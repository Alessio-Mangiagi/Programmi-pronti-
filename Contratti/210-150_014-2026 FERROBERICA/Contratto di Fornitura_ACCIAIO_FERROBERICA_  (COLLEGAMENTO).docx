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024BC" w14:textId="109A24DA" w:rsidR="00412BD5" w:rsidRDefault="00412BD5" w:rsidP="00412BD5">
      <w:pPr>
        <w:jc w:val="center"/>
        <w:rPr>
          <w:rFonts w:ascii="Century Gothic" w:hAnsi="Century Gothic"/>
          <w:b/>
          <w:u w:val="single"/>
        </w:rPr>
      </w:pPr>
      <w:r w:rsidRPr="005E74F7">
        <w:rPr>
          <w:rFonts w:ascii="Century Gothic" w:hAnsi="Century Gothic"/>
          <w:b/>
          <w:u w:val="single"/>
        </w:rPr>
        <w:t>CONTRATTO DI FORNITURA</w:t>
      </w:r>
      <w:r w:rsidR="00700372">
        <w:rPr>
          <w:rFonts w:ascii="Century Gothic" w:hAnsi="Century Gothic"/>
          <w:b/>
          <w:u w:val="single"/>
        </w:rPr>
        <w:t xml:space="preserve"> ACCIAIO</w:t>
      </w:r>
    </w:p>
    <w:p w14:paraId="20622BEC" w14:textId="53EB192B" w:rsidR="0043314D" w:rsidRPr="008E0BDE" w:rsidRDefault="0043314D" w:rsidP="0043314D">
      <w:pPr>
        <w:widowControl/>
        <w:suppressAutoHyphens/>
        <w:autoSpaceDE/>
        <w:autoSpaceDN/>
        <w:adjustRightInd/>
        <w:jc w:val="center"/>
        <w:rPr>
          <w:rFonts w:ascii="Century Gothic" w:hAnsi="Century Gothic"/>
          <w:b/>
          <w:sz w:val="22"/>
          <w:szCs w:val="22"/>
          <w:u w:val="single"/>
          <w:lang w:eastAsia="ar-SA"/>
        </w:rPr>
      </w:pPr>
      <w:bookmarkStart w:id="0" w:name="_Hlk130285733"/>
      <w:permStart w:id="1620789658" w:edGrp="everyone"/>
      <w:r w:rsidRPr="008E0BDE">
        <w:rPr>
          <w:rFonts w:ascii="Century Gothic" w:hAnsi="Century Gothic"/>
          <w:b/>
          <w:sz w:val="22"/>
          <w:szCs w:val="22"/>
          <w:u w:val="single"/>
          <w:lang w:eastAsia="ar-SA"/>
        </w:rPr>
        <w:t>CUP:</w:t>
      </w:r>
      <w:r w:rsidR="00143B06" w:rsidRPr="008E0BDE">
        <w:rPr>
          <w:rFonts w:ascii="Century Gothic" w:hAnsi="Century Gothic"/>
          <w:b/>
          <w:sz w:val="22"/>
          <w:szCs w:val="22"/>
          <w:u w:val="single"/>
          <w:lang w:eastAsia="ar-SA"/>
        </w:rPr>
        <w:t>C51B2000970006</w:t>
      </w:r>
    </w:p>
    <w:p w14:paraId="713BC2CA" w14:textId="6E6BB263" w:rsidR="0043314D" w:rsidRPr="008E0BDE" w:rsidRDefault="0043314D" w:rsidP="0043314D">
      <w:pPr>
        <w:widowControl/>
        <w:suppressAutoHyphens/>
        <w:autoSpaceDE/>
        <w:autoSpaceDN/>
        <w:adjustRightInd/>
        <w:jc w:val="center"/>
        <w:rPr>
          <w:rFonts w:ascii="Century Gothic" w:hAnsi="Century Gothic"/>
          <w:b/>
          <w:sz w:val="22"/>
          <w:szCs w:val="22"/>
          <w:u w:val="single"/>
          <w:lang w:eastAsia="ar-SA"/>
        </w:rPr>
      </w:pPr>
      <w:bookmarkStart w:id="1" w:name="_Hlk130285750"/>
      <w:bookmarkEnd w:id="0"/>
      <w:r w:rsidRPr="008E0BDE">
        <w:rPr>
          <w:rFonts w:ascii="Century Gothic" w:hAnsi="Century Gothic"/>
          <w:b/>
          <w:sz w:val="22"/>
          <w:szCs w:val="22"/>
          <w:u w:val="single"/>
          <w:lang w:eastAsia="ar-SA"/>
        </w:rPr>
        <w:t>CIG:B</w:t>
      </w:r>
      <w:r w:rsidR="00143B06" w:rsidRPr="008E0BDE">
        <w:rPr>
          <w:rFonts w:ascii="Century Gothic" w:hAnsi="Century Gothic"/>
          <w:b/>
          <w:sz w:val="22"/>
          <w:szCs w:val="22"/>
          <w:u w:val="single"/>
          <w:lang w:eastAsia="ar-SA"/>
        </w:rPr>
        <w:t>32F63A7D9</w:t>
      </w:r>
    </w:p>
    <w:bookmarkEnd w:id="1"/>
    <w:permEnd w:id="1620789658"/>
    <w:p w14:paraId="65BECBB9" w14:textId="77777777" w:rsidR="0038548F" w:rsidRPr="0038548F" w:rsidRDefault="0038548F" w:rsidP="0038548F">
      <w:pPr>
        <w:jc w:val="center"/>
        <w:rPr>
          <w:rFonts w:ascii="Century Gothic" w:hAnsi="Century Gothic"/>
          <w:b/>
          <w:color w:val="FF0000"/>
          <w:sz w:val="22"/>
          <w:szCs w:val="22"/>
          <w:u w:val="single"/>
        </w:rPr>
      </w:pPr>
    </w:p>
    <w:p w14:paraId="5B461D16" w14:textId="73166C85" w:rsidR="00750674" w:rsidRPr="006748A5" w:rsidRDefault="00750674" w:rsidP="00750674">
      <w:pPr>
        <w:jc w:val="both"/>
        <w:rPr>
          <w:rFonts w:ascii="Century Gothic" w:hAnsi="Century Gothic"/>
          <w:bCs/>
          <w:sz w:val="20"/>
          <w:szCs w:val="20"/>
        </w:rPr>
      </w:pPr>
      <w:permStart w:id="1108236799" w:edGrp="everyone"/>
      <w:r>
        <w:rPr>
          <w:rFonts w:ascii="Century Gothic" w:hAnsi="Century Gothic"/>
          <w:color w:val="FF0000"/>
          <w:sz w:val="20"/>
          <w:szCs w:val="20"/>
        </w:rPr>
        <w:t xml:space="preserve"> </w:t>
      </w:r>
      <w:r w:rsidRPr="006748A5">
        <w:rPr>
          <w:rFonts w:ascii="Century Gothic" w:hAnsi="Century Gothic"/>
          <w:sz w:val="20"/>
          <w:szCs w:val="20"/>
        </w:rPr>
        <w:t xml:space="preserve">La </w:t>
      </w:r>
      <w:r w:rsidRPr="006748A5">
        <w:rPr>
          <w:rFonts w:ascii="Century Gothic" w:hAnsi="Century Gothic"/>
          <w:b/>
          <w:bCs/>
          <w:sz w:val="20"/>
          <w:szCs w:val="20"/>
        </w:rPr>
        <w:t>COSEDIL S.P.A.,</w:t>
      </w:r>
      <w:r w:rsidRPr="006748A5">
        <w:rPr>
          <w:rFonts w:ascii="Century Gothic" w:hAnsi="Century Gothic"/>
          <w:sz w:val="20"/>
          <w:szCs w:val="20"/>
        </w:rPr>
        <w:t xml:space="preserve"> con sede legale in </w:t>
      </w:r>
      <w:r w:rsidRPr="006748A5">
        <w:rPr>
          <w:rFonts w:ascii="Century Gothic" w:hAnsi="Century Gothic"/>
          <w:b/>
          <w:bCs/>
          <w:sz w:val="20"/>
          <w:szCs w:val="20"/>
        </w:rPr>
        <w:t>ROMA (RM)</w:t>
      </w:r>
      <w:r w:rsidRPr="006748A5">
        <w:rPr>
          <w:rFonts w:ascii="Century Gothic" w:hAnsi="Century Gothic"/>
          <w:sz w:val="20"/>
          <w:szCs w:val="20"/>
        </w:rPr>
        <w:t xml:space="preserve">, </w:t>
      </w:r>
      <w:r w:rsidRPr="006748A5">
        <w:rPr>
          <w:rFonts w:ascii="Century Gothic" w:hAnsi="Century Gothic"/>
          <w:b/>
          <w:bCs/>
          <w:sz w:val="20"/>
          <w:szCs w:val="20"/>
        </w:rPr>
        <w:t>Piazza della Marina n. 1</w:t>
      </w:r>
      <w:r w:rsidRPr="006748A5">
        <w:rPr>
          <w:rFonts w:ascii="Century Gothic" w:hAnsi="Century Gothic"/>
          <w:sz w:val="20"/>
          <w:szCs w:val="20"/>
        </w:rPr>
        <w:t xml:space="preserve">, </w:t>
      </w:r>
      <w:r w:rsidRPr="006748A5">
        <w:rPr>
          <w:rFonts w:ascii="Century Gothic" w:hAnsi="Century Gothic"/>
          <w:b/>
          <w:bCs/>
          <w:sz w:val="20"/>
          <w:szCs w:val="20"/>
        </w:rPr>
        <w:t>Partita IVA</w:t>
      </w:r>
      <w:r w:rsidRPr="006748A5">
        <w:rPr>
          <w:rFonts w:ascii="Century Gothic" w:hAnsi="Century Gothic"/>
          <w:sz w:val="20"/>
          <w:szCs w:val="20"/>
        </w:rPr>
        <w:t xml:space="preserve"> n. </w:t>
      </w:r>
      <w:r w:rsidRPr="006748A5">
        <w:rPr>
          <w:rFonts w:ascii="Century Gothic" w:hAnsi="Century Gothic"/>
          <w:b/>
          <w:sz w:val="20"/>
          <w:szCs w:val="20"/>
        </w:rPr>
        <w:t>00512340878</w:t>
      </w:r>
      <w:r w:rsidRPr="006748A5">
        <w:rPr>
          <w:rFonts w:ascii="Century Gothic" w:hAnsi="Century Gothic"/>
          <w:sz w:val="20"/>
          <w:szCs w:val="20"/>
        </w:rPr>
        <w:t xml:space="preserve">, nella persona </w:t>
      </w:r>
      <w:r w:rsidR="00F82668" w:rsidRPr="00F82668">
        <w:rPr>
          <w:rFonts w:ascii="Century Gothic" w:hAnsi="Century Gothic"/>
          <w:sz w:val="20"/>
          <w:szCs w:val="20"/>
        </w:rPr>
        <w:t>del Procuratore Speciale Geom. Luigi Bruno</w:t>
      </w:r>
      <w:r w:rsidRPr="00836ED3">
        <w:rPr>
          <w:rFonts w:ascii="Century Gothic" w:hAnsi="Century Gothic"/>
          <w:color w:val="000000" w:themeColor="text1"/>
          <w:sz w:val="20"/>
          <w:szCs w:val="20"/>
        </w:rPr>
        <w:t>,</w:t>
      </w:r>
      <w:r>
        <w:rPr>
          <w:rFonts w:ascii="Century Gothic" w:hAnsi="Century Gothic"/>
          <w:color w:val="FF0000"/>
          <w:sz w:val="20"/>
          <w:szCs w:val="20"/>
        </w:rPr>
        <w:t xml:space="preserve"> </w:t>
      </w:r>
      <w:r w:rsidRPr="006748A5">
        <w:rPr>
          <w:rFonts w:ascii="Century Gothic" w:hAnsi="Century Gothic"/>
          <w:sz w:val="20"/>
          <w:szCs w:val="20"/>
        </w:rPr>
        <w:t>in appresso per brevità denominata “</w:t>
      </w:r>
      <w:r w:rsidRPr="006748A5">
        <w:rPr>
          <w:rFonts w:ascii="Century Gothic" w:hAnsi="Century Gothic"/>
          <w:b/>
          <w:sz w:val="20"/>
          <w:szCs w:val="20"/>
        </w:rPr>
        <w:t>AFFIDATARIA</w:t>
      </w:r>
      <w:r w:rsidRPr="006748A5">
        <w:rPr>
          <w:rFonts w:ascii="Century Gothic" w:hAnsi="Century Gothic"/>
          <w:sz w:val="20"/>
          <w:szCs w:val="20"/>
        </w:rPr>
        <w:t>”</w:t>
      </w:r>
      <w:r w:rsidRPr="006748A5">
        <w:rPr>
          <w:rFonts w:ascii="Century Gothic" w:hAnsi="Century Gothic"/>
          <w:bCs/>
          <w:sz w:val="20"/>
          <w:szCs w:val="20"/>
        </w:rPr>
        <w:t>;</w:t>
      </w:r>
    </w:p>
    <w:permEnd w:id="1108236799"/>
    <w:p w14:paraId="7A8A7F37" w14:textId="58C0F4C3" w:rsidR="00330961" w:rsidRPr="0038548F" w:rsidRDefault="00330961" w:rsidP="0038548F">
      <w:pPr>
        <w:pStyle w:val="Corpotesto"/>
        <w:kinsoku w:val="0"/>
        <w:overflowPunct w:val="0"/>
        <w:ind w:left="0" w:right="45"/>
        <w:jc w:val="both"/>
        <w:rPr>
          <w:rFonts w:ascii="Century Gothic" w:hAnsi="Century Gothic"/>
          <w:color w:val="FF0000"/>
          <w:sz w:val="20"/>
          <w:szCs w:val="20"/>
          <w:lang w:val="it-IT"/>
        </w:rPr>
      </w:pPr>
    </w:p>
    <w:p w14:paraId="4E8BF053" w14:textId="3DB5075B" w:rsidR="00330961" w:rsidRPr="005E74F7" w:rsidRDefault="00330961" w:rsidP="0038548F">
      <w:pPr>
        <w:pStyle w:val="Corpotesto"/>
        <w:kinsoku w:val="0"/>
        <w:overflowPunct w:val="0"/>
        <w:ind w:left="0"/>
        <w:jc w:val="center"/>
        <w:rPr>
          <w:rFonts w:ascii="Century Gothic" w:hAnsi="Century Gothic"/>
          <w:sz w:val="20"/>
          <w:szCs w:val="20"/>
          <w:lang w:val="it-IT"/>
        </w:rPr>
      </w:pPr>
      <w:r w:rsidRPr="005E74F7">
        <w:rPr>
          <w:rFonts w:ascii="Century Gothic" w:hAnsi="Century Gothic"/>
          <w:sz w:val="20"/>
          <w:szCs w:val="20"/>
          <w:lang w:val="it-IT"/>
        </w:rPr>
        <w:t>E</w:t>
      </w:r>
    </w:p>
    <w:p w14:paraId="698F74AB" w14:textId="77777777" w:rsidR="00330961" w:rsidRPr="005E74F7" w:rsidRDefault="00330961" w:rsidP="000A178C">
      <w:pPr>
        <w:pStyle w:val="Corpotesto"/>
        <w:kinsoku w:val="0"/>
        <w:overflowPunct w:val="0"/>
        <w:ind w:left="0" w:right="45"/>
        <w:jc w:val="both"/>
        <w:rPr>
          <w:rFonts w:ascii="Century Gothic" w:hAnsi="Century Gothic"/>
          <w:sz w:val="20"/>
          <w:szCs w:val="20"/>
          <w:lang w:val="it-IT"/>
        </w:rPr>
      </w:pPr>
      <w:r w:rsidRPr="005E74F7">
        <w:rPr>
          <w:rFonts w:ascii="Century Gothic" w:hAnsi="Century Gothic"/>
          <w:sz w:val="20"/>
          <w:szCs w:val="20"/>
          <w:lang w:val="it-IT"/>
        </w:rPr>
        <w:t>L’Impresa</w:t>
      </w:r>
      <w:r w:rsidRPr="005E74F7">
        <w:rPr>
          <w:rFonts w:ascii="Century Gothic" w:hAnsi="Century Gothic"/>
          <w:spacing w:val="14"/>
          <w:sz w:val="20"/>
          <w:szCs w:val="20"/>
          <w:lang w:val="it-IT"/>
        </w:rPr>
        <w:t xml:space="preserve"> </w:t>
      </w:r>
      <w:r w:rsidRPr="005E74F7">
        <w:rPr>
          <w:rFonts w:ascii="Century Gothic" w:hAnsi="Century Gothic"/>
          <w:b/>
          <w:bCs/>
          <w:spacing w:val="-1"/>
          <w:sz w:val="20"/>
          <w:szCs w:val="20"/>
          <w:lang w:val="it-IT"/>
        </w:rPr>
        <w:t>FERRO</w:t>
      </w:r>
      <w:r w:rsidRPr="005E74F7">
        <w:rPr>
          <w:rFonts w:ascii="Century Gothic" w:hAnsi="Century Gothic"/>
          <w:b/>
          <w:bCs/>
          <w:spacing w:val="13"/>
          <w:sz w:val="20"/>
          <w:szCs w:val="20"/>
          <w:lang w:val="it-IT"/>
        </w:rPr>
        <w:t xml:space="preserve"> </w:t>
      </w:r>
      <w:r w:rsidRPr="005E74F7">
        <w:rPr>
          <w:rFonts w:ascii="Century Gothic" w:hAnsi="Century Gothic"/>
          <w:b/>
          <w:bCs/>
          <w:sz w:val="20"/>
          <w:szCs w:val="20"/>
          <w:lang w:val="it-IT"/>
        </w:rPr>
        <w:t>BERICA</w:t>
      </w:r>
      <w:r w:rsidRPr="005E74F7">
        <w:rPr>
          <w:rFonts w:ascii="Century Gothic" w:hAnsi="Century Gothic"/>
          <w:b/>
          <w:bCs/>
          <w:spacing w:val="14"/>
          <w:sz w:val="20"/>
          <w:szCs w:val="20"/>
          <w:lang w:val="it-IT"/>
        </w:rPr>
        <w:t xml:space="preserve"> </w:t>
      </w:r>
      <w:r w:rsidRPr="005E74F7">
        <w:rPr>
          <w:rFonts w:ascii="Century Gothic" w:hAnsi="Century Gothic"/>
          <w:b/>
          <w:bCs/>
          <w:spacing w:val="-1"/>
          <w:sz w:val="20"/>
          <w:szCs w:val="20"/>
          <w:lang w:val="it-IT"/>
        </w:rPr>
        <w:t>S.r.l.</w:t>
      </w:r>
      <w:r w:rsidRPr="005E74F7">
        <w:rPr>
          <w:rFonts w:ascii="Century Gothic" w:hAnsi="Century Gothic"/>
          <w:b/>
          <w:bCs/>
          <w:spacing w:val="14"/>
          <w:sz w:val="20"/>
          <w:szCs w:val="20"/>
          <w:lang w:val="it-IT"/>
        </w:rPr>
        <w:t xml:space="preserve"> </w:t>
      </w:r>
      <w:r w:rsidRPr="005E74F7">
        <w:rPr>
          <w:rFonts w:ascii="Century Gothic" w:hAnsi="Century Gothic"/>
          <w:spacing w:val="-1"/>
          <w:sz w:val="20"/>
          <w:szCs w:val="20"/>
          <w:lang w:val="it-IT"/>
        </w:rPr>
        <w:t>con</w:t>
      </w:r>
      <w:r w:rsidRPr="005E74F7">
        <w:rPr>
          <w:rFonts w:ascii="Century Gothic" w:hAnsi="Century Gothic"/>
          <w:spacing w:val="14"/>
          <w:sz w:val="20"/>
          <w:szCs w:val="20"/>
          <w:lang w:val="it-IT"/>
        </w:rPr>
        <w:t xml:space="preserve"> </w:t>
      </w:r>
      <w:r w:rsidRPr="005E74F7">
        <w:rPr>
          <w:rFonts w:ascii="Century Gothic" w:hAnsi="Century Gothic"/>
          <w:sz w:val="20"/>
          <w:szCs w:val="20"/>
          <w:lang w:val="it-IT"/>
        </w:rPr>
        <w:t>sede</w:t>
      </w:r>
      <w:r w:rsidRPr="005E74F7">
        <w:rPr>
          <w:rFonts w:ascii="Century Gothic" w:hAnsi="Century Gothic"/>
          <w:spacing w:val="15"/>
          <w:sz w:val="20"/>
          <w:szCs w:val="20"/>
          <w:lang w:val="it-IT"/>
        </w:rPr>
        <w:t xml:space="preserve"> </w:t>
      </w:r>
      <w:r w:rsidRPr="005E74F7">
        <w:rPr>
          <w:rFonts w:ascii="Century Gothic" w:hAnsi="Century Gothic"/>
          <w:sz w:val="20"/>
          <w:szCs w:val="20"/>
          <w:lang w:val="it-IT"/>
        </w:rPr>
        <w:t>legale</w:t>
      </w:r>
      <w:r w:rsidRPr="005E74F7">
        <w:rPr>
          <w:rFonts w:ascii="Century Gothic" w:hAnsi="Century Gothic"/>
          <w:spacing w:val="13"/>
          <w:sz w:val="20"/>
          <w:szCs w:val="20"/>
          <w:lang w:val="it-IT"/>
        </w:rPr>
        <w:t xml:space="preserve"> </w:t>
      </w:r>
      <w:r w:rsidRPr="005E74F7">
        <w:rPr>
          <w:rFonts w:ascii="Century Gothic" w:hAnsi="Century Gothic"/>
          <w:sz w:val="20"/>
          <w:szCs w:val="20"/>
          <w:lang w:val="it-IT"/>
        </w:rPr>
        <w:t>in</w:t>
      </w:r>
      <w:r w:rsidRPr="005E74F7">
        <w:rPr>
          <w:rFonts w:ascii="Century Gothic" w:hAnsi="Century Gothic"/>
          <w:spacing w:val="14"/>
          <w:sz w:val="20"/>
          <w:szCs w:val="20"/>
          <w:lang w:val="it-IT"/>
        </w:rPr>
        <w:t xml:space="preserve"> </w:t>
      </w:r>
      <w:r w:rsidRPr="005E74F7">
        <w:rPr>
          <w:rFonts w:ascii="Century Gothic" w:hAnsi="Century Gothic"/>
          <w:sz w:val="20"/>
          <w:szCs w:val="20"/>
          <w:lang w:val="it-IT"/>
        </w:rPr>
        <w:t>Via</w:t>
      </w:r>
      <w:r w:rsidRPr="005E74F7">
        <w:rPr>
          <w:rFonts w:ascii="Century Gothic" w:hAnsi="Century Gothic"/>
          <w:spacing w:val="14"/>
          <w:sz w:val="20"/>
          <w:szCs w:val="20"/>
          <w:lang w:val="it-IT"/>
        </w:rPr>
        <w:t xml:space="preserve"> </w:t>
      </w:r>
      <w:r w:rsidRPr="005E74F7">
        <w:rPr>
          <w:rFonts w:ascii="Century Gothic" w:hAnsi="Century Gothic"/>
          <w:spacing w:val="-1"/>
          <w:sz w:val="20"/>
          <w:szCs w:val="20"/>
          <w:lang w:val="it-IT"/>
        </w:rPr>
        <w:t>dell’Edilizia,</w:t>
      </w:r>
      <w:r w:rsidRPr="005E74F7">
        <w:rPr>
          <w:rFonts w:ascii="Century Gothic" w:hAnsi="Century Gothic"/>
          <w:spacing w:val="12"/>
          <w:sz w:val="20"/>
          <w:szCs w:val="20"/>
          <w:lang w:val="it-IT"/>
        </w:rPr>
        <w:t xml:space="preserve"> </w:t>
      </w:r>
      <w:r w:rsidRPr="005E74F7">
        <w:rPr>
          <w:rFonts w:ascii="Century Gothic" w:hAnsi="Century Gothic"/>
          <w:sz w:val="20"/>
          <w:szCs w:val="20"/>
          <w:lang w:val="it-IT"/>
        </w:rPr>
        <w:t>22,</w:t>
      </w:r>
      <w:r w:rsidRPr="005E74F7">
        <w:rPr>
          <w:rFonts w:ascii="Century Gothic" w:hAnsi="Century Gothic"/>
          <w:spacing w:val="11"/>
          <w:sz w:val="20"/>
          <w:szCs w:val="20"/>
          <w:lang w:val="it-IT"/>
        </w:rPr>
        <w:t xml:space="preserve"> </w:t>
      </w:r>
      <w:r w:rsidRPr="005E74F7">
        <w:rPr>
          <w:rFonts w:ascii="Century Gothic" w:hAnsi="Century Gothic"/>
          <w:sz w:val="20"/>
          <w:szCs w:val="20"/>
          <w:lang w:val="it-IT"/>
        </w:rPr>
        <w:t>36100</w:t>
      </w:r>
      <w:r w:rsidRPr="005E74F7">
        <w:rPr>
          <w:rFonts w:ascii="Century Gothic" w:hAnsi="Century Gothic"/>
          <w:spacing w:val="20"/>
          <w:sz w:val="20"/>
          <w:szCs w:val="20"/>
          <w:lang w:val="it-IT"/>
        </w:rPr>
        <w:t xml:space="preserve"> </w:t>
      </w:r>
      <w:r w:rsidRPr="005E74F7">
        <w:rPr>
          <w:rFonts w:ascii="Century Gothic" w:hAnsi="Century Gothic"/>
          <w:sz w:val="20"/>
          <w:szCs w:val="20"/>
          <w:lang w:val="it-IT"/>
        </w:rPr>
        <w:t>-</w:t>
      </w:r>
      <w:r w:rsidRPr="005E74F7">
        <w:rPr>
          <w:rFonts w:ascii="Century Gothic" w:hAnsi="Century Gothic"/>
          <w:spacing w:val="15"/>
          <w:sz w:val="20"/>
          <w:szCs w:val="20"/>
          <w:lang w:val="it-IT"/>
        </w:rPr>
        <w:t xml:space="preserve"> </w:t>
      </w:r>
      <w:r w:rsidRPr="005E74F7">
        <w:rPr>
          <w:rFonts w:ascii="Century Gothic" w:hAnsi="Century Gothic"/>
          <w:sz w:val="20"/>
          <w:szCs w:val="20"/>
          <w:lang w:val="it-IT"/>
        </w:rPr>
        <w:t>Vicenza</w:t>
      </w:r>
      <w:r w:rsidRPr="005E74F7">
        <w:rPr>
          <w:rFonts w:ascii="Century Gothic" w:hAnsi="Century Gothic"/>
          <w:spacing w:val="14"/>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13"/>
          <w:sz w:val="20"/>
          <w:szCs w:val="20"/>
          <w:lang w:val="it-IT"/>
        </w:rPr>
        <w:t xml:space="preserve"> </w:t>
      </w:r>
      <w:r w:rsidRPr="005E74F7">
        <w:rPr>
          <w:rFonts w:ascii="Century Gothic" w:hAnsi="Century Gothic"/>
          <w:spacing w:val="-1"/>
          <w:sz w:val="20"/>
          <w:szCs w:val="20"/>
          <w:lang w:val="it-IT"/>
        </w:rPr>
        <w:t>partita</w:t>
      </w:r>
      <w:r w:rsidRPr="005E74F7">
        <w:rPr>
          <w:rFonts w:ascii="Century Gothic" w:hAnsi="Century Gothic"/>
          <w:spacing w:val="10"/>
          <w:sz w:val="20"/>
          <w:szCs w:val="20"/>
          <w:lang w:val="it-IT"/>
        </w:rPr>
        <w:t xml:space="preserve"> </w:t>
      </w:r>
      <w:r w:rsidRPr="005E74F7">
        <w:rPr>
          <w:rFonts w:ascii="Century Gothic" w:hAnsi="Century Gothic"/>
          <w:spacing w:val="1"/>
          <w:sz w:val="20"/>
          <w:szCs w:val="20"/>
          <w:lang w:val="it-IT"/>
        </w:rPr>
        <w:t>IVA</w:t>
      </w:r>
      <w:r w:rsidRPr="005E74F7">
        <w:rPr>
          <w:rFonts w:ascii="Century Gothic" w:hAnsi="Century Gothic"/>
          <w:spacing w:val="76"/>
          <w:w w:val="99"/>
          <w:sz w:val="20"/>
          <w:szCs w:val="20"/>
          <w:lang w:val="it-IT"/>
        </w:rPr>
        <w:t xml:space="preserve"> </w:t>
      </w:r>
      <w:r w:rsidRPr="005E74F7">
        <w:rPr>
          <w:rFonts w:ascii="Century Gothic" w:hAnsi="Century Gothic"/>
          <w:sz w:val="20"/>
          <w:szCs w:val="20"/>
          <w:lang w:val="it-IT"/>
        </w:rPr>
        <w:t>00205120249</w:t>
      </w:r>
      <w:r w:rsidRPr="005E74F7">
        <w:rPr>
          <w:rFonts w:ascii="Century Gothic" w:hAnsi="Century Gothic"/>
          <w:spacing w:val="52"/>
          <w:sz w:val="20"/>
          <w:szCs w:val="20"/>
          <w:lang w:val="it-IT"/>
        </w:rPr>
        <w:t xml:space="preserve"> </w:t>
      </w:r>
      <w:r w:rsidRPr="005E74F7">
        <w:rPr>
          <w:rFonts w:ascii="Century Gothic" w:hAnsi="Century Gothic"/>
          <w:sz w:val="20"/>
          <w:szCs w:val="20"/>
          <w:lang w:val="it-IT"/>
        </w:rPr>
        <w:t>nella</w:t>
      </w:r>
      <w:r w:rsidRPr="005E74F7">
        <w:rPr>
          <w:rFonts w:ascii="Century Gothic" w:hAnsi="Century Gothic"/>
          <w:spacing w:val="52"/>
          <w:sz w:val="20"/>
          <w:szCs w:val="20"/>
          <w:lang w:val="it-IT"/>
        </w:rPr>
        <w:t xml:space="preserve"> </w:t>
      </w:r>
      <w:r w:rsidRPr="005E74F7">
        <w:rPr>
          <w:rFonts w:ascii="Century Gothic" w:hAnsi="Century Gothic"/>
          <w:sz w:val="20"/>
          <w:szCs w:val="20"/>
          <w:lang w:val="it-IT"/>
        </w:rPr>
        <w:t>persona</w:t>
      </w:r>
      <w:r w:rsidRPr="005E74F7">
        <w:rPr>
          <w:rFonts w:ascii="Century Gothic" w:hAnsi="Century Gothic"/>
          <w:spacing w:val="53"/>
          <w:sz w:val="20"/>
          <w:szCs w:val="20"/>
          <w:lang w:val="it-IT"/>
        </w:rPr>
        <w:t xml:space="preserve"> </w:t>
      </w:r>
      <w:r w:rsidRPr="005E74F7">
        <w:rPr>
          <w:rFonts w:ascii="Century Gothic" w:hAnsi="Century Gothic"/>
          <w:sz w:val="20"/>
          <w:szCs w:val="20"/>
          <w:lang w:val="it-IT"/>
        </w:rPr>
        <w:t>del</w:t>
      </w:r>
      <w:r w:rsidRPr="005E74F7">
        <w:rPr>
          <w:rFonts w:ascii="Century Gothic" w:hAnsi="Century Gothic"/>
          <w:spacing w:val="53"/>
          <w:sz w:val="20"/>
          <w:szCs w:val="20"/>
          <w:lang w:val="it-IT"/>
        </w:rPr>
        <w:t xml:space="preserve"> </w:t>
      </w:r>
      <w:r w:rsidRPr="005E74F7">
        <w:rPr>
          <w:rFonts w:ascii="Century Gothic" w:hAnsi="Century Gothic"/>
          <w:spacing w:val="-1"/>
          <w:sz w:val="20"/>
          <w:szCs w:val="20"/>
          <w:lang w:val="it-IT"/>
        </w:rPr>
        <w:t>proprio</w:t>
      </w:r>
      <w:r w:rsidRPr="005E74F7">
        <w:rPr>
          <w:rFonts w:ascii="Century Gothic" w:hAnsi="Century Gothic"/>
          <w:spacing w:val="51"/>
          <w:sz w:val="20"/>
          <w:szCs w:val="20"/>
          <w:lang w:val="it-IT"/>
        </w:rPr>
        <w:t xml:space="preserve"> </w:t>
      </w:r>
      <w:r w:rsidRPr="005E74F7">
        <w:rPr>
          <w:rFonts w:ascii="Century Gothic" w:hAnsi="Century Gothic"/>
          <w:spacing w:val="-1"/>
          <w:sz w:val="20"/>
          <w:szCs w:val="20"/>
          <w:lang w:val="it-IT"/>
        </w:rPr>
        <w:t>Legale</w:t>
      </w:r>
      <w:r w:rsidRPr="005E74F7">
        <w:rPr>
          <w:rFonts w:ascii="Century Gothic" w:hAnsi="Century Gothic"/>
          <w:spacing w:val="53"/>
          <w:sz w:val="20"/>
          <w:szCs w:val="20"/>
          <w:lang w:val="it-IT"/>
        </w:rPr>
        <w:t xml:space="preserve"> </w:t>
      </w:r>
      <w:r w:rsidRPr="005E74F7">
        <w:rPr>
          <w:rFonts w:ascii="Century Gothic" w:hAnsi="Century Gothic"/>
          <w:sz w:val="20"/>
          <w:szCs w:val="20"/>
          <w:lang w:val="it-IT"/>
        </w:rPr>
        <w:t>Rappresentante</w:t>
      </w:r>
      <w:r w:rsidRPr="005E74F7">
        <w:rPr>
          <w:rFonts w:ascii="Century Gothic" w:hAnsi="Century Gothic"/>
          <w:spacing w:val="52"/>
          <w:sz w:val="20"/>
          <w:szCs w:val="20"/>
          <w:lang w:val="it-IT"/>
        </w:rPr>
        <w:t xml:space="preserve"> </w:t>
      </w:r>
      <w:r w:rsidRPr="005E74F7">
        <w:rPr>
          <w:rFonts w:ascii="Century Gothic" w:hAnsi="Century Gothic"/>
          <w:sz w:val="20"/>
          <w:szCs w:val="20"/>
          <w:lang w:val="it-IT"/>
        </w:rPr>
        <w:t>Geom.</w:t>
      </w:r>
      <w:r w:rsidRPr="005E74F7">
        <w:rPr>
          <w:rFonts w:ascii="Century Gothic" w:hAnsi="Century Gothic"/>
          <w:spacing w:val="52"/>
          <w:sz w:val="20"/>
          <w:szCs w:val="20"/>
          <w:lang w:val="it-IT"/>
        </w:rPr>
        <w:t xml:space="preserve"> </w:t>
      </w:r>
      <w:r w:rsidRPr="005E74F7">
        <w:rPr>
          <w:rFonts w:ascii="Century Gothic" w:hAnsi="Century Gothic"/>
          <w:spacing w:val="-1"/>
          <w:sz w:val="20"/>
          <w:szCs w:val="20"/>
          <w:lang w:val="it-IT"/>
        </w:rPr>
        <w:t>Giorgio</w:t>
      </w:r>
      <w:r w:rsidRPr="005E74F7">
        <w:rPr>
          <w:rFonts w:ascii="Century Gothic" w:hAnsi="Century Gothic"/>
          <w:spacing w:val="52"/>
          <w:sz w:val="20"/>
          <w:szCs w:val="20"/>
          <w:lang w:val="it-IT"/>
        </w:rPr>
        <w:t xml:space="preserve"> </w:t>
      </w:r>
      <w:r w:rsidRPr="005E74F7">
        <w:rPr>
          <w:rFonts w:ascii="Century Gothic" w:hAnsi="Century Gothic"/>
          <w:sz w:val="20"/>
          <w:szCs w:val="20"/>
          <w:lang w:val="it-IT"/>
        </w:rPr>
        <w:t>Binelle,</w:t>
      </w:r>
      <w:r w:rsidRPr="005E74F7">
        <w:rPr>
          <w:rFonts w:ascii="Century Gothic" w:hAnsi="Century Gothic"/>
          <w:spacing w:val="49"/>
          <w:sz w:val="20"/>
          <w:szCs w:val="20"/>
          <w:lang w:val="it-IT"/>
        </w:rPr>
        <w:t xml:space="preserve"> </w:t>
      </w:r>
      <w:r w:rsidRPr="005E74F7">
        <w:rPr>
          <w:rFonts w:ascii="Century Gothic" w:hAnsi="Century Gothic"/>
          <w:sz w:val="20"/>
          <w:szCs w:val="20"/>
          <w:lang w:val="it-IT"/>
        </w:rPr>
        <w:t>nato</w:t>
      </w:r>
      <w:r w:rsidRPr="005E74F7">
        <w:rPr>
          <w:rFonts w:ascii="Century Gothic" w:hAnsi="Century Gothic"/>
          <w:spacing w:val="49"/>
          <w:sz w:val="20"/>
          <w:szCs w:val="20"/>
          <w:lang w:val="it-IT"/>
        </w:rPr>
        <w:t xml:space="preserve"> </w:t>
      </w:r>
      <w:r w:rsidRPr="005E74F7">
        <w:rPr>
          <w:rFonts w:ascii="Century Gothic" w:hAnsi="Century Gothic"/>
          <w:sz w:val="20"/>
          <w:szCs w:val="20"/>
          <w:lang w:val="it-IT"/>
        </w:rPr>
        <w:t>a</w:t>
      </w:r>
      <w:r w:rsidRPr="005E74F7">
        <w:rPr>
          <w:rFonts w:ascii="Century Gothic" w:hAnsi="Century Gothic"/>
          <w:spacing w:val="40"/>
          <w:w w:val="99"/>
          <w:sz w:val="20"/>
          <w:szCs w:val="20"/>
          <w:lang w:val="it-IT"/>
        </w:rPr>
        <w:t xml:space="preserve"> </w:t>
      </w:r>
      <w:r w:rsidRPr="005E74F7">
        <w:rPr>
          <w:rFonts w:ascii="Century Gothic" w:hAnsi="Century Gothic"/>
          <w:spacing w:val="-1"/>
          <w:sz w:val="20"/>
          <w:szCs w:val="20"/>
          <w:lang w:val="it-IT"/>
        </w:rPr>
        <w:t>Chioggia</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(VE)</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il</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22/02/1950,</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in</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appresso</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per</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brevità</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denominata</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ditta</w:t>
      </w:r>
      <w:r w:rsidRPr="005E74F7">
        <w:rPr>
          <w:rFonts w:ascii="Century Gothic" w:hAnsi="Century Gothic"/>
          <w:spacing w:val="-6"/>
          <w:sz w:val="20"/>
          <w:szCs w:val="20"/>
          <w:lang w:val="it-IT"/>
        </w:rPr>
        <w:t xml:space="preserve"> </w:t>
      </w:r>
      <w:r w:rsidRPr="005E74F7">
        <w:rPr>
          <w:rFonts w:ascii="Century Gothic" w:hAnsi="Century Gothic"/>
          <w:b/>
          <w:bCs/>
          <w:spacing w:val="-1"/>
          <w:sz w:val="20"/>
          <w:szCs w:val="20"/>
          <w:lang w:val="it-IT"/>
        </w:rPr>
        <w:t>FORNITRICE.</w:t>
      </w:r>
    </w:p>
    <w:p w14:paraId="3F7BC021" w14:textId="77777777" w:rsidR="00330961" w:rsidRPr="005E74F7" w:rsidRDefault="00330961">
      <w:pPr>
        <w:pStyle w:val="Corpotesto"/>
        <w:kinsoku w:val="0"/>
        <w:overflowPunct w:val="0"/>
        <w:spacing w:before="10"/>
        <w:ind w:left="0"/>
        <w:rPr>
          <w:rFonts w:ascii="Century Gothic" w:hAnsi="Century Gothic"/>
          <w:b/>
          <w:bCs/>
          <w:sz w:val="20"/>
          <w:szCs w:val="20"/>
          <w:lang w:val="it-IT"/>
        </w:rPr>
      </w:pPr>
    </w:p>
    <w:p w14:paraId="09867D12" w14:textId="77777777" w:rsidR="00330961" w:rsidRPr="005E74F7" w:rsidRDefault="00330961">
      <w:pPr>
        <w:pStyle w:val="Titolo2"/>
        <w:kinsoku w:val="0"/>
        <w:overflowPunct w:val="0"/>
        <w:ind w:left="3632" w:right="3633"/>
        <w:jc w:val="center"/>
        <w:rPr>
          <w:rFonts w:ascii="Century Gothic" w:hAnsi="Century Gothic"/>
          <w:spacing w:val="-1"/>
          <w:sz w:val="20"/>
          <w:szCs w:val="20"/>
          <w:lang w:val="it-IT"/>
        </w:rPr>
      </w:pPr>
      <w:r w:rsidRPr="005E74F7">
        <w:rPr>
          <w:rFonts w:ascii="Century Gothic" w:hAnsi="Century Gothic"/>
          <w:spacing w:val="-1"/>
          <w:sz w:val="20"/>
          <w:szCs w:val="20"/>
          <w:lang w:val="it-IT"/>
        </w:rPr>
        <w:t>PREMESSO</w:t>
      </w:r>
    </w:p>
    <w:p w14:paraId="0778CF2B" w14:textId="77777777" w:rsidR="00C81836" w:rsidRPr="005E74F7" w:rsidRDefault="00C81836" w:rsidP="00C81836">
      <w:pPr>
        <w:rPr>
          <w:rFonts w:ascii="Century Gothic" w:hAnsi="Century Gothic"/>
          <w:sz w:val="20"/>
          <w:szCs w:val="20"/>
        </w:rPr>
      </w:pPr>
    </w:p>
    <w:p w14:paraId="3EE192A7" w14:textId="27C51120" w:rsidR="00345445" w:rsidRPr="00DC48D8" w:rsidRDefault="0043314D" w:rsidP="00DC48D8">
      <w:pPr>
        <w:pStyle w:val="Paragrafoelenco"/>
        <w:numPr>
          <w:ilvl w:val="0"/>
          <w:numId w:val="38"/>
        </w:numPr>
        <w:ind w:left="284" w:hanging="218"/>
        <w:jc w:val="both"/>
        <w:rPr>
          <w:rFonts w:ascii="Century Gothic" w:hAnsi="Century Gothic"/>
          <w:b/>
          <w:bCs/>
          <w:sz w:val="20"/>
          <w:szCs w:val="20"/>
        </w:rPr>
      </w:pPr>
      <w:permStart w:id="1330213964" w:edGrp="everyone"/>
      <w:r w:rsidRPr="00DC48D8">
        <w:rPr>
          <w:rFonts w:ascii="Century Gothic" w:hAnsi="Century Gothic"/>
          <w:sz w:val="20"/>
          <w:szCs w:val="20"/>
        </w:rPr>
        <w:t xml:space="preserve">che la </w:t>
      </w:r>
      <w:r w:rsidR="00DC48D8" w:rsidRPr="00DC48D8">
        <w:rPr>
          <w:rFonts w:ascii="Century Gothic" w:hAnsi="Century Gothic"/>
          <w:b/>
          <w:bCs/>
          <w:sz w:val="20"/>
          <w:szCs w:val="20"/>
        </w:rPr>
        <w:t>COSEDIL S.</w:t>
      </w:r>
      <w:r w:rsidR="00DC48D8">
        <w:rPr>
          <w:rFonts w:ascii="Century Gothic" w:hAnsi="Century Gothic"/>
          <w:b/>
          <w:bCs/>
          <w:sz w:val="20"/>
          <w:szCs w:val="20"/>
        </w:rPr>
        <w:t>p</w:t>
      </w:r>
      <w:r w:rsidR="00DC48D8" w:rsidRPr="00DC48D8">
        <w:rPr>
          <w:rFonts w:ascii="Century Gothic" w:hAnsi="Century Gothic"/>
          <w:b/>
          <w:bCs/>
          <w:sz w:val="20"/>
          <w:szCs w:val="20"/>
        </w:rPr>
        <w:t>.A.</w:t>
      </w:r>
      <w:r w:rsidR="00345445" w:rsidRPr="00DC48D8">
        <w:rPr>
          <w:rFonts w:ascii="Century Gothic" w:hAnsi="Century Gothic"/>
          <w:sz w:val="20"/>
          <w:szCs w:val="20"/>
        </w:rPr>
        <w:t xml:space="preserve">, è risultata aggiudicataria dell’appalto avente ad oggetto </w:t>
      </w:r>
      <w:bookmarkStart w:id="2" w:name="_Hlk197675486"/>
      <w:r w:rsidR="00345445" w:rsidRPr="00DC48D8">
        <w:rPr>
          <w:rFonts w:ascii="Century Gothic" w:hAnsi="Century Gothic"/>
          <w:b/>
          <w:bCs/>
          <w:sz w:val="20"/>
          <w:szCs w:val="20"/>
        </w:rPr>
        <w:t>Progettazione esecutiva ed esecuzione in appalto dei lavori del Collegamento ferroviario con porto di Augusta (SR)</w:t>
      </w:r>
      <w:bookmarkEnd w:id="2"/>
      <w:r w:rsidR="00345445" w:rsidRPr="00DC48D8">
        <w:rPr>
          <w:rFonts w:ascii="Century Gothic" w:hAnsi="Century Gothic"/>
          <w:b/>
          <w:bCs/>
          <w:sz w:val="20"/>
          <w:szCs w:val="20"/>
        </w:rPr>
        <w:t>;</w:t>
      </w:r>
    </w:p>
    <w:p w14:paraId="3B173679" w14:textId="12C6E773" w:rsidR="00DC48D8" w:rsidRPr="00DC48D8" w:rsidRDefault="00DC48D8" w:rsidP="00DC48D8">
      <w:pPr>
        <w:pStyle w:val="Paragrafoelenco"/>
        <w:numPr>
          <w:ilvl w:val="0"/>
          <w:numId w:val="38"/>
        </w:numPr>
        <w:ind w:left="284" w:hanging="218"/>
        <w:jc w:val="both"/>
        <w:rPr>
          <w:rFonts w:ascii="Century Gothic" w:hAnsi="Century Gothic"/>
          <w:sz w:val="20"/>
          <w:szCs w:val="20"/>
        </w:rPr>
      </w:pPr>
      <w:r w:rsidRPr="00DC48D8">
        <w:rPr>
          <w:rFonts w:ascii="Century Gothic" w:hAnsi="Century Gothic"/>
          <w:sz w:val="20"/>
          <w:szCs w:val="20"/>
        </w:rPr>
        <w:t xml:space="preserve">che pertanto è interesse della </w:t>
      </w:r>
      <w:r w:rsidRPr="00DC48D8">
        <w:rPr>
          <w:rFonts w:ascii="Century Gothic" w:hAnsi="Century Gothic"/>
          <w:b/>
          <w:bCs/>
          <w:sz w:val="20"/>
          <w:szCs w:val="20"/>
        </w:rPr>
        <w:t>COSEDIL S</w:t>
      </w:r>
      <w:r>
        <w:rPr>
          <w:rFonts w:ascii="Century Gothic" w:hAnsi="Century Gothic"/>
          <w:b/>
          <w:bCs/>
          <w:sz w:val="20"/>
          <w:szCs w:val="20"/>
        </w:rPr>
        <w:t>.p.</w:t>
      </w:r>
      <w:r w:rsidRPr="00DC48D8">
        <w:rPr>
          <w:rFonts w:ascii="Century Gothic" w:hAnsi="Century Gothic"/>
          <w:b/>
          <w:bCs/>
          <w:sz w:val="20"/>
          <w:szCs w:val="20"/>
        </w:rPr>
        <w:t>A</w:t>
      </w:r>
      <w:r>
        <w:rPr>
          <w:rFonts w:ascii="Century Gothic" w:hAnsi="Century Gothic"/>
          <w:b/>
          <w:bCs/>
          <w:sz w:val="20"/>
          <w:szCs w:val="20"/>
        </w:rPr>
        <w:t>.</w:t>
      </w:r>
      <w:r w:rsidRPr="00DC48D8">
        <w:rPr>
          <w:rFonts w:ascii="Century Gothic" w:hAnsi="Century Gothic"/>
          <w:sz w:val="20"/>
          <w:szCs w:val="20"/>
        </w:rPr>
        <w:t xml:space="preserve"> esecutrice dell’appalto di cui sopra, procedere a tutte le attività necessarie allo svolgimento delle opere previste dal progetto esecutivo;</w:t>
      </w:r>
    </w:p>
    <w:p w14:paraId="049185B8" w14:textId="68A218AA" w:rsidR="00DC48D8" w:rsidRPr="00DC48D8" w:rsidRDefault="00DC48D8" w:rsidP="00DC48D8">
      <w:pPr>
        <w:pStyle w:val="Paragrafoelenco"/>
        <w:numPr>
          <w:ilvl w:val="0"/>
          <w:numId w:val="38"/>
        </w:numPr>
        <w:ind w:left="284" w:hanging="218"/>
        <w:jc w:val="both"/>
        <w:rPr>
          <w:rFonts w:ascii="Century Gothic" w:hAnsi="Century Gothic"/>
          <w:sz w:val="20"/>
          <w:szCs w:val="20"/>
        </w:rPr>
      </w:pPr>
      <w:r w:rsidRPr="00DC48D8">
        <w:rPr>
          <w:rFonts w:ascii="Century Gothic" w:hAnsi="Century Gothic"/>
          <w:sz w:val="20"/>
          <w:szCs w:val="20"/>
        </w:rPr>
        <w:t xml:space="preserve">che si rende necessario, al fine di una ottimale esecuzione delle opere commissionate, affidare la fornitura di </w:t>
      </w:r>
      <w:r w:rsidR="00AA140C">
        <w:rPr>
          <w:rFonts w:ascii="Century Gothic" w:hAnsi="Century Gothic"/>
          <w:sz w:val="20"/>
          <w:szCs w:val="20"/>
        </w:rPr>
        <w:t>A</w:t>
      </w:r>
      <w:r w:rsidRPr="00DC48D8">
        <w:rPr>
          <w:rFonts w:ascii="Century Gothic" w:hAnsi="Century Gothic"/>
          <w:sz w:val="20"/>
          <w:szCs w:val="20"/>
        </w:rPr>
        <w:t>cciaio sagomato, Gabbie per armature di pali di fondazione e Diaframmi, ad idonea Impresa.</w:t>
      </w:r>
    </w:p>
    <w:p w14:paraId="3A29DED3" w14:textId="73A9EA82" w:rsidR="00E61B33" w:rsidRPr="00DC48D8" w:rsidRDefault="00DC48D8" w:rsidP="00DC48D8">
      <w:pPr>
        <w:pStyle w:val="Paragrafoelenco"/>
        <w:numPr>
          <w:ilvl w:val="0"/>
          <w:numId w:val="38"/>
        </w:numPr>
        <w:ind w:left="284" w:hanging="218"/>
        <w:jc w:val="both"/>
        <w:rPr>
          <w:rFonts w:ascii="Century Gothic" w:hAnsi="Century Gothic" w:cs="Century Gothic"/>
          <w:color w:val="FF0000"/>
          <w:sz w:val="20"/>
          <w:szCs w:val="20"/>
        </w:rPr>
      </w:pPr>
      <w:r w:rsidRPr="00DC48D8">
        <w:rPr>
          <w:rFonts w:ascii="Century Gothic" w:hAnsi="Century Gothic"/>
          <w:sz w:val="20"/>
          <w:szCs w:val="20"/>
        </w:rPr>
        <w:t xml:space="preserve">che la </w:t>
      </w:r>
      <w:r w:rsidRPr="00DC48D8">
        <w:rPr>
          <w:rFonts w:ascii="Century Gothic" w:hAnsi="Century Gothic"/>
          <w:b/>
          <w:bCs/>
          <w:sz w:val="20"/>
          <w:szCs w:val="20"/>
        </w:rPr>
        <w:t>FERRO BERICA S.r.l.</w:t>
      </w:r>
      <w:r w:rsidRPr="00DC48D8">
        <w:rPr>
          <w:rFonts w:ascii="Century Gothic" w:hAnsi="Century Gothic"/>
          <w:sz w:val="20"/>
          <w:szCs w:val="20"/>
        </w:rPr>
        <w:t xml:space="preserve"> “</w:t>
      </w:r>
      <w:r w:rsidRPr="00DC48D8">
        <w:rPr>
          <w:rFonts w:ascii="Century Gothic" w:hAnsi="Century Gothic"/>
          <w:b/>
          <w:bCs/>
          <w:sz w:val="20"/>
          <w:szCs w:val="20"/>
        </w:rPr>
        <w:t>FORNITRICE</w:t>
      </w:r>
      <w:r w:rsidRPr="00DC48D8">
        <w:rPr>
          <w:rFonts w:ascii="Century Gothic" w:hAnsi="Century Gothic"/>
          <w:sz w:val="20"/>
          <w:szCs w:val="20"/>
        </w:rPr>
        <w:t>”, è in possesso dei requisiti necessari per l’esecuzione delle prestazioni, in particolare dei requisiti di qualificazione di ordine generale e speciale;</w:t>
      </w:r>
    </w:p>
    <w:permEnd w:id="1330213964"/>
    <w:p w14:paraId="2C332C84" w14:textId="77777777" w:rsidR="00851BEA" w:rsidRPr="00851BEA" w:rsidRDefault="00851BEA" w:rsidP="00851BEA">
      <w:pPr>
        <w:widowControl/>
        <w:suppressAutoHyphens/>
        <w:autoSpaceDE/>
        <w:autoSpaceDN/>
        <w:adjustRightInd/>
        <w:rPr>
          <w:rFonts w:ascii="Century Gothic" w:hAnsi="Century Gothic"/>
          <w:sz w:val="20"/>
          <w:szCs w:val="20"/>
        </w:rPr>
      </w:pPr>
      <w:r w:rsidRPr="00851BEA">
        <w:rPr>
          <w:rFonts w:ascii="Century Gothic" w:hAnsi="Century Gothic"/>
          <w:sz w:val="20"/>
          <w:szCs w:val="20"/>
        </w:rPr>
        <w:t>- che La</w:t>
      </w:r>
      <w:r w:rsidRPr="00851BEA">
        <w:rPr>
          <w:rFonts w:ascii="Century Gothic" w:hAnsi="Century Gothic"/>
          <w:b/>
          <w:bCs/>
          <w:sz w:val="20"/>
          <w:szCs w:val="20"/>
        </w:rPr>
        <w:t xml:space="preserve"> FORNITRICE</w:t>
      </w:r>
      <w:r w:rsidRPr="00851BEA">
        <w:rPr>
          <w:rFonts w:ascii="Century Gothic" w:hAnsi="Century Gothic"/>
          <w:sz w:val="20"/>
          <w:szCs w:val="20"/>
        </w:rPr>
        <w:t xml:space="preserve"> ha dichiarato espressamente:</w:t>
      </w:r>
    </w:p>
    <w:p w14:paraId="423FA1C4" w14:textId="77777777" w:rsidR="00851BEA" w:rsidRPr="00851BEA" w:rsidRDefault="00851BEA" w:rsidP="00851BEA">
      <w:pPr>
        <w:widowControl/>
        <w:numPr>
          <w:ilvl w:val="0"/>
          <w:numId w:val="12"/>
        </w:numPr>
        <w:tabs>
          <w:tab w:val="left" w:pos="720"/>
        </w:tabs>
        <w:suppressAutoHyphens/>
        <w:autoSpaceDE/>
        <w:autoSpaceDN/>
        <w:adjustRightInd/>
        <w:rPr>
          <w:rFonts w:ascii="Century Gothic" w:hAnsi="Century Gothic"/>
          <w:sz w:val="20"/>
          <w:szCs w:val="20"/>
        </w:rPr>
      </w:pPr>
      <w:r w:rsidRPr="00851BEA">
        <w:rPr>
          <w:rFonts w:ascii="Century Gothic" w:hAnsi="Century Gothic"/>
          <w:sz w:val="20"/>
          <w:szCs w:val="20"/>
        </w:rPr>
        <w:t>di essere disposta ad eseguire la suddetta fornitura;</w:t>
      </w:r>
    </w:p>
    <w:p w14:paraId="1E2DAB11" w14:textId="77777777" w:rsidR="00851BEA" w:rsidRPr="00851BEA" w:rsidRDefault="00851BEA" w:rsidP="00851BEA">
      <w:pPr>
        <w:widowControl/>
        <w:numPr>
          <w:ilvl w:val="0"/>
          <w:numId w:val="12"/>
        </w:numPr>
        <w:tabs>
          <w:tab w:val="left" w:pos="720"/>
        </w:tabs>
        <w:suppressAutoHyphens/>
        <w:autoSpaceDE/>
        <w:autoSpaceDN/>
        <w:adjustRightInd/>
        <w:rPr>
          <w:rFonts w:ascii="Century Gothic" w:hAnsi="Century Gothic"/>
          <w:sz w:val="20"/>
          <w:szCs w:val="20"/>
        </w:rPr>
      </w:pPr>
      <w:r w:rsidRPr="00851BEA">
        <w:rPr>
          <w:rFonts w:ascii="Century Gothic" w:hAnsi="Century Gothic"/>
          <w:sz w:val="20"/>
          <w:szCs w:val="20"/>
        </w:rPr>
        <w:t>di disporre di capitali, di idonea organizzazione, di personale, macchinari ed attrezzature e di quanto altro necessario all’esecuzione delle prestazioni affidate con il presente Contratto per garantire l’esecuzione a regola d’arte delle stesse con gestione a proprio rischio e con organizzazione dei mezzi necessari;</w:t>
      </w:r>
    </w:p>
    <w:p w14:paraId="590878A7" w14:textId="77777777" w:rsidR="00851BEA" w:rsidRPr="00851BEA" w:rsidRDefault="00851BEA" w:rsidP="00851BEA">
      <w:pPr>
        <w:widowControl/>
        <w:numPr>
          <w:ilvl w:val="0"/>
          <w:numId w:val="12"/>
        </w:numPr>
        <w:tabs>
          <w:tab w:val="left" w:pos="720"/>
        </w:tabs>
        <w:suppressAutoHyphens/>
        <w:autoSpaceDE/>
        <w:autoSpaceDN/>
        <w:adjustRightInd/>
        <w:rPr>
          <w:rFonts w:ascii="Century Gothic" w:hAnsi="Century Gothic"/>
          <w:sz w:val="20"/>
          <w:szCs w:val="20"/>
        </w:rPr>
      </w:pPr>
      <w:r w:rsidRPr="00851BEA">
        <w:rPr>
          <w:rFonts w:ascii="Century Gothic" w:hAnsi="Century Gothic"/>
          <w:sz w:val="20"/>
          <w:szCs w:val="20"/>
        </w:rPr>
        <w:t>che nei propri confronti e nei confronti dei soggetti muniti di potere di rappresentanza non sussistono i divieti previsti dall’art. 10 della legge 31/05/65 n. 575 come sostituito dall’art. 3 legge 19/03/90 n. 55 e successivamente integrato dall’art. 20 comma 3 del D. L. 13/05/91 n. 152, convertito con modificazioni dalla L. 12/07/91 n. 203;</w:t>
      </w:r>
    </w:p>
    <w:p w14:paraId="35097177" w14:textId="77777777" w:rsidR="00851BEA" w:rsidRPr="00851BEA" w:rsidRDefault="00851BEA" w:rsidP="00851BEA">
      <w:pPr>
        <w:widowControl/>
        <w:numPr>
          <w:ilvl w:val="0"/>
          <w:numId w:val="12"/>
        </w:numPr>
        <w:tabs>
          <w:tab w:val="left" w:pos="720"/>
        </w:tabs>
        <w:suppressAutoHyphens/>
        <w:autoSpaceDE/>
        <w:autoSpaceDN/>
        <w:adjustRightInd/>
        <w:rPr>
          <w:rFonts w:ascii="Century Gothic" w:hAnsi="Century Gothic"/>
          <w:sz w:val="20"/>
          <w:szCs w:val="20"/>
        </w:rPr>
      </w:pPr>
      <w:r w:rsidRPr="00851BEA">
        <w:rPr>
          <w:rFonts w:ascii="Century Gothic" w:hAnsi="Century Gothic"/>
          <w:sz w:val="20"/>
          <w:szCs w:val="20"/>
        </w:rPr>
        <w:t>di essere in regola con gli adempimenti assicurativi in ordine agli obblighi assistenziali, previdenziali ed antinfortunistici per il personale dipendente;</w:t>
      </w:r>
    </w:p>
    <w:p w14:paraId="4652B10E" w14:textId="77777777" w:rsidR="00851BEA" w:rsidRPr="00851BEA" w:rsidRDefault="00851BEA" w:rsidP="00851BEA">
      <w:pPr>
        <w:widowControl/>
        <w:numPr>
          <w:ilvl w:val="0"/>
          <w:numId w:val="12"/>
        </w:numPr>
        <w:suppressAutoHyphens/>
        <w:autoSpaceDE/>
        <w:autoSpaceDN/>
        <w:adjustRightInd/>
        <w:rPr>
          <w:rFonts w:ascii="Century Gothic" w:hAnsi="Century Gothic"/>
          <w:sz w:val="20"/>
          <w:szCs w:val="20"/>
        </w:rPr>
      </w:pPr>
      <w:r w:rsidRPr="00851BEA">
        <w:rPr>
          <w:rFonts w:ascii="Century Gothic" w:hAnsi="Century Gothic"/>
          <w:sz w:val="20"/>
          <w:szCs w:val="20"/>
        </w:rPr>
        <w:t xml:space="preserve">che la </w:t>
      </w:r>
      <w:r w:rsidRPr="00851BEA">
        <w:rPr>
          <w:rFonts w:ascii="Century Gothic" w:hAnsi="Century Gothic"/>
          <w:b/>
          <w:bCs/>
          <w:sz w:val="20"/>
          <w:szCs w:val="20"/>
        </w:rPr>
        <w:t>FORNITRICE</w:t>
      </w:r>
      <w:r w:rsidRPr="00851BEA">
        <w:rPr>
          <w:rFonts w:ascii="Century Gothic" w:hAnsi="Century Gothic"/>
          <w:sz w:val="20"/>
          <w:szCs w:val="20"/>
        </w:rPr>
        <w:t xml:space="preserve"> è intestataria delle seguenti posizioni:</w:t>
      </w:r>
    </w:p>
    <w:p w14:paraId="6D5F4338" w14:textId="77777777" w:rsidR="00851BEA" w:rsidRPr="00851BEA" w:rsidRDefault="00851BEA" w:rsidP="00851BEA">
      <w:pPr>
        <w:widowControl/>
        <w:numPr>
          <w:ilvl w:val="0"/>
          <w:numId w:val="13"/>
        </w:numPr>
        <w:suppressAutoHyphens/>
        <w:autoSpaceDE/>
        <w:autoSpaceDN/>
        <w:adjustRightInd/>
        <w:rPr>
          <w:rFonts w:ascii="Century Gothic" w:hAnsi="Century Gothic"/>
          <w:sz w:val="20"/>
          <w:szCs w:val="20"/>
        </w:rPr>
      </w:pPr>
      <w:permStart w:id="1142847580" w:edGrp="everyone"/>
      <w:r w:rsidRPr="00851BEA">
        <w:rPr>
          <w:rFonts w:ascii="Century Gothic" w:hAnsi="Century Gothic"/>
          <w:sz w:val="20"/>
          <w:szCs w:val="20"/>
        </w:rPr>
        <w:t xml:space="preserve">INPS </w:t>
      </w:r>
      <w:r w:rsidRPr="00851BEA">
        <w:rPr>
          <w:rFonts w:ascii="Century Gothic" w:hAnsi="Century Gothic"/>
          <w:sz w:val="20"/>
          <w:szCs w:val="20"/>
        </w:rPr>
        <w:tab/>
      </w:r>
      <w:r w:rsidRPr="00851BEA">
        <w:rPr>
          <w:rFonts w:ascii="Century Gothic" w:hAnsi="Century Gothic"/>
          <w:sz w:val="20"/>
          <w:szCs w:val="20"/>
        </w:rPr>
        <w:tab/>
      </w:r>
      <w:r w:rsidRPr="00851BEA">
        <w:rPr>
          <w:rFonts w:ascii="Century Gothic" w:hAnsi="Century Gothic"/>
          <w:sz w:val="20"/>
          <w:szCs w:val="20"/>
        </w:rPr>
        <w:tab/>
        <w:t>Sede di VICENZA n. 9101308507</w:t>
      </w:r>
    </w:p>
    <w:p w14:paraId="7AA2B313" w14:textId="77777777" w:rsidR="00851BEA" w:rsidRPr="00851BEA" w:rsidRDefault="00851BEA" w:rsidP="00851BEA">
      <w:pPr>
        <w:widowControl/>
        <w:numPr>
          <w:ilvl w:val="0"/>
          <w:numId w:val="13"/>
        </w:numPr>
        <w:suppressAutoHyphens/>
        <w:autoSpaceDE/>
        <w:autoSpaceDN/>
        <w:adjustRightInd/>
        <w:rPr>
          <w:rFonts w:ascii="Century Gothic" w:hAnsi="Century Gothic"/>
          <w:sz w:val="20"/>
          <w:szCs w:val="20"/>
        </w:rPr>
      </w:pPr>
      <w:r w:rsidRPr="00851BEA">
        <w:rPr>
          <w:rFonts w:ascii="Century Gothic" w:hAnsi="Century Gothic"/>
          <w:sz w:val="20"/>
          <w:szCs w:val="20"/>
        </w:rPr>
        <w:t>INAIL</w:t>
      </w:r>
      <w:r w:rsidRPr="00851BEA">
        <w:rPr>
          <w:rFonts w:ascii="Century Gothic" w:hAnsi="Century Gothic"/>
          <w:sz w:val="20"/>
          <w:szCs w:val="20"/>
        </w:rPr>
        <w:tab/>
      </w:r>
      <w:r w:rsidRPr="00851BEA">
        <w:rPr>
          <w:rFonts w:ascii="Century Gothic" w:hAnsi="Century Gothic"/>
          <w:sz w:val="20"/>
          <w:szCs w:val="20"/>
        </w:rPr>
        <w:tab/>
      </w:r>
      <w:r w:rsidRPr="00851BEA">
        <w:rPr>
          <w:rFonts w:ascii="Century Gothic" w:hAnsi="Century Gothic"/>
          <w:sz w:val="20"/>
          <w:szCs w:val="20"/>
        </w:rPr>
        <w:tab/>
        <w:t>Sede di VICENZA n. 3290466/46</w:t>
      </w:r>
    </w:p>
    <w:permEnd w:id="1142847580"/>
    <w:p w14:paraId="4EBCEA4B" w14:textId="77777777" w:rsidR="00851BEA" w:rsidRPr="00851BEA" w:rsidRDefault="00851BEA" w:rsidP="00851BEA">
      <w:pPr>
        <w:widowControl/>
        <w:numPr>
          <w:ilvl w:val="0"/>
          <w:numId w:val="12"/>
        </w:numPr>
        <w:tabs>
          <w:tab w:val="left" w:pos="720"/>
        </w:tabs>
        <w:suppressAutoHyphens/>
        <w:autoSpaceDE/>
        <w:autoSpaceDN/>
        <w:adjustRightInd/>
        <w:rPr>
          <w:rFonts w:ascii="Century Gothic" w:hAnsi="Century Gothic"/>
          <w:sz w:val="20"/>
          <w:szCs w:val="20"/>
        </w:rPr>
      </w:pPr>
      <w:r w:rsidRPr="00851BEA">
        <w:rPr>
          <w:rFonts w:ascii="Century Gothic" w:hAnsi="Century Gothic"/>
          <w:sz w:val="20"/>
          <w:szCs w:val="20"/>
        </w:rPr>
        <w:t xml:space="preserve">di essersi recata sul posto dove dovranno essere eseguite le prestazioni prima della sottoscrizione del presente contratto e di aver preso cognizione diretta delle condizioni generali e particolari esistenti nelle quali le prestazioni dovranno essere effettuate, e, in particolare, dell’ubicazione delle vie d’accesso, delle condizioni ambientali, delle difficoltà, degli impedimenti, degli oneri e rischi tutti inerenti le prestazioni di cui trattasi nonché di tutte le circostanze che possano direttamente od indirettamente avere influenza sullo svolgimento delle prestazioni e sui relativi costi di cui la </w:t>
      </w:r>
      <w:r w:rsidRPr="00851BEA">
        <w:rPr>
          <w:rFonts w:ascii="Century Gothic" w:hAnsi="Century Gothic"/>
          <w:b/>
          <w:sz w:val="20"/>
          <w:szCs w:val="20"/>
        </w:rPr>
        <w:t xml:space="preserve">FORNITRICE </w:t>
      </w:r>
      <w:r w:rsidRPr="00851BEA">
        <w:rPr>
          <w:rFonts w:ascii="Century Gothic" w:hAnsi="Century Gothic"/>
          <w:sz w:val="20"/>
          <w:szCs w:val="20"/>
        </w:rPr>
        <w:t>dichiara di aver tenuto conto nella determinazione della propria offerta;</w:t>
      </w:r>
    </w:p>
    <w:p w14:paraId="40752BF8" w14:textId="77777777" w:rsidR="00851BEA" w:rsidRPr="00851BEA" w:rsidRDefault="00851BEA" w:rsidP="00851BEA">
      <w:pPr>
        <w:widowControl/>
        <w:numPr>
          <w:ilvl w:val="0"/>
          <w:numId w:val="12"/>
        </w:numPr>
        <w:tabs>
          <w:tab w:val="left" w:pos="720"/>
        </w:tabs>
        <w:suppressAutoHyphens/>
        <w:autoSpaceDE/>
        <w:autoSpaceDN/>
        <w:adjustRightInd/>
        <w:rPr>
          <w:rFonts w:ascii="Century Gothic" w:hAnsi="Century Gothic"/>
          <w:sz w:val="20"/>
          <w:szCs w:val="20"/>
        </w:rPr>
      </w:pPr>
      <w:r w:rsidRPr="00851BEA">
        <w:rPr>
          <w:rFonts w:ascii="Century Gothic" w:hAnsi="Century Gothic"/>
          <w:sz w:val="20"/>
          <w:szCs w:val="20"/>
        </w:rPr>
        <w:t xml:space="preserve">di aver preso visione del Progetto, del Capitolato Speciale e dei relativi Allegati regolanti i rapporti tra </w:t>
      </w:r>
      <w:r w:rsidRPr="00851BEA">
        <w:rPr>
          <w:rFonts w:ascii="Century Gothic" w:hAnsi="Century Gothic"/>
          <w:b/>
          <w:sz w:val="20"/>
          <w:szCs w:val="20"/>
        </w:rPr>
        <w:t>AFFIDATARIA</w:t>
      </w:r>
      <w:r w:rsidRPr="00851BEA">
        <w:rPr>
          <w:rFonts w:ascii="Century Gothic" w:hAnsi="Century Gothic"/>
          <w:sz w:val="20"/>
          <w:szCs w:val="20"/>
        </w:rPr>
        <w:t xml:space="preserve"> e </w:t>
      </w:r>
      <w:r w:rsidRPr="00851BEA">
        <w:rPr>
          <w:rFonts w:ascii="Century Gothic" w:hAnsi="Century Gothic"/>
          <w:b/>
          <w:sz w:val="20"/>
          <w:szCs w:val="20"/>
        </w:rPr>
        <w:t>COMMITTENTE</w:t>
      </w:r>
      <w:r w:rsidRPr="00851BEA">
        <w:rPr>
          <w:rFonts w:ascii="Century Gothic" w:hAnsi="Century Gothic"/>
          <w:sz w:val="20"/>
          <w:szCs w:val="20"/>
        </w:rPr>
        <w:t xml:space="preserve"> che, anche se non materialmente allegati al presente contratto, ne costituiscono parte integrante e sostanziale ed ai quali occorre fare riferimento in ogni ipotesi di controversia. rimanendo in ogni caso prevalenti le condizioni del presente contratto e degli elaborati grafici costruttivi. Resta peraltro inteso che in caso di contrasto tra le norme dei predetti documenti e quelle del presente Contratto valgono quelle sancite da questo ultimo;</w:t>
      </w:r>
    </w:p>
    <w:p w14:paraId="6A249212" w14:textId="77777777" w:rsidR="00851BEA" w:rsidRPr="00851BEA" w:rsidRDefault="00851BEA" w:rsidP="00851BEA">
      <w:pPr>
        <w:widowControl/>
        <w:numPr>
          <w:ilvl w:val="0"/>
          <w:numId w:val="12"/>
        </w:numPr>
        <w:tabs>
          <w:tab w:val="left" w:pos="720"/>
        </w:tabs>
        <w:suppressAutoHyphens/>
        <w:autoSpaceDE/>
        <w:autoSpaceDN/>
        <w:adjustRightInd/>
        <w:rPr>
          <w:rFonts w:ascii="Century Gothic" w:hAnsi="Century Gothic"/>
          <w:sz w:val="20"/>
          <w:szCs w:val="20"/>
        </w:rPr>
      </w:pPr>
      <w:r w:rsidRPr="00851BEA">
        <w:rPr>
          <w:rFonts w:ascii="Century Gothic" w:hAnsi="Century Gothic"/>
          <w:sz w:val="20"/>
          <w:szCs w:val="20"/>
        </w:rPr>
        <w:t>di aver formulato la propria offerta tenendo conto sia di quanto sopra, sia di tutti gli altri fattori che possono influire nell’esecuzione della fornitura, e quindi, dichiara di ritenere congruo e remunerativo il prezzo pattuito;</w:t>
      </w:r>
    </w:p>
    <w:p w14:paraId="1804B999" w14:textId="77777777" w:rsidR="00851BEA" w:rsidRPr="00851BEA" w:rsidRDefault="00851BEA" w:rsidP="00851BEA">
      <w:pPr>
        <w:widowControl/>
        <w:numPr>
          <w:ilvl w:val="0"/>
          <w:numId w:val="14"/>
        </w:numPr>
        <w:tabs>
          <w:tab w:val="clear" w:pos="720"/>
        </w:tabs>
        <w:suppressAutoHyphens/>
        <w:autoSpaceDE/>
        <w:autoSpaceDN/>
        <w:adjustRightInd/>
        <w:rPr>
          <w:rFonts w:ascii="Century Gothic" w:hAnsi="Century Gothic"/>
          <w:sz w:val="20"/>
          <w:szCs w:val="20"/>
        </w:rPr>
      </w:pPr>
      <w:r w:rsidRPr="00851BEA">
        <w:rPr>
          <w:rFonts w:ascii="Century Gothic" w:hAnsi="Century Gothic"/>
          <w:sz w:val="20"/>
          <w:szCs w:val="20"/>
        </w:rPr>
        <w:lastRenderedPageBreak/>
        <w:t>che l’impianto utilizzato per l’esecuzione della FORNITURA è idoneo per qualità, attrezzature, caratteristiche e produttività, tale da garantire le esigenze di FORNITURA di cui l’</w:t>
      </w:r>
      <w:r w:rsidRPr="00851BEA">
        <w:rPr>
          <w:rFonts w:ascii="Century Gothic" w:hAnsi="Century Gothic"/>
          <w:b/>
          <w:sz w:val="20"/>
          <w:szCs w:val="20"/>
        </w:rPr>
        <w:t>AFFIDATARIA</w:t>
      </w:r>
      <w:r w:rsidRPr="00851BEA">
        <w:rPr>
          <w:rFonts w:ascii="Century Gothic" w:hAnsi="Century Gothic"/>
          <w:sz w:val="20"/>
          <w:szCs w:val="20"/>
        </w:rPr>
        <w:t xml:space="preserve"> abbisogna per il rispetto del programma lavori generale; </w:t>
      </w:r>
    </w:p>
    <w:p w14:paraId="0850DC21" w14:textId="77777777" w:rsidR="00851BEA" w:rsidRPr="00851BEA" w:rsidRDefault="00851BEA" w:rsidP="00851BEA">
      <w:pPr>
        <w:widowControl/>
        <w:numPr>
          <w:ilvl w:val="0"/>
          <w:numId w:val="14"/>
        </w:numPr>
        <w:tabs>
          <w:tab w:val="clear" w:pos="720"/>
        </w:tabs>
        <w:suppressAutoHyphens/>
        <w:autoSpaceDE/>
        <w:autoSpaceDN/>
        <w:adjustRightInd/>
        <w:rPr>
          <w:rFonts w:ascii="Century Gothic" w:hAnsi="Century Gothic"/>
          <w:sz w:val="20"/>
          <w:szCs w:val="20"/>
        </w:rPr>
      </w:pPr>
      <w:r w:rsidRPr="00851BEA">
        <w:rPr>
          <w:rFonts w:ascii="Century Gothic" w:hAnsi="Century Gothic"/>
          <w:sz w:val="20"/>
          <w:szCs w:val="20"/>
        </w:rPr>
        <w:t>che l’impianto da cui proviene la fornitura è in possesso dell’attestato di denuncia dell’attività di centro di trasformazione in conformità al DM 17/01/2018;</w:t>
      </w:r>
    </w:p>
    <w:p w14:paraId="2119A4A6" w14:textId="77777777" w:rsidR="00851BEA" w:rsidRPr="00851BEA" w:rsidRDefault="00851BEA" w:rsidP="00851BEA">
      <w:pPr>
        <w:widowControl/>
        <w:suppressAutoHyphens/>
        <w:autoSpaceDE/>
        <w:autoSpaceDN/>
        <w:adjustRightInd/>
        <w:rPr>
          <w:rFonts w:ascii="Century Gothic" w:hAnsi="Century Gothic"/>
          <w:sz w:val="20"/>
          <w:szCs w:val="20"/>
        </w:rPr>
      </w:pPr>
      <w:r w:rsidRPr="00851BEA">
        <w:rPr>
          <w:rFonts w:ascii="Century Gothic" w:hAnsi="Century Gothic"/>
          <w:sz w:val="20"/>
          <w:szCs w:val="20"/>
        </w:rPr>
        <w:t xml:space="preserve">- che l’impresa </w:t>
      </w:r>
      <w:r w:rsidRPr="00851BEA">
        <w:rPr>
          <w:rFonts w:ascii="Century Gothic" w:hAnsi="Century Gothic"/>
          <w:b/>
          <w:sz w:val="20"/>
          <w:szCs w:val="20"/>
        </w:rPr>
        <w:t>FORNITRICE</w:t>
      </w:r>
      <w:r w:rsidRPr="00851BEA">
        <w:rPr>
          <w:rFonts w:ascii="Century Gothic" w:hAnsi="Century Gothic"/>
          <w:sz w:val="20"/>
          <w:szCs w:val="20"/>
        </w:rPr>
        <w:t xml:space="preserve"> risulta iscritta, a partire dal 28/03/2022, nell’elenco dei fornitori di beni e prestatori di servizi non soggetti a tentativo di infiltrazione mafiosa di cui all’art. 1, comma 52 e segg., della legge 06/11/2012 n. 190 (cd. “White List”), istituito presso la Prefettura Ufficio Territoriale del Governo di Vicenza;</w:t>
      </w:r>
    </w:p>
    <w:p w14:paraId="6FCE32CB" w14:textId="77777777" w:rsidR="00851BEA" w:rsidRPr="00851BEA" w:rsidRDefault="00851BEA" w:rsidP="00851BEA">
      <w:pPr>
        <w:widowControl/>
        <w:numPr>
          <w:ilvl w:val="0"/>
          <w:numId w:val="14"/>
        </w:numPr>
        <w:tabs>
          <w:tab w:val="left" w:pos="720"/>
        </w:tabs>
        <w:suppressAutoHyphens/>
        <w:autoSpaceDE/>
        <w:autoSpaceDN/>
        <w:adjustRightInd/>
        <w:rPr>
          <w:rFonts w:ascii="Century Gothic" w:hAnsi="Century Gothic"/>
          <w:sz w:val="20"/>
          <w:szCs w:val="20"/>
        </w:rPr>
      </w:pPr>
      <w:r w:rsidRPr="00851BEA">
        <w:rPr>
          <w:rFonts w:ascii="Century Gothic" w:hAnsi="Century Gothic"/>
          <w:sz w:val="20"/>
          <w:szCs w:val="20"/>
        </w:rPr>
        <w:t>di non trovarsi in situazioni di controllo o collegamento (formale e/o sostanziale) con imprese che hanno partecipato alla gara;</w:t>
      </w:r>
    </w:p>
    <w:p w14:paraId="547F8251" w14:textId="77777777" w:rsidR="00851BEA" w:rsidRPr="00851BEA" w:rsidRDefault="00851BEA" w:rsidP="00851BEA">
      <w:pPr>
        <w:widowControl/>
        <w:numPr>
          <w:ilvl w:val="0"/>
          <w:numId w:val="14"/>
        </w:numPr>
        <w:tabs>
          <w:tab w:val="left" w:pos="720"/>
        </w:tabs>
        <w:suppressAutoHyphens/>
        <w:autoSpaceDE/>
        <w:autoSpaceDN/>
        <w:adjustRightInd/>
        <w:rPr>
          <w:rFonts w:ascii="Century Gothic" w:hAnsi="Century Gothic"/>
          <w:sz w:val="20"/>
          <w:szCs w:val="20"/>
        </w:rPr>
      </w:pPr>
      <w:r w:rsidRPr="00851BEA">
        <w:rPr>
          <w:rFonts w:ascii="Century Gothic" w:hAnsi="Century Gothic"/>
          <w:sz w:val="20"/>
          <w:szCs w:val="20"/>
        </w:rPr>
        <w:t>di impegnarsi a conformare il proprio comportamento ai principi di lealtà, trasparenza e correttezza; che non si è accordato con altri partecipanti alla gara per limitare o eludere in alcun modo la concorrenza;</w:t>
      </w:r>
    </w:p>
    <w:p w14:paraId="3AB73EE8" w14:textId="77777777" w:rsidR="00851BEA" w:rsidRPr="00851BEA" w:rsidRDefault="00851BEA" w:rsidP="00851BEA">
      <w:pPr>
        <w:widowControl/>
        <w:numPr>
          <w:ilvl w:val="0"/>
          <w:numId w:val="14"/>
        </w:numPr>
        <w:tabs>
          <w:tab w:val="left" w:pos="720"/>
        </w:tabs>
        <w:suppressAutoHyphens/>
        <w:autoSpaceDE/>
        <w:autoSpaceDN/>
        <w:adjustRightInd/>
        <w:rPr>
          <w:rFonts w:ascii="Century Gothic" w:hAnsi="Century Gothic"/>
          <w:sz w:val="20"/>
          <w:szCs w:val="20"/>
        </w:rPr>
      </w:pPr>
      <w:r w:rsidRPr="00851BEA">
        <w:rPr>
          <w:rFonts w:ascii="Century Gothic" w:hAnsi="Century Gothic"/>
          <w:sz w:val="20"/>
          <w:szCs w:val="20"/>
        </w:rPr>
        <w:t xml:space="preserve">di obbligarsi espressamente a segnalare alla </w:t>
      </w:r>
      <w:r w:rsidRPr="00851BEA">
        <w:rPr>
          <w:rFonts w:ascii="Century Gothic" w:hAnsi="Century Gothic"/>
          <w:b/>
          <w:sz w:val="20"/>
          <w:szCs w:val="20"/>
        </w:rPr>
        <w:t>AFFIDATARIA</w:t>
      </w:r>
      <w:r w:rsidRPr="00851BEA">
        <w:rPr>
          <w:rFonts w:ascii="Century Gothic" w:hAnsi="Century Gothic"/>
          <w:sz w:val="20"/>
          <w:szCs w:val="20"/>
        </w:rPr>
        <w:t xml:space="preserve"> qualsiasi tentativo di turbativa, irregolarità o distorsione durante l'esecuzione del contratto, da parte di ogni interessato o addetto o di chiunque possa influenzare le decisioni relative alla gara in oggetto;</w:t>
      </w:r>
    </w:p>
    <w:p w14:paraId="22F53030" w14:textId="77777777" w:rsidR="00851BEA" w:rsidRPr="00851BEA" w:rsidRDefault="00851BEA" w:rsidP="00851BEA">
      <w:pPr>
        <w:widowControl/>
        <w:numPr>
          <w:ilvl w:val="0"/>
          <w:numId w:val="14"/>
        </w:numPr>
        <w:tabs>
          <w:tab w:val="left" w:pos="720"/>
        </w:tabs>
        <w:suppressAutoHyphens/>
        <w:autoSpaceDE/>
        <w:autoSpaceDN/>
        <w:adjustRightInd/>
        <w:rPr>
          <w:rFonts w:ascii="Century Gothic" w:hAnsi="Century Gothic"/>
          <w:sz w:val="20"/>
          <w:szCs w:val="20"/>
        </w:rPr>
      </w:pPr>
      <w:r w:rsidRPr="00851BEA">
        <w:rPr>
          <w:rFonts w:ascii="Century Gothic" w:hAnsi="Century Gothic"/>
          <w:sz w:val="20"/>
          <w:szCs w:val="20"/>
        </w:rPr>
        <w:t>di obbligarsi a collaborare con le forze di polizia, denunciando ogni tentativo di estorsione, intimidazione o condizionamento di natura criminale (richiesta di tangenti, pressioni per indirizzare l'assunzione di personale, danneggiamenti e/o furti di beni personali o in cantiere, etc.)</w:t>
      </w:r>
    </w:p>
    <w:p w14:paraId="5F0079B1" w14:textId="77777777" w:rsidR="00AA6362" w:rsidRPr="00AA6362" w:rsidRDefault="00AA6362" w:rsidP="00AA6362">
      <w:pPr>
        <w:widowControl/>
        <w:suppressAutoHyphens/>
        <w:autoSpaceDE/>
        <w:autoSpaceDN/>
        <w:adjustRightInd/>
        <w:rPr>
          <w:rFonts w:ascii="Century Gothic" w:hAnsi="Century Gothic"/>
          <w:sz w:val="20"/>
          <w:szCs w:val="20"/>
          <w:lang w:eastAsia="ar-SA"/>
        </w:rPr>
      </w:pPr>
    </w:p>
    <w:p w14:paraId="304976B5" w14:textId="77777777" w:rsidR="00AA6362" w:rsidRPr="00AA6362" w:rsidRDefault="00AA6362" w:rsidP="00AA6362">
      <w:pPr>
        <w:widowControl/>
        <w:suppressAutoHyphens/>
        <w:autoSpaceDE/>
        <w:autoSpaceDN/>
        <w:adjustRightInd/>
        <w:rPr>
          <w:rFonts w:ascii="Century Gothic" w:hAnsi="Century Gothic"/>
          <w:sz w:val="20"/>
          <w:szCs w:val="20"/>
          <w:lang w:eastAsia="ar-SA"/>
        </w:rPr>
      </w:pPr>
      <w:r w:rsidRPr="00AA6362">
        <w:rPr>
          <w:rFonts w:ascii="Century Gothic" w:hAnsi="Century Gothic"/>
          <w:sz w:val="20"/>
          <w:szCs w:val="20"/>
          <w:lang w:eastAsia="ar-SA"/>
        </w:rPr>
        <w:t>Tutto ciò premesso</w:t>
      </w:r>
    </w:p>
    <w:p w14:paraId="0D5BDDD1" w14:textId="77777777" w:rsidR="00AA6362" w:rsidRPr="00AA6362" w:rsidRDefault="00AA6362" w:rsidP="00AA6362">
      <w:pPr>
        <w:widowControl/>
        <w:suppressAutoHyphens/>
        <w:autoSpaceDE/>
        <w:autoSpaceDN/>
        <w:adjustRightInd/>
        <w:jc w:val="center"/>
        <w:rPr>
          <w:rFonts w:ascii="Century Gothic" w:hAnsi="Century Gothic"/>
          <w:sz w:val="20"/>
          <w:szCs w:val="20"/>
          <w:lang w:eastAsia="ar-SA"/>
        </w:rPr>
      </w:pPr>
      <w:r w:rsidRPr="00AA6362">
        <w:rPr>
          <w:rFonts w:ascii="Century Gothic" w:hAnsi="Century Gothic"/>
          <w:sz w:val="20"/>
          <w:szCs w:val="20"/>
          <w:lang w:eastAsia="ar-SA"/>
        </w:rPr>
        <w:t>SI CONVIENE E SI STIPULA QUANTO APPRESSO</w:t>
      </w:r>
    </w:p>
    <w:p w14:paraId="18594929" w14:textId="77777777" w:rsidR="00AA6362" w:rsidRPr="00AA6362" w:rsidRDefault="00AA6362" w:rsidP="00AA6362">
      <w:pPr>
        <w:widowControl/>
        <w:suppressAutoHyphens/>
        <w:autoSpaceDE/>
        <w:autoSpaceDN/>
        <w:adjustRightInd/>
        <w:jc w:val="center"/>
        <w:rPr>
          <w:rFonts w:ascii="Century Gothic" w:hAnsi="Century Gothic"/>
          <w:sz w:val="20"/>
          <w:szCs w:val="20"/>
          <w:lang w:eastAsia="ar-SA"/>
        </w:rPr>
      </w:pPr>
    </w:p>
    <w:p w14:paraId="739EF929" w14:textId="77777777" w:rsidR="00FC0C4A" w:rsidRPr="005E74F7" w:rsidRDefault="00FC0C4A" w:rsidP="00FC0C4A">
      <w:pPr>
        <w:pStyle w:val="Corpotesto"/>
        <w:kinsoku w:val="0"/>
        <w:overflowPunct w:val="0"/>
        <w:ind w:right="112"/>
        <w:jc w:val="both"/>
        <w:rPr>
          <w:rFonts w:ascii="Century Gothic" w:hAnsi="Century Gothic"/>
          <w:sz w:val="20"/>
          <w:szCs w:val="20"/>
          <w:lang w:val="it-IT"/>
        </w:rPr>
      </w:pPr>
    </w:p>
    <w:p w14:paraId="34C98E1C" w14:textId="77777777" w:rsidR="00330961" w:rsidRPr="005E74F7" w:rsidRDefault="00330961" w:rsidP="00FC0C4A">
      <w:pPr>
        <w:pStyle w:val="Corpotesto"/>
        <w:kinsoku w:val="0"/>
        <w:overflowPunct w:val="0"/>
        <w:ind w:right="112"/>
        <w:jc w:val="both"/>
        <w:rPr>
          <w:rFonts w:ascii="Century Gothic" w:hAnsi="Century Gothic"/>
          <w:sz w:val="20"/>
          <w:szCs w:val="20"/>
          <w:lang w:val="it-IT"/>
        </w:rPr>
      </w:pPr>
      <w:r w:rsidRPr="005E74F7">
        <w:rPr>
          <w:rFonts w:ascii="Century Gothic" w:hAnsi="Century Gothic"/>
          <w:sz w:val="20"/>
          <w:szCs w:val="20"/>
          <w:lang w:val="it-IT"/>
        </w:rPr>
        <w:t>Art.</w:t>
      </w:r>
      <w:r w:rsidRPr="005E74F7">
        <w:rPr>
          <w:rFonts w:ascii="Century Gothic" w:hAnsi="Century Gothic"/>
          <w:spacing w:val="-10"/>
          <w:sz w:val="20"/>
          <w:szCs w:val="20"/>
          <w:lang w:val="it-IT"/>
        </w:rPr>
        <w:t xml:space="preserve"> </w:t>
      </w:r>
      <w:r w:rsidRPr="005E74F7">
        <w:rPr>
          <w:rFonts w:ascii="Century Gothic" w:hAnsi="Century Gothic"/>
          <w:sz w:val="20"/>
          <w:szCs w:val="20"/>
          <w:lang w:val="it-IT"/>
        </w:rPr>
        <w:t>1</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CONFERMA</w:t>
      </w:r>
      <w:r w:rsidRPr="005E74F7">
        <w:rPr>
          <w:rFonts w:ascii="Century Gothic" w:hAnsi="Century Gothic"/>
          <w:spacing w:val="-10"/>
          <w:sz w:val="20"/>
          <w:szCs w:val="20"/>
          <w:lang w:val="it-IT"/>
        </w:rPr>
        <w:t xml:space="preserve"> </w:t>
      </w:r>
      <w:r w:rsidRPr="005E74F7">
        <w:rPr>
          <w:rFonts w:ascii="Century Gothic" w:hAnsi="Century Gothic"/>
          <w:sz w:val="20"/>
          <w:szCs w:val="20"/>
          <w:lang w:val="it-IT"/>
        </w:rPr>
        <w:t>DELLE</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PREMESSE</w:t>
      </w:r>
    </w:p>
    <w:p w14:paraId="335D9786" w14:textId="77777777" w:rsidR="00330961" w:rsidRPr="005E74F7" w:rsidRDefault="00330961">
      <w:pPr>
        <w:pStyle w:val="Corpotesto"/>
        <w:kinsoku w:val="0"/>
        <w:overflowPunct w:val="0"/>
        <w:spacing w:line="245" w:lineRule="exact"/>
        <w:jc w:val="both"/>
        <w:rPr>
          <w:rFonts w:ascii="Century Gothic" w:hAnsi="Century Gothic"/>
          <w:sz w:val="20"/>
          <w:szCs w:val="20"/>
          <w:lang w:val="it-IT"/>
        </w:rPr>
      </w:pPr>
      <w:r w:rsidRPr="005E74F7">
        <w:rPr>
          <w:rFonts w:ascii="Century Gothic" w:hAnsi="Century Gothic"/>
          <w:spacing w:val="-1"/>
          <w:sz w:val="20"/>
          <w:szCs w:val="20"/>
          <w:lang w:val="it-IT"/>
        </w:rPr>
        <w:t>Le</w:t>
      </w:r>
      <w:r w:rsidRPr="005E74F7">
        <w:rPr>
          <w:rFonts w:ascii="Century Gothic" w:hAnsi="Century Gothic"/>
          <w:spacing w:val="-10"/>
          <w:sz w:val="20"/>
          <w:szCs w:val="20"/>
          <w:lang w:val="it-IT"/>
        </w:rPr>
        <w:t xml:space="preserve"> </w:t>
      </w:r>
      <w:r w:rsidRPr="005E74F7">
        <w:rPr>
          <w:rFonts w:ascii="Century Gothic" w:hAnsi="Century Gothic"/>
          <w:sz w:val="20"/>
          <w:szCs w:val="20"/>
          <w:lang w:val="it-IT"/>
        </w:rPr>
        <w:t>premesse</w:t>
      </w:r>
      <w:r w:rsidRPr="005E74F7">
        <w:rPr>
          <w:rFonts w:ascii="Century Gothic" w:hAnsi="Century Gothic"/>
          <w:spacing w:val="-9"/>
          <w:sz w:val="20"/>
          <w:szCs w:val="20"/>
          <w:lang w:val="it-IT"/>
        </w:rPr>
        <w:t xml:space="preserve"> </w:t>
      </w:r>
      <w:r w:rsidRPr="005E74F7">
        <w:rPr>
          <w:rFonts w:ascii="Century Gothic" w:hAnsi="Century Gothic"/>
          <w:spacing w:val="-1"/>
          <w:sz w:val="20"/>
          <w:szCs w:val="20"/>
          <w:lang w:val="it-IT"/>
        </w:rPr>
        <w:t>costituiscono</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parte</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integrante</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9"/>
          <w:sz w:val="20"/>
          <w:szCs w:val="20"/>
          <w:lang w:val="it-IT"/>
        </w:rPr>
        <w:t xml:space="preserve"> </w:t>
      </w:r>
      <w:r w:rsidRPr="005E74F7">
        <w:rPr>
          <w:rFonts w:ascii="Century Gothic" w:hAnsi="Century Gothic"/>
          <w:spacing w:val="-1"/>
          <w:sz w:val="20"/>
          <w:szCs w:val="20"/>
          <w:lang w:val="it-IT"/>
        </w:rPr>
        <w:t>sostanziale</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del</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presente</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Contratto.</w:t>
      </w:r>
    </w:p>
    <w:p w14:paraId="288AB0DE" w14:textId="77777777" w:rsidR="00330961" w:rsidRPr="005E74F7" w:rsidRDefault="00330961">
      <w:pPr>
        <w:pStyle w:val="Corpotesto"/>
        <w:kinsoku w:val="0"/>
        <w:overflowPunct w:val="0"/>
        <w:spacing w:before="2"/>
        <w:ind w:left="0"/>
        <w:rPr>
          <w:rFonts w:ascii="Century Gothic" w:hAnsi="Century Gothic"/>
          <w:sz w:val="20"/>
          <w:szCs w:val="20"/>
          <w:lang w:val="it-IT"/>
        </w:rPr>
      </w:pPr>
    </w:p>
    <w:p w14:paraId="6BB00F89" w14:textId="77777777" w:rsidR="00330961" w:rsidRPr="005E74F7" w:rsidRDefault="00330961">
      <w:pPr>
        <w:pStyle w:val="Corpotesto"/>
        <w:kinsoku w:val="0"/>
        <w:overflowPunct w:val="0"/>
        <w:spacing w:line="245" w:lineRule="exact"/>
        <w:jc w:val="both"/>
        <w:rPr>
          <w:rFonts w:ascii="Century Gothic" w:hAnsi="Century Gothic"/>
          <w:sz w:val="20"/>
          <w:szCs w:val="20"/>
          <w:lang w:val="it-IT"/>
        </w:rPr>
      </w:pPr>
      <w:r w:rsidRPr="005E74F7">
        <w:rPr>
          <w:rFonts w:ascii="Century Gothic" w:hAnsi="Century Gothic"/>
          <w:sz w:val="20"/>
          <w:szCs w:val="20"/>
          <w:lang w:val="it-IT"/>
        </w:rPr>
        <w:t>Art.</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2</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w:t>
      </w:r>
      <w:r w:rsidRPr="005E74F7">
        <w:rPr>
          <w:rFonts w:ascii="Century Gothic" w:hAnsi="Century Gothic"/>
          <w:spacing w:val="-2"/>
          <w:sz w:val="20"/>
          <w:szCs w:val="20"/>
          <w:lang w:val="it-IT"/>
        </w:rPr>
        <w:t xml:space="preserve"> </w:t>
      </w:r>
      <w:r w:rsidRPr="005E74F7">
        <w:rPr>
          <w:rFonts w:ascii="Century Gothic" w:hAnsi="Century Gothic"/>
          <w:spacing w:val="-1"/>
          <w:sz w:val="20"/>
          <w:szCs w:val="20"/>
          <w:lang w:val="it-IT"/>
        </w:rPr>
        <w:t>OGGETTO</w:t>
      </w:r>
    </w:p>
    <w:p w14:paraId="47372597" w14:textId="44A1F463" w:rsidR="00E61B33" w:rsidRDefault="00E61B33" w:rsidP="00E61B33">
      <w:pPr>
        <w:pStyle w:val="Corpotesto"/>
        <w:kinsoku w:val="0"/>
        <w:overflowPunct w:val="0"/>
        <w:spacing w:before="11"/>
        <w:jc w:val="both"/>
        <w:rPr>
          <w:rFonts w:ascii="Century Gothic" w:hAnsi="Century Gothic"/>
          <w:sz w:val="20"/>
          <w:szCs w:val="20"/>
        </w:rPr>
      </w:pPr>
      <w:permStart w:id="759528233" w:edGrp="everyone"/>
      <w:r>
        <w:rPr>
          <w:rFonts w:ascii="Century Gothic" w:hAnsi="Century Gothic"/>
          <w:sz w:val="20"/>
          <w:szCs w:val="20"/>
        </w:rPr>
        <w:t>Costituisce oggetto del presente Contratto:</w:t>
      </w:r>
    </w:p>
    <w:p w14:paraId="295F38F7" w14:textId="1C236744" w:rsidR="00836ED3" w:rsidRPr="00836ED3" w:rsidRDefault="00E61B33" w:rsidP="00AA140C">
      <w:pPr>
        <w:pStyle w:val="Corpotesto"/>
        <w:numPr>
          <w:ilvl w:val="0"/>
          <w:numId w:val="26"/>
        </w:numPr>
        <w:kinsoku w:val="0"/>
        <w:overflowPunct w:val="0"/>
        <w:spacing w:before="11"/>
        <w:ind w:left="426" w:hanging="219"/>
        <w:jc w:val="both"/>
        <w:rPr>
          <w:rFonts w:ascii="Century Gothic" w:hAnsi="Century Gothic"/>
          <w:sz w:val="20"/>
          <w:szCs w:val="20"/>
        </w:rPr>
      </w:pPr>
      <w:r>
        <w:rPr>
          <w:rFonts w:ascii="Century Gothic" w:hAnsi="Century Gothic"/>
          <w:sz w:val="20"/>
          <w:szCs w:val="20"/>
        </w:rPr>
        <w:t>La f</w:t>
      </w:r>
      <w:r w:rsidR="00836ED3" w:rsidRPr="00836ED3">
        <w:rPr>
          <w:rFonts w:ascii="Century Gothic" w:hAnsi="Century Gothic"/>
          <w:sz w:val="20"/>
          <w:szCs w:val="20"/>
        </w:rPr>
        <w:t>ornitura franco cantiere con mezzi idonei al trasporto, di acciaio sagomato per c.a. tipo B450C come da distinte di produzione, preventivamente approvate dalla AFFIDATARIA, contenenti le armature con indicazione di diametro, numero di unità e sagoma dettagliata, in conformità alle norme tecniche di settore, lavorato in idoneo Centro di Trasformazione in possesso dei requisiti previsti dal D.M. 17/01/2018, e successivamente confezionato per la spedizione in idonei fasci muniti di apposita cartellinatura identificativa riepilogate in apposite liste;</w:t>
      </w:r>
    </w:p>
    <w:p w14:paraId="45192AB4" w14:textId="7A862D68" w:rsidR="00836ED3" w:rsidRDefault="00E61B33" w:rsidP="00AA140C">
      <w:pPr>
        <w:pStyle w:val="Corpotesto"/>
        <w:numPr>
          <w:ilvl w:val="0"/>
          <w:numId w:val="26"/>
        </w:numPr>
        <w:kinsoku w:val="0"/>
        <w:overflowPunct w:val="0"/>
        <w:spacing w:before="11"/>
        <w:ind w:left="426" w:hanging="219"/>
        <w:jc w:val="both"/>
        <w:rPr>
          <w:rFonts w:ascii="Century Gothic" w:hAnsi="Century Gothic"/>
          <w:sz w:val="20"/>
          <w:szCs w:val="20"/>
        </w:rPr>
      </w:pPr>
      <w:r>
        <w:rPr>
          <w:rFonts w:ascii="Century Gothic" w:hAnsi="Century Gothic"/>
          <w:sz w:val="20"/>
          <w:szCs w:val="20"/>
        </w:rPr>
        <w:t>La f</w:t>
      </w:r>
      <w:r w:rsidR="00836ED3" w:rsidRPr="00836ED3">
        <w:rPr>
          <w:rFonts w:ascii="Century Gothic" w:hAnsi="Century Gothic"/>
          <w:sz w:val="20"/>
          <w:szCs w:val="20"/>
        </w:rPr>
        <w:t>ornitura franco cantiere con mezzi idonei al trasporto, di Gabbie per armature di pali di fondazione Ø</w:t>
      </w:r>
      <w:r w:rsidR="00AA140C">
        <w:rPr>
          <w:rFonts w:ascii="Century Gothic" w:hAnsi="Century Gothic"/>
          <w:sz w:val="20"/>
          <w:szCs w:val="20"/>
        </w:rPr>
        <w:t xml:space="preserve"> 600 -</w:t>
      </w:r>
      <w:r w:rsidR="00836ED3" w:rsidRPr="00836ED3">
        <w:rPr>
          <w:rFonts w:ascii="Century Gothic" w:hAnsi="Century Gothic"/>
          <w:sz w:val="20"/>
          <w:szCs w:val="20"/>
        </w:rPr>
        <w:t xml:space="preserve">1000 </w:t>
      </w:r>
      <w:r w:rsidR="00AA140C">
        <w:rPr>
          <w:rFonts w:ascii="Century Gothic" w:hAnsi="Century Gothic"/>
          <w:sz w:val="20"/>
          <w:szCs w:val="20"/>
        </w:rPr>
        <w:t xml:space="preserve">– 1200 – 1500 </w:t>
      </w:r>
      <w:r w:rsidR="00836ED3" w:rsidRPr="00836ED3">
        <w:rPr>
          <w:rFonts w:ascii="Century Gothic" w:hAnsi="Century Gothic"/>
          <w:sz w:val="20"/>
          <w:szCs w:val="20"/>
        </w:rPr>
        <w:t>mm, preconfezionate in stabilimento, costituite da acciaio tondo per c.a. tipo B450C come da schemi di produzione, preventivamente approvate dalla AFFIDATARIA, contenenti l’indicazione del diametro della gabbia, il diametro dei ferri e il numero di unità, in conformità alle norme tecniche di settore, lavorato in idoneo Centro di Trasformazione in possesso dei requisiti previsti dal D.M. 17/01/2018, e successivamente confezionato per la spedizione, munite di apposita cartellinatura identificativa riepilogate in apposite liste;</w:t>
      </w:r>
    </w:p>
    <w:p w14:paraId="059BCA06" w14:textId="08523944" w:rsidR="00AA140C" w:rsidRPr="00AA140C" w:rsidRDefault="00AA140C" w:rsidP="00AA140C">
      <w:pPr>
        <w:pStyle w:val="Paragrafoelenco"/>
        <w:numPr>
          <w:ilvl w:val="0"/>
          <w:numId w:val="26"/>
        </w:numPr>
        <w:ind w:left="426" w:hanging="284"/>
        <w:jc w:val="both"/>
        <w:rPr>
          <w:rFonts w:ascii="Century Gothic" w:hAnsi="Century Gothic"/>
          <w:sz w:val="20"/>
          <w:szCs w:val="20"/>
          <w:lang w:val="x-none" w:eastAsia="x-none"/>
        </w:rPr>
      </w:pPr>
      <w:r w:rsidRPr="00AA140C">
        <w:rPr>
          <w:rFonts w:ascii="Century Gothic" w:hAnsi="Century Gothic"/>
          <w:sz w:val="20"/>
          <w:szCs w:val="20"/>
          <w:lang w:val="x-none" w:eastAsia="x-none"/>
        </w:rPr>
        <w:t xml:space="preserve">La fornitura franco cantiere con mezzi idonei al trasporto, di </w:t>
      </w:r>
      <w:r>
        <w:rPr>
          <w:rFonts w:ascii="Century Gothic" w:hAnsi="Century Gothic"/>
          <w:sz w:val="20"/>
          <w:szCs w:val="20"/>
          <w:lang w:val="x-none" w:eastAsia="x-none"/>
        </w:rPr>
        <w:t xml:space="preserve">armature per </w:t>
      </w:r>
      <w:r w:rsidRPr="00AA140C">
        <w:rPr>
          <w:rFonts w:ascii="Century Gothic" w:hAnsi="Century Gothic"/>
          <w:sz w:val="20"/>
          <w:szCs w:val="20"/>
          <w:lang w:val="x-none" w:eastAsia="x-none"/>
        </w:rPr>
        <w:t xml:space="preserve">diaframmi </w:t>
      </w:r>
      <w:r>
        <w:rPr>
          <w:rFonts w:ascii="Century Gothic" w:hAnsi="Century Gothic"/>
          <w:sz w:val="20"/>
          <w:szCs w:val="20"/>
          <w:lang w:val="x-none" w:eastAsia="x-none"/>
        </w:rPr>
        <w:t xml:space="preserve"> 1200 mm, </w:t>
      </w:r>
      <w:r w:rsidRPr="00AA140C">
        <w:rPr>
          <w:rFonts w:ascii="Century Gothic" w:hAnsi="Century Gothic"/>
          <w:sz w:val="20"/>
          <w:szCs w:val="20"/>
          <w:lang w:val="x-none" w:eastAsia="x-none"/>
        </w:rPr>
        <w:t>con giunto con palancola</w:t>
      </w:r>
      <w:r>
        <w:rPr>
          <w:rFonts w:ascii="Century Gothic" w:hAnsi="Century Gothic"/>
          <w:sz w:val="20"/>
          <w:szCs w:val="20"/>
          <w:lang w:val="x-none" w:eastAsia="x-none"/>
        </w:rPr>
        <w:t>/tubi in pvc</w:t>
      </w:r>
      <w:r w:rsidRPr="00AA140C">
        <w:rPr>
          <w:rFonts w:ascii="Century Gothic" w:hAnsi="Century Gothic"/>
          <w:sz w:val="20"/>
          <w:szCs w:val="20"/>
          <w:lang w:val="x-none" w:eastAsia="x-none"/>
        </w:rPr>
        <w:t>, preconfezionate in stabilimento, costituite da acciaio tondo per c.a. tipo B450C come da schemi di produzione, preventivamente approvate dalla AFFIDATARIA, contenenti l’indicazione del diametro della gabbia, il diametro dei ferri e il numero di unità, in conformità alle norme tecniche di settore, lavorato in idoneo Centro di Trasformazione in possesso dei requisiti previsti dal D.M. 17/01/2018, e successivamente confezionato per la spedizione, munite di apposita cartellinatura identificativa riepilogate in apposite liste;</w:t>
      </w:r>
    </w:p>
    <w:p w14:paraId="616A1E5A" w14:textId="210E7186" w:rsidR="00851BEA" w:rsidRPr="00851BEA" w:rsidRDefault="00E61B33" w:rsidP="00AA140C">
      <w:pPr>
        <w:pStyle w:val="Corpotesto"/>
        <w:numPr>
          <w:ilvl w:val="0"/>
          <w:numId w:val="26"/>
        </w:numPr>
        <w:kinsoku w:val="0"/>
        <w:overflowPunct w:val="0"/>
        <w:spacing w:before="11"/>
        <w:ind w:left="426" w:hanging="219"/>
        <w:jc w:val="both"/>
        <w:rPr>
          <w:rFonts w:ascii="Century Gothic" w:hAnsi="Century Gothic"/>
          <w:sz w:val="20"/>
          <w:szCs w:val="20"/>
        </w:rPr>
      </w:pPr>
      <w:r>
        <w:rPr>
          <w:rFonts w:ascii="Century Gothic" w:hAnsi="Century Gothic"/>
          <w:sz w:val="20"/>
          <w:szCs w:val="20"/>
        </w:rPr>
        <w:t>La f</w:t>
      </w:r>
      <w:r w:rsidR="00836ED3" w:rsidRPr="00836ED3">
        <w:rPr>
          <w:rFonts w:ascii="Century Gothic" w:hAnsi="Century Gothic"/>
          <w:sz w:val="20"/>
          <w:szCs w:val="20"/>
        </w:rPr>
        <w:t xml:space="preserve">ornitura franco cantiere, limitata alla sola consegna di rete elettrosaldata in fili d’acciaio, conforme alla normativa vigente, destinata all’impiego in opere in cemento armato, </w:t>
      </w:r>
      <w:r w:rsidR="00836ED3">
        <w:rPr>
          <w:rFonts w:ascii="Century Gothic" w:hAnsi="Century Gothic"/>
          <w:sz w:val="20"/>
          <w:szCs w:val="20"/>
        </w:rPr>
        <w:t>nei diametri 08/10 mm, formato standard, a pacchi interi, tipo B450</w:t>
      </w:r>
      <w:r w:rsidR="00851BEA" w:rsidRPr="00851BEA">
        <w:rPr>
          <w:rFonts w:ascii="Century Gothic" w:hAnsi="Century Gothic"/>
          <w:sz w:val="20"/>
          <w:szCs w:val="20"/>
        </w:rPr>
        <w:t>;</w:t>
      </w:r>
    </w:p>
    <w:permEnd w:id="759528233"/>
    <w:p w14:paraId="3F1B5A48" w14:textId="77777777" w:rsidR="00851BEA" w:rsidRPr="00851BEA" w:rsidRDefault="00851BEA" w:rsidP="00851BEA">
      <w:pPr>
        <w:pStyle w:val="Corpotesto"/>
        <w:spacing w:before="11"/>
        <w:ind w:left="0"/>
        <w:rPr>
          <w:rFonts w:ascii="Century Gothic" w:hAnsi="Century Gothic"/>
          <w:sz w:val="20"/>
          <w:szCs w:val="20"/>
        </w:rPr>
      </w:pPr>
      <w:r w:rsidRPr="00851BEA">
        <w:rPr>
          <w:rFonts w:ascii="Century Gothic" w:hAnsi="Century Gothic"/>
          <w:sz w:val="20"/>
          <w:szCs w:val="20"/>
        </w:rPr>
        <w:t>Inoltre:</w:t>
      </w:r>
    </w:p>
    <w:p w14:paraId="1763521A" w14:textId="77777777" w:rsidR="00851BEA" w:rsidRPr="00851BEA" w:rsidRDefault="00851BEA" w:rsidP="00851BEA">
      <w:pPr>
        <w:pStyle w:val="Corpotesto"/>
        <w:numPr>
          <w:ilvl w:val="0"/>
          <w:numId w:val="25"/>
        </w:numPr>
        <w:spacing w:before="11"/>
        <w:rPr>
          <w:rFonts w:ascii="Century Gothic" w:hAnsi="Century Gothic"/>
          <w:sz w:val="20"/>
          <w:szCs w:val="20"/>
        </w:rPr>
      </w:pPr>
      <w:r w:rsidRPr="00851BEA">
        <w:rPr>
          <w:rFonts w:ascii="Century Gothic" w:hAnsi="Century Gothic"/>
          <w:sz w:val="20"/>
          <w:szCs w:val="20"/>
        </w:rPr>
        <w:t xml:space="preserve">Tutte le fasi di fornitura dovranno essere eseguite attenendosi alle disposizioni ed ordini di servizio della Direzione di cantiere dell'impresa </w:t>
      </w:r>
      <w:r w:rsidRPr="00851BEA">
        <w:rPr>
          <w:rFonts w:ascii="Century Gothic" w:hAnsi="Century Gothic"/>
          <w:b/>
          <w:bCs/>
          <w:sz w:val="20"/>
          <w:szCs w:val="20"/>
        </w:rPr>
        <w:t>AFFIDATARIA</w:t>
      </w:r>
      <w:r w:rsidRPr="00851BEA">
        <w:rPr>
          <w:rFonts w:ascii="Century Gothic" w:hAnsi="Century Gothic"/>
          <w:sz w:val="20"/>
          <w:szCs w:val="20"/>
        </w:rPr>
        <w:t>.</w:t>
      </w:r>
    </w:p>
    <w:p w14:paraId="58517008" w14:textId="77777777" w:rsidR="00851BEA" w:rsidRPr="00851BEA" w:rsidRDefault="00851BEA" w:rsidP="00851BEA">
      <w:pPr>
        <w:pStyle w:val="Corpotesto"/>
        <w:numPr>
          <w:ilvl w:val="0"/>
          <w:numId w:val="25"/>
        </w:numPr>
        <w:spacing w:before="11"/>
        <w:rPr>
          <w:rFonts w:ascii="Century Gothic" w:hAnsi="Century Gothic"/>
          <w:sz w:val="20"/>
          <w:szCs w:val="20"/>
        </w:rPr>
      </w:pPr>
      <w:r w:rsidRPr="00851BEA">
        <w:rPr>
          <w:rFonts w:ascii="Century Gothic" w:hAnsi="Century Gothic"/>
          <w:sz w:val="20"/>
          <w:szCs w:val="20"/>
        </w:rPr>
        <w:t xml:space="preserve">Le forniture che verranno eseguite dovranno rispondere alle prescrizioni ed alle specifiche tecniche </w:t>
      </w:r>
      <w:r w:rsidRPr="00851BEA">
        <w:rPr>
          <w:rFonts w:ascii="Century Gothic" w:hAnsi="Century Gothic"/>
          <w:sz w:val="20"/>
          <w:szCs w:val="20"/>
        </w:rPr>
        <w:lastRenderedPageBreak/>
        <w:t>contrattuali nonché ai requisiti di accettazione di cui alle norme vigenti in materia al momento di esecuzione dei lavori.</w:t>
      </w:r>
    </w:p>
    <w:p w14:paraId="4743D2C6" w14:textId="77777777" w:rsidR="00851BEA" w:rsidRPr="00851BEA" w:rsidRDefault="00851BEA" w:rsidP="00851BEA">
      <w:pPr>
        <w:pStyle w:val="Corpotesto"/>
        <w:numPr>
          <w:ilvl w:val="0"/>
          <w:numId w:val="25"/>
        </w:numPr>
        <w:spacing w:before="11"/>
        <w:rPr>
          <w:rFonts w:ascii="Century Gothic" w:hAnsi="Century Gothic"/>
          <w:sz w:val="20"/>
          <w:szCs w:val="20"/>
        </w:rPr>
      </w:pPr>
      <w:r w:rsidRPr="00851BEA">
        <w:rPr>
          <w:rFonts w:ascii="Century Gothic" w:hAnsi="Century Gothic"/>
          <w:sz w:val="20"/>
          <w:szCs w:val="20"/>
        </w:rPr>
        <w:t xml:space="preserve">Le forniture dovranno essere eseguite secondo quanto previsto nel Capitolato Speciale d'Appalto, nel rispetto delle specifiche tecniche fornite dalla D.L., in conformità ai disegni di progetto e/o secondo le istruzioni della Direzione di cantiere dell'impresa </w:t>
      </w:r>
      <w:r w:rsidRPr="00851BEA">
        <w:rPr>
          <w:rFonts w:ascii="Century Gothic" w:hAnsi="Century Gothic"/>
          <w:b/>
          <w:bCs/>
          <w:sz w:val="20"/>
          <w:szCs w:val="20"/>
        </w:rPr>
        <w:t>AFFIDATARIA</w:t>
      </w:r>
      <w:r w:rsidRPr="00851BEA">
        <w:rPr>
          <w:rFonts w:ascii="Century Gothic" w:hAnsi="Century Gothic"/>
          <w:sz w:val="20"/>
          <w:szCs w:val="20"/>
        </w:rPr>
        <w:t>.</w:t>
      </w:r>
    </w:p>
    <w:p w14:paraId="0FF9D70A" w14:textId="77777777" w:rsidR="00851BEA" w:rsidRPr="00851BEA" w:rsidRDefault="00851BEA" w:rsidP="00851BEA">
      <w:pPr>
        <w:pStyle w:val="Corpotesto"/>
        <w:spacing w:before="11"/>
        <w:ind w:left="0"/>
        <w:rPr>
          <w:rFonts w:ascii="Century Gothic" w:hAnsi="Century Gothic"/>
          <w:sz w:val="20"/>
          <w:szCs w:val="20"/>
        </w:rPr>
      </w:pPr>
      <w:r w:rsidRPr="00851BEA">
        <w:rPr>
          <w:rFonts w:ascii="Century Gothic" w:hAnsi="Century Gothic"/>
          <w:sz w:val="20"/>
          <w:szCs w:val="20"/>
        </w:rPr>
        <w:t>Si intende altresì compreso nel presente contratto ogni altro onere accessorio per dare complete e finite le forniture, previste sulla base delle vigenti normative italiane, che costituiscono l'oggetto del presente contratto, anche se non espressamente menzionate.</w:t>
      </w:r>
    </w:p>
    <w:p w14:paraId="7EBB5DB1" w14:textId="77777777" w:rsidR="00851BEA" w:rsidRPr="00851BEA" w:rsidRDefault="00851BEA" w:rsidP="00851BEA">
      <w:pPr>
        <w:pStyle w:val="Corpotesto"/>
        <w:spacing w:before="11"/>
        <w:ind w:left="0"/>
        <w:rPr>
          <w:rFonts w:ascii="Century Gothic" w:hAnsi="Century Gothic"/>
          <w:sz w:val="20"/>
          <w:szCs w:val="20"/>
        </w:rPr>
      </w:pPr>
      <w:r w:rsidRPr="00851BEA">
        <w:rPr>
          <w:rFonts w:ascii="Century Gothic" w:hAnsi="Century Gothic"/>
          <w:sz w:val="20"/>
          <w:szCs w:val="20"/>
        </w:rPr>
        <w:t xml:space="preserve">L'impresa </w:t>
      </w:r>
      <w:r w:rsidRPr="00851BEA">
        <w:rPr>
          <w:rFonts w:ascii="Century Gothic" w:hAnsi="Century Gothic"/>
          <w:b/>
          <w:bCs/>
          <w:sz w:val="20"/>
          <w:szCs w:val="20"/>
        </w:rPr>
        <w:t xml:space="preserve">AFFIDATARIA </w:t>
      </w:r>
      <w:r w:rsidRPr="00851BEA">
        <w:rPr>
          <w:rFonts w:ascii="Century Gothic" w:hAnsi="Century Gothic"/>
          <w:sz w:val="20"/>
          <w:szCs w:val="20"/>
        </w:rPr>
        <w:t xml:space="preserve">si riserva la facoltà, in caso di reiterato mancato rispetto dei programmi di consegna da parte della </w:t>
      </w:r>
      <w:r w:rsidRPr="00851BEA">
        <w:rPr>
          <w:rFonts w:ascii="Century Gothic" w:hAnsi="Century Gothic"/>
          <w:b/>
          <w:sz w:val="20"/>
          <w:szCs w:val="20"/>
        </w:rPr>
        <w:t>FORNITRICE</w:t>
      </w:r>
      <w:r w:rsidRPr="00851BEA">
        <w:rPr>
          <w:rFonts w:ascii="Century Gothic" w:hAnsi="Century Gothic"/>
          <w:sz w:val="20"/>
          <w:szCs w:val="20"/>
        </w:rPr>
        <w:t xml:space="preserve">, di fare eseguire da terzi le suddette forniture, in forma completa o parzializzata, senza che ciò possa dare luogo a riserve o eccezioni da parte della ditta </w:t>
      </w:r>
      <w:r w:rsidRPr="00851BEA">
        <w:rPr>
          <w:rFonts w:ascii="Century Gothic" w:hAnsi="Century Gothic"/>
          <w:b/>
          <w:sz w:val="20"/>
          <w:szCs w:val="20"/>
        </w:rPr>
        <w:t>FORNITRICE</w:t>
      </w:r>
      <w:r w:rsidRPr="00851BEA">
        <w:rPr>
          <w:rFonts w:ascii="Century Gothic" w:hAnsi="Century Gothic"/>
          <w:b/>
          <w:bCs/>
          <w:sz w:val="20"/>
          <w:szCs w:val="20"/>
        </w:rPr>
        <w:t>.</w:t>
      </w:r>
    </w:p>
    <w:p w14:paraId="10351504" w14:textId="77777777" w:rsidR="00330961" w:rsidRPr="00851BEA" w:rsidRDefault="00330961">
      <w:pPr>
        <w:pStyle w:val="Corpotesto"/>
        <w:kinsoku w:val="0"/>
        <w:overflowPunct w:val="0"/>
        <w:spacing w:before="11"/>
        <w:ind w:left="0"/>
        <w:rPr>
          <w:rFonts w:ascii="Century Gothic" w:hAnsi="Century Gothic"/>
          <w:sz w:val="20"/>
          <w:szCs w:val="20"/>
        </w:rPr>
      </w:pPr>
    </w:p>
    <w:p w14:paraId="5F73FD70" w14:textId="77777777" w:rsidR="00330961" w:rsidRPr="005E74F7" w:rsidRDefault="00330961">
      <w:pPr>
        <w:pStyle w:val="Corpotesto"/>
        <w:kinsoku w:val="0"/>
        <w:overflowPunct w:val="0"/>
        <w:spacing w:line="245" w:lineRule="exact"/>
        <w:ind w:left="133"/>
        <w:jc w:val="both"/>
        <w:rPr>
          <w:rFonts w:ascii="Century Gothic" w:hAnsi="Century Gothic"/>
          <w:sz w:val="20"/>
          <w:szCs w:val="20"/>
          <w:lang w:val="it-IT"/>
        </w:rPr>
      </w:pPr>
      <w:r w:rsidRPr="005E74F7">
        <w:rPr>
          <w:rFonts w:ascii="Century Gothic" w:hAnsi="Century Gothic"/>
          <w:spacing w:val="-1"/>
          <w:sz w:val="20"/>
          <w:szCs w:val="20"/>
          <w:lang w:val="it-IT"/>
        </w:rPr>
        <w:t>ART.</w:t>
      </w:r>
      <w:r w:rsidRPr="005E74F7">
        <w:rPr>
          <w:rFonts w:ascii="Century Gothic" w:hAnsi="Century Gothic"/>
          <w:spacing w:val="-10"/>
          <w:sz w:val="20"/>
          <w:szCs w:val="20"/>
          <w:lang w:val="it-IT"/>
        </w:rPr>
        <w:t xml:space="preserve"> </w:t>
      </w:r>
      <w:r w:rsidRPr="005E74F7">
        <w:rPr>
          <w:rFonts w:ascii="Century Gothic" w:hAnsi="Century Gothic"/>
          <w:sz w:val="20"/>
          <w:szCs w:val="20"/>
          <w:lang w:val="it-IT"/>
        </w:rPr>
        <w:t>3</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OSSERVANZA</w:t>
      </w:r>
      <w:r w:rsidRPr="005E74F7">
        <w:rPr>
          <w:rFonts w:ascii="Century Gothic" w:hAnsi="Century Gothic"/>
          <w:spacing w:val="-10"/>
          <w:sz w:val="20"/>
          <w:szCs w:val="20"/>
          <w:lang w:val="it-IT"/>
        </w:rPr>
        <w:t xml:space="preserve"> </w:t>
      </w:r>
      <w:r w:rsidRPr="005E74F7">
        <w:rPr>
          <w:rFonts w:ascii="Century Gothic" w:hAnsi="Century Gothic"/>
          <w:sz w:val="20"/>
          <w:szCs w:val="20"/>
          <w:lang w:val="it-IT"/>
        </w:rPr>
        <w:t>NORME</w:t>
      </w:r>
      <w:r w:rsidRPr="005E74F7">
        <w:rPr>
          <w:rFonts w:ascii="Century Gothic" w:hAnsi="Century Gothic"/>
          <w:spacing w:val="-9"/>
          <w:sz w:val="20"/>
          <w:szCs w:val="20"/>
          <w:lang w:val="it-IT"/>
        </w:rPr>
        <w:t xml:space="preserve"> </w:t>
      </w:r>
      <w:r w:rsidRPr="005E74F7">
        <w:rPr>
          <w:rFonts w:ascii="Century Gothic" w:hAnsi="Century Gothic"/>
          <w:spacing w:val="-1"/>
          <w:sz w:val="20"/>
          <w:szCs w:val="20"/>
          <w:lang w:val="it-IT"/>
        </w:rPr>
        <w:t>REGOLANTI</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L'APPALTO</w:t>
      </w:r>
      <w:r w:rsidRPr="005E74F7">
        <w:rPr>
          <w:rFonts w:ascii="Century Gothic" w:hAnsi="Century Gothic"/>
          <w:spacing w:val="-10"/>
          <w:sz w:val="20"/>
          <w:szCs w:val="20"/>
          <w:lang w:val="it-IT"/>
        </w:rPr>
        <w:t xml:space="preserve"> </w:t>
      </w:r>
      <w:r w:rsidRPr="005E74F7">
        <w:rPr>
          <w:rFonts w:ascii="Century Gothic" w:hAnsi="Century Gothic"/>
          <w:spacing w:val="-1"/>
          <w:sz w:val="20"/>
          <w:szCs w:val="20"/>
          <w:lang w:val="it-IT"/>
        </w:rPr>
        <w:t>PRINCIPALE</w:t>
      </w:r>
    </w:p>
    <w:p w14:paraId="03FDA052" w14:textId="77777777" w:rsidR="00851BEA" w:rsidRPr="00851BEA" w:rsidRDefault="00851BEA" w:rsidP="00851BEA">
      <w:pPr>
        <w:pStyle w:val="Corpotesto"/>
        <w:kinsoku w:val="0"/>
        <w:overflowPunct w:val="0"/>
        <w:spacing w:before="11"/>
        <w:jc w:val="both"/>
        <w:rPr>
          <w:rFonts w:ascii="Century Gothic" w:hAnsi="Century Gothic"/>
          <w:spacing w:val="1"/>
          <w:sz w:val="20"/>
          <w:szCs w:val="20"/>
          <w:lang w:val="it-IT"/>
        </w:rPr>
      </w:pPr>
      <w:r w:rsidRPr="00851BEA">
        <w:rPr>
          <w:rFonts w:ascii="Century Gothic" w:hAnsi="Century Gothic"/>
          <w:spacing w:val="1"/>
          <w:sz w:val="20"/>
          <w:szCs w:val="20"/>
          <w:lang w:val="it-IT"/>
        </w:rPr>
        <w:t xml:space="preserve">In esecuzione di quanto dichiarato in premessa la ditta </w:t>
      </w:r>
      <w:r w:rsidRPr="00851BEA">
        <w:rPr>
          <w:rFonts w:ascii="Century Gothic" w:hAnsi="Century Gothic"/>
          <w:b/>
          <w:bCs/>
          <w:spacing w:val="1"/>
          <w:sz w:val="20"/>
          <w:szCs w:val="20"/>
          <w:lang w:val="it-IT"/>
        </w:rPr>
        <w:t>FORNITRICE</w:t>
      </w:r>
      <w:r w:rsidRPr="00851BEA">
        <w:rPr>
          <w:rFonts w:ascii="Century Gothic" w:hAnsi="Century Gothic"/>
          <w:spacing w:val="1"/>
          <w:sz w:val="20"/>
          <w:szCs w:val="20"/>
          <w:lang w:val="it-IT"/>
        </w:rPr>
        <w:t xml:space="preserve"> accetta incondizionatamente tutti i documenti tecnici e/o amministrativi che regolano l'esecuzione della fornitura di cui in premessa nel rapporto tra l'impresa </w:t>
      </w:r>
      <w:r w:rsidRPr="00851BEA">
        <w:rPr>
          <w:rFonts w:ascii="Century Gothic" w:hAnsi="Century Gothic"/>
          <w:b/>
          <w:bCs/>
          <w:spacing w:val="1"/>
          <w:sz w:val="20"/>
          <w:szCs w:val="20"/>
          <w:lang w:val="it-IT"/>
        </w:rPr>
        <w:t>AFFIDATARIA</w:t>
      </w:r>
      <w:r w:rsidRPr="00851BEA">
        <w:rPr>
          <w:rFonts w:ascii="Century Gothic" w:hAnsi="Century Gothic"/>
          <w:spacing w:val="1"/>
          <w:sz w:val="20"/>
          <w:szCs w:val="20"/>
          <w:lang w:val="it-IT"/>
        </w:rPr>
        <w:t xml:space="preserve"> ed il </w:t>
      </w:r>
      <w:r w:rsidRPr="00851BEA">
        <w:rPr>
          <w:rFonts w:ascii="Century Gothic" w:hAnsi="Century Gothic"/>
          <w:b/>
          <w:bCs/>
          <w:spacing w:val="1"/>
          <w:sz w:val="20"/>
          <w:szCs w:val="20"/>
          <w:lang w:val="it-IT"/>
        </w:rPr>
        <w:t>COMMITTENTE</w:t>
      </w:r>
      <w:r w:rsidRPr="00851BEA">
        <w:rPr>
          <w:rFonts w:ascii="Century Gothic" w:hAnsi="Century Gothic"/>
          <w:spacing w:val="1"/>
          <w:sz w:val="20"/>
          <w:szCs w:val="20"/>
          <w:lang w:val="it-IT"/>
        </w:rPr>
        <w:t>, con particolare riferimento ai seguenti documenti che formano parte integrante del presente Contratto, negli aspetti da questo ultimo non diversamente regolati:</w:t>
      </w:r>
    </w:p>
    <w:p w14:paraId="33FC2116" w14:textId="77777777" w:rsidR="00851BEA" w:rsidRPr="00851BEA" w:rsidRDefault="00851BEA" w:rsidP="00851BEA">
      <w:pPr>
        <w:pStyle w:val="Corpotesto"/>
        <w:kinsoku w:val="0"/>
        <w:overflowPunct w:val="0"/>
        <w:spacing w:before="11"/>
        <w:jc w:val="both"/>
        <w:rPr>
          <w:rFonts w:ascii="Century Gothic" w:hAnsi="Century Gothic"/>
          <w:spacing w:val="1"/>
          <w:sz w:val="20"/>
          <w:szCs w:val="20"/>
          <w:lang w:val="it-IT"/>
        </w:rPr>
      </w:pPr>
      <w:r w:rsidRPr="00851BEA">
        <w:rPr>
          <w:rFonts w:ascii="Century Gothic" w:hAnsi="Century Gothic"/>
          <w:spacing w:val="1"/>
          <w:sz w:val="20"/>
          <w:szCs w:val="20"/>
          <w:lang w:val="it-IT"/>
        </w:rPr>
        <w:t>Capitolato Speciale di Appalto;</w:t>
      </w:r>
    </w:p>
    <w:p w14:paraId="6A8E24C7" w14:textId="77777777" w:rsidR="00851BEA" w:rsidRPr="00851BEA" w:rsidRDefault="00851BEA" w:rsidP="00851BEA">
      <w:pPr>
        <w:pStyle w:val="Corpotesto"/>
        <w:kinsoku w:val="0"/>
        <w:overflowPunct w:val="0"/>
        <w:spacing w:before="11"/>
        <w:jc w:val="both"/>
        <w:rPr>
          <w:rFonts w:ascii="Century Gothic" w:hAnsi="Century Gothic"/>
          <w:spacing w:val="1"/>
          <w:sz w:val="20"/>
          <w:szCs w:val="20"/>
          <w:lang w:val="it-IT"/>
        </w:rPr>
      </w:pPr>
      <w:r w:rsidRPr="00851BEA">
        <w:rPr>
          <w:rFonts w:ascii="Century Gothic" w:hAnsi="Century Gothic"/>
          <w:spacing w:val="1"/>
          <w:sz w:val="20"/>
          <w:szCs w:val="20"/>
          <w:lang w:val="it-IT"/>
        </w:rPr>
        <w:t>Elenco prezzi per ciò che si riferisce alle descrizioni delle lavorazioni oggetto del presente contratto;</w:t>
      </w:r>
    </w:p>
    <w:p w14:paraId="6A25D3B0" w14:textId="77777777" w:rsidR="00851BEA" w:rsidRPr="00851BEA" w:rsidRDefault="00851BEA" w:rsidP="00851BEA">
      <w:pPr>
        <w:pStyle w:val="Corpotesto"/>
        <w:kinsoku w:val="0"/>
        <w:overflowPunct w:val="0"/>
        <w:spacing w:before="11"/>
        <w:jc w:val="both"/>
        <w:rPr>
          <w:rFonts w:ascii="Century Gothic" w:hAnsi="Century Gothic"/>
          <w:spacing w:val="1"/>
          <w:sz w:val="20"/>
          <w:szCs w:val="20"/>
          <w:lang w:val="it-IT"/>
        </w:rPr>
      </w:pPr>
      <w:r w:rsidRPr="00851BEA">
        <w:rPr>
          <w:rFonts w:ascii="Century Gothic" w:hAnsi="Century Gothic"/>
          <w:spacing w:val="1"/>
          <w:sz w:val="20"/>
          <w:szCs w:val="20"/>
          <w:lang w:val="it-IT"/>
        </w:rPr>
        <w:t>Elenco e copia elaborati grafici delle opere oggetto di fornitura;</w:t>
      </w:r>
    </w:p>
    <w:p w14:paraId="4836E845" w14:textId="77777777" w:rsidR="00851BEA" w:rsidRPr="00851BEA" w:rsidRDefault="00851BEA" w:rsidP="00851BEA">
      <w:pPr>
        <w:pStyle w:val="Corpotesto"/>
        <w:kinsoku w:val="0"/>
        <w:overflowPunct w:val="0"/>
        <w:spacing w:before="11"/>
        <w:jc w:val="both"/>
        <w:rPr>
          <w:rFonts w:ascii="Century Gothic" w:hAnsi="Century Gothic"/>
          <w:spacing w:val="1"/>
          <w:sz w:val="20"/>
          <w:szCs w:val="20"/>
          <w:lang w:val="it-IT"/>
        </w:rPr>
      </w:pPr>
      <w:r w:rsidRPr="00851BEA">
        <w:rPr>
          <w:rFonts w:ascii="Century Gothic" w:hAnsi="Century Gothic"/>
          <w:spacing w:val="1"/>
          <w:sz w:val="20"/>
          <w:szCs w:val="20"/>
          <w:lang w:val="it-IT"/>
        </w:rPr>
        <w:t>Cronoprogramma di dettaglio</w:t>
      </w:r>
    </w:p>
    <w:p w14:paraId="7D797707" w14:textId="77777777" w:rsidR="00851BEA" w:rsidRPr="00851BEA" w:rsidRDefault="00851BEA" w:rsidP="00851BEA">
      <w:pPr>
        <w:pStyle w:val="Corpotesto"/>
        <w:kinsoku w:val="0"/>
        <w:overflowPunct w:val="0"/>
        <w:spacing w:before="11"/>
        <w:jc w:val="both"/>
        <w:rPr>
          <w:rFonts w:ascii="Century Gothic" w:hAnsi="Century Gothic"/>
          <w:spacing w:val="1"/>
          <w:sz w:val="20"/>
          <w:szCs w:val="20"/>
          <w:lang w:val="it-IT"/>
        </w:rPr>
      </w:pPr>
      <w:r w:rsidRPr="00851BEA">
        <w:rPr>
          <w:rFonts w:ascii="Century Gothic" w:hAnsi="Century Gothic"/>
          <w:spacing w:val="1"/>
          <w:sz w:val="20"/>
          <w:szCs w:val="20"/>
          <w:lang w:val="it-IT"/>
        </w:rPr>
        <w:t xml:space="preserve">La ditta </w:t>
      </w:r>
      <w:r w:rsidRPr="00851BEA">
        <w:rPr>
          <w:rFonts w:ascii="Century Gothic" w:hAnsi="Century Gothic"/>
          <w:b/>
          <w:bCs/>
          <w:spacing w:val="1"/>
          <w:sz w:val="20"/>
          <w:szCs w:val="20"/>
          <w:lang w:val="it-IT"/>
        </w:rPr>
        <w:t>FORNITRICE</w:t>
      </w:r>
      <w:r w:rsidRPr="00851BEA">
        <w:rPr>
          <w:rFonts w:ascii="Century Gothic" w:hAnsi="Century Gothic"/>
          <w:spacing w:val="1"/>
          <w:sz w:val="20"/>
          <w:szCs w:val="20"/>
          <w:lang w:val="it-IT"/>
        </w:rPr>
        <w:t xml:space="preserve"> con la sottoscrizione del presente Contratto si impegna a osservare ed a permettere all’impresa </w:t>
      </w:r>
      <w:r w:rsidRPr="00851BEA">
        <w:rPr>
          <w:rFonts w:ascii="Century Gothic" w:hAnsi="Century Gothic"/>
          <w:b/>
          <w:bCs/>
          <w:spacing w:val="1"/>
          <w:sz w:val="20"/>
          <w:szCs w:val="20"/>
          <w:lang w:val="it-IT"/>
        </w:rPr>
        <w:t>AFFIDATARIA</w:t>
      </w:r>
      <w:r w:rsidRPr="00851BEA">
        <w:rPr>
          <w:rFonts w:ascii="Century Gothic" w:hAnsi="Century Gothic"/>
          <w:spacing w:val="1"/>
          <w:sz w:val="20"/>
          <w:szCs w:val="20"/>
          <w:lang w:val="it-IT"/>
        </w:rPr>
        <w:t xml:space="preserve"> di osservare le norme dettate da tutti i suddetti documenti tecnici ed amministrativi che dichiara di ben conoscere ed accettare, obbligandosi quindi ad assumere nei confronti dell’impresa </w:t>
      </w:r>
      <w:r w:rsidRPr="00851BEA">
        <w:rPr>
          <w:rFonts w:ascii="Century Gothic" w:hAnsi="Century Gothic"/>
          <w:b/>
          <w:bCs/>
          <w:spacing w:val="1"/>
          <w:sz w:val="20"/>
          <w:szCs w:val="20"/>
          <w:lang w:val="it-IT"/>
        </w:rPr>
        <w:t>AFFIDATARIA</w:t>
      </w:r>
      <w:r w:rsidRPr="00851BEA">
        <w:rPr>
          <w:rFonts w:ascii="Century Gothic" w:hAnsi="Century Gothic"/>
          <w:spacing w:val="1"/>
          <w:sz w:val="20"/>
          <w:szCs w:val="20"/>
          <w:lang w:val="it-IT"/>
        </w:rPr>
        <w:t xml:space="preserve"> ogni onere ed incombenza posta a carico di questa ultima dalle norme di legge e da quelle del Capitolato Speciale d'Appalto e dei connessi allegati, relativamente all'esecuzione della fornitura oggetto del presente Contratto.</w:t>
      </w:r>
    </w:p>
    <w:p w14:paraId="79E40475" w14:textId="77777777" w:rsidR="00330961" w:rsidRPr="005E74F7" w:rsidRDefault="00330961">
      <w:pPr>
        <w:pStyle w:val="Corpotesto"/>
        <w:kinsoku w:val="0"/>
        <w:overflowPunct w:val="0"/>
        <w:spacing w:before="11"/>
        <w:ind w:left="0"/>
        <w:rPr>
          <w:rFonts w:ascii="Century Gothic" w:hAnsi="Century Gothic"/>
          <w:sz w:val="20"/>
          <w:szCs w:val="20"/>
          <w:lang w:val="it-IT"/>
        </w:rPr>
      </w:pPr>
    </w:p>
    <w:p w14:paraId="3B8BF703" w14:textId="77777777" w:rsidR="00330961" w:rsidRPr="005E74F7" w:rsidRDefault="00330961">
      <w:pPr>
        <w:pStyle w:val="Corpotesto"/>
        <w:kinsoku w:val="0"/>
        <w:overflowPunct w:val="0"/>
        <w:spacing w:line="245" w:lineRule="exact"/>
        <w:ind w:left="133"/>
        <w:jc w:val="both"/>
        <w:rPr>
          <w:rFonts w:ascii="Century Gothic" w:hAnsi="Century Gothic"/>
          <w:sz w:val="20"/>
          <w:szCs w:val="20"/>
          <w:lang w:val="it-IT"/>
        </w:rPr>
      </w:pPr>
      <w:r w:rsidRPr="005E74F7">
        <w:rPr>
          <w:rFonts w:ascii="Century Gothic" w:hAnsi="Century Gothic"/>
          <w:spacing w:val="-1"/>
          <w:sz w:val="20"/>
          <w:szCs w:val="20"/>
          <w:lang w:val="it-IT"/>
        </w:rPr>
        <w:t>ART.</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4</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IMPORTO</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DEL</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CONTRATTO</w:t>
      </w:r>
    </w:p>
    <w:p w14:paraId="03900755" w14:textId="4D27BBC1" w:rsidR="00330961" w:rsidRPr="005E74F7" w:rsidRDefault="00330961" w:rsidP="00851BEA">
      <w:pPr>
        <w:pStyle w:val="Corpotesto"/>
        <w:kinsoku w:val="0"/>
        <w:overflowPunct w:val="0"/>
        <w:ind w:left="133" w:right="106"/>
        <w:jc w:val="both"/>
        <w:rPr>
          <w:rFonts w:ascii="Century Gothic" w:hAnsi="Century Gothic"/>
          <w:sz w:val="20"/>
          <w:szCs w:val="20"/>
          <w:lang w:val="it-IT"/>
        </w:rPr>
      </w:pPr>
      <w:r w:rsidRPr="005E74F7">
        <w:rPr>
          <w:rFonts w:ascii="Century Gothic" w:hAnsi="Century Gothic"/>
          <w:sz w:val="20"/>
          <w:szCs w:val="20"/>
          <w:lang w:val="it-IT"/>
        </w:rPr>
        <w:t>L'importo</w:t>
      </w:r>
      <w:r w:rsidRPr="005E74F7">
        <w:rPr>
          <w:rFonts w:ascii="Century Gothic" w:hAnsi="Century Gothic"/>
          <w:spacing w:val="3"/>
          <w:sz w:val="20"/>
          <w:szCs w:val="20"/>
          <w:lang w:val="it-IT"/>
        </w:rPr>
        <w:t xml:space="preserve"> </w:t>
      </w:r>
      <w:r w:rsidRPr="005E74F7">
        <w:rPr>
          <w:rFonts w:ascii="Century Gothic" w:hAnsi="Century Gothic"/>
          <w:spacing w:val="-1"/>
          <w:sz w:val="20"/>
          <w:szCs w:val="20"/>
          <w:lang w:val="it-IT"/>
        </w:rPr>
        <w:t>complessivo</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presunto</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delle</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forniture</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oggetto</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del</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presente</w:t>
      </w:r>
      <w:r w:rsidRPr="005E74F7">
        <w:rPr>
          <w:rFonts w:ascii="Century Gothic" w:hAnsi="Century Gothic"/>
          <w:spacing w:val="4"/>
          <w:sz w:val="20"/>
          <w:szCs w:val="20"/>
          <w:lang w:val="it-IT"/>
        </w:rPr>
        <w:t xml:space="preserve"> </w:t>
      </w:r>
      <w:r w:rsidRPr="005E74F7">
        <w:rPr>
          <w:rFonts w:ascii="Century Gothic" w:hAnsi="Century Gothic"/>
          <w:spacing w:val="-1"/>
          <w:sz w:val="20"/>
          <w:szCs w:val="20"/>
          <w:lang w:val="it-IT"/>
        </w:rPr>
        <w:t>contratto</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è</w:t>
      </w:r>
      <w:r w:rsidRPr="005E74F7">
        <w:rPr>
          <w:rFonts w:ascii="Century Gothic" w:hAnsi="Century Gothic"/>
          <w:spacing w:val="4"/>
          <w:sz w:val="20"/>
          <w:szCs w:val="20"/>
          <w:lang w:val="it-IT"/>
        </w:rPr>
        <w:t xml:space="preserve"> </w:t>
      </w:r>
      <w:r w:rsidR="000233FE" w:rsidRPr="005E74F7">
        <w:rPr>
          <w:rFonts w:ascii="Century Gothic" w:hAnsi="Century Gothic"/>
          <w:sz w:val="20"/>
          <w:szCs w:val="20"/>
          <w:lang w:val="it-IT"/>
        </w:rPr>
        <w:t>determinato</w:t>
      </w:r>
      <w:r w:rsidR="000233FE" w:rsidRPr="005E74F7">
        <w:rPr>
          <w:rFonts w:ascii="Century Gothic" w:hAnsi="Century Gothic"/>
          <w:spacing w:val="2"/>
          <w:sz w:val="20"/>
          <w:szCs w:val="20"/>
          <w:lang w:val="it-IT"/>
        </w:rPr>
        <w:t xml:space="preserve"> </w:t>
      </w:r>
      <w:r w:rsidR="000233FE">
        <w:rPr>
          <w:rFonts w:ascii="Century Gothic" w:hAnsi="Century Gothic"/>
          <w:spacing w:val="2"/>
          <w:sz w:val="20"/>
          <w:szCs w:val="20"/>
          <w:lang w:val="it-IT"/>
        </w:rPr>
        <w:t>a</w:t>
      </w:r>
      <w:r w:rsidR="00AA6362">
        <w:rPr>
          <w:rFonts w:ascii="Century Gothic" w:hAnsi="Century Gothic"/>
          <w:spacing w:val="2"/>
          <w:sz w:val="20"/>
          <w:szCs w:val="20"/>
          <w:lang w:val="it-IT"/>
        </w:rPr>
        <w:t xml:space="preserve"> </w:t>
      </w:r>
      <w:permStart w:id="1207320781" w:edGrp="everyone"/>
      <w:r w:rsidR="00AA6362" w:rsidRPr="00E470B6">
        <w:rPr>
          <w:rFonts w:ascii="Century Gothic" w:hAnsi="Century Gothic"/>
          <w:color w:val="000000" w:themeColor="text1"/>
          <w:spacing w:val="2"/>
          <w:sz w:val="20"/>
          <w:szCs w:val="20"/>
          <w:lang w:val="it-IT"/>
        </w:rPr>
        <w:t>MISURA</w:t>
      </w:r>
      <w:permEnd w:id="1207320781"/>
      <w:r w:rsidR="00AA6362">
        <w:rPr>
          <w:rFonts w:ascii="Century Gothic" w:hAnsi="Century Gothic"/>
          <w:spacing w:val="2"/>
          <w:sz w:val="20"/>
          <w:szCs w:val="20"/>
          <w:lang w:val="it-IT"/>
        </w:rPr>
        <w:t xml:space="preserve"> </w:t>
      </w:r>
      <w:r w:rsidRPr="005E74F7">
        <w:rPr>
          <w:rFonts w:ascii="Century Gothic" w:hAnsi="Century Gothic"/>
          <w:sz w:val="20"/>
          <w:szCs w:val="20"/>
          <w:lang w:val="it-IT"/>
        </w:rPr>
        <w:t>tra</w:t>
      </w:r>
      <w:r w:rsidRPr="005E74F7">
        <w:rPr>
          <w:rFonts w:ascii="Century Gothic" w:hAnsi="Century Gothic"/>
          <w:spacing w:val="3"/>
          <w:sz w:val="20"/>
          <w:szCs w:val="20"/>
          <w:lang w:val="it-IT"/>
        </w:rPr>
        <w:t xml:space="preserve"> </w:t>
      </w:r>
      <w:r w:rsidRPr="005E74F7">
        <w:rPr>
          <w:rFonts w:ascii="Century Gothic" w:hAnsi="Century Gothic"/>
          <w:spacing w:val="-1"/>
          <w:sz w:val="20"/>
          <w:szCs w:val="20"/>
          <w:lang w:val="it-IT"/>
        </w:rPr>
        <w:t>le</w:t>
      </w:r>
      <w:r w:rsidRPr="005E74F7">
        <w:rPr>
          <w:rFonts w:ascii="Century Gothic" w:hAnsi="Century Gothic"/>
          <w:spacing w:val="68"/>
          <w:w w:val="99"/>
          <w:sz w:val="20"/>
          <w:szCs w:val="20"/>
          <w:lang w:val="it-IT"/>
        </w:rPr>
        <w:t xml:space="preserve"> </w:t>
      </w:r>
      <w:r w:rsidRPr="005E74F7">
        <w:rPr>
          <w:rFonts w:ascii="Century Gothic" w:hAnsi="Century Gothic"/>
          <w:sz w:val="20"/>
          <w:szCs w:val="20"/>
          <w:lang w:val="it-IT"/>
        </w:rPr>
        <w:t>Parti</w:t>
      </w:r>
      <w:r w:rsidRPr="005E74F7">
        <w:rPr>
          <w:rFonts w:ascii="Century Gothic" w:hAnsi="Century Gothic"/>
          <w:spacing w:val="3"/>
          <w:sz w:val="20"/>
          <w:szCs w:val="20"/>
          <w:lang w:val="it-IT"/>
        </w:rPr>
        <w:t xml:space="preserve"> </w:t>
      </w:r>
      <w:r w:rsidRPr="005E74F7">
        <w:rPr>
          <w:rFonts w:ascii="Century Gothic" w:hAnsi="Century Gothic"/>
          <w:spacing w:val="-1"/>
          <w:sz w:val="20"/>
          <w:szCs w:val="20"/>
          <w:lang w:val="it-IT"/>
        </w:rPr>
        <w:t>in</w:t>
      </w:r>
      <w:r w:rsidRPr="005E74F7">
        <w:rPr>
          <w:rFonts w:ascii="Century Gothic" w:hAnsi="Century Gothic"/>
          <w:spacing w:val="6"/>
          <w:sz w:val="20"/>
          <w:szCs w:val="20"/>
          <w:lang w:val="it-IT"/>
        </w:rPr>
        <w:t xml:space="preserve"> </w:t>
      </w:r>
      <w:permStart w:id="486671844" w:edGrp="everyone"/>
      <w:r w:rsidR="00836ED3" w:rsidRPr="00500AFA">
        <w:rPr>
          <w:rFonts w:ascii="Century Gothic" w:hAnsi="Century Gothic"/>
          <w:b/>
          <w:bCs/>
          <w:spacing w:val="6"/>
          <w:sz w:val="20"/>
          <w:szCs w:val="20"/>
          <w:lang w:val="it-IT"/>
        </w:rPr>
        <w:t xml:space="preserve">€ </w:t>
      </w:r>
      <w:r w:rsidR="008F3619" w:rsidRPr="008F3619">
        <w:rPr>
          <w:rFonts w:ascii="Century Gothic" w:hAnsi="Century Gothic"/>
          <w:b/>
          <w:bCs/>
          <w:spacing w:val="6"/>
          <w:sz w:val="20"/>
          <w:szCs w:val="20"/>
          <w:lang w:val="it-IT"/>
        </w:rPr>
        <w:t xml:space="preserve">3.688.620,33 </w:t>
      </w:r>
      <w:r w:rsidR="00836ED3" w:rsidRPr="00836ED3">
        <w:rPr>
          <w:rFonts w:ascii="Century Gothic" w:hAnsi="Century Gothic"/>
          <w:spacing w:val="6"/>
          <w:sz w:val="20"/>
          <w:szCs w:val="20"/>
          <w:lang w:val="it-IT"/>
        </w:rPr>
        <w:t xml:space="preserve">(euro </w:t>
      </w:r>
      <w:proofErr w:type="spellStart"/>
      <w:r w:rsidR="00500AFA">
        <w:rPr>
          <w:rFonts w:ascii="Century Gothic" w:hAnsi="Century Gothic"/>
          <w:spacing w:val="6"/>
          <w:sz w:val="20"/>
          <w:szCs w:val="20"/>
          <w:lang w:val="it-IT"/>
        </w:rPr>
        <w:t>tremilioniseicentoottant</w:t>
      </w:r>
      <w:r w:rsidR="008F3619">
        <w:rPr>
          <w:rFonts w:ascii="Century Gothic" w:hAnsi="Century Gothic"/>
          <w:spacing w:val="6"/>
          <w:sz w:val="20"/>
          <w:szCs w:val="20"/>
          <w:lang w:val="it-IT"/>
        </w:rPr>
        <w:t>ottomilaseicentoventi</w:t>
      </w:r>
      <w:proofErr w:type="spellEnd"/>
      <w:r w:rsidR="00836ED3" w:rsidRPr="00836ED3">
        <w:rPr>
          <w:rFonts w:ascii="Century Gothic" w:hAnsi="Century Gothic"/>
          <w:spacing w:val="6"/>
          <w:sz w:val="20"/>
          <w:szCs w:val="20"/>
          <w:lang w:val="it-IT"/>
        </w:rPr>
        <w:t>/</w:t>
      </w:r>
      <w:r w:rsidR="008F3619">
        <w:rPr>
          <w:rFonts w:ascii="Century Gothic" w:hAnsi="Century Gothic"/>
          <w:spacing w:val="6"/>
          <w:sz w:val="20"/>
          <w:szCs w:val="20"/>
          <w:lang w:val="it-IT"/>
        </w:rPr>
        <w:t>3</w:t>
      </w:r>
      <w:r w:rsidR="00500AFA">
        <w:rPr>
          <w:rFonts w:ascii="Century Gothic" w:hAnsi="Century Gothic"/>
          <w:spacing w:val="6"/>
          <w:sz w:val="20"/>
          <w:szCs w:val="20"/>
          <w:lang w:val="it-IT"/>
        </w:rPr>
        <w:t>3</w:t>
      </w:r>
      <w:r w:rsidR="00836ED3" w:rsidRPr="00836ED3">
        <w:rPr>
          <w:rFonts w:ascii="Century Gothic" w:hAnsi="Century Gothic"/>
          <w:spacing w:val="6"/>
          <w:sz w:val="20"/>
          <w:szCs w:val="20"/>
          <w:lang w:val="it-IT"/>
        </w:rPr>
        <w:t>)</w:t>
      </w:r>
      <w:permEnd w:id="486671844"/>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oltre</w:t>
      </w:r>
      <w:r w:rsidRPr="005E74F7">
        <w:rPr>
          <w:rFonts w:ascii="Century Gothic" w:hAnsi="Century Gothic"/>
          <w:spacing w:val="4"/>
          <w:sz w:val="20"/>
          <w:szCs w:val="20"/>
          <w:lang w:val="it-IT"/>
        </w:rPr>
        <w:t xml:space="preserve"> </w:t>
      </w:r>
      <w:r w:rsidRPr="005E74F7">
        <w:rPr>
          <w:rFonts w:ascii="Century Gothic" w:hAnsi="Century Gothic"/>
          <w:spacing w:val="1"/>
          <w:sz w:val="20"/>
          <w:szCs w:val="20"/>
          <w:lang w:val="it-IT"/>
        </w:rPr>
        <w:t>IVA</w:t>
      </w:r>
      <w:r w:rsidRPr="005E74F7">
        <w:rPr>
          <w:rFonts w:ascii="Century Gothic" w:hAnsi="Century Gothic"/>
          <w:spacing w:val="97"/>
          <w:w w:val="99"/>
          <w:sz w:val="20"/>
          <w:szCs w:val="20"/>
          <w:lang w:val="it-IT"/>
        </w:rPr>
        <w:t xml:space="preserve"> </w:t>
      </w:r>
      <w:r w:rsidRPr="005E74F7">
        <w:rPr>
          <w:rFonts w:ascii="Century Gothic" w:hAnsi="Century Gothic"/>
          <w:sz w:val="20"/>
          <w:szCs w:val="20"/>
          <w:lang w:val="it-IT"/>
        </w:rPr>
        <w:t>nella</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misura</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legge.</w:t>
      </w:r>
    </w:p>
    <w:p w14:paraId="07E97FD1" w14:textId="77777777" w:rsidR="00851BEA" w:rsidRPr="00851BEA" w:rsidRDefault="00851BEA" w:rsidP="00851BEA">
      <w:pPr>
        <w:pStyle w:val="Corpotesto"/>
        <w:kinsoku w:val="0"/>
        <w:overflowPunct w:val="0"/>
        <w:spacing w:before="12"/>
        <w:jc w:val="both"/>
        <w:rPr>
          <w:rFonts w:ascii="Century Gothic" w:hAnsi="Century Gothic"/>
          <w:spacing w:val="1"/>
          <w:sz w:val="20"/>
          <w:szCs w:val="20"/>
          <w:lang w:val="it-IT"/>
        </w:rPr>
      </w:pPr>
      <w:r w:rsidRPr="00851BEA">
        <w:rPr>
          <w:rFonts w:ascii="Century Gothic" w:hAnsi="Century Gothic"/>
          <w:spacing w:val="1"/>
          <w:sz w:val="20"/>
          <w:szCs w:val="20"/>
          <w:lang w:val="it-IT"/>
        </w:rPr>
        <w:t>Il predetto importo complessivo viene riportato in via indicativa ed al solo fine del rispetto delle normative vigenti in tema di “antimafia” e potrà variare per effetto di variazione delle quantità previste seguite ovvero per causa di soppressione di alcune categorie di lavoro o di esecuzione di altre non previste, senza che la FORNITRICE possa trarne argomento per chiedere compensi non contemplati nel presente contratto.</w:t>
      </w:r>
    </w:p>
    <w:p w14:paraId="23D91B5E" w14:textId="77777777" w:rsidR="00851BEA" w:rsidRPr="00851BEA" w:rsidRDefault="00851BEA" w:rsidP="00851BEA">
      <w:pPr>
        <w:pStyle w:val="Corpotesto"/>
        <w:kinsoku w:val="0"/>
        <w:overflowPunct w:val="0"/>
        <w:spacing w:before="12"/>
        <w:jc w:val="both"/>
        <w:rPr>
          <w:rFonts w:ascii="Century Gothic" w:hAnsi="Century Gothic"/>
          <w:spacing w:val="1"/>
          <w:sz w:val="20"/>
          <w:szCs w:val="20"/>
          <w:lang w:val="it-IT"/>
        </w:rPr>
      </w:pPr>
      <w:r w:rsidRPr="00851BEA">
        <w:rPr>
          <w:rFonts w:ascii="Century Gothic" w:hAnsi="Century Gothic"/>
          <w:spacing w:val="1"/>
          <w:sz w:val="20"/>
          <w:szCs w:val="20"/>
          <w:lang w:val="it-IT"/>
        </w:rPr>
        <w:t>Resta convenuto che eventuali integrazioni da cui derivano variazioni in aumento delle quantità e/o importo oggetto del presente contratto, di cui al successivo art.5, dovranno essere preventivamente regolati da apposito atto aggiuntivo.</w:t>
      </w:r>
    </w:p>
    <w:p w14:paraId="0BD4CF0E" w14:textId="5AFB9F97" w:rsidR="00330961" w:rsidRDefault="00851BEA" w:rsidP="00851BEA">
      <w:pPr>
        <w:pStyle w:val="Corpotesto"/>
        <w:kinsoku w:val="0"/>
        <w:overflowPunct w:val="0"/>
        <w:spacing w:before="12"/>
        <w:ind w:left="142"/>
        <w:jc w:val="both"/>
        <w:rPr>
          <w:rFonts w:ascii="Century Gothic" w:hAnsi="Century Gothic"/>
          <w:spacing w:val="1"/>
          <w:sz w:val="20"/>
          <w:szCs w:val="20"/>
          <w:lang w:val="it-IT"/>
        </w:rPr>
      </w:pPr>
      <w:r w:rsidRPr="00851BEA">
        <w:rPr>
          <w:rFonts w:ascii="Century Gothic" w:hAnsi="Century Gothic"/>
          <w:spacing w:val="1"/>
          <w:sz w:val="20"/>
          <w:szCs w:val="20"/>
          <w:lang w:val="it-IT"/>
        </w:rPr>
        <w:t>I prezzi contrattualmente definiti sono proposti ed accettati dalla ditta FORNITRICE nella più completa ed approfondita conoscenza della quantità e del tipo di fornitura da svolgere, in ragione di ciò la ditta FORNITRICE dichiara di rinunciare a qualsivoglia pretesa di carattere economico che dovesse derivare da errata valutazione o mancata conoscenza delle quantità, delle modalità e delle caratteristiche delle forniture da eseguire.</w:t>
      </w:r>
    </w:p>
    <w:p w14:paraId="1401FA55" w14:textId="77777777" w:rsidR="00851BEA" w:rsidRPr="005E74F7" w:rsidRDefault="00851BEA" w:rsidP="00851BEA">
      <w:pPr>
        <w:pStyle w:val="Corpotesto"/>
        <w:kinsoku w:val="0"/>
        <w:overflowPunct w:val="0"/>
        <w:spacing w:before="12"/>
        <w:ind w:left="0"/>
        <w:rPr>
          <w:rFonts w:ascii="Century Gothic" w:hAnsi="Century Gothic"/>
          <w:sz w:val="20"/>
          <w:szCs w:val="20"/>
          <w:lang w:val="it-IT"/>
        </w:rPr>
      </w:pPr>
    </w:p>
    <w:p w14:paraId="7E17FD16" w14:textId="77777777" w:rsidR="00330961" w:rsidRPr="005E74F7" w:rsidRDefault="00330961">
      <w:pPr>
        <w:pStyle w:val="Corpotesto"/>
        <w:kinsoku w:val="0"/>
        <w:overflowPunct w:val="0"/>
        <w:ind w:left="133"/>
        <w:jc w:val="both"/>
        <w:rPr>
          <w:rFonts w:ascii="Century Gothic" w:hAnsi="Century Gothic"/>
          <w:sz w:val="20"/>
          <w:szCs w:val="20"/>
          <w:lang w:val="it-IT"/>
        </w:rPr>
      </w:pPr>
      <w:r w:rsidRPr="005E74F7">
        <w:rPr>
          <w:rFonts w:ascii="Century Gothic" w:hAnsi="Century Gothic"/>
          <w:spacing w:val="-1"/>
          <w:sz w:val="20"/>
          <w:szCs w:val="20"/>
          <w:lang w:val="it-IT"/>
        </w:rPr>
        <w:t>ART.</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5</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ELENCO</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DEI</w:t>
      </w:r>
      <w:r w:rsidRPr="005E74F7">
        <w:rPr>
          <w:rFonts w:ascii="Century Gothic" w:hAnsi="Century Gothic"/>
          <w:spacing w:val="-3"/>
          <w:sz w:val="20"/>
          <w:szCs w:val="20"/>
          <w:lang w:val="it-IT"/>
        </w:rPr>
        <w:t xml:space="preserve"> </w:t>
      </w:r>
      <w:r w:rsidRPr="005E74F7">
        <w:rPr>
          <w:rFonts w:ascii="Century Gothic" w:hAnsi="Century Gothic"/>
          <w:spacing w:val="-1"/>
          <w:sz w:val="20"/>
          <w:szCs w:val="20"/>
          <w:lang w:val="it-IT"/>
        </w:rPr>
        <w:t>PREZZI</w:t>
      </w:r>
      <w:r w:rsidRPr="005E74F7">
        <w:rPr>
          <w:rFonts w:ascii="Century Gothic" w:hAnsi="Century Gothic"/>
          <w:spacing w:val="-3"/>
          <w:sz w:val="20"/>
          <w:szCs w:val="20"/>
          <w:lang w:val="it-IT"/>
        </w:rPr>
        <w:t xml:space="preserve"> </w:t>
      </w:r>
      <w:r w:rsidRPr="005E74F7">
        <w:rPr>
          <w:rFonts w:ascii="Century Gothic" w:hAnsi="Century Gothic"/>
          <w:spacing w:val="-1"/>
          <w:sz w:val="20"/>
          <w:szCs w:val="20"/>
          <w:lang w:val="it-IT"/>
        </w:rPr>
        <w:t>UNITARI</w:t>
      </w:r>
    </w:p>
    <w:p w14:paraId="79552D40" w14:textId="595A980C" w:rsidR="00330961" w:rsidRPr="005E74F7" w:rsidRDefault="00330961">
      <w:pPr>
        <w:pStyle w:val="Corpotesto"/>
        <w:kinsoku w:val="0"/>
        <w:overflowPunct w:val="0"/>
        <w:spacing w:before="2"/>
        <w:ind w:left="133" w:right="113"/>
        <w:jc w:val="both"/>
        <w:rPr>
          <w:rFonts w:ascii="Century Gothic" w:hAnsi="Century Gothic"/>
          <w:sz w:val="20"/>
          <w:szCs w:val="20"/>
          <w:lang w:val="it-IT"/>
        </w:rPr>
      </w:pPr>
      <w:r w:rsidRPr="005E74F7">
        <w:rPr>
          <w:rFonts w:ascii="Century Gothic" w:hAnsi="Century Gothic"/>
          <w:spacing w:val="-1"/>
          <w:sz w:val="20"/>
          <w:szCs w:val="20"/>
          <w:lang w:val="it-IT"/>
        </w:rPr>
        <w:t>Le</w:t>
      </w:r>
      <w:r w:rsidRPr="005E74F7">
        <w:rPr>
          <w:rFonts w:ascii="Century Gothic" w:hAnsi="Century Gothic"/>
          <w:spacing w:val="4"/>
          <w:sz w:val="20"/>
          <w:szCs w:val="20"/>
          <w:lang w:val="it-IT"/>
        </w:rPr>
        <w:t xml:space="preserve"> </w:t>
      </w:r>
      <w:r w:rsidRPr="005E74F7">
        <w:rPr>
          <w:rFonts w:ascii="Century Gothic" w:hAnsi="Century Gothic"/>
          <w:spacing w:val="-1"/>
          <w:sz w:val="20"/>
          <w:szCs w:val="20"/>
          <w:lang w:val="it-IT"/>
        </w:rPr>
        <w:t>prestazioni</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oggetto</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del</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presente</w:t>
      </w:r>
      <w:r w:rsidRPr="005E74F7">
        <w:rPr>
          <w:rFonts w:ascii="Century Gothic" w:hAnsi="Century Gothic"/>
          <w:spacing w:val="4"/>
          <w:sz w:val="20"/>
          <w:szCs w:val="20"/>
          <w:lang w:val="it-IT"/>
        </w:rPr>
        <w:t xml:space="preserve"> </w:t>
      </w:r>
      <w:r w:rsidRPr="005E74F7">
        <w:rPr>
          <w:rFonts w:ascii="Century Gothic" w:hAnsi="Century Gothic"/>
          <w:spacing w:val="-1"/>
          <w:sz w:val="20"/>
          <w:szCs w:val="20"/>
          <w:lang w:val="it-IT"/>
        </w:rPr>
        <w:t>Contratto</w:t>
      </w:r>
      <w:r w:rsidRPr="005E74F7">
        <w:rPr>
          <w:rFonts w:ascii="Century Gothic" w:hAnsi="Century Gothic"/>
          <w:spacing w:val="4"/>
          <w:sz w:val="20"/>
          <w:szCs w:val="20"/>
          <w:lang w:val="it-IT"/>
        </w:rPr>
        <w:t xml:space="preserve"> </w:t>
      </w:r>
      <w:r w:rsidRPr="005E74F7">
        <w:rPr>
          <w:rFonts w:ascii="Century Gothic" w:hAnsi="Century Gothic"/>
          <w:spacing w:val="-1"/>
          <w:sz w:val="20"/>
          <w:szCs w:val="20"/>
          <w:lang w:val="it-IT"/>
        </w:rPr>
        <w:t>verranno</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compensati</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a</w:t>
      </w:r>
      <w:r w:rsidRPr="005E74F7">
        <w:rPr>
          <w:rFonts w:ascii="Century Gothic" w:hAnsi="Century Gothic"/>
          <w:spacing w:val="12"/>
          <w:sz w:val="20"/>
          <w:szCs w:val="20"/>
          <w:lang w:val="it-IT"/>
        </w:rPr>
        <w:t xml:space="preserve"> </w:t>
      </w:r>
      <w:permStart w:id="604983498" w:edGrp="everyone"/>
      <w:r w:rsidR="00AA6362" w:rsidRPr="00BB77EF">
        <w:rPr>
          <w:rFonts w:ascii="Century Gothic" w:hAnsi="Century Gothic"/>
          <w:b/>
          <w:bCs/>
          <w:color w:val="000000" w:themeColor="text1"/>
          <w:spacing w:val="-1"/>
          <w:sz w:val="20"/>
          <w:szCs w:val="20"/>
          <w:lang w:val="it-IT"/>
        </w:rPr>
        <w:t>MISURA</w:t>
      </w:r>
      <w:permEnd w:id="604983498"/>
      <w:r w:rsidRPr="005E74F7">
        <w:rPr>
          <w:rFonts w:ascii="Century Gothic" w:hAnsi="Century Gothic"/>
          <w:spacing w:val="-1"/>
          <w:sz w:val="20"/>
          <w:szCs w:val="20"/>
          <w:lang w:val="it-IT"/>
        </w:rPr>
        <w:t>,</w:t>
      </w:r>
      <w:r w:rsidRPr="005E74F7">
        <w:rPr>
          <w:rFonts w:ascii="Century Gothic" w:hAnsi="Century Gothic"/>
          <w:spacing w:val="3"/>
          <w:sz w:val="20"/>
          <w:szCs w:val="20"/>
          <w:lang w:val="it-IT"/>
        </w:rPr>
        <w:t xml:space="preserve"> </w:t>
      </w:r>
      <w:r w:rsidRPr="005E74F7">
        <w:rPr>
          <w:rFonts w:ascii="Century Gothic" w:hAnsi="Century Gothic"/>
          <w:spacing w:val="-1"/>
          <w:sz w:val="20"/>
          <w:szCs w:val="20"/>
          <w:lang w:val="it-IT"/>
        </w:rPr>
        <w:t>secondo</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i</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successivi</w:t>
      </w:r>
      <w:r w:rsidRPr="005E74F7">
        <w:rPr>
          <w:rFonts w:ascii="Century Gothic" w:hAnsi="Century Gothic"/>
          <w:spacing w:val="88"/>
          <w:w w:val="99"/>
          <w:sz w:val="20"/>
          <w:szCs w:val="20"/>
          <w:lang w:val="it-IT"/>
        </w:rPr>
        <w:t xml:space="preserve"> </w:t>
      </w:r>
      <w:r w:rsidRPr="005E74F7">
        <w:rPr>
          <w:rFonts w:ascii="Century Gothic" w:hAnsi="Century Gothic"/>
          <w:spacing w:val="-1"/>
          <w:sz w:val="20"/>
          <w:szCs w:val="20"/>
          <w:lang w:val="it-IT"/>
        </w:rPr>
        <w:t>prezzi</w:t>
      </w:r>
      <w:r w:rsidRPr="005E74F7">
        <w:rPr>
          <w:rFonts w:ascii="Century Gothic" w:hAnsi="Century Gothic"/>
          <w:spacing w:val="25"/>
          <w:sz w:val="20"/>
          <w:szCs w:val="20"/>
          <w:lang w:val="it-IT"/>
        </w:rPr>
        <w:t xml:space="preserve"> </w:t>
      </w:r>
      <w:r w:rsidRPr="005E74F7">
        <w:rPr>
          <w:rFonts w:ascii="Century Gothic" w:hAnsi="Century Gothic"/>
          <w:sz w:val="20"/>
          <w:szCs w:val="20"/>
          <w:lang w:val="it-IT"/>
        </w:rPr>
        <w:t>unitari.</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Sono</w:t>
      </w:r>
      <w:r w:rsidRPr="005E74F7">
        <w:rPr>
          <w:rFonts w:ascii="Century Gothic" w:hAnsi="Century Gothic"/>
          <w:spacing w:val="24"/>
          <w:sz w:val="20"/>
          <w:szCs w:val="20"/>
          <w:lang w:val="it-IT"/>
        </w:rPr>
        <w:t xml:space="preserve"> </w:t>
      </w:r>
      <w:r w:rsidRPr="005E74F7">
        <w:rPr>
          <w:rFonts w:ascii="Century Gothic" w:hAnsi="Century Gothic"/>
          <w:spacing w:val="-1"/>
          <w:sz w:val="20"/>
          <w:szCs w:val="20"/>
          <w:lang w:val="it-IT"/>
        </w:rPr>
        <w:t>inclusi</w:t>
      </w:r>
      <w:r w:rsidRPr="005E74F7">
        <w:rPr>
          <w:rFonts w:ascii="Century Gothic" w:hAnsi="Century Gothic"/>
          <w:spacing w:val="26"/>
          <w:sz w:val="20"/>
          <w:szCs w:val="20"/>
          <w:lang w:val="it-IT"/>
        </w:rPr>
        <w:t xml:space="preserve"> </w:t>
      </w:r>
      <w:r w:rsidRPr="005E74F7">
        <w:rPr>
          <w:rFonts w:ascii="Century Gothic" w:hAnsi="Century Gothic"/>
          <w:sz w:val="20"/>
          <w:szCs w:val="20"/>
          <w:lang w:val="it-IT"/>
        </w:rPr>
        <w:t>nei</w:t>
      </w:r>
      <w:r w:rsidRPr="005E74F7">
        <w:rPr>
          <w:rFonts w:ascii="Century Gothic" w:hAnsi="Century Gothic"/>
          <w:spacing w:val="26"/>
          <w:sz w:val="20"/>
          <w:szCs w:val="20"/>
          <w:lang w:val="it-IT"/>
        </w:rPr>
        <w:t xml:space="preserve"> </w:t>
      </w:r>
      <w:r w:rsidRPr="005E74F7">
        <w:rPr>
          <w:rFonts w:ascii="Century Gothic" w:hAnsi="Century Gothic"/>
          <w:spacing w:val="-1"/>
          <w:sz w:val="20"/>
          <w:szCs w:val="20"/>
          <w:lang w:val="it-IT"/>
        </w:rPr>
        <w:t>prezzi</w:t>
      </w:r>
      <w:r w:rsidRPr="005E74F7">
        <w:rPr>
          <w:rFonts w:ascii="Century Gothic" w:hAnsi="Century Gothic"/>
          <w:spacing w:val="25"/>
          <w:sz w:val="20"/>
          <w:szCs w:val="20"/>
          <w:lang w:val="it-IT"/>
        </w:rPr>
        <w:t xml:space="preserve"> </w:t>
      </w:r>
      <w:r w:rsidRPr="005E74F7">
        <w:rPr>
          <w:rFonts w:ascii="Century Gothic" w:hAnsi="Century Gothic"/>
          <w:sz w:val="20"/>
          <w:szCs w:val="20"/>
          <w:lang w:val="it-IT"/>
        </w:rPr>
        <w:t>tutte</w:t>
      </w:r>
      <w:r w:rsidRPr="005E74F7">
        <w:rPr>
          <w:rFonts w:ascii="Century Gothic" w:hAnsi="Century Gothic"/>
          <w:spacing w:val="25"/>
          <w:sz w:val="20"/>
          <w:szCs w:val="20"/>
          <w:lang w:val="it-IT"/>
        </w:rPr>
        <w:t xml:space="preserve"> </w:t>
      </w:r>
      <w:r w:rsidRPr="005E74F7">
        <w:rPr>
          <w:rFonts w:ascii="Century Gothic" w:hAnsi="Century Gothic"/>
          <w:sz w:val="20"/>
          <w:szCs w:val="20"/>
          <w:lang w:val="it-IT"/>
        </w:rPr>
        <w:t>le</w:t>
      </w:r>
      <w:r w:rsidRPr="005E74F7">
        <w:rPr>
          <w:rFonts w:ascii="Century Gothic" w:hAnsi="Century Gothic"/>
          <w:spacing w:val="25"/>
          <w:sz w:val="20"/>
          <w:szCs w:val="20"/>
          <w:lang w:val="it-IT"/>
        </w:rPr>
        <w:t xml:space="preserve"> </w:t>
      </w:r>
      <w:r w:rsidRPr="005E74F7">
        <w:rPr>
          <w:rFonts w:ascii="Century Gothic" w:hAnsi="Century Gothic"/>
          <w:spacing w:val="-1"/>
          <w:sz w:val="20"/>
          <w:szCs w:val="20"/>
          <w:lang w:val="it-IT"/>
        </w:rPr>
        <w:t>spese</w:t>
      </w:r>
      <w:r w:rsidRPr="005E74F7">
        <w:rPr>
          <w:rFonts w:ascii="Century Gothic" w:hAnsi="Century Gothic"/>
          <w:spacing w:val="25"/>
          <w:sz w:val="20"/>
          <w:szCs w:val="20"/>
          <w:lang w:val="it-IT"/>
        </w:rPr>
        <w:t xml:space="preserve"> </w:t>
      </w:r>
      <w:r w:rsidRPr="005E74F7">
        <w:rPr>
          <w:rFonts w:ascii="Century Gothic" w:hAnsi="Century Gothic"/>
          <w:sz w:val="20"/>
          <w:szCs w:val="20"/>
          <w:lang w:val="it-IT"/>
        </w:rPr>
        <w:t>derivanti</w:t>
      </w:r>
      <w:r w:rsidRPr="005E74F7">
        <w:rPr>
          <w:rFonts w:ascii="Century Gothic" w:hAnsi="Century Gothic"/>
          <w:spacing w:val="26"/>
          <w:sz w:val="20"/>
          <w:szCs w:val="20"/>
          <w:lang w:val="it-IT"/>
        </w:rPr>
        <w:t xml:space="preserve"> </w:t>
      </w:r>
      <w:r w:rsidRPr="005E74F7">
        <w:rPr>
          <w:rFonts w:ascii="Century Gothic" w:hAnsi="Century Gothic"/>
          <w:spacing w:val="-1"/>
          <w:sz w:val="20"/>
          <w:szCs w:val="20"/>
          <w:lang w:val="it-IT"/>
        </w:rPr>
        <w:t>alla</w:t>
      </w:r>
      <w:r w:rsidRPr="005E74F7">
        <w:rPr>
          <w:rFonts w:ascii="Century Gothic" w:hAnsi="Century Gothic"/>
          <w:spacing w:val="26"/>
          <w:sz w:val="20"/>
          <w:szCs w:val="20"/>
          <w:lang w:val="it-IT"/>
        </w:rPr>
        <w:t xml:space="preserve"> </w:t>
      </w:r>
      <w:r w:rsidRPr="005E74F7">
        <w:rPr>
          <w:rFonts w:ascii="Century Gothic" w:hAnsi="Century Gothic"/>
          <w:spacing w:val="-1"/>
          <w:sz w:val="20"/>
          <w:szCs w:val="20"/>
          <w:lang w:val="it-IT"/>
        </w:rPr>
        <w:t>ditta</w:t>
      </w:r>
      <w:r w:rsidRPr="005E74F7">
        <w:rPr>
          <w:rFonts w:ascii="Century Gothic" w:hAnsi="Century Gothic"/>
          <w:spacing w:val="33"/>
          <w:sz w:val="20"/>
          <w:szCs w:val="20"/>
          <w:lang w:val="it-IT"/>
        </w:rPr>
        <w:t xml:space="preserve"> </w:t>
      </w:r>
      <w:r w:rsidRPr="005E74F7">
        <w:rPr>
          <w:rFonts w:ascii="Century Gothic" w:hAnsi="Century Gothic"/>
          <w:b/>
          <w:bCs/>
          <w:spacing w:val="-1"/>
          <w:sz w:val="20"/>
          <w:szCs w:val="20"/>
          <w:lang w:val="it-IT"/>
        </w:rPr>
        <w:t>FORNITRICE</w:t>
      </w:r>
      <w:r w:rsidRPr="005E74F7">
        <w:rPr>
          <w:rFonts w:ascii="Century Gothic" w:hAnsi="Century Gothic"/>
          <w:b/>
          <w:bCs/>
          <w:spacing w:val="24"/>
          <w:sz w:val="20"/>
          <w:szCs w:val="20"/>
          <w:lang w:val="it-IT"/>
        </w:rPr>
        <w:t xml:space="preserve"> </w:t>
      </w:r>
      <w:r w:rsidRPr="005E74F7">
        <w:rPr>
          <w:rFonts w:ascii="Century Gothic" w:hAnsi="Century Gothic"/>
          <w:sz w:val="20"/>
          <w:szCs w:val="20"/>
          <w:lang w:val="it-IT"/>
        </w:rPr>
        <w:t>per</w:t>
      </w:r>
      <w:r w:rsidRPr="005E74F7">
        <w:rPr>
          <w:rFonts w:ascii="Century Gothic" w:hAnsi="Century Gothic"/>
          <w:spacing w:val="25"/>
          <w:sz w:val="20"/>
          <w:szCs w:val="20"/>
          <w:lang w:val="it-IT"/>
        </w:rPr>
        <w:t xml:space="preserve"> </w:t>
      </w:r>
      <w:r w:rsidRPr="005E74F7">
        <w:rPr>
          <w:rFonts w:ascii="Century Gothic" w:hAnsi="Century Gothic"/>
          <w:spacing w:val="-1"/>
          <w:sz w:val="20"/>
          <w:szCs w:val="20"/>
          <w:lang w:val="it-IT"/>
        </w:rPr>
        <w:t>l'osservanza</w:t>
      </w:r>
      <w:r w:rsidRPr="005E74F7">
        <w:rPr>
          <w:rFonts w:ascii="Century Gothic" w:hAnsi="Century Gothic"/>
          <w:spacing w:val="85"/>
          <w:w w:val="99"/>
          <w:sz w:val="20"/>
          <w:szCs w:val="20"/>
          <w:lang w:val="it-IT"/>
        </w:rPr>
        <w:t xml:space="preserve"> </w:t>
      </w:r>
      <w:r w:rsidRPr="005E74F7">
        <w:rPr>
          <w:rFonts w:ascii="Century Gothic" w:hAnsi="Century Gothic"/>
          <w:sz w:val="20"/>
          <w:szCs w:val="20"/>
          <w:lang w:val="it-IT"/>
        </w:rPr>
        <w:t>degli</w:t>
      </w:r>
      <w:r w:rsidRPr="005E74F7">
        <w:rPr>
          <w:rFonts w:ascii="Century Gothic" w:hAnsi="Century Gothic"/>
          <w:spacing w:val="23"/>
          <w:sz w:val="20"/>
          <w:szCs w:val="20"/>
          <w:lang w:val="it-IT"/>
        </w:rPr>
        <w:t xml:space="preserve"> </w:t>
      </w:r>
      <w:r w:rsidRPr="005E74F7">
        <w:rPr>
          <w:rFonts w:ascii="Century Gothic" w:hAnsi="Century Gothic"/>
          <w:sz w:val="20"/>
          <w:szCs w:val="20"/>
          <w:lang w:val="it-IT"/>
        </w:rPr>
        <w:t>obblighi</w:t>
      </w:r>
      <w:r w:rsidRPr="005E74F7">
        <w:rPr>
          <w:rFonts w:ascii="Century Gothic" w:hAnsi="Century Gothic"/>
          <w:spacing w:val="23"/>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24"/>
          <w:sz w:val="20"/>
          <w:szCs w:val="20"/>
          <w:lang w:val="it-IT"/>
        </w:rPr>
        <w:t xml:space="preserve"> </w:t>
      </w:r>
      <w:r w:rsidRPr="005E74F7">
        <w:rPr>
          <w:rFonts w:ascii="Century Gothic" w:hAnsi="Century Gothic"/>
          <w:spacing w:val="-1"/>
          <w:sz w:val="20"/>
          <w:szCs w:val="20"/>
          <w:lang w:val="it-IT"/>
        </w:rPr>
        <w:t>cui</w:t>
      </w:r>
      <w:r w:rsidRPr="005E74F7">
        <w:rPr>
          <w:rFonts w:ascii="Century Gothic" w:hAnsi="Century Gothic"/>
          <w:spacing w:val="23"/>
          <w:sz w:val="20"/>
          <w:szCs w:val="20"/>
          <w:lang w:val="it-IT"/>
        </w:rPr>
        <w:t xml:space="preserve"> </w:t>
      </w:r>
      <w:r w:rsidRPr="005E74F7">
        <w:rPr>
          <w:rFonts w:ascii="Century Gothic" w:hAnsi="Century Gothic"/>
          <w:sz w:val="20"/>
          <w:szCs w:val="20"/>
          <w:lang w:val="it-IT"/>
        </w:rPr>
        <w:t>al</w:t>
      </w:r>
      <w:r w:rsidRPr="005E74F7">
        <w:rPr>
          <w:rFonts w:ascii="Century Gothic" w:hAnsi="Century Gothic"/>
          <w:spacing w:val="24"/>
          <w:sz w:val="20"/>
          <w:szCs w:val="20"/>
          <w:lang w:val="it-IT"/>
        </w:rPr>
        <w:t xml:space="preserve"> </w:t>
      </w:r>
      <w:r w:rsidRPr="005E74F7">
        <w:rPr>
          <w:rFonts w:ascii="Century Gothic" w:hAnsi="Century Gothic"/>
          <w:sz w:val="20"/>
          <w:szCs w:val="20"/>
          <w:lang w:val="it-IT"/>
        </w:rPr>
        <w:t>presente</w:t>
      </w:r>
      <w:r w:rsidRPr="005E74F7">
        <w:rPr>
          <w:rFonts w:ascii="Century Gothic" w:hAnsi="Century Gothic"/>
          <w:spacing w:val="23"/>
          <w:sz w:val="20"/>
          <w:szCs w:val="20"/>
          <w:lang w:val="it-IT"/>
        </w:rPr>
        <w:t xml:space="preserve"> </w:t>
      </w:r>
      <w:r w:rsidRPr="005E74F7">
        <w:rPr>
          <w:rFonts w:ascii="Century Gothic" w:hAnsi="Century Gothic"/>
          <w:sz w:val="20"/>
          <w:szCs w:val="20"/>
          <w:lang w:val="it-IT"/>
        </w:rPr>
        <w:t>contratto,</w:t>
      </w:r>
      <w:r w:rsidRPr="005E74F7">
        <w:rPr>
          <w:rFonts w:ascii="Century Gothic" w:hAnsi="Century Gothic"/>
          <w:spacing w:val="21"/>
          <w:sz w:val="20"/>
          <w:szCs w:val="20"/>
          <w:lang w:val="it-IT"/>
        </w:rPr>
        <w:t xml:space="preserve"> </w:t>
      </w:r>
      <w:r w:rsidRPr="005E74F7">
        <w:rPr>
          <w:rFonts w:ascii="Century Gothic" w:hAnsi="Century Gothic"/>
          <w:sz w:val="20"/>
          <w:szCs w:val="20"/>
          <w:lang w:val="it-IT"/>
        </w:rPr>
        <w:t>nessuno</w:t>
      </w:r>
      <w:r w:rsidRPr="005E74F7">
        <w:rPr>
          <w:rFonts w:ascii="Century Gothic" w:hAnsi="Century Gothic"/>
          <w:spacing w:val="24"/>
          <w:sz w:val="20"/>
          <w:szCs w:val="20"/>
          <w:lang w:val="it-IT"/>
        </w:rPr>
        <w:t xml:space="preserve"> </w:t>
      </w:r>
      <w:r w:rsidRPr="005E74F7">
        <w:rPr>
          <w:rFonts w:ascii="Century Gothic" w:hAnsi="Century Gothic"/>
          <w:sz w:val="20"/>
          <w:szCs w:val="20"/>
          <w:lang w:val="it-IT"/>
        </w:rPr>
        <w:t>escluso,</w:t>
      </w:r>
      <w:r w:rsidRPr="005E74F7">
        <w:rPr>
          <w:rFonts w:ascii="Century Gothic" w:hAnsi="Century Gothic"/>
          <w:spacing w:val="23"/>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24"/>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24"/>
          <w:sz w:val="20"/>
          <w:szCs w:val="20"/>
          <w:lang w:val="it-IT"/>
        </w:rPr>
        <w:t xml:space="preserve"> </w:t>
      </w:r>
      <w:r w:rsidRPr="005E74F7">
        <w:rPr>
          <w:rFonts w:ascii="Century Gothic" w:hAnsi="Century Gothic"/>
          <w:spacing w:val="-1"/>
          <w:sz w:val="20"/>
          <w:szCs w:val="20"/>
          <w:lang w:val="it-IT"/>
        </w:rPr>
        <w:t>quanto</w:t>
      </w:r>
      <w:r w:rsidRPr="005E74F7">
        <w:rPr>
          <w:rFonts w:ascii="Century Gothic" w:hAnsi="Century Gothic"/>
          <w:spacing w:val="22"/>
          <w:sz w:val="20"/>
          <w:szCs w:val="20"/>
          <w:lang w:val="it-IT"/>
        </w:rPr>
        <w:t xml:space="preserve"> </w:t>
      </w:r>
      <w:r w:rsidRPr="005E74F7">
        <w:rPr>
          <w:rFonts w:ascii="Century Gothic" w:hAnsi="Century Gothic"/>
          <w:sz w:val="20"/>
          <w:szCs w:val="20"/>
          <w:lang w:val="it-IT"/>
        </w:rPr>
        <w:t>altro</w:t>
      </w:r>
      <w:r w:rsidRPr="005E74F7">
        <w:rPr>
          <w:rFonts w:ascii="Century Gothic" w:hAnsi="Century Gothic"/>
          <w:spacing w:val="22"/>
          <w:sz w:val="20"/>
          <w:szCs w:val="20"/>
          <w:lang w:val="it-IT"/>
        </w:rPr>
        <w:t xml:space="preserve"> </w:t>
      </w:r>
      <w:r w:rsidRPr="005E74F7">
        <w:rPr>
          <w:rFonts w:ascii="Century Gothic" w:hAnsi="Century Gothic"/>
          <w:sz w:val="20"/>
          <w:szCs w:val="20"/>
          <w:lang w:val="it-IT"/>
        </w:rPr>
        <w:t>necessario</w:t>
      </w:r>
      <w:r w:rsidRPr="005E74F7">
        <w:rPr>
          <w:rFonts w:ascii="Century Gothic" w:hAnsi="Century Gothic"/>
          <w:spacing w:val="23"/>
          <w:sz w:val="20"/>
          <w:szCs w:val="20"/>
          <w:lang w:val="it-IT"/>
        </w:rPr>
        <w:t xml:space="preserve"> </w:t>
      </w:r>
      <w:r w:rsidRPr="005E74F7">
        <w:rPr>
          <w:rFonts w:ascii="Century Gothic" w:hAnsi="Century Gothic"/>
          <w:sz w:val="20"/>
          <w:szCs w:val="20"/>
          <w:lang w:val="it-IT"/>
        </w:rPr>
        <w:t>a</w:t>
      </w:r>
      <w:r w:rsidRPr="005E74F7">
        <w:rPr>
          <w:rFonts w:ascii="Century Gothic" w:hAnsi="Century Gothic"/>
          <w:spacing w:val="23"/>
          <w:sz w:val="20"/>
          <w:szCs w:val="20"/>
          <w:lang w:val="it-IT"/>
        </w:rPr>
        <w:t xml:space="preserve"> </w:t>
      </w:r>
      <w:r w:rsidRPr="005E74F7">
        <w:rPr>
          <w:rFonts w:ascii="Century Gothic" w:hAnsi="Century Gothic"/>
          <w:sz w:val="20"/>
          <w:szCs w:val="20"/>
          <w:lang w:val="it-IT"/>
        </w:rPr>
        <w:t>dare</w:t>
      </w:r>
      <w:r w:rsidRPr="005E74F7">
        <w:rPr>
          <w:rFonts w:ascii="Century Gothic" w:hAnsi="Century Gothic"/>
          <w:spacing w:val="26"/>
          <w:w w:val="99"/>
          <w:sz w:val="20"/>
          <w:szCs w:val="20"/>
          <w:lang w:val="it-IT"/>
        </w:rPr>
        <w:t xml:space="preserve"> </w:t>
      </w:r>
      <w:r w:rsidRPr="005E74F7">
        <w:rPr>
          <w:rFonts w:ascii="Century Gothic" w:hAnsi="Century Gothic"/>
          <w:spacing w:val="-1"/>
          <w:sz w:val="20"/>
          <w:szCs w:val="20"/>
          <w:lang w:val="it-IT"/>
        </w:rPr>
        <w:t>compiute</w:t>
      </w:r>
      <w:r w:rsidRPr="005E74F7">
        <w:rPr>
          <w:rFonts w:ascii="Century Gothic" w:hAnsi="Century Gothic"/>
          <w:spacing w:val="-11"/>
          <w:sz w:val="20"/>
          <w:szCs w:val="20"/>
          <w:lang w:val="it-IT"/>
        </w:rPr>
        <w:t xml:space="preserve"> </w:t>
      </w:r>
      <w:r w:rsidRPr="005E74F7">
        <w:rPr>
          <w:rFonts w:ascii="Century Gothic" w:hAnsi="Century Gothic"/>
          <w:sz w:val="20"/>
          <w:szCs w:val="20"/>
          <w:lang w:val="it-IT"/>
        </w:rPr>
        <w:t>le</w:t>
      </w:r>
      <w:r w:rsidRPr="005E74F7">
        <w:rPr>
          <w:rFonts w:ascii="Century Gothic" w:hAnsi="Century Gothic"/>
          <w:spacing w:val="-11"/>
          <w:sz w:val="20"/>
          <w:szCs w:val="20"/>
          <w:lang w:val="it-IT"/>
        </w:rPr>
        <w:t xml:space="preserve"> </w:t>
      </w:r>
      <w:r w:rsidRPr="005E74F7">
        <w:rPr>
          <w:rFonts w:ascii="Century Gothic" w:hAnsi="Century Gothic"/>
          <w:sz w:val="20"/>
          <w:szCs w:val="20"/>
          <w:lang w:val="it-IT"/>
        </w:rPr>
        <w:t>forniture.</w:t>
      </w:r>
    </w:p>
    <w:p w14:paraId="074C69D9" w14:textId="77777777" w:rsidR="00CE7E84" w:rsidRDefault="00CE7E84" w:rsidP="00E470B6">
      <w:pPr>
        <w:pStyle w:val="Corpotesto"/>
        <w:kinsoku w:val="0"/>
        <w:overflowPunct w:val="0"/>
        <w:spacing w:line="245" w:lineRule="exact"/>
        <w:ind w:left="0"/>
        <w:jc w:val="both"/>
        <w:rPr>
          <w:rFonts w:ascii="Century Gothic" w:hAnsi="Century Gothic"/>
          <w:color w:val="FF0000"/>
          <w:spacing w:val="-1"/>
          <w:sz w:val="20"/>
          <w:szCs w:val="20"/>
          <w:lang w:val="it-IT"/>
        </w:rPr>
      </w:pPr>
      <w:permStart w:id="1374976957" w:edGrp="everyone"/>
    </w:p>
    <w:p w14:paraId="19856781" w14:textId="77777777" w:rsidR="00330961" w:rsidRPr="00500AFA" w:rsidRDefault="00CE7E84">
      <w:pPr>
        <w:pStyle w:val="Corpotesto"/>
        <w:kinsoku w:val="0"/>
        <w:overflowPunct w:val="0"/>
        <w:spacing w:line="245" w:lineRule="exact"/>
        <w:ind w:left="133"/>
        <w:jc w:val="both"/>
        <w:rPr>
          <w:rFonts w:ascii="Century Gothic" w:hAnsi="Century Gothic"/>
          <w:b/>
          <w:bCs/>
          <w:color w:val="000000" w:themeColor="text1"/>
          <w:spacing w:val="-1"/>
          <w:sz w:val="20"/>
          <w:szCs w:val="20"/>
          <w:lang w:val="it-IT"/>
        </w:rPr>
      </w:pPr>
      <w:r w:rsidRPr="00500AFA">
        <w:rPr>
          <w:rFonts w:ascii="Century Gothic" w:hAnsi="Century Gothic"/>
          <w:b/>
          <w:bCs/>
          <w:color w:val="000000" w:themeColor="text1"/>
          <w:spacing w:val="-1"/>
          <w:sz w:val="20"/>
          <w:szCs w:val="20"/>
          <w:lang w:val="it-IT"/>
        </w:rPr>
        <w:t xml:space="preserve">Elenco </w:t>
      </w:r>
      <w:r w:rsidR="00330961" w:rsidRPr="00500AFA">
        <w:rPr>
          <w:rFonts w:ascii="Century Gothic" w:hAnsi="Century Gothic"/>
          <w:b/>
          <w:bCs/>
          <w:color w:val="000000" w:themeColor="text1"/>
          <w:spacing w:val="-1"/>
          <w:sz w:val="20"/>
          <w:szCs w:val="20"/>
          <w:lang w:val="it-IT"/>
        </w:rPr>
        <w:t>Prezzi</w:t>
      </w:r>
    </w:p>
    <w:tbl>
      <w:tblPr>
        <w:tblW w:w="10763" w:type="dxa"/>
        <w:jc w:val="center"/>
        <w:tblCellMar>
          <w:left w:w="70" w:type="dxa"/>
          <w:right w:w="70" w:type="dxa"/>
        </w:tblCellMar>
        <w:tblLook w:val="04A0" w:firstRow="1" w:lastRow="0" w:firstColumn="1" w:lastColumn="0" w:noHBand="0" w:noVBand="1"/>
      </w:tblPr>
      <w:tblGrid>
        <w:gridCol w:w="1090"/>
        <w:gridCol w:w="4410"/>
        <w:gridCol w:w="1241"/>
        <w:gridCol w:w="567"/>
        <w:gridCol w:w="1259"/>
        <w:gridCol w:w="970"/>
        <w:gridCol w:w="1226"/>
      </w:tblGrid>
      <w:tr w:rsidR="00500AFA" w:rsidRPr="00500AFA" w14:paraId="246A6871" w14:textId="77777777" w:rsidTr="00500AFA">
        <w:trPr>
          <w:trHeight w:val="315"/>
          <w:jc w:val="center"/>
        </w:trPr>
        <w:tc>
          <w:tcPr>
            <w:tcW w:w="1090" w:type="dxa"/>
            <w:tcBorders>
              <w:top w:val="single" w:sz="8" w:space="0" w:color="000000"/>
              <w:left w:val="single" w:sz="8" w:space="0" w:color="000000"/>
              <w:bottom w:val="single" w:sz="8" w:space="0" w:color="000000"/>
              <w:right w:val="single" w:sz="8" w:space="0" w:color="000000"/>
            </w:tcBorders>
            <w:shd w:val="clear" w:color="000000" w:fill="FCFDFE"/>
            <w:vAlign w:val="center"/>
            <w:hideMark/>
          </w:tcPr>
          <w:p w14:paraId="3AAD1A71" w14:textId="77777777" w:rsidR="00500AFA" w:rsidRPr="00500AFA" w:rsidRDefault="00500AFA" w:rsidP="00500AFA">
            <w:pPr>
              <w:widowControl/>
              <w:autoSpaceDE/>
              <w:autoSpaceDN/>
              <w:adjustRightInd/>
              <w:jc w:val="center"/>
              <w:rPr>
                <w:rFonts w:ascii="Century Gothic" w:hAnsi="Century Gothic" w:cs="Arial"/>
                <w:b/>
                <w:bCs/>
                <w:color w:val="000000"/>
                <w:sz w:val="18"/>
                <w:szCs w:val="18"/>
              </w:rPr>
            </w:pPr>
            <w:proofErr w:type="spellStart"/>
            <w:r w:rsidRPr="00500AFA">
              <w:rPr>
                <w:rFonts w:ascii="Century Gothic" w:hAnsi="Century Gothic" w:cs="Arial"/>
                <w:b/>
                <w:bCs/>
                <w:color w:val="000000"/>
                <w:sz w:val="18"/>
                <w:szCs w:val="18"/>
                <w:lang w:val="en-US"/>
              </w:rPr>
              <w:t>Articolo</w:t>
            </w:r>
            <w:proofErr w:type="spellEnd"/>
          </w:p>
        </w:tc>
        <w:tc>
          <w:tcPr>
            <w:tcW w:w="4410" w:type="dxa"/>
            <w:tcBorders>
              <w:top w:val="single" w:sz="8" w:space="0" w:color="000000"/>
              <w:left w:val="nil"/>
              <w:bottom w:val="single" w:sz="8" w:space="0" w:color="000000"/>
              <w:right w:val="single" w:sz="8" w:space="0" w:color="000000"/>
            </w:tcBorders>
            <w:shd w:val="clear" w:color="000000" w:fill="FCFDFE"/>
            <w:vAlign w:val="center"/>
            <w:hideMark/>
          </w:tcPr>
          <w:p w14:paraId="1DDC2337" w14:textId="77777777" w:rsidR="00500AFA" w:rsidRPr="00500AFA" w:rsidRDefault="00500AFA" w:rsidP="00500AFA">
            <w:pPr>
              <w:widowControl/>
              <w:autoSpaceDE/>
              <w:autoSpaceDN/>
              <w:adjustRightInd/>
              <w:jc w:val="center"/>
              <w:rPr>
                <w:rFonts w:ascii="Century Gothic" w:hAnsi="Century Gothic" w:cs="Arial"/>
                <w:b/>
                <w:bCs/>
                <w:color w:val="000000"/>
                <w:sz w:val="18"/>
                <w:szCs w:val="18"/>
              </w:rPr>
            </w:pPr>
            <w:proofErr w:type="spellStart"/>
            <w:r w:rsidRPr="00500AFA">
              <w:rPr>
                <w:rFonts w:ascii="Century Gothic" w:hAnsi="Century Gothic" w:cs="Arial"/>
                <w:b/>
                <w:bCs/>
                <w:color w:val="000000"/>
                <w:sz w:val="18"/>
                <w:szCs w:val="18"/>
                <w:lang w:val="en-US"/>
              </w:rPr>
              <w:t>Descrizione</w:t>
            </w:r>
            <w:proofErr w:type="spellEnd"/>
            <w:r w:rsidRPr="00500AFA">
              <w:rPr>
                <w:rFonts w:ascii="Century Gothic" w:hAnsi="Century Gothic" w:cs="Arial"/>
                <w:b/>
                <w:bCs/>
                <w:color w:val="000000"/>
                <w:sz w:val="18"/>
                <w:szCs w:val="18"/>
                <w:lang w:val="en-US"/>
              </w:rPr>
              <w:t xml:space="preserve"> </w:t>
            </w:r>
            <w:proofErr w:type="spellStart"/>
            <w:r w:rsidRPr="00500AFA">
              <w:rPr>
                <w:rFonts w:ascii="Century Gothic" w:hAnsi="Century Gothic" w:cs="Arial"/>
                <w:b/>
                <w:bCs/>
                <w:color w:val="000000"/>
                <w:sz w:val="18"/>
                <w:szCs w:val="18"/>
                <w:lang w:val="en-US"/>
              </w:rPr>
              <w:t>Articolo</w:t>
            </w:r>
            <w:proofErr w:type="spellEnd"/>
            <w:r w:rsidRPr="00500AFA">
              <w:rPr>
                <w:rFonts w:ascii="Century Gothic" w:hAnsi="Century Gothic" w:cs="Arial"/>
                <w:b/>
                <w:bCs/>
                <w:color w:val="000000"/>
                <w:sz w:val="18"/>
                <w:szCs w:val="18"/>
                <w:lang w:val="en-US"/>
              </w:rPr>
              <w:t xml:space="preserve"> Elenco Prezzi</w:t>
            </w:r>
          </w:p>
        </w:tc>
        <w:tc>
          <w:tcPr>
            <w:tcW w:w="5263" w:type="dxa"/>
            <w:gridSpan w:val="5"/>
            <w:tcBorders>
              <w:top w:val="single" w:sz="8" w:space="0" w:color="000000"/>
              <w:left w:val="nil"/>
              <w:bottom w:val="single" w:sz="8" w:space="0" w:color="000000"/>
              <w:right w:val="single" w:sz="8" w:space="0" w:color="000000"/>
            </w:tcBorders>
            <w:shd w:val="clear" w:color="000000" w:fill="FCFDFE"/>
            <w:vAlign w:val="center"/>
            <w:hideMark/>
          </w:tcPr>
          <w:p w14:paraId="213FB75F" w14:textId="77777777" w:rsidR="00500AFA" w:rsidRPr="00500AFA" w:rsidRDefault="00500AFA" w:rsidP="00500AFA">
            <w:pPr>
              <w:widowControl/>
              <w:autoSpaceDE/>
              <w:autoSpaceDN/>
              <w:adjustRightInd/>
              <w:jc w:val="center"/>
              <w:rPr>
                <w:rFonts w:ascii="Century Gothic" w:hAnsi="Century Gothic" w:cs="Arial"/>
                <w:b/>
                <w:bCs/>
                <w:color w:val="000000"/>
                <w:sz w:val="18"/>
                <w:szCs w:val="18"/>
              </w:rPr>
            </w:pPr>
            <w:r w:rsidRPr="00500AFA">
              <w:rPr>
                <w:rFonts w:ascii="Century Gothic" w:hAnsi="Century Gothic" w:cs="Arial"/>
                <w:b/>
                <w:bCs/>
                <w:sz w:val="18"/>
                <w:szCs w:val="18"/>
              </w:rPr>
              <w:t>Descrizione di dettaglio della Fornitura</w:t>
            </w:r>
          </w:p>
        </w:tc>
      </w:tr>
      <w:tr w:rsidR="00500AFA" w:rsidRPr="00500AFA" w14:paraId="6104D7B3" w14:textId="77777777" w:rsidTr="00500AFA">
        <w:trPr>
          <w:trHeight w:val="528"/>
          <w:jc w:val="center"/>
        </w:trPr>
        <w:tc>
          <w:tcPr>
            <w:tcW w:w="1090" w:type="dxa"/>
            <w:vMerge w:val="restart"/>
            <w:tcBorders>
              <w:top w:val="nil"/>
              <w:left w:val="single" w:sz="8" w:space="0" w:color="000000"/>
              <w:bottom w:val="single" w:sz="8" w:space="0" w:color="000000"/>
              <w:right w:val="single" w:sz="8" w:space="0" w:color="000000"/>
            </w:tcBorders>
            <w:shd w:val="clear" w:color="000000" w:fill="FCFDFE"/>
            <w:hideMark/>
          </w:tcPr>
          <w:p w14:paraId="213581FB" w14:textId="77777777" w:rsidR="00500AFA" w:rsidRPr="00500AFA" w:rsidRDefault="00500AFA" w:rsidP="00500AFA">
            <w:pPr>
              <w:widowControl/>
              <w:autoSpaceDE/>
              <w:autoSpaceDN/>
              <w:adjustRightInd/>
              <w:jc w:val="center"/>
              <w:rPr>
                <w:rFonts w:ascii="Century Gothic" w:hAnsi="Century Gothic" w:cs="Calibri"/>
                <w:color w:val="000000"/>
                <w:sz w:val="16"/>
                <w:szCs w:val="16"/>
              </w:rPr>
            </w:pPr>
            <w:r w:rsidRPr="00500AFA">
              <w:rPr>
                <w:rFonts w:ascii="Century Gothic" w:hAnsi="Century Gothic" w:cs="Calibri"/>
                <w:color w:val="000000"/>
                <w:sz w:val="16"/>
                <w:szCs w:val="16"/>
                <w:lang w:val="en-US"/>
              </w:rPr>
              <w:t>BA.CZ.A.3 09.B Ø.1000</w:t>
            </w:r>
          </w:p>
        </w:tc>
        <w:tc>
          <w:tcPr>
            <w:tcW w:w="4410" w:type="dxa"/>
            <w:tcBorders>
              <w:top w:val="nil"/>
              <w:left w:val="nil"/>
              <w:bottom w:val="single" w:sz="8" w:space="0" w:color="000000"/>
              <w:right w:val="single" w:sz="8" w:space="0" w:color="000000"/>
            </w:tcBorders>
            <w:shd w:val="clear" w:color="000000" w:fill="FCFDFE"/>
            <w:hideMark/>
          </w:tcPr>
          <w:p w14:paraId="1CC8463D" w14:textId="77777777" w:rsidR="00500AFA" w:rsidRPr="00500AFA" w:rsidRDefault="00500AFA" w:rsidP="00500AFA">
            <w:pPr>
              <w:widowControl/>
              <w:autoSpaceDE/>
              <w:autoSpaceDN/>
              <w:adjustRightInd/>
              <w:jc w:val="both"/>
              <w:rPr>
                <w:rFonts w:ascii="Century Gothic" w:hAnsi="Century Gothic" w:cs="Arial"/>
                <w:b/>
                <w:bCs/>
                <w:color w:val="000000"/>
                <w:sz w:val="16"/>
                <w:szCs w:val="16"/>
              </w:rPr>
            </w:pPr>
            <w:r w:rsidRPr="00500AFA">
              <w:rPr>
                <w:rFonts w:ascii="Century Gothic" w:hAnsi="Century Gothic" w:cs="Arial"/>
                <w:b/>
                <w:bCs/>
                <w:sz w:val="16"/>
                <w:szCs w:val="16"/>
              </w:rPr>
              <w:t>ACCIAIO IN BARRE TONDE B450C BARRE AD ADERENZA MIGLIORATA</w:t>
            </w:r>
          </w:p>
        </w:tc>
        <w:tc>
          <w:tcPr>
            <w:tcW w:w="5263" w:type="dxa"/>
            <w:gridSpan w:val="5"/>
            <w:tcBorders>
              <w:top w:val="single" w:sz="8" w:space="0" w:color="000000"/>
              <w:left w:val="nil"/>
              <w:bottom w:val="single" w:sz="8" w:space="0" w:color="000000"/>
              <w:right w:val="single" w:sz="8" w:space="0" w:color="000000"/>
            </w:tcBorders>
            <w:shd w:val="clear" w:color="000000" w:fill="FCFDFE"/>
            <w:hideMark/>
          </w:tcPr>
          <w:p w14:paraId="4A3B53A6" w14:textId="77777777" w:rsidR="00500AFA" w:rsidRPr="00500AFA" w:rsidRDefault="00500AFA" w:rsidP="00500AFA">
            <w:pPr>
              <w:widowControl/>
              <w:autoSpaceDE/>
              <w:autoSpaceDN/>
              <w:adjustRightInd/>
              <w:rPr>
                <w:rFonts w:ascii="Century Gothic" w:hAnsi="Century Gothic" w:cs="Arial"/>
                <w:b/>
                <w:bCs/>
                <w:i/>
                <w:iCs/>
                <w:color w:val="000000"/>
                <w:sz w:val="16"/>
                <w:szCs w:val="16"/>
              </w:rPr>
            </w:pPr>
            <w:r w:rsidRPr="00500AFA">
              <w:rPr>
                <w:rFonts w:ascii="Century Gothic" w:hAnsi="Century Gothic" w:cs="Arial"/>
                <w:b/>
                <w:bCs/>
                <w:i/>
                <w:iCs/>
                <w:sz w:val="16"/>
                <w:szCs w:val="16"/>
              </w:rPr>
              <w:t>Gabbie per armature di pali di fondazione Ø 1000 mm</w:t>
            </w:r>
          </w:p>
        </w:tc>
      </w:tr>
      <w:tr w:rsidR="00500AFA" w:rsidRPr="00500AFA" w14:paraId="53377A51" w14:textId="77777777" w:rsidTr="00500AFA">
        <w:trPr>
          <w:trHeight w:val="468"/>
          <w:jc w:val="center"/>
        </w:trPr>
        <w:tc>
          <w:tcPr>
            <w:tcW w:w="1090" w:type="dxa"/>
            <w:vMerge/>
            <w:tcBorders>
              <w:top w:val="nil"/>
              <w:left w:val="single" w:sz="8" w:space="0" w:color="000000"/>
              <w:bottom w:val="single" w:sz="8" w:space="0" w:color="000000"/>
              <w:right w:val="single" w:sz="8" w:space="0" w:color="000000"/>
            </w:tcBorders>
            <w:hideMark/>
          </w:tcPr>
          <w:p w14:paraId="11D3EA69" w14:textId="77777777" w:rsidR="00500AFA" w:rsidRPr="00500AFA" w:rsidRDefault="00500AFA" w:rsidP="00500AFA">
            <w:pPr>
              <w:widowControl/>
              <w:autoSpaceDE/>
              <w:autoSpaceDN/>
              <w:adjustRightInd/>
              <w:rPr>
                <w:rFonts w:ascii="Century Gothic" w:hAnsi="Century Gothic" w:cs="Calibri"/>
                <w:color w:val="000000"/>
                <w:sz w:val="16"/>
                <w:szCs w:val="16"/>
              </w:rPr>
            </w:pPr>
          </w:p>
        </w:tc>
        <w:tc>
          <w:tcPr>
            <w:tcW w:w="4410" w:type="dxa"/>
            <w:tcBorders>
              <w:top w:val="nil"/>
              <w:left w:val="nil"/>
              <w:bottom w:val="single" w:sz="8" w:space="0" w:color="000000"/>
              <w:right w:val="single" w:sz="8" w:space="0" w:color="000000"/>
            </w:tcBorders>
            <w:shd w:val="clear" w:color="000000" w:fill="FCFDFE"/>
            <w:hideMark/>
          </w:tcPr>
          <w:p w14:paraId="09D485B4" w14:textId="77777777" w:rsidR="00500AFA" w:rsidRPr="00500AFA" w:rsidRDefault="00500AFA" w:rsidP="00500AFA">
            <w:pPr>
              <w:widowControl/>
              <w:autoSpaceDE/>
              <w:autoSpaceDN/>
              <w:adjustRightInd/>
              <w:jc w:val="both"/>
              <w:rPr>
                <w:rFonts w:ascii="Century Gothic" w:hAnsi="Century Gothic" w:cs="Arial"/>
                <w:i/>
                <w:iCs/>
                <w:color w:val="000000"/>
                <w:sz w:val="16"/>
                <w:szCs w:val="16"/>
              </w:rPr>
            </w:pPr>
            <w:r w:rsidRPr="00500AFA">
              <w:rPr>
                <w:rFonts w:ascii="Century Gothic" w:hAnsi="Century Gothic" w:cs="Arial"/>
                <w:i/>
                <w:iCs/>
                <w:sz w:val="16"/>
                <w:szCs w:val="16"/>
              </w:rPr>
              <w:t>Fornitura e trasporto di acciaio in barre ad aderenza migliorata per strutture in conglomerato cementizio del tipo B 450 C, di cui alla sottovoce BA.ME.A.102.C.</w:t>
            </w:r>
          </w:p>
        </w:tc>
        <w:tc>
          <w:tcPr>
            <w:tcW w:w="1241" w:type="dxa"/>
            <w:tcBorders>
              <w:top w:val="nil"/>
              <w:left w:val="nil"/>
              <w:bottom w:val="single" w:sz="8" w:space="0" w:color="000000"/>
              <w:right w:val="single" w:sz="8" w:space="0" w:color="000000"/>
            </w:tcBorders>
            <w:shd w:val="clear" w:color="000000" w:fill="FCFDFE"/>
            <w:hideMark/>
          </w:tcPr>
          <w:p w14:paraId="391A0FC6"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proofErr w:type="spellStart"/>
            <w:r w:rsidRPr="00500AFA">
              <w:rPr>
                <w:rFonts w:ascii="Century Gothic" w:hAnsi="Century Gothic" w:cs="Arial"/>
                <w:color w:val="000000"/>
                <w:sz w:val="16"/>
                <w:szCs w:val="16"/>
                <w:lang w:val="en-US"/>
              </w:rPr>
              <w:t>Dettaglio</w:t>
            </w:r>
            <w:proofErr w:type="spellEnd"/>
            <w:r w:rsidRPr="00500AFA">
              <w:rPr>
                <w:rFonts w:ascii="Century Gothic" w:hAnsi="Century Gothic" w:cs="Arial"/>
                <w:color w:val="000000"/>
                <w:sz w:val="16"/>
                <w:szCs w:val="16"/>
                <w:lang w:val="en-US"/>
              </w:rPr>
              <w:t xml:space="preserve"> </w:t>
            </w:r>
            <w:proofErr w:type="spellStart"/>
            <w:r w:rsidRPr="00500AFA">
              <w:rPr>
                <w:rFonts w:ascii="Century Gothic" w:hAnsi="Century Gothic" w:cs="Arial"/>
                <w:color w:val="000000"/>
                <w:sz w:val="16"/>
                <w:szCs w:val="16"/>
                <w:lang w:val="en-US"/>
              </w:rPr>
              <w:t>Prezzi</w:t>
            </w:r>
            <w:proofErr w:type="spellEnd"/>
          </w:p>
        </w:tc>
        <w:tc>
          <w:tcPr>
            <w:tcW w:w="567" w:type="dxa"/>
            <w:tcBorders>
              <w:top w:val="nil"/>
              <w:left w:val="nil"/>
              <w:bottom w:val="single" w:sz="8" w:space="0" w:color="000000"/>
              <w:right w:val="single" w:sz="8" w:space="0" w:color="000000"/>
            </w:tcBorders>
            <w:shd w:val="clear" w:color="000000" w:fill="FCFDFE"/>
            <w:hideMark/>
          </w:tcPr>
          <w:p w14:paraId="37DC006A"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proofErr w:type="spellStart"/>
            <w:r w:rsidRPr="00500AFA">
              <w:rPr>
                <w:rFonts w:ascii="Century Gothic" w:hAnsi="Century Gothic" w:cs="Arial"/>
                <w:color w:val="000000"/>
                <w:sz w:val="16"/>
                <w:szCs w:val="16"/>
                <w:lang w:val="en-US"/>
              </w:rPr>
              <w:t>u.m.</w:t>
            </w:r>
            <w:proofErr w:type="spellEnd"/>
          </w:p>
        </w:tc>
        <w:tc>
          <w:tcPr>
            <w:tcW w:w="1259" w:type="dxa"/>
            <w:tcBorders>
              <w:top w:val="nil"/>
              <w:left w:val="nil"/>
              <w:bottom w:val="single" w:sz="8" w:space="0" w:color="000000"/>
              <w:right w:val="single" w:sz="8" w:space="0" w:color="000000"/>
            </w:tcBorders>
            <w:shd w:val="clear" w:color="000000" w:fill="FCFDFE"/>
            <w:hideMark/>
          </w:tcPr>
          <w:p w14:paraId="0E08A20D"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proofErr w:type="spellStart"/>
            <w:r w:rsidRPr="00500AFA">
              <w:rPr>
                <w:rFonts w:ascii="Century Gothic" w:hAnsi="Century Gothic" w:cs="Arial"/>
                <w:color w:val="000000"/>
                <w:sz w:val="16"/>
                <w:szCs w:val="16"/>
                <w:lang w:val="en-US"/>
              </w:rPr>
              <w:t>Quantità</w:t>
            </w:r>
            <w:proofErr w:type="spellEnd"/>
          </w:p>
        </w:tc>
        <w:tc>
          <w:tcPr>
            <w:tcW w:w="970" w:type="dxa"/>
            <w:tcBorders>
              <w:top w:val="nil"/>
              <w:left w:val="nil"/>
              <w:bottom w:val="single" w:sz="8" w:space="0" w:color="000000"/>
              <w:right w:val="single" w:sz="8" w:space="0" w:color="000000"/>
            </w:tcBorders>
            <w:shd w:val="clear" w:color="000000" w:fill="FCFDFE"/>
            <w:hideMark/>
          </w:tcPr>
          <w:p w14:paraId="7C3D8165"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r w:rsidRPr="00500AFA">
              <w:rPr>
                <w:rFonts w:ascii="Century Gothic" w:hAnsi="Century Gothic" w:cs="Arial"/>
                <w:color w:val="000000"/>
                <w:sz w:val="16"/>
                <w:szCs w:val="16"/>
                <w:lang w:val="en-US"/>
              </w:rPr>
              <w:t xml:space="preserve">Prezzo </w:t>
            </w:r>
            <w:proofErr w:type="spellStart"/>
            <w:r w:rsidRPr="00500AFA">
              <w:rPr>
                <w:rFonts w:ascii="Century Gothic" w:hAnsi="Century Gothic" w:cs="Arial"/>
                <w:color w:val="000000"/>
                <w:sz w:val="16"/>
                <w:szCs w:val="16"/>
                <w:lang w:val="en-US"/>
              </w:rPr>
              <w:t>Unitario</w:t>
            </w:r>
            <w:proofErr w:type="spellEnd"/>
          </w:p>
        </w:tc>
        <w:tc>
          <w:tcPr>
            <w:tcW w:w="1226" w:type="dxa"/>
            <w:tcBorders>
              <w:top w:val="nil"/>
              <w:left w:val="nil"/>
              <w:bottom w:val="single" w:sz="8" w:space="0" w:color="000000"/>
              <w:right w:val="single" w:sz="8" w:space="0" w:color="000000"/>
            </w:tcBorders>
            <w:shd w:val="clear" w:color="000000" w:fill="FCFDFE"/>
            <w:hideMark/>
          </w:tcPr>
          <w:p w14:paraId="5E99F421" w14:textId="77777777" w:rsidR="00500AFA" w:rsidRPr="00861CB4" w:rsidRDefault="00500AFA" w:rsidP="00500AFA">
            <w:pPr>
              <w:widowControl/>
              <w:autoSpaceDE/>
              <w:autoSpaceDN/>
              <w:adjustRightInd/>
              <w:jc w:val="center"/>
              <w:rPr>
                <w:rFonts w:ascii="Century Gothic" w:hAnsi="Century Gothic" w:cs="Arial"/>
                <w:b/>
                <w:bCs/>
                <w:color w:val="000000"/>
                <w:sz w:val="16"/>
                <w:szCs w:val="16"/>
              </w:rPr>
            </w:pPr>
            <w:proofErr w:type="spellStart"/>
            <w:r w:rsidRPr="00861CB4">
              <w:rPr>
                <w:rFonts w:ascii="Century Gothic" w:hAnsi="Century Gothic" w:cs="Arial"/>
                <w:b/>
                <w:bCs/>
                <w:color w:val="000000"/>
                <w:sz w:val="16"/>
                <w:szCs w:val="16"/>
                <w:lang w:val="en-US"/>
              </w:rPr>
              <w:t>Importo</w:t>
            </w:r>
            <w:proofErr w:type="spellEnd"/>
          </w:p>
        </w:tc>
      </w:tr>
      <w:tr w:rsidR="00500AFA" w:rsidRPr="00500AFA" w14:paraId="69C4A472" w14:textId="77777777" w:rsidTr="00500AFA">
        <w:trPr>
          <w:trHeight w:val="374"/>
          <w:jc w:val="center"/>
        </w:trPr>
        <w:tc>
          <w:tcPr>
            <w:tcW w:w="1090" w:type="dxa"/>
            <w:vMerge/>
            <w:tcBorders>
              <w:top w:val="nil"/>
              <w:left w:val="single" w:sz="8" w:space="0" w:color="000000"/>
              <w:bottom w:val="single" w:sz="8" w:space="0" w:color="000000"/>
              <w:right w:val="single" w:sz="8" w:space="0" w:color="000000"/>
            </w:tcBorders>
            <w:hideMark/>
          </w:tcPr>
          <w:p w14:paraId="125C5796" w14:textId="77777777" w:rsidR="00500AFA" w:rsidRPr="00500AFA" w:rsidRDefault="00500AFA" w:rsidP="00500AFA">
            <w:pPr>
              <w:widowControl/>
              <w:autoSpaceDE/>
              <w:autoSpaceDN/>
              <w:adjustRightInd/>
              <w:rPr>
                <w:rFonts w:ascii="Century Gothic" w:hAnsi="Century Gothic" w:cs="Calibri"/>
                <w:color w:val="000000"/>
                <w:sz w:val="16"/>
                <w:szCs w:val="16"/>
              </w:rPr>
            </w:pPr>
          </w:p>
        </w:tc>
        <w:tc>
          <w:tcPr>
            <w:tcW w:w="4410" w:type="dxa"/>
            <w:tcBorders>
              <w:top w:val="nil"/>
              <w:left w:val="nil"/>
              <w:bottom w:val="single" w:sz="8" w:space="0" w:color="000000"/>
              <w:right w:val="single" w:sz="8" w:space="0" w:color="000000"/>
            </w:tcBorders>
            <w:shd w:val="clear" w:color="000000" w:fill="FCFDFE"/>
            <w:hideMark/>
          </w:tcPr>
          <w:p w14:paraId="7B98C704" w14:textId="77777777" w:rsidR="00500AFA" w:rsidRPr="00500AFA" w:rsidRDefault="00500AFA" w:rsidP="00500AFA">
            <w:pPr>
              <w:widowControl/>
              <w:autoSpaceDE/>
              <w:autoSpaceDN/>
              <w:adjustRightInd/>
              <w:jc w:val="both"/>
              <w:rPr>
                <w:rFonts w:ascii="Century Gothic" w:hAnsi="Century Gothic" w:cs="Arial"/>
                <w:i/>
                <w:iCs/>
                <w:color w:val="000000"/>
                <w:sz w:val="16"/>
                <w:szCs w:val="16"/>
              </w:rPr>
            </w:pPr>
            <w:r w:rsidRPr="00500AFA">
              <w:rPr>
                <w:rFonts w:ascii="Century Gothic" w:hAnsi="Century Gothic" w:cs="Arial"/>
                <w:i/>
                <w:iCs/>
                <w:sz w:val="16"/>
                <w:szCs w:val="16"/>
              </w:rPr>
              <w:t>Riferimento listino “FASTMARKETS MB” di Londra del 11/02/2026 VALORE MEDIO</w:t>
            </w:r>
          </w:p>
        </w:tc>
        <w:tc>
          <w:tcPr>
            <w:tcW w:w="1241" w:type="dxa"/>
            <w:tcBorders>
              <w:top w:val="nil"/>
              <w:left w:val="nil"/>
              <w:bottom w:val="single" w:sz="8" w:space="0" w:color="000000"/>
              <w:right w:val="single" w:sz="8" w:space="0" w:color="000000"/>
            </w:tcBorders>
            <w:shd w:val="clear" w:color="000000" w:fill="FCFDFE"/>
            <w:hideMark/>
          </w:tcPr>
          <w:p w14:paraId="2F17E721" w14:textId="77777777" w:rsidR="00500AFA" w:rsidRPr="00500AFA" w:rsidRDefault="00500AFA" w:rsidP="00500AFA">
            <w:pPr>
              <w:widowControl/>
              <w:autoSpaceDE/>
              <w:autoSpaceDN/>
              <w:adjustRightInd/>
              <w:jc w:val="center"/>
              <w:rPr>
                <w:rFonts w:ascii="Century Gothic" w:hAnsi="Century Gothic" w:cs="Arial"/>
                <w:b/>
                <w:bCs/>
                <w:color w:val="000000"/>
                <w:sz w:val="16"/>
                <w:szCs w:val="16"/>
              </w:rPr>
            </w:pPr>
            <w:r w:rsidRPr="00500AFA">
              <w:rPr>
                <w:rFonts w:ascii="Century Gothic" w:hAnsi="Century Gothic" w:cs="Arial"/>
                <w:b/>
                <w:bCs/>
                <w:color w:val="000000"/>
                <w:sz w:val="16"/>
                <w:szCs w:val="16"/>
                <w:lang w:val="en-US"/>
              </w:rPr>
              <w:t>0,600 €</w:t>
            </w:r>
          </w:p>
        </w:tc>
        <w:tc>
          <w:tcPr>
            <w:tcW w:w="567" w:type="dxa"/>
            <w:vMerge w:val="restart"/>
            <w:tcBorders>
              <w:top w:val="nil"/>
              <w:left w:val="single" w:sz="8" w:space="0" w:color="000000"/>
              <w:bottom w:val="single" w:sz="8" w:space="0" w:color="000000"/>
              <w:right w:val="single" w:sz="8" w:space="0" w:color="000000"/>
            </w:tcBorders>
            <w:shd w:val="clear" w:color="000000" w:fill="FCFDFE"/>
            <w:hideMark/>
          </w:tcPr>
          <w:p w14:paraId="430AAE6F" w14:textId="77777777" w:rsidR="00500AFA" w:rsidRPr="00500AFA" w:rsidRDefault="00500AFA" w:rsidP="00500AFA">
            <w:pPr>
              <w:widowControl/>
              <w:autoSpaceDE/>
              <w:autoSpaceDN/>
              <w:adjustRightInd/>
              <w:jc w:val="center"/>
              <w:rPr>
                <w:rFonts w:ascii="Century Gothic" w:hAnsi="Century Gothic" w:cs="Microsoft Sans Serif"/>
                <w:color w:val="000000"/>
                <w:sz w:val="16"/>
                <w:szCs w:val="16"/>
              </w:rPr>
            </w:pPr>
            <w:r w:rsidRPr="00500AFA">
              <w:rPr>
                <w:rFonts w:ascii="Century Gothic" w:hAnsi="Century Gothic" w:cs="Microsoft Sans Serif"/>
                <w:color w:val="000000"/>
                <w:sz w:val="16"/>
                <w:szCs w:val="16"/>
                <w:lang w:val="en-US"/>
              </w:rPr>
              <w:t>kg</w:t>
            </w:r>
          </w:p>
        </w:tc>
        <w:tc>
          <w:tcPr>
            <w:tcW w:w="1259" w:type="dxa"/>
            <w:vMerge w:val="restart"/>
            <w:tcBorders>
              <w:top w:val="nil"/>
              <w:left w:val="single" w:sz="8" w:space="0" w:color="000000"/>
              <w:bottom w:val="single" w:sz="8" w:space="0" w:color="000000"/>
              <w:right w:val="single" w:sz="8" w:space="0" w:color="000000"/>
            </w:tcBorders>
            <w:shd w:val="clear" w:color="000000" w:fill="FCFDFE"/>
            <w:hideMark/>
          </w:tcPr>
          <w:p w14:paraId="0BD2C32D" w14:textId="77777777" w:rsidR="00500AFA" w:rsidRPr="00500AFA" w:rsidRDefault="00500AFA" w:rsidP="00500AFA">
            <w:pPr>
              <w:widowControl/>
              <w:autoSpaceDE/>
              <w:autoSpaceDN/>
              <w:adjustRightInd/>
              <w:jc w:val="right"/>
              <w:rPr>
                <w:rFonts w:ascii="Century Gothic" w:hAnsi="Century Gothic" w:cs="Microsoft Sans Serif"/>
                <w:color w:val="000000"/>
                <w:sz w:val="16"/>
                <w:szCs w:val="16"/>
              </w:rPr>
            </w:pPr>
            <w:r w:rsidRPr="00500AFA">
              <w:rPr>
                <w:rFonts w:ascii="Century Gothic" w:hAnsi="Century Gothic" w:cs="Microsoft Sans Serif"/>
                <w:color w:val="000000"/>
                <w:sz w:val="16"/>
                <w:szCs w:val="16"/>
              </w:rPr>
              <w:t>262.000,00</w:t>
            </w:r>
          </w:p>
        </w:tc>
        <w:tc>
          <w:tcPr>
            <w:tcW w:w="970" w:type="dxa"/>
            <w:vMerge w:val="restart"/>
            <w:tcBorders>
              <w:top w:val="nil"/>
              <w:left w:val="single" w:sz="8" w:space="0" w:color="000000"/>
              <w:bottom w:val="single" w:sz="8" w:space="0" w:color="000000"/>
              <w:right w:val="single" w:sz="8" w:space="0" w:color="000000"/>
            </w:tcBorders>
            <w:shd w:val="clear" w:color="000000" w:fill="FCFDFE"/>
            <w:hideMark/>
          </w:tcPr>
          <w:p w14:paraId="2F964993" w14:textId="77777777" w:rsidR="00500AFA" w:rsidRPr="00500AFA" w:rsidRDefault="00500AFA" w:rsidP="00500AFA">
            <w:pPr>
              <w:widowControl/>
              <w:autoSpaceDE/>
              <w:autoSpaceDN/>
              <w:adjustRightInd/>
              <w:jc w:val="center"/>
              <w:rPr>
                <w:rFonts w:ascii="Century Gothic" w:hAnsi="Century Gothic" w:cs="Arial"/>
                <w:b/>
                <w:bCs/>
                <w:color w:val="000000"/>
                <w:sz w:val="16"/>
                <w:szCs w:val="16"/>
              </w:rPr>
            </w:pPr>
            <w:r w:rsidRPr="00500AFA">
              <w:rPr>
                <w:rFonts w:ascii="Century Gothic" w:hAnsi="Century Gothic" w:cs="Arial"/>
                <w:b/>
                <w:bCs/>
                <w:color w:val="000000"/>
                <w:sz w:val="16"/>
                <w:szCs w:val="16"/>
                <w:lang w:val="en-US"/>
              </w:rPr>
              <w:t>0,775 €</w:t>
            </w:r>
          </w:p>
        </w:tc>
        <w:tc>
          <w:tcPr>
            <w:tcW w:w="1226" w:type="dxa"/>
            <w:vMerge w:val="restart"/>
            <w:tcBorders>
              <w:top w:val="nil"/>
              <w:left w:val="single" w:sz="8" w:space="0" w:color="000000"/>
              <w:bottom w:val="single" w:sz="8" w:space="0" w:color="000000"/>
              <w:right w:val="single" w:sz="8" w:space="0" w:color="000000"/>
            </w:tcBorders>
            <w:shd w:val="clear" w:color="000000" w:fill="FCFDFE"/>
            <w:hideMark/>
          </w:tcPr>
          <w:p w14:paraId="33915708" w14:textId="77777777" w:rsidR="00500AFA" w:rsidRPr="00861CB4" w:rsidRDefault="00500AFA" w:rsidP="00500AFA">
            <w:pPr>
              <w:widowControl/>
              <w:autoSpaceDE/>
              <w:autoSpaceDN/>
              <w:adjustRightInd/>
              <w:jc w:val="right"/>
              <w:rPr>
                <w:rFonts w:ascii="Century Gothic" w:hAnsi="Century Gothic" w:cs="Microsoft Sans Serif"/>
                <w:b/>
                <w:bCs/>
                <w:color w:val="000000"/>
                <w:sz w:val="16"/>
                <w:szCs w:val="16"/>
              </w:rPr>
            </w:pPr>
            <w:r w:rsidRPr="00861CB4">
              <w:rPr>
                <w:rFonts w:ascii="Century Gothic" w:hAnsi="Century Gothic" w:cs="Microsoft Sans Serif"/>
                <w:b/>
                <w:bCs/>
                <w:color w:val="000000"/>
                <w:sz w:val="16"/>
                <w:szCs w:val="16"/>
                <w:lang w:val="en-US"/>
              </w:rPr>
              <w:t>203.050,00 €</w:t>
            </w:r>
          </w:p>
        </w:tc>
      </w:tr>
      <w:tr w:rsidR="00500AFA" w:rsidRPr="00500AFA" w14:paraId="22B0EC71" w14:textId="77777777" w:rsidTr="00500AFA">
        <w:trPr>
          <w:trHeight w:val="252"/>
          <w:jc w:val="center"/>
        </w:trPr>
        <w:tc>
          <w:tcPr>
            <w:tcW w:w="1090" w:type="dxa"/>
            <w:vMerge/>
            <w:tcBorders>
              <w:top w:val="nil"/>
              <w:left w:val="single" w:sz="8" w:space="0" w:color="000000"/>
              <w:bottom w:val="single" w:sz="8" w:space="0" w:color="000000"/>
              <w:right w:val="single" w:sz="8" w:space="0" w:color="000000"/>
            </w:tcBorders>
            <w:hideMark/>
          </w:tcPr>
          <w:p w14:paraId="37E5A1C0" w14:textId="77777777" w:rsidR="00500AFA" w:rsidRPr="00500AFA" w:rsidRDefault="00500AFA" w:rsidP="00500AFA">
            <w:pPr>
              <w:widowControl/>
              <w:autoSpaceDE/>
              <w:autoSpaceDN/>
              <w:adjustRightInd/>
              <w:rPr>
                <w:rFonts w:ascii="Century Gothic" w:hAnsi="Century Gothic" w:cs="Calibri"/>
                <w:color w:val="000000"/>
                <w:sz w:val="16"/>
                <w:szCs w:val="16"/>
              </w:rPr>
            </w:pPr>
          </w:p>
        </w:tc>
        <w:tc>
          <w:tcPr>
            <w:tcW w:w="4410" w:type="dxa"/>
            <w:tcBorders>
              <w:top w:val="nil"/>
              <w:left w:val="nil"/>
              <w:bottom w:val="single" w:sz="8" w:space="0" w:color="000000"/>
              <w:right w:val="single" w:sz="8" w:space="0" w:color="000000"/>
            </w:tcBorders>
            <w:shd w:val="clear" w:color="000000" w:fill="FCFDFE"/>
            <w:hideMark/>
          </w:tcPr>
          <w:p w14:paraId="7F7B11A5" w14:textId="77777777" w:rsidR="00500AFA" w:rsidRPr="00500AFA" w:rsidRDefault="00500AFA" w:rsidP="00500AFA">
            <w:pPr>
              <w:widowControl/>
              <w:autoSpaceDE/>
              <w:autoSpaceDN/>
              <w:adjustRightInd/>
              <w:jc w:val="both"/>
              <w:rPr>
                <w:rFonts w:ascii="Century Gothic" w:hAnsi="Century Gothic" w:cs="Arial"/>
                <w:i/>
                <w:iCs/>
                <w:color w:val="000000"/>
                <w:sz w:val="16"/>
                <w:szCs w:val="16"/>
              </w:rPr>
            </w:pPr>
            <w:r w:rsidRPr="00500AFA">
              <w:rPr>
                <w:rFonts w:ascii="Century Gothic" w:hAnsi="Century Gothic" w:cs="Arial"/>
                <w:i/>
                <w:iCs/>
                <w:sz w:val="16"/>
                <w:szCs w:val="16"/>
              </w:rPr>
              <w:t>Trasporto, taglio, lavorazione in stabilimento e sfrido</w:t>
            </w:r>
          </w:p>
        </w:tc>
        <w:tc>
          <w:tcPr>
            <w:tcW w:w="1241" w:type="dxa"/>
            <w:tcBorders>
              <w:top w:val="nil"/>
              <w:left w:val="nil"/>
              <w:bottom w:val="single" w:sz="8" w:space="0" w:color="000000"/>
              <w:right w:val="single" w:sz="8" w:space="0" w:color="000000"/>
            </w:tcBorders>
            <w:shd w:val="clear" w:color="000000" w:fill="FCFDFE"/>
            <w:hideMark/>
          </w:tcPr>
          <w:p w14:paraId="2F60F169"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r w:rsidRPr="00500AFA">
              <w:rPr>
                <w:rFonts w:ascii="Century Gothic" w:hAnsi="Century Gothic" w:cs="Arial"/>
                <w:sz w:val="16"/>
                <w:szCs w:val="16"/>
              </w:rPr>
              <w:t>0,175 €</w:t>
            </w:r>
          </w:p>
        </w:tc>
        <w:tc>
          <w:tcPr>
            <w:tcW w:w="567" w:type="dxa"/>
            <w:vMerge/>
            <w:tcBorders>
              <w:top w:val="nil"/>
              <w:left w:val="single" w:sz="8" w:space="0" w:color="000000"/>
              <w:bottom w:val="single" w:sz="8" w:space="0" w:color="000000"/>
              <w:right w:val="single" w:sz="8" w:space="0" w:color="000000"/>
            </w:tcBorders>
            <w:hideMark/>
          </w:tcPr>
          <w:p w14:paraId="351A1666" w14:textId="77777777" w:rsidR="00500AFA" w:rsidRPr="00500AFA" w:rsidRDefault="00500AFA" w:rsidP="00500AFA">
            <w:pPr>
              <w:widowControl/>
              <w:autoSpaceDE/>
              <w:autoSpaceDN/>
              <w:adjustRightInd/>
              <w:rPr>
                <w:rFonts w:ascii="Century Gothic" w:hAnsi="Century Gothic" w:cs="Microsoft Sans Serif"/>
                <w:color w:val="000000"/>
                <w:sz w:val="16"/>
                <w:szCs w:val="16"/>
              </w:rPr>
            </w:pPr>
          </w:p>
        </w:tc>
        <w:tc>
          <w:tcPr>
            <w:tcW w:w="1259" w:type="dxa"/>
            <w:vMerge/>
            <w:tcBorders>
              <w:top w:val="nil"/>
              <w:left w:val="single" w:sz="8" w:space="0" w:color="000000"/>
              <w:bottom w:val="single" w:sz="8" w:space="0" w:color="000000"/>
              <w:right w:val="single" w:sz="8" w:space="0" w:color="000000"/>
            </w:tcBorders>
            <w:hideMark/>
          </w:tcPr>
          <w:p w14:paraId="44DA04F2" w14:textId="77777777" w:rsidR="00500AFA" w:rsidRPr="00500AFA" w:rsidRDefault="00500AFA" w:rsidP="00500AFA">
            <w:pPr>
              <w:widowControl/>
              <w:autoSpaceDE/>
              <w:autoSpaceDN/>
              <w:adjustRightInd/>
              <w:rPr>
                <w:rFonts w:ascii="Century Gothic" w:hAnsi="Century Gothic" w:cs="Microsoft Sans Serif"/>
                <w:color w:val="000000"/>
                <w:sz w:val="16"/>
                <w:szCs w:val="16"/>
              </w:rPr>
            </w:pPr>
          </w:p>
        </w:tc>
        <w:tc>
          <w:tcPr>
            <w:tcW w:w="970" w:type="dxa"/>
            <w:vMerge/>
            <w:tcBorders>
              <w:top w:val="nil"/>
              <w:left w:val="single" w:sz="8" w:space="0" w:color="000000"/>
              <w:bottom w:val="single" w:sz="8" w:space="0" w:color="000000"/>
              <w:right w:val="single" w:sz="8" w:space="0" w:color="000000"/>
            </w:tcBorders>
            <w:hideMark/>
          </w:tcPr>
          <w:p w14:paraId="7AFC9319" w14:textId="77777777" w:rsidR="00500AFA" w:rsidRPr="00500AFA" w:rsidRDefault="00500AFA" w:rsidP="00500AFA">
            <w:pPr>
              <w:widowControl/>
              <w:autoSpaceDE/>
              <w:autoSpaceDN/>
              <w:adjustRightInd/>
              <w:rPr>
                <w:rFonts w:ascii="Century Gothic" w:hAnsi="Century Gothic" w:cs="Arial"/>
                <w:b/>
                <w:bCs/>
                <w:color w:val="000000"/>
                <w:sz w:val="16"/>
                <w:szCs w:val="16"/>
              </w:rPr>
            </w:pPr>
          </w:p>
        </w:tc>
        <w:tc>
          <w:tcPr>
            <w:tcW w:w="1226" w:type="dxa"/>
            <w:vMerge/>
            <w:tcBorders>
              <w:top w:val="nil"/>
              <w:left w:val="single" w:sz="8" w:space="0" w:color="000000"/>
              <w:bottom w:val="single" w:sz="8" w:space="0" w:color="000000"/>
              <w:right w:val="single" w:sz="8" w:space="0" w:color="000000"/>
            </w:tcBorders>
            <w:hideMark/>
          </w:tcPr>
          <w:p w14:paraId="46A42875" w14:textId="77777777" w:rsidR="00500AFA" w:rsidRPr="00861CB4" w:rsidRDefault="00500AFA" w:rsidP="00500AFA">
            <w:pPr>
              <w:widowControl/>
              <w:autoSpaceDE/>
              <w:autoSpaceDN/>
              <w:adjustRightInd/>
              <w:rPr>
                <w:rFonts w:ascii="Century Gothic" w:hAnsi="Century Gothic" w:cs="Microsoft Sans Serif"/>
                <w:b/>
                <w:bCs/>
                <w:color w:val="000000"/>
                <w:sz w:val="16"/>
                <w:szCs w:val="16"/>
              </w:rPr>
            </w:pPr>
          </w:p>
        </w:tc>
      </w:tr>
      <w:tr w:rsidR="00500AFA" w:rsidRPr="00500AFA" w14:paraId="11A776BF" w14:textId="77777777" w:rsidTr="00500AFA">
        <w:trPr>
          <w:trHeight w:val="397"/>
          <w:jc w:val="center"/>
        </w:trPr>
        <w:tc>
          <w:tcPr>
            <w:tcW w:w="1090" w:type="dxa"/>
            <w:vMerge w:val="restart"/>
            <w:tcBorders>
              <w:top w:val="nil"/>
              <w:left w:val="single" w:sz="8" w:space="0" w:color="000000"/>
              <w:bottom w:val="single" w:sz="8" w:space="0" w:color="000000"/>
              <w:right w:val="single" w:sz="8" w:space="0" w:color="000000"/>
            </w:tcBorders>
            <w:shd w:val="clear" w:color="000000" w:fill="FCFDFE"/>
            <w:hideMark/>
          </w:tcPr>
          <w:p w14:paraId="786B8004" w14:textId="77777777" w:rsidR="00500AFA" w:rsidRPr="00500AFA" w:rsidRDefault="00500AFA" w:rsidP="00500AFA">
            <w:pPr>
              <w:widowControl/>
              <w:autoSpaceDE/>
              <w:autoSpaceDN/>
              <w:adjustRightInd/>
              <w:jc w:val="center"/>
              <w:rPr>
                <w:rFonts w:ascii="Century Gothic" w:hAnsi="Century Gothic" w:cs="Calibri"/>
                <w:color w:val="000000"/>
                <w:sz w:val="16"/>
                <w:szCs w:val="16"/>
              </w:rPr>
            </w:pPr>
            <w:r w:rsidRPr="00500AFA">
              <w:rPr>
                <w:rFonts w:ascii="Century Gothic" w:hAnsi="Century Gothic" w:cs="Calibri"/>
                <w:color w:val="000000"/>
                <w:sz w:val="16"/>
                <w:szCs w:val="16"/>
                <w:lang w:val="en-US"/>
              </w:rPr>
              <w:t>BA.CZ.A.3 09.B Ø.1200</w:t>
            </w:r>
          </w:p>
        </w:tc>
        <w:tc>
          <w:tcPr>
            <w:tcW w:w="4410" w:type="dxa"/>
            <w:tcBorders>
              <w:top w:val="nil"/>
              <w:left w:val="nil"/>
              <w:bottom w:val="single" w:sz="8" w:space="0" w:color="000000"/>
              <w:right w:val="single" w:sz="8" w:space="0" w:color="000000"/>
            </w:tcBorders>
            <w:shd w:val="clear" w:color="000000" w:fill="FCFDFE"/>
            <w:hideMark/>
          </w:tcPr>
          <w:p w14:paraId="4F1B18E8" w14:textId="77777777" w:rsidR="00500AFA" w:rsidRPr="00500AFA" w:rsidRDefault="00500AFA" w:rsidP="00500AFA">
            <w:pPr>
              <w:widowControl/>
              <w:autoSpaceDE/>
              <w:autoSpaceDN/>
              <w:adjustRightInd/>
              <w:jc w:val="both"/>
              <w:rPr>
                <w:rFonts w:ascii="Century Gothic" w:hAnsi="Century Gothic" w:cs="Arial"/>
                <w:b/>
                <w:bCs/>
                <w:color w:val="000000"/>
                <w:sz w:val="16"/>
                <w:szCs w:val="16"/>
              </w:rPr>
            </w:pPr>
            <w:r w:rsidRPr="00500AFA">
              <w:rPr>
                <w:rFonts w:ascii="Century Gothic" w:hAnsi="Century Gothic" w:cs="Arial"/>
                <w:b/>
                <w:bCs/>
                <w:sz w:val="16"/>
                <w:szCs w:val="16"/>
              </w:rPr>
              <w:t>ACCIAIO IN BARRE TONDE B450C BARRE AD ADERENZA MIGLIORATA</w:t>
            </w:r>
          </w:p>
        </w:tc>
        <w:tc>
          <w:tcPr>
            <w:tcW w:w="5263" w:type="dxa"/>
            <w:gridSpan w:val="5"/>
            <w:tcBorders>
              <w:top w:val="single" w:sz="8" w:space="0" w:color="000000"/>
              <w:left w:val="nil"/>
              <w:bottom w:val="single" w:sz="8" w:space="0" w:color="000000"/>
              <w:right w:val="single" w:sz="8" w:space="0" w:color="000000"/>
            </w:tcBorders>
            <w:shd w:val="clear" w:color="000000" w:fill="FCFDFE"/>
            <w:hideMark/>
          </w:tcPr>
          <w:p w14:paraId="5D975512" w14:textId="77777777" w:rsidR="00500AFA" w:rsidRPr="00861CB4" w:rsidRDefault="00500AFA" w:rsidP="00500AFA">
            <w:pPr>
              <w:widowControl/>
              <w:autoSpaceDE/>
              <w:autoSpaceDN/>
              <w:adjustRightInd/>
              <w:rPr>
                <w:rFonts w:ascii="Century Gothic" w:hAnsi="Century Gothic" w:cs="Arial"/>
                <w:b/>
                <w:bCs/>
                <w:i/>
                <w:iCs/>
                <w:color w:val="000000"/>
                <w:sz w:val="16"/>
                <w:szCs w:val="16"/>
              </w:rPr>
            </w:pPr>
            <w:r w:rsidRPr="00861CB4">
              <w:rPr>
                <w:rFonts w:ascii="Century Gothic" w:hAnsi="Century Gothic" w:cs="Arial"/>
                <w:b/>
                <w:bCs/>
                <w:i/>
                <w:iCs/>
                <w:sz w:val="16"/>
                <w:szCs w:val="16"/>
              </w:rPr>
              <w:t>Gabbie per armature di pali di fondazione Ø 1200 mm</w:t>
            </w:r>
          </w:p>
        </w:tc>
      </w:tr>
      <w:tr w:rsidR="00500AFA" w:rsidRPr="00500AFA" w14:paraId="77BB5AE5" w14:textId="77777777" w:rsidTr="00500AFA">
        <w:trPr>
          <w:trHeight w:val="468"/>
          <w:jc w:val="center"/>
        </w:trPr>
        <w:tc>
          <w:tcPr>
            <w:tcW w:w="1090" w:type="dxa"/>
            <w:vMerge/>
            <w:tcBorders>
              <w:top w:val="nil"/>
              <w:left w:val="single" w:sz="8" w:space="0" w:color="000000"/>
              <w:bottom w:val="single" w:sz="8" w:space="0" w:color="000000"/>
              <w:right w:val="single" w:sz="8" w:space="0" w:color="000000"/>
            </w:tcBorders>
            <w:hideMark/>
          </w:tcPr>
          <w:p w14:paraId="608343BE" w14:textId="77777777" w:rsidR="00500AFA" w:rsidRPr="00500AFA" w:rsidRDefault="00500AFA" w:rsidP="00500AFA">
            <w:pPr>
              <w:widowControl/>
              <w:autoSpaceDE/>
              <w:autoSpaceDN/>
              <w:adjustRightInd/>
              <w:rPr>
                <w:rFonts w:ascii="Century Gothic" w:hAnsi="Century Gothic" w:cs="Calibri"/>
                <w:color w:val="000000"/>
                <w:sz w:val="16"/>
                <w:szCs w:val="16"/>
              </w:rPr>
            </w:pPr>
          </w:p>
        </w:tc>
        <w:tc>
          <w:tcPr>
            <w:tcW w:w="4410" w:type="dxa"/>
            <w:tcBorders>
              <w:top w:val="nil"/>
              <w:left w:val="nil"/>
              <w:bottom w:val="single" w:sz="8" w:space="0" w:color="000000"/>
              <w:right w:val="single" w:sz="8" w:space="0" w:color="000000"/>
            </w:tcBorders>
            <w:shd w:val="clear" w:color="000000" w:fill="FCFDFE"/>
            <w:hideMark/>
          </w:tcPr>
          <w:p w14:paraId="26CABF5E" w14:textId="77777777" w:rsidR="00500AFA" w:rsidRPr="00500AFA" w:rsidRDefault="00500AFA" w:rsidP="00500AFA">
            <w:pPr>
              <w:widowControl/>
              <w:autoSpaceDE/>
              <w:autoSpaceDN/>
              <w:adjustRightInd/>
              <w:jc w:val="both"/>
              <w:rPr>
                <w:rFonts w:ascii="Century Gothic" w:hAnsi="Century Gothic" w:cs="Arial"/>
                <w:i/>
                <w:iCs/>
                <w:color w:val="000000"/>
                <w:sz w:val="16"/>
                <w:szCs w:val="16"/>
              </w:rPr>
            </w:pPr>
            <w:r w:rsidRPr="00500AFA">
              <w:rPr>
                <w:rFonts w:ascii="Century Gothic" w:hAnsi="Century Gothic" w:cs="Arial"/>
                <w:i/>
                <w:iCs/>
                <w:sz w:val="16"/>
                <w:szCs w:val="16"/>
              </w:rPr>
              <w:t>Fornitura e trasporto di acciaio in barre ad aderenza migliorata per strutture in conglomerato cementizio del tipo B 450 C, di cui alla sottovoce BA.ME.A.102.C.</w:t>
            </w:r>
          </w:p>
        </w:tc>
        <w:tc>
          <w:tcPr>
            <w:tcW w:w="1241" w:type="dxa"/>
            <w:tcBorders>
              <w:top w:val="nil"/>
              <w:left w:val="nil"/>
              <w:bottom w:val="single" w:sz="8" w:space="0" w:color="000000"/>
              <w:right w:val="single" w:sz="8" w:space="0" w:color="000000"/>
            </w:tcBorders>
            <w:shd w:val="clear" w:color="000000" w:fill="FCFDFE"/>
            <w:hideMark/>
          </w:tcPr>
          <w:p w14:paraId="4B1C4FD7"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proofErr w:type="spellStart"/>
            <w:r w:rsidRPr="00500AFA">
              <w:rPr>
                <w:rFonts w:ascii="Century Gothic" w:hAnsi="Century Gothic" w:cs="Arial"/>
                <w:color w:val="000000"/>
                <w:sz w:val="16"/>
                <w:szCs w:val="16"/>
                <w:lang w:val="en-US"/>
              </w:rPr>
              <w:t>Dettaglio</w:t>
            </w:r>
            <w:proofErr w:type="spellEnd"/>
            <w:r w:rsidRPr="00500AFA">
              <w:rPr>
                <w:rFonts w:ascii="Century Gothic" w:hAnsi="Century Gothic" w:cs="Arial"/>
                <w:color w:val="000000"/>
                <w:sz w:val="16"/>
                <w:szCs w:val="16"/>
                <w:lang w:val="en-US"/>
              </w:rPr>
              <w:t xml:space="preserve"> </w:t>
            </w:r>
            <w:proofErr w:type="spellStart"/>
            <w:r w:rsidRPr="00500AFA">
              <w:rPr>
                <w:rFonts w:ascii="Century Gothic" w:hAnsi="Century Gothic" w:cs="Arial"/>
                <w:color w:val="000000"/>
                <w:sz w:val="16"/>
                <w:szCs w:val="16"/>
                <w:lang w:val="en-US"/>
              </w:rPr>
              <w:t>Prezzi</w:t>
            </w:r>
            <w:proofErr w:type="spellEnd"/>
          </w:p>
        </w:tc>
        <w:tc>
          <w:tcPr>
            <w:tcW w:w="567" w:type="dxa"/>
            <w:tcBorders>
              <w:top w:val="nil"/>
              <w:left w:val="nil"/>
              <w:bottom w:val="single" w:sz="8" w:space="0" w:color="000000"/>
              <w:right w:val="single" w:sz="8" w:space="0" w:color="000000"/>
            </w:tcBorders>
            <w:shd w:val="clear" w:color="000000" w:fill="FCFDFE"/>
            <w:hideMark/>
          </w:tcPr>
          <w:p w14:paraId="182FCB04"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proofErr w:type="spellStart"/>
            <w:r w:rsidRPr="00500AFA">
              <w:rPr>
                <w:rFonts w:ascii="Century Gothic" w:hAnsi="Century Gothic" w:cs="Arial"/>
                <w:color w:val="000000"/>
                <w:sz w:val="16"/>
                <w:szCs w:val="16"/>
                <w:lang w:val="en-US"/>
              </w:rPr>
              <w:t>u.m.</w:t>
            </w:r>
            <w:proofErr w:type="spellEnd"/>
          </w:p>
        </w:tc>
        <w:tc>
          <w:tcPr>
            <w:tcW w:w="1259" w:type="dxa"/>
            <w:tcBorders>
              <w:top w:val="nil"/>
              <w:left w:val="nil"/>
              <w:bottom w:val="single" w:sz="8" w:space="0" w:color="000000"/>
              <w:right w:val="single" w:sz="8" w:space="0" w:color="000000"/>
            </w:tcBorders>
            <w:shd w:val="clear" w:color="000000" w:fill="FCFDFE"/>
            <w:hideMark/>
          </w:tcPr>
          <w:p w14:paraId="7C8C1F1B"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proofErr w:type="spellStart"/>
            <w:r w:rsidRPr="00500AFA">
              <w:rPr>
                <w:rFonts w:ascii="Century Gothic" w:hAnsi="Century Gothic" w:cs="Arial"/>
                <w:color w:val="000000"/>
                <w:sz w:val="16"/>
                <w:szCs w:val="16"/>
                <w:lang w:val="en-US"/>
              </w:rPr>
              <w:t>Quantità</w:t>
            </w:r>
            <w:proofErr w:type="spellEnd"/>
          </w:p>
        </w:tc>
        <w:tc>
          <w:tcPr>
            <w:tcW w:w="970" w:type="dxa"/>
            <w:tcBorders>
              <w:top w:val="nil"/>
              <w:left w:val="nil"/>
              <w:bottom w:val="single" w:sz="8" w:space="0" w:color="000000"/>
              <w:right w:val="single" w:sz="8" w:space="0" w:color="000000"/>
            </w:tcBorders>
            <w:shd w:val="clear" w:color="000000" w:fill="FCFDFE"/>
            <w:hideMark/>
          </w:tcPr>
          <w:p w14:paraId="26925A07"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r w:rsidRPr="00500AFA">
              <w:rPr>
                <w:rFonts w:ascii="Century Gothic" w:hAnsi="Century Gothic" w:cs="Arial"/>
                <w:color w:val="000000"/>
                <w:sz w:val="16"/>
                <w:szCs w:val="16"/>
                <w:lang w:val="en-US"/>
              </w:rPr>
              <w:t xml:space="preserve">Prezzo </w:t>
            </w:r>
            <w:proofErr w:type="spellStart"/>
            <w:r w:rsidRPr="00500AFA">
              <w:rPr>
                <w:rFonts w:ascii="Century Gothic" w:hAnsi="Century Gothic" w:cs="Arial"/>
                <w:color w:val="000000"/>
                <w:sz w:val="16"/>
                <w:szCs w:val="16"/>
                <w:lang w:val="en-US"/>
              </w:rPr>
              <w:t>Unitario</w:t>
            </w:r>
            <w:proofErr w:type="spellEnd"/>
          </w:p>
        </w:tc>
        <w:tc>
          <w:tcPr>
            <w:tcW w:w="1226" w:type="dxa"/>
            <w:tcBorders>
              <w:top w:val="nil"/>
              <w:left w:val="nil"/>
              <w:bottom w:val="single" w:sz="8" w:space="0" w:color="000000"/>
              <w:right w:val="single" w:sz="8" w:space="0" w:color="000000"/>
            </w:tcBorders>
            <w:shd w:val="clear" w:color="000000" w:fill="FCFDFE"/>
            <w:hideMark/>
          </w:tcPr>
          <w:p w14:paraId="579484E6" w14:textId="77777777" w:rsidR="00500AFA" w:rsidRPr="00861CB4" w:rsidRDefault="00500AFA" w:rsidP="00500AFA">
            <w:pPr>
              <w:widowControl/>
              <w:autoSpaceDE/>
              <w:autoSpaceDN/>
              <w:adjustRightInd/>
              <w:jc w:val="center"/>
              <w:rPr>
                <w:rFonts w:ascii="Century Gothic" w:hAnsi="Century Gothic" w:cs="Arial"/>
                <w:b/>
                <w:bCs/>
                <w:color w:val="000000"/>
                <w:sz w:val="16"/>
                <w:szCs w:val="16"/>
              </w:rPr>
            </w:pPr>
            <w:proofErr w:type="spellStart"/>
            <w:r w:rsidRPr="00861CB4">
              <w:rPr>
                <w:rFonts w:ascii="Century Gothic" w:hAnsi="Century Gothic" w:cs="Arial"/>
                <w:b/>
                <w:bCs/>
                <w:color w:val="000000"/>
                <w:sz w:val="16"/>
                <w:szCs w:val="16"/>
                <w:lang w:val="en-US"/>
              </w:rPr>
              <w:t>Importo</w:t>
            </w:r>
            <w:proofErr w:type="spellEnd"/>
          </w:p>
        </w:tc>
      </w:tr>
      <w:tr w:rsidR="00500AFA" w:rsidRPr="00500AFA" w14:paraId="4042D4DB" w14:textId="77777777" w:rsidTr="00500AFA">
        <w:trPr>
          <w:trHeight w:val="369"/>
          <w:jc w:val="center"/>
        </w:trPr>
        <w:tc>
          <w:tcPr>
            <w:tcW w:w="1090" w:type="dxa"/>
            <w:vMerge/>
            <w:tcBorders>
              <w:top w:val="nil"/>
              <w:left w:val="single" w:sz="8" w:space="0" w:color="000000"/>
              <w:bottom w:val="single" w:sz="8" w:space="0" w:color="000000"/>
              <w:right w:val="single" w:sz="8" w:space="0" w:color="000000"/>
            </w:tcBorders>
            <w:hideMark/>
          </w:tcPr>
          <w:p w14:paraId="699B003F" w14:textId="77777777" w:rsidR="00500AFA" w:rsidRPr="00500AFA" w:rsidRDefault="00500AFA" w:rsidP="00500AFA">
            <w:pPr>
              <w:widowControl/>
              <w:autoSpaceDE/>
              <w:autoSpaceDN/>
              <w:adjustRightInd/>
              <w:rPr>
                <w:rFonts w:ascii="Century Gothic" w:hAnsi="Century Gothic" w:cs="Calibri"/>
                <w:color w:val="000000"/>
                <w:sz w:val="16"/>
                <w:szCs w:val="16"/>
              </w:rPr>
            </w:pPr>
          </w:p>
        </w:tc>
        <w:tc>
          <w:tcPr>
            <w:tcW w:w="4410" w:type="dxa"/>
            <w:tcBorders>
              <w:top w:val="nil"/>
              <w:left w:val="nil"/>
              <w:bottom w:val="single" w:sz="8" w:space="0" w:color="000000"/>
              <w:right w:val="single" w:sz="8" w:space="0" w:color="000000"/>
            </w:tcBorders>
            <w:shd w:val="clear" w:color="000000" w:fill="FCFDFE"/>
            <w:hideMark/>
          </w:tcPr>
          <w:p w14:paraId="7A6550DE" w14:textId="77777777" w:rsidR="00500AFA" w:rsidRPr="00500AFA" w:rsidRDefault="00500AFA" w:rsidP="00500AFA">
            <w:pPr>
              <w:widowControl/>
              <w:autoSpaceDE/>
              <w:autoSpaceDN/>
              <w:adjustRightInd/>
              <w:jc w:val="both"/>
              <w:rPr>
                <w:rFonts w:ascii="Century Gothic" w:hAnsi="Century Gothic" w:cs="Arial"/>
                <w:i/>
                <w:iCs/>
                <w:color w:val="000000"/>
                <w:sz w:val="16"/>
                <w:szCs w:val="16"/>
              </w:rPr>
            </w:pPr>
            <w:r w:rsidRPr="00500AFA">
              <w:rPr>
                <w:rFonts w:ascii="Century Gothic" w:hAnsi="Century Gothic" w:cs="Arial"/>
                <w:i/>
                <w:iCs/>
                <w:sz w:val="16"/>
                <w:szCs w:val="16"/>
              </w:rPr>
              <w:t>Riferimento listino “FASTMARKETS MB” di Londra del 11/02/2026 VALORE MEDIO</w:t>
            </w:r>
          </w:p>
        </w:tc>
        <w:tc>
          <w:tcPr>
            <w:tcW w:w="1241" w:type="dxa"/>
            <w:tcBorders>
              <w:top w:val="nil"/>
              <w:left w:val="nil"/>
              <w:bottom w:val="single" w:sz="8" w:space="0" w:color="000000"/>
              <w:right w:val="single" w:sz="8" w:space="0" w:color="000000"/>
            </w:tcBorders>
            <w:shd w:val="clear" w:color="000000" w:fill="FCFDFE"/>
            <w:hideMark/>
          </w:tcPr>
          <w:p w14:paraId="1BDC48A4" w14:textId="77777777" w:rsidR="00500AFA" w:rsidRPr="00500AFA" w:rsidRDefault="00500AFA" w:rsidP="00500AFA">
            <w:pPr>
              <w:widowControl/>
              <w:autoSpaceDE/>
              <w:autoSpaceDN/>
              <w:adjustRightInd/>
              <w:jc w:val="center"/>
              <w:rPr>
                <w:rFonts w:ascii="Century Gothic" w:hAnsi="Century Gothic" w:cs="Arial"/>
                <w:b/>
                <w:bCs/>
                <w:color w:val="000000"/>
                <w:sz w:val="16"/>
                <w:szCs w:val="16"/>
              </w:rPr>
            </w:pPr>
            <w:r w:rsidRPr="00500AFA">
              <w:rPr>
                <w:rFonts w:ascii="Century Gothic" w:hAnsi="Century Gothic" w:cs="Arial"/>
                <w:b/>
                <w:bCs/>
                <w:color w:val="000000"/>
                <w:sz w:val="16"/>
                <w:szCs w:val="16"/>
                <w:lang w:val="en-US"/>
              </w:rPr>
              <w:t>0,600 €</w:t>
            </w:r>
          </w:p>
        </w:tc>
        <w:tc>
          <w:tcPr>
            <w:tcW w:w="567" w:type="dxa"/>
            <w:vMerge w:val="restart"/>
            <w:tcBorders>
              <w:top w:val="nil"/>
              <w:left w:val="single" w:sz="8" w:space="0" w:color="000000"/>
              <w:bottom w:val="single" w:sz="8" w:space="0" w:color="000000"/>
              <w:right w:val="single" w:sz="8" w:space="0" w:color="000000"/>
            </w:tcBorders>
            <w:shd w:val="clear" w:color="000000" w:fill="FCFDFE"/>
            <w:hideMark/>
          </w:tcPr>
          <w:p w14:paraId="6CDB75F2" w14:textId="77777777" w:rsidR="00500AFA" w:rsidRPr="00500AFA" w:rsidRDefault="00500AFA" w:rsidP="00500AFA">
            <w:pPr>
              <w:widowControl/>
              <w:autoSpaceDE/>
              <w:autoSpaceDN/>
              <w:adjustRightInd/>
              <w:jc w:val="center"/>
              <w:rPr>
                <w:rFonts w:ascii="Century Gothic" w:hAnsi="Century Gothic" w:cs="Microsoft Sans Serif"/>
                <w:color w:val="000000"/>
                <w:sz w:val="16"/>
                <w:szCs w:val="16"/>
              </w:rPr>
            </w:pPr>
            <w:r w:rsidRPr="00500AFA">
              <w:rPr>
                <w:rFonts w:ascii="Century Gothic" w:hAnsi="Century Gothic" w:cs="Microsoft Sans Serif"/>
                <w:color w:val="000000"/>
                <w:sz w:val="16"/>
                <w:szCs w:val="16"/>
                <w:lang w:val="en-US"/>
              </w:rPr>
              <w:t>kg</w:t>
            </w:r>
          </w:p>
        </w:tc>
        <w:tc>
          <w:tcPr>
            <w:tcW w:w="1259" w:type="dxa"/>
            <w:vMerge w:val="restart"/>
            <w:tcBorders>
              <w:top w:val="nil"/>
              <w:left w:val="single" w:sz="8" w:space="0" w:color="000000"/>
              <w:bottom w:val="single" w:sz="8" w:space="0" w:color="000000"/>
              <w:right w:val="single" w:sz="8" w:space="0" w:color="000000"/>
            </w:tcBorders>
            <w:shd w:val="clear" w:color="000000" w:fill="FCFDFE"/>
            <w:hideMark/>
          </w:tcPr>
          <w:p w14:paraId="3A48B1DC" w14:textId="77777777" w:rsidR="00500AFA" w:rsidRPr="00500AFA" w:rsidRDefault="00500AFA" w:rsidP="00500AFA">
            <w:pPr>
              <w:widowControl/>
              <w:autoSpaceDE/>
              <w:autoSpaceDN/>
              <w:adjustRightInd/>
              <w:jc w:val="right"/>
              <w:rPr>
                <w:rFonts w:ascii="Century Gothic" w:hAnsi="Century Gothic" w:cs="Microsoft Sans Serif"/>
                <w:color w:val="000000"/>
                <w:sz w:val="16"/>
                <w:szCs w:val="16"/>
              </w:rPr>
            </w:pPr>
            <w:r w:rsidRPr="00500AFA">
              <w:rPr>
                <w:rFonts w:ascii="Century Gothic" w:hAnsi="Century Gothic" w:cs="Microsoft Sans Serif"/>
                <w:color w:val="000000"/>
                <w:sz w:val="16"/>
                <w:szCs w:val="16"/>
              </w:rPr>
              <w:t>1.220.000,00</w:t>
            </w:r>
          </w:p>
        </w:tc>
        <w:tc>
          <w:tcPr>
            <w:tcW w:w="970" w:type="dxa"/>
            <w:vMerge w:val="restart"/>
            <w:tcBorders>
              <w:top w:val="nil"/>
              <w:left w:val="single" w:sz="8" w:space="0" w:color="000000"/>
              <w:bottom w:val="single" w:sz="8" w:space="0" w:color="000000"/>
              <w:right w:val="single" w:sz="8" w:space="0" w:color="000000"/>
            </w:tcBorders>
            <w:shd w:val="clear" w:color="000000" w:fill="FCFDFE"/>
            <w:hideMark/>
          </w:tcPr>
          <w:p w14:paraId="11DC22F6" w14:textId="6E47C5A4" w:rsidR="00500AFA" w:rsidRPr="00500AFA" w:rsidRDefault="00500AFA" w:rsidP="00500AFA">
            <w:pPr>
              <w:widowControl/>
              <w:autoSpaceDE/>
              <w:autoSpaceDN/>
              <w:adjustRightInd/>
              <w:jc w:val="center"/>
              <w:rPr>
                <w:rFonts w:ascii="Century Gothic" w:hAnsi="Century Gothic" w:cs="Arial"/>
                <w:b/>
                <w:bCs/>
                <w:color w:val="000000"/>
                <w:sz w:val="16"/>
                <w:szCs w:val="16"/>
              </w:rPr>
            </w:pPr>
            <w:r w:rsidRPr="00500AFA">
              <w:rPr>
                <w:rFonts w:ascii="Century Gothic" w:hAnsi="Century Gothic" w:cs="Arial"/>
                <w:b/>
                <w:bCs/>
                <w:color w:val="000000"/>
                <w:sz w:val="16"/>
                <w:szCs w:val="16"/>
                <w:lang w:val="en-US"/>
              </w:rPr>
              <w:t>0,77</w:t>
            </w:r>
            <w:r w:rsidR="008F3619">
              <w:rPr>
                <w:rFonts w:ascii="Century Gothic" w:hAnsi="Century Gothic" w:cs="Arial"/>
                <w:b/>
                <w:bCs/>
                <w:color w:val="000000"/>
                <w:sz w:val="16"/>
                <w:szCs w:val="16"/>
                <w:lang w:val="en-US"/>
              </w:rPr>
              <w:t>8</w:t>
            </w:r>
            <w:r w:rsidRPr="00500AFA">
              <w:rPr>
                <w:rFonts w:ascii="Century Gothic" w:hAnsi="Century Gothic" w:cs="Arial"/>
                <w:b/>
                <w:bCs/>
                <w:color w:val="000000"/>
                <w:sz w:val="16"/>
                <w:szCs w:val="16"/>
                <w:lang w:val="en-US"/>
              </w:rPr>
              <w:t xml:space="preserve"> €</w:t>
            </w:r>
          </w:p>
        </w:tc>
        <w:tc>
          <w:tcPr>
            <w:tcW w:w="1226" w:type="dxa"/>
            <w:vMerge w:val="restart"/>
            <w:tcBorders>
              <w:top w:val="nil"/>
              <w:left w:val="single" w:sz="8" w:space="0" w:color="000000"/>
              <w:bottom w:val="single" w:sz="8" w:space="0" w:color="000000"/>
              <w:right w:val="single" w:sz="8" w:space="0" w:color="000000"/>
            </w:tcBorders>
            <w:shd w:val="clear" w:color="000000" w:fill="FCFDFE"/>
            <w:hideMark/>
          </w:tcPr>
          <w:p w14:paraId="4535E945" w14:textId="31E2E03F" w:rsidR="00500AFA" w:rsidRPr="00861CB4" w:rsidRDefault="00500AFA" w:rsidP="00500AFA">
            <w:pPr>
              <w:widowControl/>
              <w:autoSpaceDE/>
              <w:autoSpaceDN/>
              <w:adjustRightInd/>
              <w:jc w:val="right"/>
              <w:rPr>
                <w:rFonts w:ascii="Century Gothic" w:hAnsi="Century Gothic" w:cs="Microsoft Sans Serif"/>
                <w:b/>
                <w:bCs/>
                <w:color w:val="000000"/>
                <w:sz w:val="16"/>
                <w:szCs w:val="16"/>
              </w:rPr>
            </w:pPr>
            <w:r w:rsidRPr="00861CB4">
              <w:rPr>
                <w:rFonts w:ascii="Century Gothic" w:hAnsi="Century Gothic" w:cs="Microsoft Sans Serif"/>
                <w:b/>
                <w:bCs/>
                <w:color w:val="000000"/>
                <w:sz w:val="16"/>
                <w:szCs w:val="16"/>
                <w:lang w:val="en-US"/>
              </w:rPr>
              <w:t>94</w:t>
            </w:r>
            <w:r w:rsidR="008F3619">
              <w:rPr>
                <w:rFonts w:ascii="Century Gothic" w:hAnsi="Century Gothic" w:cs="Microsoft Sans Serif"/>
                <w:b/>
                <w:bCs/>
                <w:color w:val="000000"/>
                <w:sz w:val="16"/>
                <w:szCs w:val="16"/>
                <w:lang w:val="en-US"/>
              </w:rPr>
              <w:t>9</w:t>
            </w:r>
            <w:r w:rsidRPr="00861CB4">
              <w:rPr>
                <w:rFonts w:ascii="Century Gothic" w:hAnsi="Century Gothic" w:cs="Microsoft Sans Serif"/>
                <w:b/>
                <w:bCs/>
                <w:color w:val="000000"/>
                <w:sz w:val="16"/>
                <w:szCs w:val="16"/>
                <w:lang w:val="en-US"/>
              </w:rPr>
              <w:t>.</w:t>
            </w:r>
            <w:r w:rsidR="008F3619">
              <w:rPr>
                <w:rFonts w:ascii="Century Gothic" w:hAnsi="Century Gothic" w:cs="Microsoft Sans Serif"/>
                <w:b/>
                <w:bCs/>
                <w:color w:val="000000"/>
                <w:sz w:val="16"/>
                <w:szCs w:val="16"/>
                <w:lang w:val="en-US"/>
              </w:rPr>
              <w:t>160</w:t>
            </w:r>
            <w:r w:rsidRPr="00861CB4">
              <w:rPr>
                <w:rFonts w:ascii="Century Gothic" w:hAnsi="Century Gothic" w:cs="Microsoft Sans Serif"/>
                <w:b/>
                <w:bCs/>
                <w:color w:val="000000"/>
                <w:sz w:val="16"/>
                <w:szCs w:val="16"/>
                <w:lang w:val="en-US"/>
              </w:rPr>
              <w:t>,00 €</w:t>
            </w:r>
          </w:p>
        </w:tc>
      </w:tr>
      <w:tr w:rsidR="00500AFA" w:rsidRPr="00500AFA" w14:paraId="5D227A29" w14:textId="77777777" w:rsidTr="00500AFA">
        <w:trPr>
          <w:trHeight w:val="91"/>
          <w:jc w:val="center"/>
        </w:trPr>
        <w:tc>
          <w:tcPr>
            <w:tcW w:w="1090" w:type="dxa"/>
            <w:vMerge/>
            <w:tcBorders>
              <w:top w:val="nil"/>
              <w:left w:val="single" w:sz="8" w:space="0" w:color="000000"/>
              <w:bottom w:val="single" w:sz="8" w:space="0" w:color="000000"/>
              <w:right w:val="single" w:sz="8" w:space="0" w:color="000000"/>
            </w:tcBorders>
            <w:hideMark/>
          </w:tcPr>
          <w:p w14:paraId="5EECB8C3" w14:textId="77777777" w:rsidR="00500AFA" w:rsidRPr="00500AFA" w:rsidRDefault="00500AFA" w:rsidP="00500AFA">
            <w:pPr>
              <w:widowControl/>
              <w:autoSpaceDE/>
              <w:autoSpaceDN/>
              <w:adjustRightInd/>
              <w:rPr>
                <w:rFonts w:ascii="Century Gothic" w:hAnsi="Century Gothic" w:cs="Calibri"/>
                <w:color w:val="000000"/>
                <w:sz w:val="16"/>
                <w:szCs w:val="16"/>
              </w:rPr>
            </w:pPr>
          </w:p>
        </w:tc>
        <w:tc>
          <w:tcPr>
            <w:tcW w:w="4410" w:type="dxa"/>
            <w:tcBorders>
              <w:top w:val="nil"/>
              <w:left w:val="nil"/>
              <w:bottom w:val="single" w:sz="8" w:space="0" w:color="000000"/>
              <w:right w:val="single" w:sz="8" w:space="0" w:color="000000"/>
            </w:tcBorders>
            <w:shd w:val="clear" w:color="000000" w:fill="FCFDFE"/>
            <w:hideMark/>
          </w:tcPr>
          <w:p w14:paraId="3A78FD90" w14:textId="77777777" w:rsidR="00500AFA" w:rsidRPr="00500AFA" w:rsidRDefault="00500AFA" w:rsidP="00500AFA">
            <w:pPr>
              <w:widowControl/>
              <w:autoSpaceDE/>
              <w:autoSpaceDN/>
              <w:adjustRightInd/>
              <w:jc w:val="both"/>
              <w:rPr>
                <w:rFonts w:ascii="Century Gothic" w:hAnsi="Century Gothic" w:cs="Arial"/>
                <w:i/>
                <w:iCs/>
                <w:color w:val="000000"/>
                <w:sz w:val="16"/>
                <w:szCs w:val="16"/>
              </w:rPr>
            </w:pPr>
            <w:r w:rsidRPr="00500AFA">
              <w:rPr>
                <w:rFonts w:ascii="Century Gothic" w:hAnsi="Century Gothic" w:cs="Arial"/>
                <w:i/>
                <w:iCs/>
                <w:sz w:val="16"/>
                <w:szCs w:val="16"/>
              </w:rPr>
              <w:t>Trasporto, taglio, lavorazione in stabilimento e sfrido</w:t>
            </w:r>
          </w:p>
        </w:tc>
        <w:tc>
          <w:tcPr>
            <w:tcW w:w="1241" w:type="dxa"/>
            <w:tcBorders>
              <w:top w:val="nil"/>
              <w:left w:val="nil"/>
              <w:bottom w:val="single" w:sz="8" w:space="0" w:color="000000"/>
              <w:right w:val="single" w:sz="8" w:space="0" w:color="000000"/>
            </w:tcBorders>
            <w:shd w:val="clear" w:color="000000" w:fill="FCFDFE"/>
            <w:hideMark/>
          </w:tcPr>
          <w:p w14:paraId="4EA4464B" w14:textId="383FDF81" w:rsidR="00500AFA" w:rsidRPr="00500AFA" w:rsidRDefault="00500AFA" w:rsidP="00500AFA">
            <w:pPr>
              <w:widowControl/>
              <w:autoSpaceDE/>
              <w:autoSpaceDN/>
              <w:adjustRightInd/>
              <w:jc w:val="center"/>
              <w:rPr>
                <w:rFonts w:ascii="Century Gothic" w:hAnsi="Century Gothic" w:cs="Arial"/>
                <w:color w:val="000000"/>
                <w:sz w:val="16"/>
                <w:szCs w:val="16"/>
              </w:rPr>
            </w:pPr>
            <w:r w:rsidRPr="00500AFA">
              <w:rPr>
                <w:rFonts w:ascii="Century Gothic" w:hAnsi="Century Gothic" w:cs="Arial"/>
                <w:sz w:val="16"/>
                <w:szCs w:val="16"/>
              </w:rPr>
              <w:t>0,17</w:t>
            </w:r>
            <w:r w:rsidR="008F3619">
              <w:rPr>
                <w:rFonts w:ascii="Century Gothic" w:hAnsi="Century Gothic" w:cs="Arial"/>
                <w:sz w:val="16"/>
                <w:szCs w:val="16"/>
              </w:rPr>
              <w:t>8</w:t>
            </w:r>
            <w:r w:rsidRPr="00500AFA">
              <w:rPr>
                <w:rFonts w:ascii="Century Gothic" w:hAnsi="Century Gothic" w:cs="Arial"/>
                <w:sz w:val="16"/>
                <w:szCs w:val="16"/>
              </w:rPr>
              <w:t xml:space="preserve"> €</w:t>
            </w:r>
          </w:p>
        </w:tc>
        <w:tc>
          <w:tcPr>
            <w:tcW w:w="567" w:type="dxa"/>
            <w:vMerge/>
            <w:tcBorders>
              <w:top w:val="nil"/>
              <w:left w:val="single" w:sz="8" w:space="0" w:color="000000"/>
              <w:bottom w:val="single" w:sz="8" w:space="0" w:color="000000"/>
              <w:right w:val="single" w:sz="8" w:space="0" w:color="000000"/>
            </w:tcBorders>
            <w:hideMark/>
          </w:tcPr>
          <w:p w14:paraId="0F2981F1" w14:textId="77777777" w:rsidR="00500AFA" w:rsidRPr="00500AFA" w:rsidRDefault="00500AFA" w:rsidP="00500AFA">
            <w:pPr>
              <w:widowControl/>
              <w:autoSpaceDE/>
              <w:autoSpaceDN/>
              <w:adjustRightInd/>
              <w:rPr>
                <w:rFonts w:ascii="Century Gothic" w:hAnsi="Century Gothic" w:cs="Microsoft Sans Serif"/>
                <w:color w:val="000000"/>
                <w:sz w:val="16"/>
                <w:szCs w:val="16"/>
              </w:rPr>
            </w:pPr>
          </w:p>
        </w:tc>
        <w:tc>
          <w:tcPr>
            <w:tcW w:w="1259" w:type="dxa"/>
            <w:vMerge/>
            <w:tcBorders>
              <w:top w:val="nil"/>
              <w:left w:val="single" w:sz="8" w:space="0" w:color="000000"/>
              <w:bottom w:val="single" w:sz="8" w:space="0" w:color="000000"/>
              <w:right w:val="single" w:sz="8" w:space="0" w:color="000000"/>
            </w:tcBorders>
            <w:hideMark/>
          </w:tcPr>
          <w:p w14:paraId="466AB418" w14:textId="77777777" w:rsidR="00500AFA" w:rsidRPr="00500AFA" w:rsidRDefault="00500AFA" w:rsidP="00500AFA">
            <w:pPr>
              <w:widowControl/>
              <w:autoSpaceDE/>
              <w:autoSpaceDN/>
              <w:adjustRightInd/>
              <w:rPr>
                <w:rFonts w:ascii="Century Gothic" w:hAnsi="Century Gothic" w:cs="Microsoft Sans Serif"/>
                <w:color w:val="000000"/>
                <w:sz w:val="16"/>
                <w:szCs w:val="16"/>
              </w:rPr>
            </w:pPr>
          </w:p>
        </w:tc>
        <w:tc>
          <w:tcPr>
            <w:tcW w:w="970" w:type="dxa"/>
            <w:vMerge/>
            <w:tcBorders>
              <w:top w:val="nil"/>
              <w:left w:val="single" w:sz="8" w:space="0" w:color="000000"/>
              <w:bottom w:val="single" w:sz="8" w:space="0" w:color="000000"/>
              <w:right w:val="single" w:sz="8" w:space="0" w:color="000000"/>
            </w:tcBorders>
            <w:hideMark/>
          </w:tcPr>
          <w:p w14:paraId="068BE9BE" w14:textId="77777777" w:rsidR="00500AFA" w:rsidRPr="00500AFA" w:rsidRDefault="00500AFA" w:rsidP="00500AFA">
            <w:pPr>
              <w:widowControl/>
              <w:autoSpaceDE/>
              <w:autoSpaceDN/>
              <w:adjustRightInd/>
              <w:rPr>
                <w:rFonts w:ascii="Century Gothic" w:hAnsi="Century Gothic" w:cs="Arial"/>
                <w:b/>
                <w:bCs/>
                <w:color w:val="000000"/>
                <w:sz w:val="16"/>
                <w:szCs w:val="16"/>
              </w:rPr>
            </w:pPr>
          </w:p>
        </w:tc>
        <w:tc>
          <w:tcPr>
            <w:tcW w:w="1226" w:type="dxa"/>
            <w:vMerge/>
            <w:tcBorders>
              <w:top w:val="nil"/>
              <w:left w:val="single" w:sz="8" w:space="0" w:color="000000"/>
              <w:bottom w:val="single" w:sz="8" w:space="0" w:color="000000"/>
              <w:right w:val="single" w:sz="8" w:space="0" w:color="000000"/>
            </w:tcBorders>
            <w:hideMark/>
          </w:tcPr>
          <w:p w14:paraId="4092DC84" w14:textId="77777777" w:rsidR="00500AFA" w:rsidRPr="00861CB4" w:rsidRDefault="00500AFA" w:rsidP="00500AFA">
            <w:pPr>
              <w:widowControl/>
              <w:autoSpaceDE/>
              <w:autoSpaceDN/>
              <w:adjustRightInd/>
              <w:rPr>
                <w:rFonts w:ascii="Century Gothic" w:hAnsi="Century Gothic" w:cs="Microsoft Sans Serif"/>
                <w:b/>
                <w:bCs/>
                <w:color w:val="000000"/>
                <w:sz w:val="16"/>
                <w:szCs w:val="16"/>
              </w:rPr>
            </w:pPr>
          </w:p>
        </w:tc>
      </w:tr>
      <w:tr w:rsidR="00500AFA" w:rsidRPr="00500AFA" w14:paraId="6EDA53C0" w14:textId="77777777" w:rsidTr="00500AFA">
        <w:trPr>
          <w:trHeight w:val="307"/>
          <w:jc w:val="center"/>
        </w:trPr>
        <w:tc>
          <w:tcPr>
            <w:tcW w:w="1090" w:type="dxa"/>
            <w:vMerge w:val="restart"/>
            <w:tcBorders>
              <w:top w:val="nil"/>
              <w:left w:val="single" w:sz="8" w:space="0" w:color="000000"/>
              <w:bottom w:val="nil"/>
              <w:right w:val="single" w:sz="8" w:space="0" w:color="000000"/>
            </w:tcBorders>
            <w:shd w:val="clear" w:color="000000" w:fill="FCFDFE"/>
            <w:hideMark/>
          </w:tcPr>
          <w:p w14:paraId="0EB5584E" w14:textId="77777777" w:rsidR="00500AFA" w:rsidRPr="00500AFA" w:rsidRDefault="00500AFA" w:rsidP="00500AFA">
            <w:pPr>
              <w:widowControl/>
              <w:autoSpaceDE/>
              <w:autoSpaceDN/>
              <w:adjustRightInd/>
              <w:jc w:val="center"/>
              <w:rPr>
                <w:rFonts w:ascii="Century Gothic" w:hAnsi="Century Gothic" w:cs="Calibri"/>
                <w:color w:val="000000"/>
                <w:sz w:val="16"/>
                <w:szCs w:val="16"/>
              </w:rPr>
            </w:pPr>
            <w:r w:rsidRPr="00500AFA">
              <w:rPr>
                <w:rFonts w:ascii="Century Gothic" w:hAnsi="Century Gothic" w:cs="Calibri"/>
                <w:color w:val="000000"/>
                <w:sz w:val="16"/>
                <w:szCs w:val="16"/>
                <w:lang w:val="en-US"/>
              </w:rPr>
              <w:t>BA.CZ.A.3 09.B Ø.1500</w:t>
            </w:r>
          </w:p>
        </w:tc>
        <w:tc>
          <w:tcPr>
            <w:tcW w:w="4410" w:type="dxa"/>
            <w:tcBorders>
              <w:top w:val="nil"/>
              <w:left w:val="nil"/>
              <w:bottom w:val="single" w:sz="8" w:space="0" w:color="000000"/>
              <w:right w:val="single" w:sz="8" w:space="0" w:color="000000"/>
            </w:tcBorders>
            <w:shd w:val="clear" w:color="000000" w:fill="FCFDFE"/>
            <w:hideMark/>
          </w:tcPr>
          <w:p w14:paraId="5E0960E8" w14:textId="77777777" w:rsidR="00500AFA" w:rsidRPr="00500AFA" w:rsidRDefault="00500AFA" w:rsidP="00500AFA">
            <w:pPr>
              <w:widowControl/>
              <w:autoSpaceDE/>
              <w:autoSpaceDN/>
              <w:adjustRightInd/>
              <w:jc w:val="both"/>
              <w:rPr>
                <w:rFonts w:ascii="Century Gothic" w:hAnsi="Century Gothic" w:cs="Arial"/>
                <w:b/>
                <w:bCs/>
                <w:color w:val="000000"/>
                <w:sz w:val="16"/>
                <w:szCs w:val="16"/>
              </w:rPr>
            </w:pPr>
            <w:r w:rsidRPr="00500AFA">
              <w:rPr>
                <w:rFonts w:ascii="Century Gothic" w:hAnsi="Century Gothic" w:cs="Arial"/>
                <w:b/>
                <w:bCs/>
                <w:sz w:val="16"/>
                <w:szCs w:val="16"/>
              </w:rPr>
              <w:t>ACCIAIO IN BARRE TONDE B450C BARRE AD ADERENZA MIGLIORATA</w:t>
            </w:r>
          </w:p>
        </w:tc>
        <w:tc>
          <w:tcPr>
            <w:tcW w:w="5263" w:type="dxa"/>
            <w:gridSpan w:val="5"/>
            <w:tcBorders>
              <w:top w:val="single" w:sz="8" w:space="0" w:color="000000"/>
              <w:left w:val="nil"/>
              <w:bottom w:val="single" w:sz="8" w:space="0" w:color="000000"/>
              <w:right w:val="single" w:sz="8" w:space="0" w:color="000000"/>
            </w:tcBorders>
            <w:shd w:val="clear" w:color="000000" w:fill="FCFDFE"/>
            <w:hideMark/>
          </w:tcPr>
          <w:p w14:paraId="28D78371" w14:textId="77777777" w:rsidR="00500AFA" w:rsidRPr="00861CB4" w:rsidRDefault="00500AFA" w:rsidP="00500AFA">
            <w:pPr>
              <w:widowControl/>
              <w:autoSpaceDE/>
              <w:autoSpaceDN/>
              <w:adjustRightInd/>
              <w:rPr>
                <w:rFonts w:ascii="Century Gothic" w:hAnsi="Century Gothic" w:cs="Arial"/>
                <w:b/>
                <w:bCs/>
                <w:i/>
                <w:iCs/>
                <w:color w:val="000000"/>
                <w:sz w:val="16"/>
                <w:szCs w:val="16"/>
              </w:rPr>
            </w:pPr>
            <w:r w:rsidRPr="00861CB4">
              <w:rPr>
                <w:rFonts w:ascii="Century Gothic" w:hAnsi="Century Gothic" w:cs="Arial"/>
                <w:b/>
                <w:bCs/>
                <w:i/>
                <w:iCs/>
                <w:sz w:val="16"/>
                <w:szCs w:val="16"/>
              </w:rPr>
              <w:t>Gabbie per armature di pali di fondazione Ø 1500 mm</w:t>
            </w:r>
          </w:p>
        </w:tc>
      </w:tr>
      <w:tr w:rsidR="00500AFA" w:rsidRPr="00500AFA" w14:paraId="6DC40790" w14:textId="77777777" w:rsidTr="00500AFA">
        <w:trPr>
          <w:trHeight w:val="468"/>
          <w:jc w:val="center"/>
        </w:trPr>
        <w:tc>
          <w:tcPr>
            <w:tcW w:w="1090" w:type="dxa"/>
            <w:vMerge/>
            <w:tcBorders>
              <w:top w:val="nil"/>
              <w:left w:val="single" w:sz="8" w:space="0" w:color="000000"/>
              <w:bottom w:val="nil"/>
              <w:right w:val="single" w:sz="8" w:space="0" w:color="000000"/>
            </w:tcBorders>
            <w:hideMark/>
          </w:tcPr>
          <w:p w14:paraId="48CBD473" w14:textId="77777777" w:rsidR="00500AFA" w:rsidRPr="00500AFA" w:rsidRDefault="00500AFA" w:rsidP="00500AFA">
            <w:pPr>
              <w:widowControl/>
              <w:autoSpaceDE/>
              <w:autoSpaceDN/>
              <w:adjustRightInd/>
              <w:rPr>
                <w:rFonts w:ascii="Century Gothic" w:hAnsi="Century Gothic" w:cs="Calibri"/>
                <w:color w:val="000000"/>
                <w:sz w:val="16"/>
                <w:szCs w:val="16"/>
              </w:rPr>
            </w:pPr>
          </w:p>
        </w:tc>
        <w:tc>
          <w:tcPr>
            <w:tcW w:w="4410" w:type="dxa"/>
            <w:tcBorders>
              <w:top w:val="nil"/>
              <w:left w:val="nil"/>
              <w:bottom w:val="single" w:sz="8" w:space="0" w:color="000000"/>
              <w:right w:val="single" w:sz="8" w:space="0" w:color="000000"/>
            </w:tcBorders>
            <w:shd w:val="clear" w:color="000000" w:fill="FCFDFE"/>
            <w:hideMark/>
          </w:tcPr>
          <w:p w14:paraId="4EA2289A" w14:textId="77777777" w:rsidR="00500AFA" w:rsidRPr="00500AFA" w:rsidRDefault="00500AFA" w:rsidP="00500AFA">
            <w:pPr>
              <w:widowControl/>
              <w:autoSpaceDE/>
              <w:autoSpaceDN/>
              <w:adjustRightInd/>
              <w:jc w:val="both"/>
              <w:rPr>
                <w:rFonts w:ascii="Century Gothic" w:hAnsi="Century Gothic" w:cs="Arial"/>
                <w:i/>
                <w:iCs/>
                <w:color w:val="000000"/>
                <w:sz w:val="16"/>
                <w:szCs w:val="16"/>
              </w:rPr>
            </w:pPr>
            <w:r w:rsidRPr="00500AFA">
              <w:rPr>
                <w:rFonts w:ascii="Century Gothic" w:hAnsi="Century Gothic" w:cs="Arial"/>
                <w:i/>
                <w:iCs/>
                <w:sz w:val="16"/>
                <w:szCs w:val="16"/>
              </w:rPr>
              <w:t>Fornitura e trasporto di acciaio in barre ad aderenza migliorata per strutture in conglomerato cementizio del tipo B 450 C, di cui alla sottovoce BA.ME.A.102.C.</w:t>
            </w:r>
          </w:p>
        </w:tc>
        <w:tc>
          <w:tcPr>
            <w:tcW w:w="1241" w:type="dxa"/>
            <w:tcBorders>
              <w:top w:val="nil"/>
              <w:left w:val="nil"/>
              <w:bottom w:val="single" w:sz="8" w:space="0" w:color="000000"/>
              <w:right w:val="single" w:sz="8" w:space="0" w:color="000000"/>
            </w:tcBorders>
            <w:shd w:val="clear" w:color="000000" w:fill="FCFDFE"/>
            <w:hideMark/>
          </w:tcPr>
          <w:p w14:paraId="3DFC7A35"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proofErr w:type="spellStart"/>
            <w:r w:rsidRPr="00500AFA">
              <w:rPr>
                <w:rFonts w:ascii="Century Gothic" w:hAnsi="Century Gothic" w:cs="Arial"/>
                <w:color w:val="000000"/>
                <w:sz w:val="16"/>
                <w:szCs w:val="16"/>
                <w:lang w:val="en-US"/>
              </w:rPr>
              <w:t>Dettaglio</w:t>
            </w:r>
            <w:proofErr w:type="spellEnd"/>
            <w:r w:rsidRPr="00500AFA">
              <w:rPr>
                <w:rFonts w:ascii="Century Gothic" w:hAnsi="Century Gothic" w:cs="Arial"/>
                <w:color w:val="000000"/>
                <w:sz w:val="16"/>
                <w:szCs w:val="16"/>
                <w:lang w:val="en-US"/>
              </w:rPr>
              <w:t xml:space="preserve"> </w:t>
            </w:r>
            <w:proofErr w:type="spellStart"/>
            <w:r w:rsidRPr="00500AFA">
              <w:rPr>
                <w:rFonts w:ascii="Century Gothic" w:hAnsi="Century Gothic" w:cs="Arial"/>
                <w:color w:val="000000"/>
                <w:sz w:val="16"/>
                <w:szCs w:val="16"/>
                <w:lang w:val="en-US"/>
              </w:rPr>
              <w:t>Prezzi</w:t>
            </w:r>
            <w:proofErr w:type="spellEnd"/>
          </w:p>
        </w:tc>
        <w:tc>
          <w:tcPr>
            <w:tcW w:w="567" w:type="dxa"/>
            <w:tcBorders>
              <w:top w:val="nil"/>
              <w:left w:val="nil"/>
              <w:bottom w:val="single" w:sz="8" w:space="0" w:color="000000"/>
              <w:right w:val="single" w:sz="8" w:space="0" w:color="000000"/>
            </w:tcBorders>
            <w:shd w:val="clear" w:color="000000" w:fill="FCFDFE"/>
            <w:hideMark/>
          </w:tcPr>
          <w:p w14:paraId="19E90A10"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proofErr w:type="spellStart"/>
            <w:r w:rsidRPr="00500AFA">
              <w:rPr>
                <w:rFonts w:ascii="Century Gothic" w:hAnsi="Century Gothic" w:cs="Arial"/>
                <w:color w:val="000000"/>
                <w:sz w:val="16"/>
                <w:szCs w:val="16"/>
                <w:lang w:val="en-US"/>
              </w:rPr>
              <w:t>u.m.</w:t>
            </w:r>
            <w:proofErr w:type="spellEnd"/>
          </w:p>
        </w:tc>
        <w:tc>
          <w:tcPr>
            <w:tcW w:w="1259" w:type="dxa"/>
            <w:tcBorders>
              <w:top w:val="nil"/>
              <w:left w:val="nil"/>
              <w:bottom w:val="single" w:sz="8" w:space="0" w:color="000000"/>
              <w:right w:val="single" w:sz="8" w:space="0" w:color="000000"/>
            </w:tcBorders>
            <w:shd w:val="clear" w:color="000000" w:fill="FCFDFE"/>
            <w:hideMark/>
          </w:tcPr>
          <w:p w14:paraId="1C33D43E"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proofErr w:type="spellStart"/>
            <w:r w:rsidRPr="00500AFA">
              <w:rPr>
                <w:rFonts w:ascii="Century Gothic" w:hAnsi="Century Gothic" w:cs="Arial"/>
                <w:color w:val="000000"/>
                <w:sz w:val="16"/>
                <w:szCs w:val="16"/>
                <w:lang w:val="en-US"/>
              </w:rPr>
              <w:t>Quantità</w:t>
            </w:r>
            <w:proofErr w:type="spellEnd"/>
          </w:p>
        </w:tc>
        <w:tc>
          <w:tcPr>
            <w:tcW w:w="970" w:type="dxa"/>
            <w:tcBorders>
              <w:top w:val="nil"/>
              <w:left w:val="nil"/>
              <w:bottom w:val="single" w:sz="8" w:space="0" w:color="000000"/>
              <w:right w:val="single" w:sz="8" w:space="0" w:color="000000"/>
            </w:tcBorders>
            <w:shd w:val="clear" w:color="000000" w:fill="FCFDFE"/>
            <w:hideMark/>
          </w:tcPr>
          <w:p w14:paraId="0B620C7E"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r w:rsidRPr="00500AFA">
              <w:rPr>
                <w:rFonts w:ascii="Century Gothic" w:hAnsi="Century Gothic" w:cs="Arial"/>
                <w:color w:val="000000"/>
                <w:sz w:val="16"/>
                <w:szCs w:val="16"/>
                <w:lang w:val="en-US"/>
              </w:rPr>
              <w:t xml:space="preserve">Prezzo </w:t>
            </w:r>
            <w:proofErr w:type="spellStart"/>
            <w:r w:rsidRPr="00500AFA">
              <w:rPr>
                <w:rFonts w:ascii="Century Gothic" w:hAnsi="Century Gothic" w:cs="Arial"/>
                <w:color w:val="000000"/>
                <w:sz w:val="16"/>
                <w:szCs w:val="16"/>
                <w:lang w:val="en-US"/>
              </w:rPr>
              <w:t>Unitario</w:t>
            </w:r>
            <w:proofErr w:type="spellEnd"/>
          </w:p>
        </w:tc>
        <w:tc>
          <w:tcPr>
            <w:tcW w:w="1226" w:type="dxa"/>
            <w:tcBorders>
              <w:top w:val="nil"/>
              <w:left w:val="nil"/>
              <w:bottom w:val="single" w:sz="8" w:space="0" w:color="000000"/>
              <w:right w:val="single" w:sz="8" w:space="0" w:color="000000"/>
            </w:tcBorders>
            <w:shd w:val="clear" w:color="000000" w:fill="FCFDFE"/>
            <w:hideMark/>
          </w:tcPr>
          <w:p w14:paraId="4B85F991" w14:textId="77777777" w:rsidR="00500AFA" w:rsidRPr="00861CB4" w:rsidRDefault="00500AFA" w:rsidP="00500AFA">
            <w:pPr>
              <w:widowControl/>
              <w:autoSpaceDE/>
              <w:autoSpaceDN/>
              <w:adjustRightInd/>
              <w:jc w:val="center"/>
              <w:rPr>
                <w:rFonts w:ascii="Century Gothic" w:hAnsi="Century Gothic" w:cs="Arial"/>
                <w:b/>
                <w:bCs/>
                <w:color w:val="000000"/>
                <w:sz w:val="16"/>
                <w:szCs w:val="16"/>
              </w:rPr>
            </w:pPr>
            <w:proofErr w:type="spellStart"/>
            <w:r w:rsidRPr="00861CB4">
              <w:rPr>
                <w:rFonts w:ascii="Century Gothic" w:hAnsi="Century Gothic" w:cs="Arial"/>
                <w:b/>
                <w:bCs/>
                <w:color w:val="000000"/>
                <w:sz w:val="16"/>
                <w:szCs w:val="16"/>
                <w:lang w:val="en-US"/>
              </w:rPr>
              <w:t>Importo</w:t>
            </w:r>
            <w:proofErr w:type="spellEnd"/>
          </w:p>
        </w:tc>
      </w:tr>
      <w:tr w:rsidR="00500AFA" w:rsidRPr="00500AFA" w14:paraId="2FD0C9B3" w14:textId="77777777" w:rsidTr="00500AFA">
        <w:trPr>
          <w:trHeight w:val="279"/>
          <w:jc w:val="center"/>
        </w:trPr>
        <w:tc>
          <w:tcPr>
            <w:tcW w:w="1090" w:type="dxa"/>
            <w:vMerge/>
            <w:tcBorders>
              <w:top w:val="nil"/>
              <w:left w:val="single" w:sz="8" w:space="0" w:color="000000"/>
              <w:bottom w:val="nil"/>
              <w:right w:val="single" w:sz="8" w:space="0" w:color="000000"/>
            </w:tcBorders>
            <w:hideMark/>
          </w:tcPr>
          <w:p w14:paraId="146321FE" w14:textId="77777777" w:rsidR="00500AFA" w:rsidRPr="00500AFA" w:rsidRDefault="00500AFA" w:rsidP="00500AFA">
            <w:pPr>
              <w:widowControl/>
              <w:autoSpaceDE/>
              <w:autoSpaceDN/>
              <w:adjustRightInd/>
              <w:rPr>
                <w:rFonts w:ascii="Century Gothic" w:hAnsi="Century Gothic" w:cs="Calibri"/>
                <w:color w:val="000000"/>
                <w:sz w:val="16"/>
                <w:szCs w:val="16"/>
              </w:rPr>
            </w:pPr>
          </w:p>
        </w:tc>
        <w:tc>
          <w:tcPr>
            <w:tcW w:w="4410" w:type="dxa"/>
            <w:tcBorders>
              <w:top w:val="nil"/>
              <w:left w:val="nil"/>
              <w:bottom w:val="single" w:sz="8" w:space="0" w:color="000000"/>
              <w:right w:val="single" w:sz="8" w:space="0" w:color="000000"/>
            </w:tcBorders>
            <w:shd w:val="clear" w:color="000000" w:fill="FCFDFE"/>
            <w:hideMark/>
          </w:tcPr>
          <w:p w14:paraId="3A1BB85C" w14:textId="77777777" w:rsidR="00500AFA" w:rsidRPr="00500AFA" w:rsidRDefault="00500AFA" w:rsidP="00500AFA">
            <w:pPr>
              <w:widowControl/>
              <w:autoSpaceDE/>
              <w:autoSpaceDN/>
              <w:adjustRightInd/>
              <w:jc w:val="both"/>
              <w:rPr>
                <w:rFonts w:ascii="Century Gothic" w:hAnsi="Century Gothic" w:cs="Arial"/>
                <w:i/>
                <w:iCs/>
                <w:color w:val="000000"/>
                <w:sz w:val="16"/>
                <w:szCs w:val="16"/>
              </w:rPr>
            </w:pPr>
            <w:r w:rsidRPr="00500AFA">
              <w:rPr>
                <w:rFonts w:ascii="Century Gothic" w:hAnsi="Century Gothic" w:cs="Arial"/>
                <w:i/>
                <w:iCs/>
                <w:sz w:val="16"/>
                <w:szCs w:val="16"/>
              </w:rPr>
              <w:t>Riferimento listino “FASTMARKETS MB” di Londra del 11/02/2026 VALORE MEDIO</w:t>
            </w:r>
          </w:p>
        </w:tc>
        <w:tc>
          <w:tcPr>
            <w:tcW w:w="1241" w:type="dxa"/>
            <w:tcBorders>
              <w:top w:val="nil"/>
              <w:left w:val="nil"/>
              <w:bottom w:val="single" w:sz="8" w:space="0" w:color="000000"/>
              <w:right w:val="single" w:sz="8" w:space="0" w:color="000000"/>
            </w:tcBorders>
            <w:shd w:val="clear" w:color="000000" w:fill="FCFDFE"/>
            <w:hideMark/>
          </w:tcPr>
          <w:p w14:paraId="547C65E8" w14:textId="77777777" w:rsidR="00500AFA" w:rsidRPr="00500AFA" w:rsidRDefault="00500AFA" w:rsidP="00500AFA">
            <w:pPr>
              <w:widowControl/>
              <w:autoSpaceDE/>
              <w:autoSpaceDN/>
              <w:adjustRightInd/>
              <w:jc w:val="center"/>
              <w:rPr>
                <w:rFonts w:ascii="Century Gothic" w:hAnsi="Century Gothic" w:cs="Arial"/>
                <w:b/>
                <w:bCs/>
                <w:color w:val="000000"/>
                <w:sz w:val="16"/>
                <w:szCs w:val="16"/>
              </w:rPr>
            </w:pPr>
            <w:r w:rsidRPr="00500AFA">
              <w:rPr>
                <w:rFonts w:ascii="Century Gothic" w:hAnsi="Century Gothic" w:cs="Arial"/>
                <w:b/>
                <w:bCs/>
                <w:color w:val="000000"/>
                <w:sz w:val="16"/>
                <w:szCs w:val="16"/>
                <w:lang w:val="en-US"/>
              </w:rPr>
              <w:t>0,600 €</w:t>
            </w:r>
          </w:p>
        </w:tc>
        <w:tc>
          <w:tcPr>
            <w:tcW w:w="567" w:type="dxa"/>
            <w:vMerge w:val="restart"/>
            <w:tcBorders>
              <w:top w:val="nil"/>
              <w:left w:val="single" w:sz="8" w:space="0" w:color="000000"/>
              <w:bottom w:val="single" w:sz="8" w:space="0" w:color="000000"/>
              <w:right w:val="single" w:sz="8" w:space="0" w:color="000000"/>
            </w:tcBorders>
            <w:shd w:val="clear" w:color="000000" w:fill="FCFDFE"/>
            <w:hideMark/>
          </w:tcPr>
          <w:p w14:paraId="435E4FDF" w14:textId="77777777" w:rsidR="00500AFA" w:rsidRPr="00500AFA" w:rsidRDefault="00500AFA" w:rsidP="00500AFA">
            <w:pPr>
              <w:widowControl/>
              <w:autoSpaceDE/>
              <w:autoSpaceDN/>
              <w:adjustRightInd/>
              <w:jc w:val="center"/>
              <w:rPr>
                <w:rFonts w:ascii="Century Gothic" w:hAnsi="Century Gothic" w:cs="Microsoft Sans Serif"/>
                <w:color w:val="000000"/>
                <w:sz w:val="16"/>
                <w:szCs w:val="16"/>
              </w:rPr>
            </w:pPr>
            <w:r w:rsidRPr="00500AFA">
              <w:rPr>
                <w:rFonts w:ascii="Century Gothic" w:hAnsi="Century Gothic" w:cs="Microsoft Sans Serif"/>
                <w:color w:val="000000"/>
                <w:sz w:val="16"/>
                <w:szCs w:val="16"/>
                <w:lang w:val="en-US"/>
              </w:rPr>
              <w:t>kg</w:t>
            </w:r>
          </w:p>
        </w:tc>
        <w:tc>
          <w:tcPr>
            <w:tcW w:w="1259" w:type="dxa"/>
            <w:vMerge w:val="restart"/>
            <w:tcBorders>
              <w:top w:val="nil"/>
              <w:left w:val="single" w:sz="8" w:space="0" w:color="000000"/>
              <w:bottom w:val="single" w:sz="8" w:space="0" w:color="000000"/>
              <w:right w:val="single" w:sz="8" w:space="0" w:color="000000"/>
            </w:tcBorders>
            <w:shd w:val="clear" w:color="000000" w:fill="FCFDFE"/>
            <w:hideMark/>
          </w:tcPr>
          <w:p w14:paraId="142AE8A5" w14:textId="77777777" w:rsidR="00500AFA" w:rsidRPr="00500AFA" w:rsidRDefault="00500AFA" w:rsidP="00500AFA">
            <w:pPr>
              <w:widowControl/>
              <w:autoSpaceDE/>
              <w:autoSpaceDN/>
              <w:adjustRightInd/>
              <w:jc w:val="right"/>
              <w:rPr>
                <w:rFonts w:ascii="Century Gothic" w:hAnsi="Century Gothic" w:cs="Microsoft Sans Serif"/>
                <w:color w:val="000000"/>
                <w:sz w:val="16"/>
                <w:szCs w:val="16"/>
              </w:rPr>
            </w:pPr>
            <w:r w:rsidRPr="00500AFA">
              <w:rPr>
                <w:rFonts w:ascii="Century Gothic" w:hAnsi="Century Gothic" w:cs="Microsoft Sans Serif"/>
                <w:color w:val="000000"/>
                <w:sz w:val="16"/>
                <w:szCs w:val="16"/>
              </w:rPr>
              <w:t>114.750,00</w:t>
            </w:r>
          </w:p>
        </w:tc>
        <w:tc>
          <w:tcPr>
            <w:tcW w:w="970" w:type="dxa"/>
            <w:vMerge w:val="restart"/>
            <w:tcBorders>
              <w:top w:val="nil"/>
              <w:left w:val="single" w:sz="8" w:space="0" w:color="000000"/>
              <w:bottom w:val="single" w:sz="8" w:space="0" w:color="000000"/>
              <w:right w:val="single" w:sz="8" w:space="0" w:color="000000"/>
            </w:tcBorders>
            <w:shd w:val="clear" w:color="000000" w:fill="FCFDFE"/>
            <w:hideMark/>
          </w:tcPr>
          <w:p w14:paraId="4D2BB21F" w14:textId="2B0F05D1" w:rsidR="00500AFA" w:rsidRPr="00500AFA" w:rsidRDefault="00500AFA" w:rsidP="00500AFA">
            <w:pPr>
              <w:widowControl/>
              <w:autoSpaceDE/>
              <w:autoSpaceDN/>
              <w:adjustRightInd/>
              <w:jc w:val="center"/>
              <w:rPr>
                <w:rFonts w:ascii="Century Gothic" w:hAnsi="Century Gothic" w:cs="Arial"/>
                <w:b/>
                <w:bCs/>
                <w:color w:val="000000"/>
                <w:sz w:val="16"/>
                <w:szCs w:val="16"/>
              </w:rPr>
            </w:pPr>
            <w:r w:rsidRPr="00500AFA">
              <w:rPr>
                <w:rFonts w:ascii="Century Gothic" w:hAnsi="Century Gothic" w:cs="Arial"/>
                <w:b/>
                <w:bCs/>
                <w:color w:val="000000"/>
                <w:sz w:val="16"/>
                <w:szCs w:val="16"/>
                <w:lang w:val="en-US"/>
              </w:rPr>
              <w:t>0,7</w:t>
            </w:r>
            <w:r w:rsidR="008F3619">
              <w:rPr>
                <w:rFonts w:ascii="Century Gothic" w:hAnsi="Century Gothic" w:cs="Arial"/>
                <w:b/>
                <w:bCs/>
                <w:color w:val="000000"/>
                <w:sz w:val="16"/>
                <w:szCs w:val="16"/>
                <w:lang w:val="en-US"/>
              </w:rPr>
              <w:t>8</w:t>
            </w:r>
            <w:r w:rsidRPr="00500AFA">
              <w:rPr>
                <w:rFonts w:ascii="Century Gothic" w:hAnsi="Century Gothic" w:cs="Arial"/>
                <w:b/>
                <w:bCs/>
                <w:color w:val="000000"/>
                <w:sz w:val="16"/>
                <w:szCs w:val="16"/>
                <w:lang w:val="en-US"/>
              </w:rPr>
              <w:t>5 €</w:t>
            </w:r>
          </w:p>
        </w:tc>
        <w:tc>
          <w:tcPr>
            <w:tcW w:w="1226" w:type="dxa"/>
            <w:vMerge w:val="restart"/>
            <w:tcBorders>
              <w:top w:val="nil"/>
              <w:left w:val="single" w:sz="8" w:space="0" w:color="000000"/>
              <w:bottom w:val="single" w:sz="8" w:space="0" w:color="000000"/>
              <w:right w:val="single" w:sz="8" w:space="0" w:color="000000"/>
            </w:tcBorders>
            <w:shd w:val="clear" w:color="000000" w:fill="FCFDFE"/>
            <w:hideMark/>
          </w:tcPr>
          <w:p w14:paraId="205D213C" w14:textId="237097AA" w:rsidR="00500AFA" w:rsidRPr="00861CB4" w:rsidRDefault="008F3619" w:rsidP="00500AFA">
            <w:pPr>
              <w:widowControl/>
              <w:autoSpaceDE/>
              <w:autoSpaceDN/>
              <w:adjustRightInd/>
              <w:jc w:val="right"/>
              <w:rPr>
                <w:rFonts w:ascii="Century Gothic" w:hAnsi="Century Gothic" w:cs="Microsoft Sans Serif"/>
                <w:b/>
                <w:bCs/>
                <w:color w:val="000000"/>
                <w:sz w:val="16"/>
                <w:szCs w:val="16"/>
              </w:rPr>
            </w:pPr>
            <w:r>
              <w:rPr>
                <w:rFonts w:ascii="Century Gothic" w:hAnsi="Century Gothic" w:cs="Microsoft Sans Serif"/>
                <w:b/>
                <w:bCs/>
                <w:color w:val="000000"/>
                <w:sz w:val="16"/>
                <w:szCs w:val="16"/>
                <w:lang w:val="en-US"/>
              </w:rPr>
              <w:t>90</w:t>
            </w:r>
            <w:r w:rsidR="00500AFA" w:rsidRPr="00861CB4">
              <w:rPr>
                <w:rFonts w:ascii="Century Gothic" w:hAnsi="Century Gothic" w:cs="Microsoft Sans Serif"/>
                <w:b/>
                <w:bCs/>
                <w:color w:val="000000"/>
                <w:sz w:val="16"/>
                <w:szCs w:val="16"/>
                <w:lang w:val="en-US"/>
              </w:rPr>
              <w:t>.</w:t>
            </w:r>
            <w:r>
              <w:rPr>
                <w:rFonts w:ascii="Century Gothic" w:hAnsi="Century Gothic" w:cs="Microsoft Sans Serif"/>
                <w:b/>
                <w:bCs/>
                <w:color w:val="000000"/>
                <w:sz w:val="16"/>
                <w:szCs w:val="16"/>
                <w:lang w:val="en-US"/>
              </w:rPr>
              <w:t>078</w:t>
            </w:r>
            <w:r w:rsidR="00500AFA" w:rsidRPr="00861CB4">
              <w:rPr>
                <w:rFonts w:ascii="Century Gothic" w:hAnsi="Century Gothic" w:cs="Microsoft Sans Serif"/>
                <w:b/>
                <w:bCs/>
                <w:color w:val="000000"/>
                <w:sz w:val="16"/>
                <w:szCs w:val="16"/>
                <w:lang w:val="en-US"/>
              </w:rPr>
              <w:t>,</w:t>
            </w:r>
            <w:r>
              <w:rPr>
                <w:rFonts w:ascii="Century Gothic" w:hAnsi="Century Gothic" w:cs="Microsoft Sans Serif"/>
                <w:b/>
                <w:bCs/>
                <w:color w:val="000000"/>
                <w:sz w:val="16"/>
                <w:szCs w:val="16"/>
                <w:lang w:val="en-US"/>
              </w:rPr>
              <w:t>7</w:t>
            </w:r>
            <w:r w:rsidR="00500AFA" w:rsidRPr="00861CB4">
              <w:rPr>
                <w:rFonts w:ascii="Century Gothic" w:hAnsi="Century Gothic" w:cs="Microsoft Sans Serif"/>
                <w:b/>
                <w:bCs/>
                <w:color w:val="000000"/>
                <w:sz w:val="16"/>
                <w:szCs w:val="16"/>
                <w:lang w:val="en-US"/>
              </w:rPr>
              <w:t>5 €</w:t>
            </w:r>
          </w:p>
        </w:tc>
      </w:tr>
      <w:tr w:rsidR="00500AFA" w:rsidRPr="00500AFA" w14:paraId="4ACD62EE" w14:textId="77777777" w:rsidTr="00500AFA">
        <w:trPr>
          <w:trHeight w:val="143"/>
          <w:jc w:val="center"/>
        </w:trPr>
        <w:tc>
          <w:tcPr>
            <w:tcW w:w="1090" w:type="dxa"/>
            <w:vMerge/>
            <w:tcBorders>
              <w:top w:val="nil"/>
              <w:left w:val="single" w:sz="8" w:space="0" w:color="000000"/>
              <w:bottom w:val="nil"/>
              <w:right w:val="single" w:sz="8" w:space="0" w:color="000000"/>
            </w:tcBorders>
            <w:hideMark/>
          </w:tcPr>
          <w:p w14:paraId="77D695C4" w14:textId="77777777" w:rsidR="00500AFA" w:rsidRPr="00500AFA" w:rsidRDefault="00500AFA" w:rsidP="00500AFA">
            <w:pPr>
              <w:widowControl/>
              <w:autoSpaceDE/>
              <w:autoSpaceDN/>
              <w:adjustRightInd/>
              <w:rPr>
                <w:rFonts w:ascii="Century Gothic" w:hAnsi="Century Gothic" w:cs="Calibri"/>
                <w:color w:val="000000"/>
                <w:sz w:val="16"/>
                <w:szCs w:val="16"/>
              </w:rPr>
            </w:pPr>
          </w:p>
        </w:tc>
        <w:tc>
          <w:tcPr>
            <w:tcW w:w="4410" w:type="dxa"/>
            <w:tcBorders>
              <w:top w:val="nil"/>
              <w:left w:val="nil"/>
              <w:bottom w:val="single" w:sz="8" w:space="0" w:color="000000"/>
              <w:right w:val="single" w:sz="8" w:space="0" w:color="000000"/>
            </w:tcBorders>
            <w:shd w:val="clear" w:color="000000" w:fill="FCFDFE"/>
            <w:hideMark/>
          </w:tcPr>
          <w:p w14:paraId="7E3C73D0" w14:textId="77777777" w:rsidR="00500AFA" w:rsidRPr="00500AFA" w:rsidRDefault="00500AFA" w:rsidP="00500AFA">
            <w:pPr>
              <w:widowControl/>
              <w:autoSpaceDE/>
              <w:autoSpaceDN/>
              <w:adjustRightInd/>
              <w:jc w:val="both"/>
              <w:rPr>
                <w:rFonts w:ascii="Century Gothic" w:hAnsi="Century Gothic" w:cs="Arial"/>
                <w:i/>
                <w:iCs/>
                <w:color w:val="000000"/>
                <w:sz w:val="16"/>
                <w:szCs w:val="16"/>
              </w:rPr>
            </w:pPr>
            <w:r w:rsidRPr="00500AFA">
              <w:rPr>
                <w:rFonts w:ascii="Century Gothic" w:hAnsi="Century Gothic" w:cs="Arial"/>
                <w:i/>
                <w:iCs/>
                <w:sz w:val="16"/>
                <w:szCs w:val="16"/>
              </w:rPr>
              <w:t>Trasporto, taglio, lavorazione in stabilimento e sfrido</w:t>
            </w:r>
          </w:p>
        </w:tc>
        <w:tc>
          <w:tcPr>
            <w:tcW w:w="1241" w:type="dxa"/>
            <w:tcBorders>
              <w:top w:val="nil"/>
              <w:left w:val="nil"/>
              <w:bottom w:val="single" w:sz="8" w:space="0" w:color="000000"/>
              <w:right w:val="single" w:sz="8" w:space="0" w:color="000000"/>
            </w:tcBorders>
            <w:shd w:val="clear" w:color="000000" w:fill="FCFDFE"/>
            <w:hideMark/>
          </w:tcPr>
          <w:p w14:paraId="7033FD41" w14:textId="4E468051" w:rsidR="00500AFA" w:rsidRPr="00500AFA" w:rsidRDefault="00500AFA" w:rsidP="00500AFA">
            <w:pPr>
              <w:widowControl/>
              <w:autoSpaceDE/>
              <w:autoSpaceDN/>
              <w:adjustRightInd/>
              <w:jc w:val="center"/>
              <w:rPr>
                <w:rFonts w:ascii="Century Gothic" w:hAnsi="Century Gothic" w:cs="Arial"/>
                <w:color w:val="000000"/>
                <w:sz w:val="16"/>
                <w:szCs w:val="16"/>
              </w:rPr>
            </w:pPr>
            <w:r w:rsidRPr="00500AFA">
              <w:rPr>
                <w:rFonts w:ascii="Century Gothic" w:hAnsi="Century Gothic" w:cs="Arial"/>
                <w:sz w:val="16"/>
                <w:szCs w:val="16"/>
              </w:rPr>
              <w:t>0,1</w:t>
            </w:r>
            <w:r w:rsidR="008F3619">
              <w:rPr>
                <w:rFonts w:ascii="Century Gothic" w:hAnsi="Century Gothic" w:cs="Arial"/>
                <w:sz w:val="16"/>
                <w:szCs w:val="16"/>
              </w:rPr>
              <w:t>85</w:t>
            </w:r>
            <w:r w:rsidRPr="00500AFA">
              <w:rPr>
                <w:rFonts w:ascii="Century Gothic" w:hAnsi="Century Gothic" w:cs="Arial"/>
                <w:sz w:val="16"/>
                <w:szCs w:val="16"/>
              </w:rPr>
              <w:t xml:space="preserve"> €</w:t>
            </w:r>
          </w:p>
        </w:tc>
        <w:tc>
          <w:tcPr>
            <w:tcW w:w="567" w:type="dxa"/>
            <w:vMerge/>
            <w:tcBorders>
              <w:top w:val="nil"/>
              <w:left w:val="single" w:sz="8" w:space="0" w:color="000000"/>
              <w:bottom w:val="single" w:sz="8" w:space="0" w:color="000000"/>
              <w:right w:val="single" w:sz="8" w:space="0" w:color="000000"/>
            </w:tcBorders>
            <w:hideMark/>
          </w:tcPr>
          <w:p w14:paraId="158788D9" w14:textId="77777777" w:rsidR="00500AFA" w:rsidRPr="00500AFA" w:rsidRDefault="00500AFA" w:rsidP="00500AFA">
            <w:pPr>
              <w:widowControl/>
              <w:autoSpaceDE/>
              <w:autoSpaceDN/>
              <w:adjustRightInd/>
              <w:rPr>
                <w:rFonts w:ascii="Century Gothic" w:hAnsi="Century Gothic" w:cs="Microsoft Sans Serif"/>
                <w:color w:val="000000"/>
                <w:sz w:val="16"/>
                <w:szCs w:val="16"/>
              </w:rPr>
            </w:pPr>
          </w:p>
        </w:tc>
        <w:tc>
          <w:tcPr>
            <w:tcW w:w="1259" w:type="dxa"/>
            <w:vMerge/>
            <w:tcBorders>
              <w:top w:val="nil"/>
              <w:left w:val="single" w:sz="8" w:space="0" w:color="000000"/>
              <w:bottom w:val="single" w:sz="8" w:space="0" w:color="000000"/>
              <w:right w:val="single" w:sz="8" w:space="0" w:color="000000"/>
            </w:tcBorders>
            <w:hideMark/>
          </w:tcPr>
          <w:p w14:paraId="0B99A568" w14:textId="77777777" w:rsidR="00500AFA" w:rsidRPr="00500AFA" w:rsidRDefault="00500AFA" w:rsidP="00500AFA">
            <w:pPr>
              <w:widowControl/>
              <w:autoSpaceDE/>
              <w:autoSpaceDN/>
              <w:adjustRightInd/>
              <w:rPr>
                <w:rFonts w:ascii="Century Gothic" w:hAnsi="Century Gothic" w:cs="Microsoft Sans Serif"/>
                <w:color w:val="000000"/>
                <w:sz w:val="16"/>
                <w:szCs w:val="16"/>
              </w:rPr>
            </w:pPr>
          </w:p>
        </w:tc>
        <w:tc>
          <w:tcPr>
            <w:tcW w:w="970" w:type="dxa"/>
            <w:vMerge/>
            <w:tcBorders>
              <w:top w:val="nil"/>
              <w:left w:val="single" w:sz="8" w:space="0" w:color="000000"/>
              <w:bottom w:val="single" w:sz="8" w:space="0" w:color="000000"/>
              <w:right w:val="single" w:sz="8" w:space="0" w:color="000000"/>
            </w:tcBorders>
            <w:hideMark/>
          </w:tcPr>
          <w:p w14:paraId="206B3F94" w14:textId="77777777" w:rsidR="00500AFA" w:rsidRPr="00500AFA" w:rsidRDefault="00500AFA" w:rsidP="00500AFA">
            <w:pPr>
              <w:widowControl/>
              <w:autoSpaceDE/>
              <w:autoSpaceDN/>
              <w:adjustRightInd/>
              <w:rPr>
                <w:rFonts w:ascii="Century Gothic" w:hAnsi="Century Gothic" w:cs="Arial"/>
                <w:b/>
                <w:bCs/>
                <w:color w:val="000000"/>
                <w:sz w:val="16"/>
                <w:szCs w:val="16"/>
              </w:rPr>
            </w:pPr>
          </w:p>
        </w:tc>
        <w:tc>
          <w:tcPr>
            <w:tcW w:w="1226" w:type="dxa"/>
            <w:vMerge/>
            <w:tcBorders>
              <w:top w:val="nil"/>
              <w:left w:val="single" w:sz="8" w:space="0" w:color="000000"/>
              <w:bottom w:val="single" w:sz="8" w:space="0" w:color="000000"/>
              <w:right w:val="single" w:sz="8" w:space="0" w:color="000000"/>
            </w:tcBorders>
            <w:hideMark/>
          </w:tcPr>
          <w:p w14:paraId="4D72DE77" w14:textId="77777777" w:rsidR="00500AFA" w:rsidRPr="00861CB4" w:rsidRDefault="00500AFA" w:rsidP="00500AFA">
            <w:pPr>
              <w:widowControl/>
              <w:autoSpaceDE/>
              <w:autoSpaceDN/>
              <w:adjustRightInd/>
              <w:rPr>
                <w:rFonts w:ascii="Century Gothic" w:hAnsi="Century Gothic" w:cs="Microsoft Sans Serif"/>
                <w:b/>
                <w:bCs/>
                <w:color w:val="000000"/>
                <w:sz w:val="16"/>
                <w:szCs w:val="16"/>
              </w:rPr>
            </w:pPr>
          </w:p>
        </w:tc>
      </w:tr>
      <w:tr w:rsidR="00500AFA" w:rsidRPr="00500AFA" w14:paraId="74ACA3A8" w14:textId="77777777" w:rsidTr="00500AFA">
        <w:trPr>
          <w:trHeight w:val="217"/>
          <w:jc w:val="center"/>
        </w:trPr>
        <w:tc>
          <w:tcPr>
            <w:tcW w:w="1090" w:type="dxa"/>
            <w:vMerge w:val="restart"/>
            <w:tcBorders>
              <w:top w:val="single" w:sz="8" w:space="0" w:color="auto"/>
              <w:left w:val="single" w:sz="8" w:space="0" w:color="auto"/>
              <w:bottom w:val="single" w:sz="8" w:space="0" w:color="000000"/>
              <w:right w:val="single" w:sz="8" w:space="0" w:color="auto"/>
            </w:tcBorders>
            <w:shd w:val="clear" w:color="000000" w:fill="FCFDFE"/>
            <w:hideMark/>
          </w:tcPr>
          <w:p w14:paraId="44592D49" w14:textId="77777777" w:rsidR="00500AFA" w:rsidRPr="00500AFA" w:rsidRDefault="00500AFA" w:rsidP="00500AFA">
            <w:pPr>
              <w:widowControl/>
              <w:autoSpaceDE/>
              <w:autoSpaceDN/>
              <w:adjustRightInd/>
              <w:jc w:val="center"/>
              <w:rPr>
                <w:rFonts w:ascii="Century Gothic" w:hAnsi="Century Gothic" w:cs="Calibri"/>
                <w:color w:val="000000"/>
                <w:sz w:val="16"/>
                <w:szCs w:val="16"/>
              </w:rPr>
            </w:pPr>
            <w:r w:rsidRPr="00500AFA">
              <w:rPr>
                <w:rFonts w:ascii="Century Gothic" w:hAnsi="Century Gothic" w:cs="Calibri"/>
                <w:color w:val="000000"/>
                <w:sz w:val="16"/>
                <w:szCs w:val="16"/>
              </w:rPr>
              <w:t xml:space="preserve">BA.CZ.A.3 09.B Diaframmi </w:t>
            </w:r>
            <w:r w:rsidRPr="00500AFA">
              <w:rPr>
                <w:rFonts w:ascii="Century Gothic" w:hAnsi="Century Gothic" w:cs="Calibri"/>
                <w:color w:val="000000"/>
                <w:sz w:val="16"/>
                <w:szCs w:val="16"/>
              </w:rPr>
              <w:br/>
              <w:t>1200 mm</w:t>
            </w:r>
          </w:p>
        </w:tc>
        <w:tc>
          <w:tcPr>
            <w:tcW w:w="4410" w:type="dxa"/>
            <w:tcBorders>
              <w:top w:val="nil"/>
              <w:left w:val="nil"/>
              <w:bottom w:val="single" w:sz="8" w:space="0" w:color="000000"/>
              <w:right w:val="single" w:sz="8" w:space="0" w:color="000000"/>
            </w:tcBorders>
            <w:shd w:val="clear" w:color="000000" w:fill="FCFDFE"/>
            <w:hideMark/>
          </w:tcPr>
          <w:p w14:paraId="2C2B27C8" w14:textId="77777777" w:rsidR="00500AFA" w:rsidRPr="00500AFA" w:rsidRDefault="00500AFA" w:rsidP="00500AFA">
            <w:pPr>
              <w:widowControl/>
              <w:autoSpaceDE/>
              <w:autoSpaceDN/>
              <w:adjustRightInd/>
              <w:jc w:val="both"/>
              <w:rPr>
                <w:rFonts w:ascii="Century Gothic" w:hAnsi="Century Gothic" w:cs="Arial"/>
                <w:b/>
                <w:bCs/>
                <w:color w:val="000000"/>
                <w:sz w:val="16"/>
                <w:szCs w:val="16"/>
              </w:rPr>
            </w:pPr>
            <w:r w:rsidRPr="00500AFA">
              <w:rPr>
                <w:rFonts w:ascii="Century Gothic" w:hAnsi="Century Gothic" w:cs="Arial"/>
                <w:b/>
                <w:bCs/>
                <w:sz w:val="16"/>
                <w:szCs w:val="16"/>
              </w:rPr>
              <w:t>ACCIAIO IN BARRE TONDE B450C BARRE AD ADERENZA MIGLIORATA</w:t>
            </w:r>
          </w:p>
        </w:tc>
        <w:tc>
          <w:tcPr>
            <w:tcW w:w="5263" w:type="dxa"/>
            <w:gridSpan w:val="5"/>
            <w:tcBorders>
              <w:top w:val="single" w:sz="8" w:space="0" w:color="000000"/>
              <w:left w:val="nil"/>
              <w:bottom w:val="single" w:sz="8" w:space="0" w:color="000000"/>
              <w:right w:val="single" w:sz="8" w:space="0" w:color="000000"/>
            </w:tcBorders>
            <w:shd w:val="clear" w:color="000000" w:fill="FCFDFE"/>
            <w:hideMark/>
          </w:tcPr>
          <w:p w14:paraId="0EA1EA78" w14:textId="0CBB0377" w:rsidR="00500AFA" w:rsidRPr="00861CB4" w:rsidRDefault="00500AFA" w:rsidP="00500AFA">
            <w:pPr>
              <w:widowControl/>
              <w:autoSpaceDE/>
              <w:autoSpaceDN/>
              <w:adjustRightInd/>
              <w:rPr>
                <w:rFonts w:ascii="Century Gothic" w:hAnsi="Century Gothic" w:cs="Arial"/>
                <w:b/>
                <w:bCs/>
                <w:i/>
                <w:iCs/>
                <w:color w:val="000000"/>
                <w:sz w:val="16"/>
                <w:szCs w:val="16"/>
              </w:rPr>
            </w:pPr>
            <w:r w:rsidRPr="00861CB4">
              <w:rPr>
                <w:rFonts w:ascii="Century Gothic" w:hAnsi="Century Gothic" w:cs="Arial"/>
                <w:b/>
                <w:bCs/>
                <w:i/>
                <w:iCs/>
                <w:sz w:val="16"/>
                <w:szCs w:val="16"/>
              </w:rPr>
              <w:t xml:space="preserve">Armature per diaframmi </w:t>
            </w:r>
            <w:r w:rsidR="00176CAD" w:rsidRPr="00861CB4">
              <w:rPr>
                <w:rFonts w:ascii="Century Gothic" w:hAnsi="Century Gothic" w:cs="Arial"/>
                <w:b/>
                <w:bCs/>
                <w:i/>
                <w:iCs/>
                <w:sz w:val="16"/>
                <w:szCs w:val="16"/>
              </w:rPr>
              <w:t xml:space="preserve">per paratie </w:t>
            </w:r>
            <w:r w:rsidRPr="00861CB4">
              <w:rPr>
                <w:rFonts w:ascii="Century Gothic" w:hAnsi="Century Gothic" w:cs="Arial"/>
                <w:b/>
                <w:bCs/>
                <w:i/>
                <w:iCs/>
                <w:sz w:val="16"/>
                <w:szCs w:val="16"/>
              </w:rPr>
              <w:t>L</w:t>
            </w:r>
            <w:r w:rsidR="00176CAD" w:rsidRPr="00861CB4">
              <w:rPr>
                <w:rFonts w:ascii="Century Gothic" w:hAnsi="Century Gothic" w:cs="Arial"/>
                <w:b/>
                <w:bCs/>
                <w:i/>
                <w:iCs/>
                <w:sz w:val="16"/>
                <w:szCs w:val="16"/>
              </w:rPr>
              <w:t>arg.</w:t>
            </w:r>
            <w:r w:rsidRPr="00861CB4">
              <w:rPr>
                <w:rFonts w:ascii="Century Gothic" w:hAnsi="Century Gothic" w:cs="Arial"/>
                <w:b/>
                <w:bCs/>
                <w:i/>
                <w:iCs/>
                <w:sz w:val="16"/>
                <w:szCs w:val="16"/>
              </w:rPr>
              <w:t xml:space="preserve"> 1200 mm</w:t>
            </w:r>
          </w:p>
        </w:tc>
      </w:tr>
      <w:tr w:rsidR="00500AFA" w:rsidRPr="00500AFA" w14:paraId="336F7A18" w14:textId="77777777" w:rsidTr="00500AFA">
        <w:trPr>
          <w:trHeight w:val="468"/>
          <w:jc w:val="center"/>
        </w:trPr>
        <w:tc>
          <w:tcPr>
            <w:tcW w:w="1090" w:type="dxa"/>
            <w:vMerge/>
            <w:tcBorders>
              <w:top w:val="single" w:sz="8" w:space="0" w:color="auto"/>
              <w:left w:val="single" w:sz="8" w:space="0" w:color="auto"/>
              <w:bottom w:val="single" w:sz="8" w:space="0" w:color="000000"/>
              <w:right w:val="single" w:sz="8" w:space="0" w:color="auto"/>
            </w:tcBorders>
            <w:hideMark/>
          </w:tcPr>
          <w:p w14:paraId="1E0F485D" w14:textId="77777777" w:rsidR="00500AFA" w:rsidRPr="00500AFA" w:rsidRDefault="00500AFA" w:rsidP="00500AFA">
            <w:pPr>
              <w:widowControl/>
              <w:autoSpaceDE/>
              <w:autoSpaceDN/>
              <w:adjustRightInd/>
              <w:rPr>
                <w:rFonts w:ascii="Century Gothic" w:hAnsi="Century Gothic" w:cs="Calibri"/>
                <w:color w:val="000000"/>
                <w:sz w:val="16"/>
                <w:szCs w:val="16"/>
              </w:rPr>
            </w:pPr>
          </w:p>
        </w:tc>
        <w:tc>
          <w:tcPr>
            <w:tcW w:w="4410" w:type="dxa"/>
            <w:tcBorders>
              <w:top w:val="nil"/>
              <w:left w:val="nil"/>
              <w:bottom w:val="single" w:sz="8" w:space="0" w:color="000000"/>
              <w:right w:val="single" w:sz="8" w:space="0" w:color="000000"/>
            </w:tcBorders>
            <w:shd w:val="clear" w:color="000000" w:fill="FCFDFE"/>
            <w:hideMark/>
          </w:tcPr>
          <w:p w14:paraId="4B57D3A7" w14:textId="77777777" w:rsidR="00500AFA" w:rsidRPr="00500AFA" w:rsidRDefault="00500AFA" w:rsidP="00500AFA">
            <w:pPr>
              <w:widowControl/>
              <w:autoSpaceDE/>
              <w:autoSpaceDN/>
              <w:adjustRightInd/>
              <w:jc w:val="both"/>
              <w:rPr>
                <w:rFonts w:ascii="Century Gothic" w:hAnsi="Century Gothic" w:cs="Arial"/>
                <w:i/>
                <w:iCs/>
                <w:color w:val="000000"/>
                <w:sz w:val="16"/>
                <w:szCs w:val="16"/>
              </w:rPr>
            </w:pPr>
            <w:r w:rsidRPr="00500AFA">
              <w:rPr>
                <w:rFonts w:ascii="Century Gothic" w:hAnsi="Century Gothic" w:cs="Arial"/>
                <w:i/>
                <w:iCs/>
                <w:sz w:val="16"/>
                <w:szCs w:val="16"/>
              </w:rPr>
              <w:t>Fornitura e trasporto di acciaio in barre ad aderenza migliorata per strutture in conglomerato cementizio del tipo B 450 C, di cui alla sottovoce BA.ME.A.102.C.</w:t>
            </w:r>
          </w:p>
        </w:tc>
        <w:tc>
          <w:tcPr>
            <w:tcW w:w="1241" w:type="dxa"/>
            <w:tcBorders>
              <w:top w:val="nil"/>
              <w:left w:val="nil"/>
              <w:bottom w:val="single" w:sz="8" w:space="0" w:color="000000"/>
              <w:right w:val="single" w:sz="8" w:space="0" w:color="000000"/>
            </w:tcBorders>
            <w:shd w:val="clear" w:color="000000" w:fill="FCFDFE"/>
            <w:hideMark/>
          </w:tcPr>
          <w:p w14:paraId="035F8C88"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proofErr w:type="spellStart"/>
            <w:r w:rsidRPr="00500AFA">
              <w:rPr>
                <w:rFonts w:ascii="Century Gothic" w:hAnsi="Century Gothic" w:cs="Arial"/>
                <w:color w:val="000000"/>
                <w:sz w:val="16"/>
                <w:szCs w:val="16"/>
                <w:lang w:val="en-US"/>
              </w:rPr>
              <w:t>Dettaglio</w:t>
            </w:r>
            <w:proofErr w:type="spellEnd"/>
            <w:r w:rsidRPr="00500AFA">
              <w:rPr>
                <w:rFonts w:ascii="Century Gothic" w:hAnsi="Century Gothic" w:cs="Arial"/>
                <w:color w:val="000000"/>
                <w:sz w:val="16"/>
                <w:szCs w:val="16"/>
                <w:lang w:val="en-US"/>
              </w:rPr>
              <w:t xml:space="preserve"> </w:t>
            </w:r>
            <w:proofErr w:type="spellStart"/>
            <w:r w:rsidRPr="00500AFA">
              <w:rPr>
                <w:rFonts w:ascii="Century Gothic" w:hAnsi="Century Gothic" w:cs="Arial"/>
                <w:color w:val="000000"/>
                <w:sz w:val="16"/>
                <w:szCs w:val="16"/>
                <w:lang w:val="en-US"/>
              </w:rPr>
              <w:t>Prezzi</w:t>
            </w:r>
            <w:proofErr w:type="spellEnd"/>
          </w:p>
        </w:tc>
        <w:tc>
          <w:tcPr>
            <w:tcW w:w="567" w:type="dxa"/>
            <w:tcBorders>
              <w:top w:val="nil"/>
              <w:left w:val="nil"/>
              <w:bottom w:val="nil"/>
              <w:right w:val="single" w:sz="8" w:space="0" w:color="000000"/>
            </w:tcBorders>
            <w:shd w:val="clear" w:color="000000" w:fill="FCFDFE"/>
            <w:hideMark/>
          </w:tcPr>
          <w:p w14:paraId="039EEF3D"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proofErr w:type="spellStart"/>
            <w:r w:rsidRPr="00500AFA">
              <w:rPr>
                <w:rFonts w:ascii="Century Gothic" w:hAnsi="Century Gothic" w:cs="Arial"/>
                <w:color w:val="000000"/>
                <w:sz w:val="16"/>
                <w:szCs w:val="16"/>
                <w:lang w:val="en-US"/>
              </w:rPr>
              <w:t>u.m.</w:t>
            </w:r>
            <w:proofErr w:type="spellEnd"/>
          </w:p>
        </w:tc>
        <w:tc>
          <w:tcPr>
            <w:tcW w:w="1259" w:type="dxa"/>
            <w:tcBorders>
              <w:top w:val="nil"/>
              <w:left w:val="nil"/>
              <w:bottom w:val="single" w:sz="8" w:space="0" w:color="000000"/>
              <w:right w:val="single" w:sz="8" w:space="0" w:color="000000"/>
            </w:tcBorders>
            <w:shd w:val="clear" w:color="000000" w:fill="FCFDFE"/>
            <w:hideMark/>
          </w:tcPr>
          <w:p w14:paraId="034CA29F"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proofErr w:type="spellStart"/>
            <w:r w:rsidRPr="00500AFA">
              <w:rPr>
                <w:rFonts w:ascii="Century Gothic" w:hAnsi="Century Gothic" w:cs="Arial"/>
                <w:color w:val="000000"/>
                <w:sz w:val="16"/>
                <w:szCs w:val="16"/>
                <w:lang w:val="en-US"/>
              </w:rPr>
              <w:t>Quantità</w:t>
            </w:r>
            <w:proofErr w:type="spellEnd"/>
          </w:p>
        </w:tc>
        <w:tc>
          <w:tcPr>
            <w:tcW w:w="970" w:type="dxa"/>
            <w:tcBorders>
              <w:top w:val="nil"/>
              <w:left w:val="nil"/>
              <w:bottom w:val="single" w:sz="8" w:space="0" w:color="000000"/>
              <w:right w:val="single" w:sz="8" w:space="0" w:color="000000"/>
            </w:tcBorders>
            <w:shd w:val="clear" w:color="000000" w:fill="FCFDFE"/>
            <w:hideMark/>
          </w:tcPr>
          <w:p w14:paraId="2E076EBA"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r w:rsidRPr="00500AFA">
              <w:rPr>
                <w:rFonts w:ascii="Century Gothic" w:hAnsi="Century Gothic" w:cs="Arial"/>
                <w:color w:val="000000"/>
                <w:sz w:val="16"/>
                <w:szCs w:val="16"/>
                <w:lang w:val="en-US"/>
              </w:rPr>
              <w:t xml:space="preserve">Prezzo </w:t>
            </w:r>
            <w:proofErr w:type="spellStart"/>
            <w:r w:rsidRPr="00500AFA">
              <w:rPr>
                <w:rFonts w:ascii="Century Gothic" w:hAnsi="Century Gothic" w:cs="Arial"/>
                <w:color w:val="000000"/>
                <w:sz w:val="16"/>
                <w:szCs w:val="16"/>
                <w:lang w:val="en-US"/>
              </w:rPr>
              <w:t>Unitario</w:t>
            </w:r>
            <w:proofErr w:type="spellEnd"/>
          </w:p>
        </w:tc>
        <w:tc>
          <w:tcPr>
            <w:tcW w:w="1226" w:type="dxa"/>
            <w:tcBorders>
              <w:top w:val="nil"/>
              <w:left w:val="nil"/>
              <w:bottom w:val="single" w:sz="8" w:space="0" w:color="000000"/>
              <w:right w:val="single" w:sz="8" w:space="0" w:color="000000"/>
            </w:tcBorders>
            <w:shd w:val="clear" w:color="000000" w:fill="FCFDFE"/>
            <w:hideMark/>
          </w:tcPr>
          <w:p w14:paraId="6E2F9B8E" w14:textId="77777777" w:rsidR="00500AFA" w:rsidRPr="00861CB4" w:rsidRDefault="00500AFA" w:rsidP="00500AFA">
            <w:pPr>
              <w:widowControl/>
              <w:autoSpaceDE/>
              <w:autoSpaceDN/>
              <w:adjustRightInd/>
              <w:jc w:val="center"/>
              <w:rPr>
                <w:rFonts w:ascii="Century Gothic" w:hAnsi="Century Gothic" w:cs="Arial"/>
                <w:b/>
                <w:bCs/>
                <w:color w:val="000000"/>
                <w:sz w:val="16"/>
                <w:szCs w:val="16"/>
              </w:rPr>
            </w:pPr>
            <w:proofErr w:type="spellStart"/>
            <w:r w:rsidRPr="00861CB4">
              <w:rPr>
                <w:rFonts w:ascii="Century Gothic" w:hAnsi="Century Gothic" w:cs="Arial"/>
                <w:b/>
                <w:bCs/>
                <w:color w:val="000000"/>
                <w:sz w:val="16"/>
                <w:szCs w:val="16"/>
                <w:lang w:val="en-US"/>
              </w:rPr>
              <w:t>Importo</w:t>
            </w:r>
            <w:proofErr w:type="spellEnd"/>
          </w:p>
        </w:tc>
      </w:tr>
      <w:tr w:rsidR="00500AFA" w:rsidRPr="00500AFA" w14:paraId="5DB13CE5" w14:textId="77777777" w:rsidTr="00500AFA">
        <w:trPr>
          <w:trHeight w:val="331"/>
          <w:jc w:val="center"/>
        </w:trPr>
        <w:tc>
          <w:tcPr>
            <w:tcW w:w="1090" w:type="dxa"/>
            <w:vMerge/>
            <w:tcBorders>
              <w:top w:val="single" w:sz="8" w:space="0" w:color="auto"/>
              <w:left w:val="single" w:sz="8" w:space="0" w:color="auto"/>
              <w:bottom w:val="single" w:sz="8" w:space="0" w:color="000000"/>
              <w:right w:val="single" w:sz="8" w:space="0" w:color="auto"/>
            </w:tcBorders>
            <w:hideMark/>
          </w:tcPr>
          <w:p w14:paraId="56ABA696" w14:textId="77777777" w:rsidR="00500AFA" w:rsidRPr="00500AFA" w:rsidRDefault="00500AFA" w:rsidP="00500AFA">
            <w:pPr>
              <w:widowControl/>
              <w:autoSpaceDE/>
              <w:autoSpaceDN/>
              <w:adjustRightInd/>
              <w:rPr>
                <w:rFonts w:ascii="Century Gothic" w:hAnsi="Century Gothic" w:cs="Calibri"/>
                <w:color w:val="000000"/>
                <w:sz w:val="16"/>
                <w:szCs w:val="16"/>
              </w:rPr>
            </w:pPr>
          </w:p>
        </w:tc>
        <w:tc>
          <w:tcPr>
            <w:tcW w:w="4410" w:type="dxa"/>
            <w:tcBorders>
              <w:top w:val="nil"/>
              <w:left w:val="nil"/>
              <w:bottom w:val="single" w:sz="8" w:space="0" w:color="000000"/>
              <w:right w:val="single" w:sz="8" w:space="0" w:color="000000"/>
            </w:tcBorders>
            <w:shd w:val="clear" w:color="000000" w:fill="FCFDFE"/>
            <w:hideMark/>
          </w:tcPr>
          <w:p w14:paraId="1222A75B" w14:textId="77777777" w:rsidR="00500AFA" w:rsidRPr="00500AFA" w:rsidRDefault="00500AFA" w:rsidP="00500AFA">
            <w:pPr>
              <w:widowControl/>
              <w:autoSpaceDE/>
              <w:autoSpaceDN/>
              <w:adjustRightInd/>
              <w:jc w:val="both"/>
              <w:rPr>
                <w:rFonts w:ascii="Century Gothic" w:hAnsi="Century Gothic" w:cs="Arial"/>
                <w:i/>
                <w:iCs/>
                <w:color w:val="000000"/>
                <w:sz w:val="16"/>
                <w:szCs w:val="16"/>
              </w:rPr>
            </w:pPr>
            <w:r w:rsidRPr="00500AFA">
              <w:rPr>
                <w:rFonts w:ascii="Century Gothic" w:hAnsi="Century Gothic" w:cs="Arial"/>
                <w:i/>
                <w:iCs/>
                <w:sz w:val="16"/>
                <w:szCs w:val="16"/>
              </w:rPr>
              <w:t>Riferimento listino “FASTMARKETS MB” di Londra del 11/02/2026 VALORE MEDIO</w:t>
            </w:r>
          </w:p>
        </w:tc>
        <w:tc>
          <w:tcPr>
            <w:tcW w:w="1241" w:type="dxa"/>
            <w:tcBorders>
              <w:top w:val="nil"/>
              <w:left w:val="nil"/>
              <w:bottom w:val="single" w:sz="8" w:space="0" w:color="000000"/>
              <w:right w:val="nil"/>
            </w:tcBorders>
            <w:shd w:val="clear" w:color="000000" w:fill="FCFDFE"/>
            <w:hideMark/>
          </w:tcPr>
          <w:p w14:paraId="567AFFE3" w14:textId="77777777" w:rsidR="00500AFA" w:rsidRPr="00500AFA" w:rsidRDefault="00500AFA" w:rsidP="00500AFA">
            <w:pPr>
              <w:widowControl/>
              <w:autoSpaceDE/>
              <w:autoSpaceDN/>
              <w:adjustRightInd/>
              <w:jc w:val="center"/>
              <w:rPr>
                <w:rFonts w:ascii="Century Gothic" w:hAnsi="Century Gothic" w:cs="Arial"/>
                <w:b/>
                <w:bCs/>
                <w:color w:val="000000"/>
                <w:sz w:val="16"/>
                <w:szCs w:val="16"/>
              </w:rPr>
            </w:pPr>
            <w:r w:rsidRPr="00500AFA">
              <w:rPr>
                <w:rFonts w:ascii="Century Gothic" w:hAnsi="Century Gothic" w:cs="Arial"/>
                <w:b/>
                <w:bCs/>
                <w:color w:val="000000"/>
                <w:sz w:val="16"/>
                <w:szCs w:val="16"/>
                <w:lang w:val="en-US"/>
              </w:rPr>
              <w:t>0,600 €</w:t>
            </w:r>
          </w:p>
        </w:tc>
        <w:tc>
          <w:tcPr>
            <w:tcW w:w="567" w:type="dxa"/>
            <w:vMerge w:val="restart"/>
            <w:tcBorders>
              <w:top w:val="single" w:sz="8" w:space="0" w:color="auto"/>
              <w:left w:val="single" w:sz="8" w:space="0" w:color="auto"/>
              <w:bottom w:val="single" w:sz="8" w:space="0" w:color="000000"/>
              <w:right w:val="single" w:sz="8" w:space="0" w:color="auto"/>
            </w:tcBorders>
            <w:shd w:val="clear" w:color="000000" w:fill="FCFDFE"/>
            <w:noWrap/>
            <w:hideMark/>
          </w:tcPr>
          <w:p w14:paraId="47B77949" w14:textId="77777777" w:rsidR="00500AFA" w:rsidRPr="00500AFA" w:rsidRDefault="00500AFA" w:rsidP="00500AFA">
            <w:pPr>
              <w:widowControl/>
              <w:autoSpaceDE/>
              <w:autoSpaceDN/>
              <w:adjustRightInd/>
              <w:jc w:val="center"/>
              <w:rPr>
                <w:rFonts w:ascii="Century Gothic" w:hAnsi="Century Gothic" w:cs="Microsoft Sans Serif"/>
                <w:color w:val="000000"/>
                <w:sz w:val="16"/>
                <w:szCs w:val="16"/>
              </w:rPr>
            </w:pPr>
            <w:r w:rsidRPr="00500AFA">
              <w:rPr>
                <w:rFonts w:ascii="Century Gothic" w:hAnsi="Century Gothic" w:cs="Microsoft Sans Serif"/>
                <w:color w:val="000000"/>
                <w:sz w:val="16"/>
                <w:szCs w:val="16"/>
                <w:lang w:val="en-US"/>
              </w:rPr>
              <w:t>kg</w:t>
            </w:r>
          </w:p>
        </w:tc>
        <w:tc>
          <w:tcPr>
            <w:tcW w:w="1259" w:type="dxa"/>
            <w:vMerge w:val="restart"/>
            <w:tcBorders>
              <w:top w:val="nil"/>
              <w:left w:val="nil"/>
              <w:bottom w:val="single" w:sz="8" w:space="0" w:color="000000"/>
              <w:right w:val="single" w:sz="8" w:space="0" w:color="000000"/>
            </w:tcBorders>
            <w:shd w:val="clear" w:color="000000" w:fill="FCFDFE"/>
            <w:hideMark/>
          </w:tcPr>
          <w:p w14:paraId="64B4CCD8" w14:textId="77777777" w:rsidR="00500AFA" w:rsidRPr="00500AFA" w:rsidRDefault="00500AFA" w:rsidP="00500AFA">
            <w:pPr>
              <w:widowControl/>
              <w:autoSpaceDE/>
              <w:autoSpaceDN/>
              <w:adjustRightInd/>
              <w:jc w:val="right"/>
              <w:rPr>
                <w:rFonts w:ascii="Century Gothic" w:hAnsi="Century Gothic" w:cs="Microsoft Sans Serif"/>
                <w:color w:val="000000"/>
                <w:sz w:val="16"/>
                <w:szCs w:val="16"/>
              </w:rPr>
            </w:pPr>
            <w:r w:rsidRPr="00500AFA">
              <w:rPr>
                <w:rFonts w:ascii="Century Gothic" w:hAnsi="Century Gothic" w:cs="Microsoft Sans Serif"/>
                <w:color w:val="000000"/>
                <w:sz w:val="16"/>
                <w:szCs w:val="16"/>
              </w:rPr>
              <w:t>1.100.000,00</w:t>
            </w:r>
          </w:p>
        </w:tc>
        <w:tc>
          <w:tcPr>
            <w:tcW w:w="970" w:type="dxa"/>
            <w:vMerge w:val="restart"/>
            <w:tcBorders>
              <w:top w:val="nil"/>
              <w:left w:val="single" w:sz="8" w:space="0" w:color="000000"/>
              <w:bottom w:val="nil"/>
              <w:right w:val="single" w:sz="8" w:space="0" w:color="000000"/>
            </w:tcBorders>
            <w:shd w:val="clear" w:color="000000" w:fill="FCFDFE"/>
            <w:hideMark/>
          </w:tcPr>
          <w:p w14:paraId="072366D2" w14:textId="77777777" w:rsidR="00500AFA" w:rsidRPr="00500AFA" w:rsidRDefault="00500AFA" w:rsidP="00500AFA">
            <w:pPr>
              <w:widowControl/>
              <w:autoSpaceDE/>
              <w:autoSpaceDN/>
              <w:adjustRightInd/>
              <w:jc w:val="center"/>
              <w:rPr>
                <w:rFonts w:ascii="Century Gothic" w:hAnsi="Century Gothic" w:cs="Arial"/>
                <w:b/>
                <w:bCs/>
                <w:color w:val="000000"/>
                <w:sz w:val="16"/>
                <w:szCs w:val="16"/>
              </w:rPr>
            </w:pPr>
            <w:r w:rsidRPr="00500AFA">
              <w:rPr>
                <w:rFonts w:ascii="Century Gothic" w:hAnsi="Century Gothic" w:cs="Arial"/>
                <w:b/>
                <w:bCs/>
                <w:color w:val="000000"/>
                <w:sz w:val="16"/>
                <w:szCs w:val="16"/>
                <w:lang w:val="en-US"/>
              </w:rPr>
              <w:t>0,820 €</w:t>
            </w:r>
          </w:p>
        </w:tc>
        <w:tc>
          <w:tcPr>
            <w:tcW w:w="1226" w:type="dxa"/>
            <w:vMerge w:val="restart"/>
            <w:tcBorders>
              <w:top w:val="nil"/>
              <w:left w:val="single" w:sz="8" w:space="0" w:color="000000"/>
              <w:bottom w:val="single" w:sz="8" w:space="0" w:color="000000"/>
              <w:right w:val="single" w:sz="8" w:space="0" w:color="000000"/>
            </w:tcBorders>
            <w:shd w:val="clear" w:color="000000" w:fill="FCFDFE"/>
            <w:hideMark/>
          </w:tcPr>
          <w:p w14:paraId="742C2C6D" w14:textId="77777777" w:rsidR="00500AFA" w:rsidRPr="00861CB4" w:rsidRDefault="00500AFA" w:rsidP="00500AFA">
            <w:pPr>
              <w:widowControl/>
              <w:autoSpaceDE/>
              <w:autoSpaceDN/>
              <w:adjustRightInd/>
              <w:jc w:val="right"/>
              <w:rPr>
                <w:rFonts w:ascii="Century Gothic" w:hAnsi="Century Gothic" w:cs="Microsoft Sans Serif"/>
                <w:b/>
                <w:bCs/>
                <w:color w:val="000000"/>
                <w:sz w:val="16"/>
                <w:szCs w:val="16"/>
              </w:rPr>
            </w:pPr>
            <w:r w:rsidRPr="00861CB4">
              <w:rPr>
                <w:rFonts w:ascii="Century Gothic" w:hAnsi="Century Gothic" w:cs="Microsoft Sans Serif"/>
                <w:b/>
                <w:bCs/>
                <w:color w:val="000000"/>
                <w:sz w:val="16"/>
                <w:szCs w:val="16"/>
                <w:lang w:val="en-US"/>
              </w:rPr>
              <w:t>902.000,00 €</w:t>
            </w:r>
          </w:p>
        </w:tc>
      </w:tr>
      <w:tr w:rsidR="00500AFA" w:rsidRPr="00500AFA" w14:paraId="3E674292" w14:textId="77777777" w:rsidTr="00500AFA">
        <w:trPr>
          <w:trHeight w:val="337"/>
          <w:jc w:val="center"/>
        </w:trPr>
        <w:tc>
          <w:tcPr>
            <w:tcW w:w="1090" w:type="dxa"/>
            <w:vMerge/>
            <w:tcBorders>
              <w:top w:val="single" w:sz="8" w:space="0" w:color="auto"/>
              <w:left w:val="single" w:sz="8" w:space="0" w:color="auto"/>
              <w:bottom w:val="single" w:sz="8" w:space="0" w:color="000000"/>
              <w:right w:val="single" w:sz="8" w:space="0" w:color="auto"/>
            </w:tcBorders>
            <w:hideMark/>
          </w:tcPr>
          <w:p w14:paraId="7379FB39" w14:textId="77777777" w:rsidR="00500AFA" w:rsidRPr="00500AFA" w:rsidRDefault="00500AFA" w:rsidP="00500AFA">
            <w:pPr>
              <w:widowControl/>
              <w:autoSpaceDE/>
              <w:autoSpaceDN/>
              <w:adjustRightInd/>
              <w:rPr>
                <w:rFonts w:ascii="Century Gothic" w:hAnsi="Century Gothic" w:cs="Calibri"/>
                <w:color w:val="000000"/>
                <w:sz w:val="16"/>
                <w:szCs w:val="16"/>
              </w:rPr>
            </w:pPr>
          </w:p>
        </w:tc>
        <w:tc>
          <w:tcPr>
            <w:tcW w:w="4410" w:type="dxa"/>
            <w:tcBorders>
              <w:top w:val="nil"/>
              <w:left w:val="nil"/>
              <w:bottom w:val="single" w:sz="8" w:space="0" w:color="000000"/>
              <w:right w:val="single" w:sz="8" w:space="0" w:color="000000"/>
            </w:tcBorders>
            <w:shd w:val="clear" w:color="000000" w:fill="FCFDFE"/>
            <w:hideMark/>
          </w:tcPr>
          <w:p w14:paraId="29A7B856" w14:textId="1E12477C" w:rsidR="00500AFA" w:rsidRPr="00500AFA" w:rsidRDefault="00500AFA" w:rsidP="00500AFA">
            <w:pPr>
              <w:widowControl/>
              <w:autoSpaceDE/>
              <w:autoSpaceDN/>
              <w:adjustRightInd/>
              <w:jc w:val="both"/>
              <w:rPr>
                <w:rFonts w:ascii="Century Gothic" w:hAnsi="Century Gothic" w:cs="Arial"/>
                <w:i/>
                <w:iCs/>
                <w:color w:val="000000"/>
                <w:sz w:val="16"/>
                <w:szCs w:val="16"/>
              </w:rPr>
            </w:pPr>
            <w:r w:rsidRPr="00500AFA">
              <w:rPr>
                <w:rFonts w:ascii="Century Gothic" w:hAnsi="Century Gothic" w:cs="Arial"/>
                <w:i/>
                <w:iCs/>
                <w:color w:val="000000"/>
                <w:sz w:val="16"/>
                <w:szCs w:val="16"/>
              </w:rPr>
              <w:t>Trasporto, taglio, lavorazione in stabilimento e sfrido Diaframmi con giu</w:t>
            </w:r>
            <w:r>
              <w:rPr>
                <w:rFonts w:ascii="Century Gothic" w:hAnsi="Century Gothic" w:cs="Arial"/>
                <w:i/>
                <w:iCs/>
                <w:color w:val="000000"/>
                <w:sz w:val="16"/>
                <w:szCs w:val="16"/>
              </w:rPr>
              <w:t>n</w:t>
            </w:r>
            <w:r w:rsidRPr="00500AFA">
              <w:rPr>
                <w:rFonts w:ascii="Century Gothic" w:hAnsi="Century Gothic" w:cs="Arial"/>
                <w:i/>
                <w:iCs/>
                <w:color w:val="000000"/>
                <w:sz w:val="16"/>
                <w:szCs w:val="16"/>
              </w:rPr>
              <w:t>to con palancola</w:t>
            </w:r>
          </w:p>
        </w:tc>
        <w:tc>
          <w:tcPr>
            <w:tcW w:w="1241" w:type="dxa"/>
            <w:tcBorders>
              <w:top w:val="nil"/>
              <w:left w:val="nil"/>
              <w:bottom w:val="nil"/>
              <w:right w:val="nil"/>
            </w:tcBorders>
            <w:shd w:val="clear" w:color="000000" w:fill="FCFDFE"/>
            <w:hideMark/>
          </w:tcPr>
          <w:p w14:paraId="2257942F"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r w:rsidRPr="00500AFA">
              <w:rPr>
                <w:rFonts w:ascii="Century Gothic" w:hAnsi="Century Gothic" w:cs="Arial"/>
                <w:sz w:val="16"/>
                <w:szCs w:val="16"/>
              </w:rPr>
              <w:t>0,220 €</w:t>
            </w:r>
          </w:p>
        </w:tc>
        <w:tc>
          <w:tcPr>
            <w:tcW w:w="567" w:type="dxa"/>
            <w:vMerge/>
            <w:tcBorders>
              <w:top w:val="single" w:sz="8" w:space="0" w:color="auto"/>
              <w:left w:val="single" w:sz="8" w:space="0" w:color="auto"/>
              <w:bottom w:val="single" w:sz="8" w:space="0" w:color="000000"/>
              <w:right w:val="single" w:sz="8" w:space="0" w:color="auto"/>
            </w:tcBorders>
            <w:hideMark/>
          </w:tcPr>
          <w:p w14:paraId="14DC99DB" w14:textId="77777777" w:rsidR="00500AFA" w:rsidRPr="00500AFA" w:rsidRDefault="00500AFA" w:rsidP="00500AFA">
            <w:pPr>
              <w:widowControl/>
              <w:autoSpaceDE/>
              <w:autoSpaceDN/>
              <w:adjustRightInd/>
              <w:rPr>
                <w:rFonts w:ascii="Century Gothic" w:hAnsi="Century Gothic" w:cs="Microsoft Sans Serif"/>
                <w:color w:val="000000"/>
                <w:sz w:val="16"/>
                <w:szCs w:val="16"/>
              </w:rPr>
            </w:pPr>
          </w:p>
        </w:tc>
        <w:tc>
          <w:tcPr>
            <w:tcW w:w="1259" w:type="dxa"/>
            <w:vMerge/>
            <w:tcBorders>
              <w:top w:val="nil"/>
              <w:left w:val="nil"/>
              <w:bottom w:val="single" w:sz="8" w:space="0" w:color="000000"/>
              <w:right w:val="single" w:sz="8" w:space="0" w:color="000000"/>
            </w:tcBorders>
            <w:hideMark/>
          </w:tcPr>
          <w:p w14:paraId="6E0724AC" w14:textId="77777777" w:rsidR="00500AFA" w:rsidRPr="00500AFA" w:rsidRDefault="00500AFA" w:rsidP="00500AFA">
            <w:pPr>
              <w:widowControl/>
              <w:autoSpaceDE/>
              <w:autoSpaceDN/>
              <w:adjustRightInd/>
              <w:rPr>
                <w:rFonts w:ascii="Century Gothic" w:hAnsi="Century Gothic" w:cs="Microsoft Sans Serif"/>
                <w:color w:val="000000"/>
                <w:sz w:val="16"/>
                <w:szCs w:val="16"/>
              </w:rPr>
            </w:pPr>
          </w:p>
        </w:tc>
        <w:tc>
          <w:tcPr>
            <w:tcW w:w="970" w:type="dxa"/>
            <w:vMerge/>
            <w:tcBorders>
              <w:top w:val="nil"/>
              <w:left w:val="single" w:sz="8" w:space="0" w:color="000000"/>
              <w:bottom w:val="nil"/>
              <w:right w:val="single" w:sz="8" w:space="0" w:color="000000"/>
            </w:tcBorders>
            <w:hideMark/>
          </w:tcPr>
          <w:p w14:paraId="2316CA94" w14:textId="77777777" w:rsidR="00500AFA" w:rsidRPr="00500AFA" w:rsidRDefault="00500AFA" w:rsidP="00500AFA">
            <w:pPr>
              <w:widowControl/>
              <w:autoSpaceDE/>
              <w:autoSpaceDN/>
              <w:adjustRightInd/>
              <w:rPr>
                <w:rFonts w:ascii="Century Gothic" w:hAnsi="Century Gothic" w:cs="Arial"/>
                <w:b/>
                <w:bCs/>
                <w:color w:val="000000"/>
                <w:sz w:val="16"/>
                <w:szCs w:val="16"/>
              </w:rPr>
            </w:pPr>
          </w:p>
        </w:tc>
        <w:tc>
          <w:tcPr>
            <w:tcW w:w="1226" w:type="dxa"/>
            <w:vMerge/>
            <w:tcBorders>
              <w:top w:val="nil"/>
              <w:left w:val="single" w:sz="8" w:space="0" w:color="000000"/>
              <w:bottom w:val="single" w:sz="8" w:space="0" w:color="000000"/>
              <w:right w:val="single" w:sz="8" w:space="0" w:color="000000"/>
            </w:tcBorders>
            <w:hideMark/>
          </w:tcPr>
          <w:p w14:paraId="3C665F6A" w14:textId="77777777" w:rsidR="00500AFA" w:rsidRPr="00500AFA" w:rsidRDefault="00500AFA" w:rsidP="00500AFA">
            <w:pPr>
              <w:widowControl/>
              <w:autoSpaceDE/>
              <w:autoSpaceDN/>
              <w:adjustRightInd/>
              <w:rPr>
                <w:rFonts w:ascii="Century Gothic" w:hAnsi="Century Gothic" w:cs="Microsoft Sans Serif"/>
                <w:color w:val="000000"/>
                <w:sz w:val="16"/>
                <w:szCs w:val="16"/>
              </w:rPr>
            </w:pPr>
          </w:p>
        </w:tc>
      </w:tr>
      <w:tr w:rsidR="00500AFA" w:rsidRPr="00500AFA" w14:paraId="2EF84CB4" w14:textId="77777777" w:rsidTr="00500AFA">
        <w:trPr>
          <w:trHeight w:val="357"/>
          <w:jc w:val="center"/>
        </w:trPr>
        <w:tc>
          <w:tcPr>
            <w:tcW w:w="1090" w:type="dxa"/>
            <w:vMerge/>
            <w:tcBorders>
              <w:top w:val="single" w:sz="8" w:space="0" w:color="auto"/>
              <w:left w:val="single" w:sz="8" w:space="0" w:color="auto"/>
              <w:bottom w:val="single" w:sz="8" w:space="0" w:color="000000"/>
              <w:right w:val="single" w:sz="8" w:space="0" w:color="auto"/>
            </w:tcBorders>
            <w:hideMark/>
          </w:tcPr>
          <w:p w14:paraId="1A71A572" w14:textId="77777777" w:rsidR="00500AFA" w:rsidRPr="00500AFA" w:rsidRDefault="00500AFA" w:rsidP="00500AFA">
            <w:pPr>
              <w:widowControl/>
              <w:autoSpaceDE/>
              <w:autoSpaceDN/>
              <w:adjustRightInd/>
              <w:rPr>
                <w:rFonts w:ascii="Century Gothic" w:hAnsi="Century Gothic" w:cs="Calibri"/>
                <w:color w:val="000000"/>
                <w:sz w:val="16"/>
                <w:szCs w:val="16"/>
              </w:rPr>
            </w:pPr>
          </w:p>
        </w:tc>
        <w:tc>
          <w:tcPr>
            <w:tcW w:w="4410" w:type="dxa"/>
            <w:tcBorders>
              <w:top w:val="nil"/>
              <w:left w:val="nil"/>
              <w:bottom w:val="single" w:sz="8" w:space="0" w:color="000000"/>
              <w:right w:val="nil"/>
            </w:tcBorders>
            <w:shd w:val="clear" w:color="000000" w:fill="FCFDFE"/>
            <w:hideMark/>
          </w:tcPr>
          <w:p w14:paraId="14E4C80E" w14:textId="3E4D15FF" w:rsidR="00500AFA" w:rsidRPr="00500AFA" w:rsidRDefault="00500AFA" w:rsidP="00500AFA">
            <w:pPr>
              <w:widowControl/>
              <w:autoSpaceDE/>
              <w:autoSpaceDN/>
              <w:adjustRightInd/>
              <w:jc w:val="both"/>
              <w:rPr>
                <w:rFonts w:ascii="Century Gothic" w:hAnsi="Century Gothic" w:cs="Arial"/>
                <w:i/>
                <w:iCs/>
                <w:color w:val="000000"/>
                <w:sz w:val="16"/>
                <w:szCs w:val="16"/>
              </w:rPr>
            </w:pPr>
            <w:r w:rsidRPr="00500AFA">
              <w:rPr>
                <w:rFonts w:ascii="Century Gothic" w:hAnsi="Century Gothic" w:cs="Arial"/>
                <w:i/>
                <w:iCs/>
                <w:sz w:val="16"/>
                <w:szCs w:val="16"/>
              </w:rPr>
              <w:t>Trasporto, taglio, lavorazione in stabilimento e sfrido Diaframmi con giu</w:t>
            </w:r>
            <w:r>
              <w:rPr>
                <w:rFonts w:ascii="Century Gothic" w:hAnsi="Century Gothic" w:cs="Arial"/>
                <w:i/>
                <w:iCs/>
                <w:sz w:val="16"/>
                <w:szCs w:val="16"/>
              </w:rPr>
              <w:t>n</w:t>
            </w:r>
            <w:r w:rsidRPr="00500AFA">
              <w:rPr>
                <w:rFonts w:ascii="Century Gothic" w:hAnsi="Century Gothic" w:cs="Arial"/>
                <w:i/>
                <w:iCs/>
                <w:sz w:val="16"/>
                <w:szCs w:val="16"/>
              </w:rPr>
              <w:t>to con tubo in pvc</w:t>
            </w:r>
          </w:p>
        </w:tc>
        <w:tc>
          <w:tcPr>
            <w:tcW w:w="1241" w:type="dxa"/>
            <w:tcBorders>
              <w:top w:val="single" w:sz="8" w:space="0" w:color="auto"/>
              <w:left w:val="single" w:sz="8" w:space="0" w:color="auto"/>
              <w:bottom w:val="single" w:sz="8" w:space="0" w:color="auto"/>
              <w:right w:val="single" w:sz="8" w:space="0" w:color="auto"/>
            </w:tcBorders>
            <w:shd w:val="clear" w:color="000000" w:fill="FCFDFE"/>
            <w:hideMark/>
          </w:tcPr>
          <w:p w14:paraId="27DB790F"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r w:rsidRPr="00500AFA">
              <w:rPr>
                <w:rFonts w:ascii="Century Gothic" w:hAnsi="Century Gothic" w:cs="Arial"/>
                <w:color w:val="000000"/>
                <w:sz w:val="16"/>
                <w:szCs w:val="16"/>
              </w:rPr>
              <w:t>0,250 €</w:t>
            </w:r>
          </w:p>
        </w:tc>
        <w:tc>
          <w:tcPr>
            <w:tcW w:w="567" w:type="dxa"/>
            <w:tcBorders>
              <w:top w:val="nil"/>
              <w:left w:val="nil"/>
              <w:bottom w:val="single" w:sz="8" w:space="0" w:color="auto"/>
              <w:right w:val="single" w:sz="8" w:space="0" w:color="auto"/>
            </w:tcBorders>
            <w:shd w:val="clear" w:color="000000" w:fill="FCFDFE"/>
            <w:noWrap/>
            <w:hideMark/>
          </w:tcPr>
          <w:p w14:paraId="29C0023A" w14:textId="77777777" w:rsidR="00500AFA" w:rsidRPr="00500AFA" w:rsidRDefault="00500AFA" w:rsidP="00500AFA">
            <w:pPr>
              <w:widowControl/>
              <w:autoSpaceDE/>
              <w:autoSpaceDN/>
              <w:adjustRightInd/>
              <w:jc w:val="center"/>
              <w:rPr>
                <w:rFonts w:ascii="Century Gothic" w:hAnsi="Century Gothic" w:cs="Microsoft Sans Serif"/>
                <w:color w:val="000000"/>
                <w:sz w:val="16"/>
                <w:szCs w:val="16"/>
              </w:rPr>
            </w:pPr>
            <w:r w:rsidRPr="00500AFA">
              <w:rPr>
                <w:rFonts w:ascii="Century Gothic" w:hAnsi="Century Gothic" w:cs="Microsoft Sans Serif"/>
                <w:color w:val="000000"/>
                <w:sz w:val="16"/>
                <w:szCs w:val="16"/>
              </w:rPr>
              <w:t>kg</w:t>
            </w:r>
          </w:p>
        </w:tc>
        <w:tc>
          <w:tcPr>
            <w:tcW w:w="1259" w:type="dxa"/>
            <w:tcBorders>
              <w:top w:val="nil"/>
              <w:left w:val="nil"/>
              <w:bottom w:val="single" w:sz="8" w:space="0" w:color="000000"/>
              <w:right w:val="nil"/>
            </w:tcBorders>
            <w:shd w:val="clear" w:color="000000" w:fill="FCFDFE"/>
            <w:hideMark/>
          </w:tcPr>
          <w:p w14:paraId="46223360" w14:textId="77777777" w:rsidR="00500AFA" w:rsidRPr="00500AFA" w:rsidRDefault="00500AFA" w:rsidP="00500AFA">
            <w:pPr>
              <w:widowControl/>
              <w:autoSpaceDE/>
              <w:autoSpaceDN/>
              <w:adjustRightInd/>
              <w:jc w:val="right"/>
              <w:rPr>
                <w:rFonts w:ascii="Century Gothic" w:hAnsi="Century Gothic" w:cs="Microsoft Sans Serif"/>
                <w:color w:val="000000"/>
                <w:sz w:val="16"/>
                <w:szCs w:val="16"/>
              </w:rPr>
            </w:pPr>
            <w:r w:rsidRPr="00500AFA">
              <w:rPr>
                <w:rFonts w:ascii="Century Gothic" w:hAnsi="Century Gothic" w:cs="Microsoft Sans Serif"/>
                <w:color w:val="000000"/>
                <w:sz w:val="16"/>
                <w:szCs w:val="16"/>
              </w:rPr>
              <w:t> </w:t>
            </w:r>
          </w:p>
        </w:tc>
        <w:tc>
          <w:tcPr>
            <w:tcW w:w="970" w:type="dxa"/>
            <w:tcBorders>
              <w:top w:val="single" w:sz="8" w:space="0" w:color="auto"/>
              <w:left w:val="single" w:sz="8" w:space="0" w:color="auto"/>
              <w:bottom w:val="single" w:sz="8" w:space="0" w:color="auto"/>
              <w:right w:val="single" w:sz="8" w:space="0" w:color="auto"/>
            </w:tcBorders>
            <w:shd w:val="clear" w:color="000000" w:fill="FCFDFE"/>
            <w:hideMark/>
          </w:tcPr>
          <w:p w14:paraId="2919CE95" w14:textId="77777777" w:rsidR="00500AFA" w:rsidRPr="00500AFA" w:rsidRDefault="00500AFA" w:rsidP="00500AFA">
            <w:pPr>
              <w:widowControl/>
              <w:autoSpaceDE/>
              <w:autoSpaceDN/>
              <w:adjustRightInd/>
              <w:jc w:val="center"/>
              <w:rPr>
                <w:rFonts w:ascii="Century Gothic" w:hAnsi="Century Gothic" w:cs="Arial"/>
                <w:b/>
                <w:bCs/>
                <w:color w:val="000000"/>
                <w:sz w:val="16"/>
                <w:szCs w:val="16"/>
              </w:rPr>
            </w:pPr>
            <w:r w:rsidRPr="00500AFA">
              <w:rPr>
                <w:rFonts w:ascii="Century Gothic" w:hAnsi="Century Gothic" w:cs="Arial"/>
                <w:b/>
                <w:bCs/>
                <w:color w:val="000000"/>
                <w:sz w:val="16"/>
                <w:szCs w:val="16"/>
              </w:rPr>
              <w:t>0,850 €</w:t>
            </w:r>
          </w:p>
        </w:tc>
        <w:tc>
          <w:tcPr>
            <w:tcW w:w="1226" w:type="dxa"/>
            <w:tcBorders>
              <w:top w:val="nil"/>
              <w:left w:val="nil"/>
              <w:bottom w:val="single" w:sz="8" w:space="0" w:color="000000"/>
              <w:right w:val="single" w:sz="8" w:space="0" w:color="000000"/>
            </w:tcBorders>
            <w:shd w:val="clear" w:color="000000" w:fill="FCFDFE"/>
            <w:hideMark/>
          </w:tcPr>
          <w:p w14:paraId="5E16E266" w14:textId="77777777" w:rsidR="00500AFA" w:rsidRPr="00500AFA" w:rsidRDefault="00500AFA" w:rsidP="00500AFA">
            <w:pPr>
              <w:widowControl/>
              <w:autoSpaceDE/>
              <w:autoSpaceDN/>
              <w:adjustRightInd/>
              <w:rPr>
                <w:rFonts w:ascii="Century Gothic" w:hAnsi="Century Gothic" w:cs="Microsoft Sans Serif"/>
                <w:color w:val="000000"/>
                <w:sz w:val="16"/>
                <w:szCs w:val="16"/>
              </w:rPr>
            </w:pPr>
            <w:r w:rsidRPr="00500AFA">
              <w:rPr>
                <w:rFonts w:ascii="Century Gothic" w:hAnsi="Century Gothic" w:cs="Microsoft Sans Serif"/>
                <w:color w:val="000000"/>
                <w:sz w:val="16"/>
                <w:szCs w:val="16"/>
              </w:rPr>
              <w:t> </w:t>
            </w:r>
          </w:p>
        </w:tc>
      </w:tr>
      <w:tr w:rsidR="00500AFA" w:rsidRPr="00500AFA" w14:paraId="572FAB83" w14:textId="77777777" w:rsidTr="00500AFA">
        <w:trPr>
          <w:trHeight w:val="363"/>
          <w:jc w:val="center"/>
        </w:trPr>
        <w:tc>
          <w:tcPr>
            <w:tcW w:w="1090" w:type="dxa"/>
            <w:tcBorders>
              <w:top w:val="nil"/>
              <w:left w:val="single" w:sz="8" w:space="0" w:color="000000"/>
              <w:bottom w:val="nil"/>
              <w:right w:val="single" w:sz="8" w:space="0" w:color="000000"/>
            </w:tcBorders>
            <w:shd w:val="clear" w:color="000000" w:fill="FCFDFE"/>
            <w:hideMark/>
          </w:tcPr>
          <w:p w14:paraId="06A37394" w14:textId="77777777" w:rsidR="00500AFA" w:rsidRPr="00500AFA" w:rsidRDefault="00500AFA" w:rsidP="00500AFA">
            <w:pPr>
              <w:widowControl/>
              <w:autoSpaceDE/>
              <w:autoSpaceDN/>
              <w:adjustRightInd/>
              <w:jc w:val="center"/>
              <w:rPr>
                <w:rFonts w:ascii="Century Gothic" w:hAnsi="Century Gothic" w:cs="Calibri"/>
                <w:color w:val="000000"/>
                <w:sz w:val="16"/>
                <w:szCs w:val="16"/>
              </w:rPr>
            </w:pPr>
            <w:r w:rsidRPr="00500AFA">
              <w:rPr>
                <w:rFonts w:ascii="Century Gothic" w:hAnsi="Century Gothic" w:cs="Calibri"/>
                <w:color w:val="000000"/>
                <w:sz w:val="16"/>
                <w:szCs w:val="16"/>
              </w:rPr>
              <w:t>BA.CZ.A.3 09.B</w:t>
            </w:r>
          </w:p>
        </w:tc>
        <w:tc>
          <w:tcPr>
            <w:tcW w:w="4410" w:type="dxa"/>
            <w:tcBorders>
              <w:top w:val="nil"/>
              <w:left w:val="nil"/>
              <w:bottom w:val="single" w:sz="8" w:space="0" w:color="000000"/>
              <w:right w:val="single" w:sz="8" w:space="0" w:color="000000"/>
            </w:tcBorders>
            <w:shd w:val="clear" w:color="000000" w:fill="FCFDFE"/>
            <w:hideMark/>
          </w:tcPr>
          <w:p w14:paraId="4795B49B" w14:textId="77777777" w:rsidR="00500AFA" w:rsidRPr="00500AFA" w:rsidRDefault="00500AFA" w:rsidP="00500AFA">
            <w:pPr>
              <w:widowControl/>
              <w:autoSpaceDE/>
              <w:autoSpaceDN/>
              <w:adjustRightInd/>
              <w:jc w:val="both"/>
              <w:rPr>
                <w:rFonts w:ascii="Century Gothic" w:hAnsi="Century Gothic" w:cs="Arial"/>
                <w:b/>
                <w:bCs/>
                <w:color w:val="000000"/>
                <w:sz w:val="16"/>
                <w:szCs w:val="16"/>
              </w:rPr>
            </w:pPr>
            <w:r w:rsidRPr="00500AFA">
              <w:rPr>
                <w:rFonts w:ascii="Century Gothic" w:hAnsi="Century Gothic" w:cs="Arial"/>
                <w:b/>
                <w:bCs/>
                <w:sz w:val="16"/>
                <w:szCs w:val="16"/>
              </w:rPr>
              <w:t>ACCIAIO IN BARRE TONDE B450C BARRE AD ADERENZA MIGLIORATA</w:t>
            </w:r>
          </w:p>
        </w:tc>
        <w:tc>
          <w:tcPr>
            <w:tcW w:w="5263" w:type="dxa"/>
            <w:gridSpan w:val="5"/>
            <w:tcBorders>
              <w:top w:val="nil"/>
              <w:left w:val="nil"/>
              <w:bottom w:val="single" w:sz="8" w:space="0" w:color="000000"/>
              <w:right w:val="single" w:sz="8" w:space="0" w:color="000000"/>
            </w:tcBorders>
            <w:shd w:val="clear" w:color="000000" w:fill="FCFDFE"/>
            <w:hideMark/>
          </w:tcPr>
          <w:p w14:paraId="553E6EDB" w14:textId="77777777" w:rsidR="00500AFA" w:rsidRPr="00500AFA" w:rsidRDefault="00500AFA" w:rsidP="00500AFA">
            <w:pPr>
              <w:widowControl/>
              <w:autoSpaceDE/>
              <w:autoSpaceDN/>
              <w:adjustRightInd/>
              <w:rPr>
                <w:rFonts w:ascii="Century Gothic" w:hAnsi="Century Gothic" w:cs="Arial"/>
                <w:b/>
                <w:bCs/>
                <w:i/>
                <w:iCs/>
                <w:color w:val="000000"/>
                <w:sz w:val="16"/>
                <w:szCs w:val="16"/>
              </w:rPr>
            </w:pPr>
            <w:r w:rsidRPr="00500AFA">
              <w:rPr>
                <w:rFonts w:ascii="Century Gothic" w:hAnsi="Century Gothic" w:cs="Arial"/>
                <w:b/>
                <w:bCs/>
                <w:i/>
                <w:iCs/>
                <w:sz w:val="16"/>
                <w:szCs w:val="16"/>
              </w:rPr>
              <w:t>Acciaio Sagomato per cemento armato</w:t>
            </w:r>
          </w:p>
        </w:tc>
      </w:tr>
      <w:tr w:rsidR="00500AFA" w:rsidRPr="00500AFA" w14:paraId="42A0845B" w14:textId="77777777" w:rsidTr="00500AFA">
        <w:trPr>
          <w:trHeight w:val="468"/>
          <w:jc w:val="center"/>
        </w:trPr>
        <w:tc>
          <w:tcPr>
            <w:tcW w:w="1090" w:type="dxa"/>
            <w:tcBorders>
              <w:top w:val="nil"/>
              <w:left w:val="single" w:sz="8" w:space="0" w:color="000000"/>
              <w:bottom w:val="nil"/>
              <w:right w:val="single" w:sz="8" w:space="0" w:color="000000"/>
            </w:tcBorders>
            <w:shd w:val="clear" w:color="000000" w:fill="FCFDFE"/>
            <w:hideMark/>
          </w:tcPr>
          <w:p w14:paraId="5AD3A644" w14:textId="77777777" w:rsidR="00500AFA" w:rsidRPr="00500AFA" w:rsidRDefault="00500AFA" w:rsidP="00500AFA">
            <w:pPr>
              <w:widowControl/>
              <w:autoSpaceDE/>
              <w:autoSpaceDN/>
              <w:adjustRightInd/>
              <w:jc w:val="center"/>
              <w:rPr>
                <w:rFonts w:ascii="Century Gothic" w:hAnsi="Century Gothic" w:cs="Calibri"/>
                <w:color w:val="000000"/>
                <w:sz w:val="16"/>
                <w:szCs w:val="16"/>
              </w:rPr>
            </w:pPr>
            <w:r w:rsidRPr="00500AFA">
              <w:rPr>
                <w:rFonts w:ascii="Century Gothic" w:hAnsi="Century Gothic" w:cs="Calibri"/>
                <w:color w:val="000000"/>
                <w:sz w:val="16"/>
                <w:szCs w:val="16"/>
              </w:rPr>
              <w:t>SAGOMATO</w:t>
            </w:r>
          </w:p>
        </w:tc>
        <w:tc>
          <w:tcPr>
            <w:tcW w:w="4410" w:type="dxa"/>
            <w:tcBorders>
              <w:top w:val="nil"/>
              <w:left w:val="nil"/>
              <w:bottom w:val="single" w:sz="8" w:space="0" w:color="000000"/>
              <w:right w:val="single" w:sz="8" w:space="0" w:color="000000"/>
            </w:tcBorders>
            <w:shd w:val="clear" w:color="000000" w:fill="FCFDFE"/>
            <w:hideMark/>
          </w:tcPr>
          <w:p w14:paraId="049E6B34" w14:textId="77777777" w:rsidR="00500AFA" w:rsidRPr="00500AFA" w:rsidRDefault="00500AFA" w:rsidP="00500AFA">
            <w:pPr>
              <w:widowControl/>
              <w:autoSpaceDE/>
              <w:autoSpaceDN/>
              <w:adjustRightInd/>
              <w:jc w:val="both"/>
              <w:rPr>
                <w:rFonts w:ascii="Century Gothic" w:hAnsi="Century Gothic" w:cs="Arial"/>
                <w:i/>
                <w:iCs/>
                <w:color w:val="000000"/>
                <w:sz w:val="16"/>
                <w:szCs w:val="16"/>
              </w:rPr>
            </w:pPr>
            <w:r w:rsidRPr="00500AFA">
              <w:rPr>
                <w:rFonts w:ascii="Century Gothic" w:hAnsi="Century Gothic" w:cs="Arial"/>
                <w:i/>
                <w:iCs/>
                <w:sz w:val="16"/>
                <w:szCs w:val="16"/>
              </w:rPr>
              <w:t>Fornitura e trasporto di acciaio in barre ad aderenza migliorata per strutture in conglomerato cementizio del tipo B 450 C, di cui alla sottovoce BA.ME.A.102.C.</w:t>
            </w:r>
          </w:p>
        </w:tc>
        <w:tc>
          <w:tcPr>
            <w:tcW w:w="1241" w:type="dxa"/>
            <w:tcBorders>
              <w:top w:val="nil"/>
              <w:left w:val="nil"/>
              <w:bottom w:val="single" w:sz="8" w:space="0" w:color="000000"/>
              <w:right w:val="single" w:sz="8" w:space="0" w:color="000000"/>
            </w:tcBorders>
            <w:shd w:val="clear" w:color="000000" w:fill="FCFDFE"/>
            <w:hideMark/>
          </w:tcPr>
          <w:p w14:paraId="4C835DF7"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proofErr w:type="spellStart"/>
            <w:r w:rsidRPr="00500AFA">
              <w:rPr>
                <w:rFonts w:ascii="Century Gothic" w:hAnsi="Century Gothic" w:cs="Arial"/>
                <w:color w:val="000000"/>
                <w:sz w:val="16"/>
                <w:szCs w:val="16"/>
                <w:lang w:val="en-US"/>
              </w:rPr>
              <w:t>Dettaglio</w:t>
            </w:r>
            <w:proofErr w:type="spellEnd"/>
            <w:r w:rsidRPr="00500AFA">
              <w:rPr>
                <w:rFonts w:ascii="Century Gothic" w:hAnsi="Century Gothic" w:cs="Arial"/>
                <w:color w:val="000000"/>
                <w:sz w:val="16"/>
                <w:szCs w:val="16"/>
                <w:lang w:val="en-US"/>
              </w:rPr>
              <w:t xml:space="preserve"> </w:t>
            </w:r>
            <w:proofErr w:type="spellStart"/>
            <w:r w:rsidRPr="00500AFA">
              <w:rPr>
                <w:rFonts w:ascii="Century Gothic" w:hAnsi="Century Gothic" w:cs="Arial"/>
                <w:color w:val="000000"/>
                <w:sz w:val="16"/>
                <w:szCs w:val="16"/>
                <w:lang w:val="en-US"/>
              </w:rPr>
              <w:t>Prezzi</w:t>
            </w:r>
            <w:proofErr w:type="spellEnd"/>
          </w:p>
        </w:tc>
        <w:tc>
          <w:tcPr>
            <w:tcW w:w="567" w:type="dxa"/>
            <w:tcBorders>
              <w:top w:val="nil"/>
              <w:left w:val="nil"/>
              <w:bottom w:val="single" w:sz="8" w:space="0" w:color="000000"/>
              <w:right w:val="single" w:sz="8" w:space="0" w:color="000000"/>
            </w:tcBorders>
            <w:shd w:val="clear" w:color="000000" w:fill="FCFDFE"/>
            <w:hideMark/>
          </w:tcPr>
          <w:p w14:paraId="66B8AFC9"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proofErr w:type="spellStart"/>
            <w:r w:rsidRPr="00500AFA">
              <w:rPr>
                <w:rFonts w:ascii="Century Gothic" w:hAnsi="Century Gothic" w:cs="Arial"/>
                <w:color w:val="000000"/>
                <w:sz w:val="16"/>
                <w:szCs w:val="16"/>
                <w:lang w:val="en-US"/>
              </w:rPr>
              <w:t>u.m.</w:t>
            </w:r>
            <w:proofErr w:type="spellEnd"/>
          </w:p>
        </w:tc>
        <w:tc>
          <w:tcPr>
            <w:tcW w:w="1259" w:type="dxa"/>
            <w:tcBorders>
              <w:top w:val="nil"/>
              <w:left w:val="nil"/>
              <w:bottom w:val="single" w:sz="8" w:space="0" w:color="000000"/>
              <w:right w:val="single" w:sz="8" w:space="0" w:color="000000"/>
            </w:tcBorders>
            <w:shd w:val="clear" w:color="000000" w:fill="FCFDFE"/>
            <w:hideMark/>
          </w:tcPr>
          <w:p w14:paraId="563C90CE"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proofErr w:type="spellStart"/>
            <w:r w:rsidRPr="00500AFA">
              <w:rPr>
                <w:rFonts w:ascii="Century Gothic" w:hAnsi="Century Gothic" w:cs="Arial"/>
                <w:color w:val="000000"/>
                <w:sz w:val="16"/>
                <w:szCs w:val="16"/>
                <w:lang w:val="en-US"/>
              </w:rPr>
              <w:t>Quantità</w:t>
            </w:r>
            <w:proofErr w:type="spellEnd"/>
          </w:p>
        </w:tc>
        <w:tc>
          <w:tcPr>
            <w:tcW w:w="970" w:type="dxa"/>
            <w:tcBorders>
              <w:top w:val="nil"/>
              <w:left w:val="nil"/>
              <w:bottom w:val="single" w:sz="8" w:space="0" w:color="000000"/>
              <w:right w:val="single" w:sz="8" w:space="0" w:color="000000"/>
            </w:tcBorders>
            <w:shd w:val="clear" w:color="000000" w:fill="FCFDFE"/>
            <w:hideMark/>
          </w:tcPr>
          <w:p w14:paraId="6C8C000E"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r w:rsidRPr="00500AFA">
              <w:rPr>
                <w:rFonts w:ascii="Century Gothic" w:hAnsi="Century Gothic" w:cs="Arial"/>
                <w:color w:val="000000"/>
                <w:sz w:val="16"/>
                <w:szCs w:val="16"/>
                <w:lang w:val="en-US"/>
              </w:rPr>
              <w:t xml:space="preserve">Prezzo </w:t>
            </w:r>
            <w:proofErr w:type="spellStart"/>
            <w:r w:rsidRPr="00500AFA">
              <w:rPr>
                <w:rFonts w:ascii="Century Gothic" w:hAnsi="Century Gothic" w:cs="Arial"/>
                <w:color w:val="000000"/>
                <w:sz w:val="16"/>
                <w:szCs w:val="16"/>
                <w:lang w:val="en-US"/>
              </w:rPr>
              <w:t>Unitario</w:t>
            </w:r>
            <w:proofErr w:type="spellEnd"/>
          </w:p>
        </w:tc>
        <w:tc>
          <w:tcPr>
            <w:tcW w:w="1226" w:type="dxa"/>
            <w:tcBorders>
              <w:top w:val="nil"/>
              <w:left w:val="nil"/>
              <w:bottom w:val="single" w:sz="8" w:space="0" w:color="000000"/>
              <w:right w:val="single" w:sz="8" w:space="0" w:color="000000"/>
            </w:tcBorders>
            <w:shd w:val="clear" w:color="000000" w:fill="FCFDFE"/>
            <w:hideMark/>
          </w:tcPr>
          <w:p w14:paraId="51EB1564" w14:textId="77777777" w:rsidR="00500AFA" w:rsidRPr="00861CB4" w:rsidRDefault="00500AFA" w:rsidP="00500AFA">
            <w:pPr>
              <w:widowControl/>
              <w:autoSpaceDE/>
              <w:autoSpaceDN/>
              <w:adjustRightInd/>
              <w:jc w:val="center"/>
              <w:rPr>
                <w:rFonts w:ascii="Century Gothic" w:hAnsi="Century Gothic" w:cs="Arial"/>
                <w:b/>
                <w:bCs/>
                <w:color w:val="000000"/>
                <w:sz w:val="16"/>
                <w:szCs w:val="16"/>
              </w:rPr>
            </w:pPr>
            <w:proofErr w:type="spellStart"/>
            <w:r w:rsidRPr="00861CB4">
              <w:rPr>
                <w:rFonts w:ascii="Century Gothic" w:hAnsi="Century Gothic" w:cs="Arial"/>
                <w:b/>
                <w:bCs/>
                <w:color w:val="000000"/>
                <w:sz w:val="16"/>
                <w:szCs w:val="16"/>
                <w:lang w:val="en-US"/>
              </w:rPr>
              <w:t>Importo</w:t>
            </w:r>
            <w:proofErr w:type="spellEnd"/>
          </w:p>
        </w:tc>
      </w:tr>
      <w:tr w:rsidR="00500AFA" w:rsidRPr="00500AFA" w14:paraId="3B8B7911" w14:textId="77777777" w:rsidTr="00500AFA">
        <w:trPr>
          <w:trHeight w:val="335"/>
          <w:jc w:val="center"/>
        </w:trPr>
        <w:tc>
          <w:tcPr>
            <w:tcW w:w="1090" w:type="dxa"/>
            <w:tcBorders>
              <w:top w:val="nil"/>
              <w:left w:val="single" w:sz="8" w:space="0" w:color="000000"/>
              <w:bottom w:val="nil"/>
              <w:right w:val="single" w:sz="8" w:space="0" w:color="000000"/>
            </w:tcBorders>
            <w:shd w:val="clear" w:color="000000" w:fill="FCFDFE"/>
            <w:hideMark/>
          </w:tcPr>
          <w:p w14:paraId="23026789" w14:textId="77777777" w:rsidR="00500AFA" w:rsidRPr="00500AFA" w:rsidRDefault="00500AFA" w:rsidP="00500AFA">
            <w:pPr>
              <w:widowControl/>
              <w:autoSpaceDE/>
              <w:autoSpaceDN/>
              <w:adjustRightInd/>
              <w:rPr>
                <w:rFonts w:ascii="Century Gothic" w:hAnsi="Century Gothic" w:cs="Calibri"/>
                <w:color w:val="000000"/>
                <w:sz w:val="16"/>
                <w:szCs w:val="16"/>
              </w:rPr>
            </w:pPr>
            <w:r w:rsidRPr="00500AFA">
              <w:rPr>
                <w:rFonts w:ascii="Century Gothic" w:hAnsi="Century Gothic" w:cs="Calibri"/>
                <w:color w:val="000000"/>
                <w:sz w:val="16"/>
                <w:szCs w:val="16"/>
              </w:rPr>
              <w:t> </w:t>
            </w:r>
          </w:p>
        </w:tc>
        <w:tc>
          <w:tcPr>
            <w:tcW w:w="4410" w:type="dxa"/>
            <w:tcBorders>
              <w:top w:val="nil"/>
              <w:left w:val="nil"/>
              <w:bottom w:val="single" w:sz="8" w:space="0" w:color="000000"/>
              <w:right w:val="single" w:sz="8" w:space="0" w:color="000000"/>
            </w:tcBorders>
            <w:shd w:val="clear" w:color="000000" w:fill="FCFDFE"/>
            <w:hideMark/>
          </w:tcPr>
          <w:p w14:paraId="2E4AA965" w14:textId="77777777" w:rsidR="00500AFA" w:rsidRPr="00500AFA" w:rsidRDefault="00500AFA" w:rsidP="00500AFA">
            <w:pPr>
              <w:widowControl/>
              <w:autoSpaceDE/>
              <w:autoSpaceDN/>
              <w:adjustRightInd/>
              <w:jc w:val="both"/>
              <w:rPr>
                <w:rFonts w:ascii="Century Gothic" w:hAnsi="Century Gothic" w:cs="Arial"/>
                <w:i/>
                <w:iCs/>
                <w:color w:val="000000"/>
                <w:sz w:val="16"/>
                <w:szCs w:val="16"/>
              </w:rPr>
            </w:pPr>
            <w:r w:rsidRPr="00500AFA">
              <w:rPr>
                <w:rFonts w:ascii="Century Gothic" w:hAnsi="Century Gothic" w:cs="Arial"/>
                <w:i/>
                <w:iCs/>
                <w:sz w:val="16"/>
                <w:szCs w:val="16"/>
              </w:rPr>
              <w:t>Riferimento listino “FASTMARKETS MB” di Londra del 11/02/2026 VALORE MEDIO</w:t>
            </w:r>
          </w:p>
        </w:tc>
        <w:tc>
          <w:tcPr>
            <w:tcW w:w="1241" w:type="dxa"/>
            <w:tcBorders>
              <w:top w:val="nil"/>
              <w:left w:val="nil"/>
              <w:bottom w:val="single" w:sz="8" w:space="0" w:color="000000"/>
              <w:right w:val="single" w:sz="8" w:space="0" w:color="000000"/>
            </w:tcBorders>
            <w:shd w:val="clear" w:color="000000" w:fill="FCFDFE"/>
            <w:hideMark/>
          </w:tcPr>
          <w:p w14:paraId="01514B22" w14:textId="77777777" w:rsidR="00500AFA" w:rsidRPr="00500AFA" w:rsidRDefault="00500AFA" w:rsidP="00500AFA">
            <w:pPr>
              <w:widowControl/>
              <w:autoSpaceDE/>
              <w:autoSpaceDN/>
              <w:adjustRightInd/>
              <w:jc w:val="center"/>
              <w:rPr>
                <w:rFonts w:ascii="Century Gothic" w:hAnsi="Century Gothic" w:cs="Arial"/>
                <w:b/>
                <w:bCs/>
                <w:color w:val="000000"/>
                <w:sz w:val="16"/>
                <w:szCs w:val="16"/>
              </w:rPr>
            </w:pPr>
            <w:r w:rsidRPr="00500AFA">
              <w:rPr>
                <w:rFonts w:ascii="Century Gothic" w:hAnsi="Century Gothic" w:cs="Arial"/>
                <w:b/>
                <w:bCs/>
                <w:color w:val="000000"/>
                <w:sz w:val="16"/>
                <w:szCs w:val="16"/>
                <w:lang w:val="en-US"/>
              </w:rPr>
              <w:t>0,600 €</w:t>
            </w:r>
          </w:p>
        </w:tc>
        <w:tc>
          <w:tcPr>
            <w:tcW w:w="567" w:type="dxa"/>
            <w:vMerge w:val="restart"/>
            <w:tcBorders>
              <w:top w:val="nil"/>
              <w:left w:val="single" w:sz="8" w:space="0" w:color="000000"/>
              <w:bottom w:val="single" w:sz="8" w:space="0" w:color="000000"/>
              <w:right w:val="single" w:sz="8" w:space="0" w:color="000000"/>
            </w:tcBorders>
            <w:shd w:val="clear" w:color="000000" w:fill="FCFDFE"/>
            <w:hideMark/>
          </w:tcPr>
          <w:p w14:paraId="26BBF6C0" w14:textId="77777777" w:rsidR="00500AFA" w:rsidRPr="00500AFA" w:rsidRDefault="00500AFA" w:rsidP="00500AFA">
            <w:pPr>
              <w:widowControl/>
              <w:autoSpaceDE/>
              <w:autoSpaceDN/>
              <w:adjustRightInd/>
              <w:jc w:val="center"/>
              <w:rPr>
                <w:rFonts w:ascii="Century Gothic" w:hAnsi="Century Gothic" w:cs="Microsoft Sans Serif"/>
                <w:color w:val="000000"/>
                <w:sz w:val="16"/>
                <w:szCs w:val="16"/>
              </w:rPr>
            </w:pPr>
            <w:r w:rsidRPr="00500AFA">
              <w:rPr>
                <w:rFonts w:ascii="Century Gothic" w:hAnsi="Century Gothic" w:cs="Microsoft Sans Serif"/>
                <w:color w:val="000000"/>
                <w:sz w:val="16"/>
                <w:szCs w:val="16"/>
                <w:lang w:val="en-US"/>
              </w:rPr>
              <w:t>kg</w:t>
            </w:r>
          </w:p>
        </w:tc>
        <w:tc>
          <w:tcPr>
            <w:tcW w:w="1259" w:type="dxa"/>
            <w:vMerge w:val="restart"/>
            <w:tcBorders>
              <w:top w:val="nil"/>
              <w:left w:val="single" w:sz="8" w:space="0" w:color="000000"/>
              <w:bottom w:val="single" w:sz="8" w:space="0" w:color="000000"/>
              <w:right w:val="single" w:sz="8" w:space="0" w:color="000000"/>
            </w:tcBorders>
            <w:shd w:val="clear" w:color="000000" w:fill="FCFDFE"/>
            <w:hideMark/>
          </w:tcPr>
          <w:p w14:paraId="13F5DB5A" w14:textId="77777777" w:rsidR="00500AFA" w:rsidRPr="00500AFA" w:rsidRDefault="00500AFA" w:rsidP="00500AFA">
            <w:pPr>
              <w:widowControl/>
              <w:autoSpaceDE/>
              <w:autoSpaceDN/>
              <w:adjustRightInd/>
              <w:jc w:val="right"/>
              <w:rPr>
                <w:rFonts w:ascii="Century Gothic" w:hAnsi="Century Gothic" w:cs="Microsoft Sans Serif"/>
                <w:color w:val="000000"/>
                <w:sz w:val="16"/>
                <w:szCs w:val="16"/>
              </w:rPr>
            </w:pPr>
            <w:r w:rsidRPr="00500AFA">
              <w:rPr>
                <w:rFonts w:ascii="Century Gothic" w:hAnsi="Century Gothic" w:cs="Microsoft Sans Serif"/>
                <w:color w:val="000000"/>
                <w:sz w:val="16"/>
                <w:szCs w:val="16"/>
              </w:rPr>
              <w:t>2.288.660,00</w:t>
            </w:r>
          </w:p>
        </w:tc>
        <w:tc>
          <w:tcPr>
            <w:tcW w:w="970" w:type="dxa"/>
            <w:vMerge w:val="restart"/>
            <w:tcBorders>
              <w:top w:val="nil"/>
              <w:left w:val="single" w:sz="8" w:space="0" w:color="000000"/>
              <w:bottom w:val="single" w:sz="8" w:space="0" w:color="000000"/>
              <w:right w:val="single" w:sz="8" w:space="0" w:color="000000"/>
            </w:tcBorders>
            <w:shd w:val="clear" w:color="000000" w:fill="FCFDFE"/>
            <w:hideMark/>
          </w:tcPr>
          <w:p w14:paraId="59ECC221" w14:textId="77777777" w:rsidR="00500AFA" w:rsidRPr="00500AFA" w:rsidRDefault="00500AFA" w:rsidP="00500AFA">
            <w:pPr>
              <w:widowControl/>
              <w:autoSpaceDE/>
              <w:autoSpaceDN/>
              <w:adjustRightInd/>
              <w:jc w:val="center"/>
              <w:rPr>
                <w:rFonts w:ascii="Century Gothic" w:hAnsi="Century Gothic" w:cs="Arial"/>
                <w:b/>
                <w:bCs/>
                <w:color w:val="000000"/>
                <w:sz w:val="16"/>
                <w:szCs w:val="16"/>
              </w:rPr>
            </w:pPr>
            <w:r w:rsidRPr="00500AFA">
              <w:rPr>
                <w:rFonts w:ascii="Century Gothic" w:hAnsi="Century Gothic" w:cs="Arial"/>
                <w:b/>
                <w:bCs/>
                <w:color w:val="000000"/>
                <w:sz w:val="16"/>
                <w:szCs w:val="16"/>
                <w:lang w:val="en-US"/>
              </w:rPr>
              <w:t>0,663 €</w:t>
            </w:r>
          </w:p>
        </w:tc>
        <w:tc>
          <w:tcPr>
            <w:tcW w:w="1226" w:type="dxa"/>
            <w:vMerge w:val="restart"/>
            <w:tcBorders>
              <w:top w:val="nil"/>
              <w:left w:val="single" w:sz="8" w:space="0" w:color="000000"/>
              <w:bottom w:val="single" w:sz="8" w:space="0" w:color="000000"/>
              <w:right w:val="single" w:sz="8" w:space="0" w:color="000000"/>
            </w:tcBorders>
            <w:shd w:val="clear" w:color="000000" w:fill="FCFDFE"/>
            <w:hideMark/>
          </w:tcPr>
          <w:p w14:paraId="6AE0578C" w14:textId="77777777" w:rsidR="00500AFA" w:rsidRPr="00861CB4" w:rsidRDefault="00500AFA" w:rsidP="00500AFA">
            <w:pPr>
              <w:widowControl/>
              <w:autoSpaceDE/>
              <w:autoSpaceDN/>
              <w:adjustRightInd/>
              <w:jc w:val="right"/>
              <w:rPr>
                <w:rFonts w:ascii="Century Gothic" w:hAnsi="Century Gothic" w:cs="Microsoft Sans Serif"/>
                <w:b/>
                <w:bCs/>
                <w:color w:val="000000"/>
                <w:sz w:val="16"/>
                <w:szCs w:val="16"/>
              </w:rPr>
            </w:pPr>
            <w:r w:rsidRPr="00861CB4">
              <w:rPr>
                <w:rFonts w:ascii="Century Gothic" w:hAnsi="Century Gothic" w:cs="Microsoft Sans Serif"/>
                <w:b/>
                <w:bCs/>
                <w:color w:val="000000"/>
                <w:sz w:val="16"/>
                <w:szCs w:val="16"/>
                <w:lang w:val="en-US"/>
              </w:rPr>
              <w:t>1.517.381,58 €</w:t>
            </w:r>
          </w:p>
        </w:tc>
      </w:tr>
      <w:tr w:rsidR="00500AFA" w:rsidRPr="00500AFA" w14:paraId="05FD26B1" w14:textId="77777777" w:rsidTr="00500AFA">
        <w:trPr>
          <w:trHeight w:val="214"/>
          <w:jc w:val="center"/>
        </w:trPr>
        <w:tc>
          <w:tcPr>
            <w:tcW w:w="1090" w:type="dxa"/>
            <w:tcBorders>
              <w:top w:val="nil"/>
              <w:left w:val="single" w:sz="8" w:space="0" w:color="000000"/>
              <w:bottom w:val="single" w:sz="8" w:space="0" w:color="000000"/>
              <w:right w:val="single" w:sz="8" w:space="0" w:color="000000"/>
            </w:tcBorders>
            <w:shd w:val="clear" w:color="000000" w:fill="FCFDFE"/>
            <w:hideMark/>
          </w:tcPr>
          <w:p w14:paraId="70B04788" w14:textId="77777777" w:rsidR="00500AFA" w:rsidRPr="00500AFA" w:rsidRDefault="00500AFA" w:rsidP="00500AFA">
            <w:pPr>
              <w:widowControl/>
              <w:autoSpaceDE/>
              <w:autoSpaceDN/>
              <w:adjustRightInd/>
              <w:rPr>
                <w:rFonts w:ascii="Century Gothic" w:hAnsi="Century Gothic" w:cs="Calibri"/>
                <w:color w:val="000000"/>
                <w:sz w:val="16"/>
                <w:szCs w:val="16"/>
              </w:rPr>
            </w:pPr>
            <w:r w:rsidRPr="00500AFA">
              <w:rPr>
                <w:rFonts w:ascii="Century Gothic" w:hAnsi="Century Gothic" w:cs="Calibri"/>
                <w:color w:val="000000"/>
                <w:sz w:val="16"/>
                <w:szCs w:val="16"/>
              </w:rPr>
              <w:t> </w:t>
            </w:r>
          </w:p>
        </w:tc>
        <w:tc>
          <w:tcPr>
            <w:tcW w:w="4410" w:type="dxa"/>
            <w:tcBorders>
              <w:top w:val="nil"/>
              <w:left w:val="nil"/>
              <w:bottom w:val="single" w:sz="8" w:space="0" w:color="000000"/>
              <w:right w:val="single" w:sz="8" w:space="0" w:color="000000"/>
            </w:tcBorders>
            <w:shd w:val="clear" w:color="000000" w:fill="FCFDFE"/>
            <w:hideMark/>
          </w:tcPr>
          <w:p w14:paraId="35B51BC0" w14:textId="77777777" w:rsidR="00500AFA" w:rsidRPr="00500AFA" w:rsidRDefault="00500AFA" w:rsidP="00500AFA">
            <w:pPr>
              <w:widowControl/>
              <w:autoSpaceDE/>
              <w:autoSpaceDN/>
              <w:adjustRightInd/>
              <w:jc w:val="both"/>
              <w:rPr>
                <w:rFonts w:ascii="Century Gothic" w:hAnsi="Century Gothic" w:cs="Arial"/>
                <w:i/>
                <w:iCs/>
                <w:color w:val="000000"/>
                <w:sz w:val="16"/>
                <w:szCs w:val="16"/>
              </w:rPr>
            </w:pPr>
            <w:r w:rsidRPr="00500AFA">
              <w:rPr>
                <w:rFonts w:ascii="Century Gothic" w:hAnsi="Century Gothic" w:cs="Arial"/>
                <w:i/>
                <w:iCs/>
                <w:sz w:val="16"/>
                <w:szCs w:val="16"/>
              </w:rPr>
              <w:t>Trasporto, taglio, lavorazione in stabilimento e sfrido</w:t>
            </w:r>
          </w:p>
        </w:tc>
        <w:tc>
          <w:tcPr>
            <w:tcW w:w="1241" w:type="dxa"/>
            <w:tcBorders>
              <w:top w:val="nil"/>
              <w:left w:val="nil"/>
              <w:bottom w:val="single" w:sz="8" w:space="0" w:color="000000"/>
              <w:right w:val="single" w:sz="8" w:space="0" w:color="000000"/>
            </w:tcBorders>
            <w:shd w:val="clear" w:color="000000" w:fill="FCFDFE"/>
            <w:hideMark/>
          </w:tcPr>
          <w:p w14:paraId="7FF66B97"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r w:rsidRPr="00500AFA">
              <w:rPr>
                <w:rFonts w:ascii="Century Gothic" w:hAnsi="Century Gothic" w:cs="Arial"/>
                <w:sz w:val="16"/>
                <w:szCs w:val="16"/>
              </w:rPr>
              <w:t>0,063 €</w:t>
            </w:r>
          </w:p>
        </w:tc>
        <w:tc>
          <w:tcPr>
            <w:tcW w:w="567" w:type="dxa"/>
            <w:vMerge/>
            <w:tcBorders>
              <w:top w:val="nil"/>
              <w:left w:val="single" w:sz="8" w:space="0" w:color="000000"/>
              <w:bottom w:val="single" w:sz="8" w:space="0" w:color="000000"/>
              <w:right w:val="single" w:sz="8" w:space="0" w:color="000000"/>
            </w:tcBorders>
            <w:hideMark/>
          </w:tcPr>
          <w:p w14:paraId="2B8A6DB4" w14:textId="77777777" w:rsidR="00500AFA" w:rsidRPr="00500AFA" w:rsidRDefault="00500AFA" w:rsidP="00500AFA">
            <w:pPr>
              <w:widowControl/>
              <w:autoSpaceDE/>
              <w:autoSpaceDN/>
              <w:adjustRightInd/>
              <w:rPr>
                <w:rFonts w:ascii="Century Gothic" w:hAnsi="Century Gothic" w:cs="Microsoft Sans Serif"/>
                <w:color w:val="000000"/>
                <w:sz w:val="16"/>
                <w:szCs w:val="16"/>
              </w:rPr>
            </w:pPr>
          </w:p>
        </w:tc>
        <w:tc>
          <w:tcPr>
            <w:tcW w:w="1259" w:type="dxa"/>
            <w:vMerge/>
            <w:tcBorders>
              <w:top w:val="nil"/>
              <w:left w:val="single" w:sz="8" w:space="0" w:color="000000"/>
              <w:bottom w:val="single" w:sz="8" w:space="0" w:color="000000"/>
              <w:right w:val="single" w:sz="8" w:space="0" w:color="000000"/>
            </w:tcBorders>
            <w:hideMark/>
          </w:tcPr>
          <w:p w14:paraId="789F50F4" w14:textId="77777777" w:rsidR="00500AFA" w:rsidRPr="00500AFA" w:rsidRDefault="00500AFA" w:rsidP="00500AFA">
            <w:pPr>
              <w:widowControl/>
              <w:autoSpaceDE/>
              <w:autoSpaceDN/>
              <w:adjustRightInd/>
              <w:rPr>
                <w:rFonts w:ascii="Century Gothic" w:hAnsi="Century Gothic" w:cs="Microsoft Sans Serif"/>
                <w:color w:val="000000"/>
                <w:sz w:val="16"/>
                <w:szCs w:val="16"/>
              </w:rPr>
            </w:pPr>
          </w:p>
        </w:tc>
        <w:tc>
          <w:tcPr>
            <w:tcW w:w="970" w:type="dxa"/>
            <w:vMerge/>
            <w:tcBorders>
              <w:top w:val="nil"/>
              <w:left w:val="single" w:sz="8" w:space="0" w:color="000000"/>
              <w:bottom w:val="single" w:sz="8" w:space="0" w:color="000000"/>
              <w:right w:val="single" w:sz="8" w:space="0" w:color="000000"/>
            </w:tcBorders>
            <w:hideMark/>
          </w:tcPr>
          <w:p w14:paraId="12F1942F" w14:textId="77777777" w:rsidR="00500AFA" w:rsidRPr="00500AFA" w:rsidRDefault="00500AFA" w:rsidP="00500AFA">
            <w:pPr>
              <w:widowControl/>
              <w:autoSpaceDE/>
              <w:autoSpaceDN/>
              <w:adjustRightInd/>
              <w:rPr>
                <w:rFonts w:ascii="Century Gothic" w:hAnsi="Century Gothic" w:cs="Arial"/>
                <w:b/>
                <w:bCs/>
                <w:color w:val="000000"/>
                <w:sz w:val="16"/>
                <w:szCs w:val="16"/>
              </w:rPr>
            </w:pPr>
          </w:p>
        </w:tc>
        <w:tc>
          <w:tcPr>
            <w:tcW w:w="1226" w:type="dxa"/>
            <w:vMerge/>
            <w:tcBorders>
              <w:top w:val="nil"/>
              <w:left w:val="single" w:sz="8" w:space="0" w:color="000000"/>
              <w:bottom w:val="single" w:sz="8" w:space="0" w:color="000000"/>
              <w:right w:val="single" w:sz="8" w:space="0" w:color="000000"/>
            </w:tcBorders>
            <w:hideMark/>
          </w:tcPr>
          <w:p w14:paraId="58CE8625" w14:textId="77777777" w:rsidR="00500AFA" w:rsidRPr="00861CB4" w:rsidRDefault="00500AFA" w:rsidP="00500AFA">
            <w:pPr>
              <w:widowControl/>
              <w:autoSpaceDE/>
              <w:autoSpaceDN/>
              <w:adjustRightInd/>
              <w:rPr>
                <w:rFonts w:ascii="Century Gothic" w:hAnsi="Century Gothic" w:cs="Microsoft Sans Serif"/>
                <w:b/>
                <w:bCs/>
                <w:color w:val="000000"/>
                <w:sz w:val="16"/>
                <w:szCs w:val="16"/>
              </w:rPr>
            </w:pPr>
          </w:p>
        </w:tc>
      </w:tr>
      <w:tr w:rsidR="00500AFA" w:rsidRPr="00500AFA" w14:paraId="586CE90C" w14:textId="77777777" w:rsidTr="00500AFA">
        <w:trPr>
          <w:trHeight w:val="300"/>
          <w:jc w:val="center"/>
        </w:trPr>
        <w:tc>
          <w:tcPr>
            <w:tcW w:w="1090" w:type="dxa"/>
            <w:vMerge w:val="restart"/>
            <w:tcBorders>
              <w:top w:val="nil"/>
              <w:left w:val="single" w:sz="8" w:space="0" w:color="000000"/>
              <w:bottom w:val="single" w:sz="8" w:space="0" w:color="000000"/>
              <w:right w:val="single" w:sz="8" w:space="0" w:color="000000"/>
            </w:tcBorders>
            <w:shd w:val="clear" w:color="000000" w:fill="FCFDFE"/>
            <w:hideMark/>
          </w:tcPr>
          <w:p w14:paraId="5BC20155" w14:textId="77777777" w:rsidR="00500AFA" w:rsidRPr="00500AFA" w:rsidRDefault="00500AFA" w:rsidP="00500AFA">
            <w:pPr>
              <w:widowControl/>
              <w:autoSpaceDE/>
              <w:autoSpaceDN/>
              <w:adjustRightInd/>
              <w:jc w:val="center"/>
              <w:rPr>
                <w:rFonts w:ascii="Century Gothic" w:hAnsi="Century Gothic" w:cs="Calibri"/>
                <w:color w:val="000000"/>
                <w:sz w:val="16"/>
                <w:szCs w:val="16"/>
              </w:rPr>
            </w:pPr>
            <w:r w:rsidRPr="00500AFA">
              <w:rPr>
                <w:rFonts w:ascii="Century Gothic" w:hAnsi="Century Gothic" w:cs="Calibri"/>
                <w:color w:val="000000"/>
                <w:sz w:val="16"/>
                <w:szCs w:val="16"/>
                <w:lang w:val="en-US"/>
              </w:rPr>
              <w:t>BA.CZ.A.3 10.A</w:t>
            </w:r>
          </w:p>
        </w:tc>
        <w:tc>
          <w:tcPr>
            <w:tcW w:w="4410" w:type="dxa"/>
            <w:vMerge w:val="restart"/>
            <w:tcBorders>
              <w:top w:val="nil"/>
              <w:left w:val="single" w:sz="8" w:space="0" w:color="000000"/>
              <w:bottom w:val="single" w:sz="8" w:space="0" w:color="000000"/>
              <w:right w:val="single" w:sz="8" w:space="0" w:color="000000"/>
            </w:tcBorders>
            <w:shd w:val="clear" w:color="000000" w:fill="FCFDFE"/>
            <w:hideMark/>
          </w:tcPr>
          <w:p w14:paraId="3CB9FA16" w14:textId="77777777" w:rsidR="00500AFA" w:rsidRPr="00500AFA" w:rsidRDefault="00500AFA" w:rsidP="00500AFA">
            <w:pPr>
              <w:widowControl/>
              <w:autoSpaceDE/>
              <w:autoSpaceDN/>
              <w:adjustRightInd/>
              <w:jc w:val="both"/>
              <w:rPr>
                <w:rFonts w:ascii="Century Gothic" w:hAnsi="Century Gothic" w:cs="Arial"/>
                <w:b/>
                <w:bCs/>
                <w:color w:val="000000"/>
                <w:sz w:val="16"/>
                <w:szCs w:val="16"/>
              </w:rPr>
            </w:pPr>
            <w:r w:rsidRPr="00500AFA">
              <w:rPr>
                <w:rFonts w:ascii="Century Gothic" w:hAnsi="Century Gothic" w:cs="Arial"/>
                <w:b/>
                <w:bCs/>
                <w:color w:val="000000"/>
                <w:sz w:val="16"/>
                <w:szCs w:val="16"/>
              </w:rPr>
              <w:t xml:space="preserve">RETE ELETTROSALDATA </w:t>
            </w:r>
            <w:r w:rsidRPr="00500AFA">
              <w:rPr>
                <w:rFonts w:ascii="Century Gothic" w:hAnsi="Century Gothic" w:cs="Arial"/>
                <w:color w:val="000000"/>
                <w:sz w:val="16"/>
                <w:szCs w:val="16"/>
              </w:rPr>
              <w:t xml:space="preserve">in fili d'acciaio, rispondente alle caratteristiche di cui alla normativa vigente, per lavori in cemento armato, classe B450C </w:t>
            </w:r>
            <w:proofErr w:type="spellStart"/>
            <w:r w:rsidRPr="00500AFA">
              <w:rPr>
                <w:rFonts w:ascii="Century Gothic" w:hAnsi="Century Gothic" w:cs="Arial"/>
                <w:color w:val="000000"/>
                <w:sz w:val="16"/>
                <w:szCs w:val="16"/>
              </w:rPr>
              <w:t>diam</w:t>
            </w:r>
            <w:proofErr w:type="spellEnd"/>
            <w:r w:rsidRPr="00500AFA">
              <w:rPr>
                <w:rFonts w:ascii="Century Gothic" w:hAnsi="Century Gothic" w:cs="Arial"/>
                <w:color w:val="000000"/>
                <w:sz w:val="16"/>
                <w:szCs w:val="16"/>
              </w:rPr>
              <w:t>. 08/10mm, formato standard, a pacchi interi.</w:t>
            </w:r>
          </w:p>
        </w:tc>
        <w:tc>
          <w:tcPr>
            <w:tcW w:w="5263" w:type="dxa"/>
            <w:gridSpan w:val="5"/>
            <w:tcBorders>
              <w:top w:val="single" w:sz="8" w:space="0" w:color="000000"/>
              <w:left w:val="nil"/>
              <w:bottom w:val="single" w:sz="8" w:space="0" w:color="000000"/>
              <w:right w:val="single" w:sz="8" w:space="0" w:color="000000"/>
            </w:tcBorders>
            <w:shd w:val="clear" w:color="000000" w:fill="FCFDFE"/>
            <w:hideMark/>
          </w:tcPr>
          <w:p w14:paraId="45BC0086" w14:textId="77777777" w:rsidR="00500AFA" w:rsidRPr="00861CB4" w:rsidRDefault="00500AFA" w:rsidP="00500AFA">
            <w:pPr>
              <w:widowControl/>
              <w:autoSpaceDE/>
              <w:autoSpaceDN/>
              <w:adjustRightInd/>
              <w:rPr>
                <w:rFonts w:ascii="Century Gothic" w:hAnsi="Century Gothic" w:cs="Arial"/>
                <w:b/>
                <w:bCs/>
                <w:i/>
                <w:iCs/>
                <w:color w:val="000000"/>
                <w:sz w:val="16"/>
                <w:szCs w:val="16"/>
              </w:rPr>
            </w:pPr>
            <w:r w:rsidRPr="00861CB4">
              <w:rPr>
                <w:rFonts w:ascii="Century Gothic" w:hAnsi="Century Gothic" w:cs="Arial"/>
                <w:b/>
                <w:bCs/>
                <w:i/>
                <w:iCs/>
                <w:color w:val="000000"/>
                <w:sz w:val="16"/>
                <w:szCs w:val="16"/>
                <w:lang w:val="en-US"/>
              </w:rPr>
              <w:t xml:space="preserve">Rete </w:t>
            </w:r>
            <w:proofErr w:type="spellStart"/>
            <w:r w:rsidRPr="00861CB4">
              <w:rPr>
                <w:rFonts w:ascii="Century Gothic" w:hAnsi="Century Gothic" w:cs="Arial"/>
                <w:b/>
                <w:bCs/>
                <w:i/>
                <w:iCs/>
                <w:color w:val="000000"/>
                <w:sz w:val="16"/>
                <w:szCs w:val="16"/>
                <w:lang w:val="en-US"/>
              </w:rPr>
              <w:t>Elettrosaldata</w:t>
            </w:r>
            <w:proofErr w:type="spellEnd"/>
          </w:p>
        </w:tc>
      </w:tr>
      <w:tr w:rsidR="00500AFA" w:rsidRPr="00500AFA" w14:paraId="088C76D5" w14:textId="77777777" w:rsidTr="00500AFA">
        <w:trPr>
          <w:trHeight w:val="468"/>
          <w:jc w:val="center"/>
        </w:trPr>
        <w:tc>
          <w:tcPr>
            <w:tcW w:w="1090" w:type="dxa"/>
            <w:vMerge/>
            <w:tcBorders>
              <w:top w:val="nil"/>
              <w:left w:val="single" w:sz="8" w:space="0" w:color="000000"/>
              <w:bottom w:val="single" w:sz="8" w:space="0" w:color="000000"/>
              <w:right w:val="single" w:sz="8" w:space="0" w:color="000000"/>
            </w:tcBorders>
            <w:hideMark/>
          </w:tcPr>
          <w:p w14:paraId="65355F6D" w14:textId="77777777" w:rsidR="00500AFA" w:rsidRPr="00500AFA" w:rsidRDefault="00500AFA" w:rsidP="00500AFA">
            <w:pPr>
              <w:widowControl/>
              <w:autoSpaceDE/>
              <w:autoSpaceDN/>
              <w:adjustRightInd/>
              <w:rPr>
                <w:rFonts w:ascii="Century Gothic" w:hAnsi="Century Gothic" w:cs="Calibri"/>
                <w:color w:val="000000"/>
                <w:sz w:val="16"/>
                <w:szCs w:val="16"/>
              </w:rPr>
            </w:pPr>
          </w:p>
        </w:tc>
        <w:tc>
          <w:tcPr>
            <w:tcW w:w="4410" w:type="dxa"/>
            <w:vMerge/>
            <w:tcBorders>
              <w:top w:val="nil"/>
              <w:left w:val="single" w:sz="8" w:space="0" w:color="000000"/>
              <w:bottom w:val="single" w:sz="8" w:space="0" w:color="000000"/>
              <w:right w:val="single" w:sz="8" w:space="0" w:color="000000"/>
            </w:tcBorders>
            <w:hideMark/>
          </w:tcPr>
          <w:p w14:paraId="4B9AD248" w14:textId="77777777" w:rsidR="00500AFA" w:rsidRPr="00500AFA" w:rsidRDefault="00500AFA" w:rsidP="00500AFA">
            <w:pPr>
              <w:widowControl/>
              <w:autoSpaceDE/>
              <w:autoSpaceDN/>
              <w:adjustRightInd/>
              <w:jc w:val="both"/>
              <w:rPr>
                <w:rFonts w:ascii="Century Gothic" w:hAnsi="Century Gothic" w:cs="Arial"/>
                <w:b/>
                <w:bCs/>
                <w:color w:val="000000"/>
                <w:sz w:val="16"/>
                <w:szCs w:val="16"/>
              </w:rPr>
            </w:pPr>
          </w:p>
        </w:tc>
        <w:tc>
          <w:tcPr>
            <w:tcW w:w="1241" w:type="dxa"/>
            <w:tcBorders>
              <w:top w:val="nil"/>
              <w:left w:val="nil"/>
              <w:bottom w:val="single" w:sz="8" w:space="0" w:color="000000"/>
              <w:right w:val="single" w:sz="8" w:space="0" w:color="000000"/>
            </w:tcBorders>
            <w:shd w:val="clear" w:color="000000" w:fill="FCFDFE"/>
            <w:hideMark/>
          </w:tcPr>
          <w:p w14:paraId="0D81ED66"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r w:rsidRPr="00500AFA">
              <w:rPr>
                <w:rFonts w:ascii="Century Gothic" w:hAnsi="Century Gothic" w:cs="Arial"/>
                <w:sz w:val="16"/>
                <w:szCs w:val="16"/>
              </w:rPr>
              <w:t>Dettaglio Prezzi</w:t>
            </w:r>
          </w:p>
        </w:tc>
        <w:tc>
          <w:tcPr>
            <w:tcW w:w="567" w:type="dxa"/>
            <w:tcBorders>
              <w:top w:val="nil"/>
              <w:left w:val="nil"/>
              <w:bottom w:val="single" w:sz="8" w:space="0" w:color="000000"/>
              <w:right w:val="single" w:sz="8" w:space="0" w:color="000000"/>
            </w:tcBorders>
            <w:shd w:val="clear" w:color="000000" w:fill="FCFDFE"/>
            <w:hideMark/>
          </w:tcPr>
          <w:p w14:paraId="4C7D2258"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proofErr w:type="spellStart"/>
            <w:r w:rsidRPr="00500AFA">
              <w:rPr>
                <w:rFonts w:ascii="Century Gothic" w:hAnsi="Century Gothic" w:cs="Arial"/>
                <w:sz w:val="16"/>
                <w:szCs w:val="16"/>
              </w:rPr>
              <w:t>u.m</w:t>
            </w:r>
            <w:proofErr w:type="spellEnd"/>
            <w:r w:rsidRPr="00500AFA">
              <w:rPr>
                <w:rFonts w:ascii="Century Gothic" w:hAnsi="Century Gothic" w:cs="Arial"/>
                <w:sz w:val="16"/>
                <w:szCs w:val="16"/>
              </w:rPr>
              <w:t>.</w:t>
            </w:r>
          </w:p>
        </w:tc>
        <w:tc>
          <w:tcPr>
            <w:tcW w:w="1259" w:type="dxa"/>
            <w:tcBorders>
              <w:top w:val="nil"/>
              <w:left w:val="nil"/>
              <w:bottom w:val="single" w:sz="8" w:space="0" w:color="000000"/>
              <w:right w:val="single" w:sz="8" w:space="0" w:color="000000"/>
            </w:tcBorders>
            <w:shd w:val="clear" w:color="000000" w:fill="FCFDFE"/>
            <w:hideMark/>
          </w:tcPr>
          <w:p w14:paraId="779B5DF6"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r w:rsidRPr="00500AFA">
              <w:rPr>
                <w:rFonts w:ascii="Century Gothic" w:hAnsi="Century Gothic" w:cs="Arial"/>
                <w:sz w:val="16"/>
                <w:szCs w:val="16"/>
              </w:rPr>
              <w:t>Quantità</w:t>
            </w:r>
          </w:p>
        </w:tc>
        <w:tc>
          <w:tcPr>
            <w:tcW w:w="970" w:type="dxa"/>
            <w:tcBorders>
              <w:top w:val="nil"/>
              <w:left w:val="nil"/>
              <w:bottom w:val="single" w:sz="8" w:space="0" w:color="000000"/>
              <w:right w:val="single" w:sz="8" w:space="0" w:color="000000"/>
            </w:tcBorders>
            <w:shd w:val="clear" w:color="000000" w:fill="FCFDFE"/>
            <w:hideMark/>
          </w:tcPr>
          <w:p w14:paraId="1E7097F6"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r w:rsidRPr="00500AFA">
              <w:rPr>
                <w:rFonts w:ascii="Century Gothic" w:hAnsi="Century Gothic" w:cs="Arial"/>
                <w:sz w:val="16"/>
                <w:szCs w:val="16"/>
              </w:rPr>
              <w:t>Prezzo Unitario</w:t>
            </w:r>
          </w:p>
        </w:tc>
        <w:tc>
          <w:tcPr>
            <w:tcW w:w="1226" w:type="dxa"/>
            <w:tcBorders>
              <w:top w:val="nil"/>
              <w:left w:val="nil"/>
              <w:bottom w:val="single" w:sz="8" w:space="0" w:color="000000"/>
              <w:right w:val="single" w:sz="8" w:space="0" w:color="000000"/>
            </w:tcBorders>
            <w:shd w:val="clear" w:color="000000" w:fill="FCFDFE"/>
            <w:hideMark/>
          </w:tcPr>
          <w:p w14:paraId="608279EE" w14:textId="77777777" w:rsidR="00500AFA" w:rsidRPr="00861CB4" w:rsidRDefault="00500AFA" w:rsidP="00500AFA">
            <w:pPr>
              <w:widowControl/>
              <w:autoSpaceDE/>
              <w:autoSpaceDN/>
              <w:adjustRightInd/>
              <w:jc w:val="center"/>
              <w:rPr>
                <w:rFonts w:ascii="Century Gothic" w:hAnsi="Century Gothic" w:cs="Arial"/>
                <w:b/>
                <w:bCs/>
                <w:color w:val="000000"/>
                <w:sz w:val="16"/>
                <w:szCs w:val="16"/>
              </w:rPr>
            </w:pPr>
            <w:r w:rsidRPr="00861CB4">
              <w:rPr>
                <w:rFonts w:ascii="Century Gothic" w:hAnsi="Century Gothic" w:cs="Arial"/>
                <w:b/>
                <w:bCs/>
                <w:sz w:val="16"/>
                <w:szCs w:val="16"/>
              </w:rPr>
              <w:t>Importo</w:t>
            </w:r>
          </w:p>
        </w:tc>
      </w:tr>
      <w:tr w:rsidR="00500AFA" w:rsidRPr="00500AFA" w14:paraId="2F876686" w14:textId="77777777" w:rsidTr="00500AFA">
        <w:trPr>
          <w:trHeight w:val="299"/>
          <w:jc w:val="center"/>
        </w:trPr>
        <w:tc>
          <w:tcPr>
            <w:tcW w:w="1090" w:type="dxa"/>
            <w:vMerge/>
            <w:tcBorders>
              <w:top w:val="nil"/>
              <w:left w:val="single" w:sz="8" w:space="0" w:color="000000"/>
              <w:bottom w:val="single" w:sz="8" w:space="0" w:color="000000"/>
              <w:right w:val="single" w:sz="8" w:space="0" w:color="000000"/>
            </w:tcBorders>
            <w:hideMark/>
          </w:tcPr>
          <w:p w14:paraId="0FB774EA" w14:textId="77777777" w:rsidR="00500AFA" w:rsidRPr="00500AFA" w:rsidRDefault="00500AFA" w:rsidP="00500AFA">
            <w:pPr>
              <w:widowControl/>
              <w:autoSpaceDE/>
              <w:autoSpaceDN/>
              <w:adjustRightInd/>
              <w:rPr>
                <w:rFonts w:ascii="Century Gothic" w:hAnsi="Century Gothic" w:cs="Calibri"/>
                <w:color w:val="000000"/>
                <w:sz w:val="16"/>
                <w:szCs w:val="16"/>
              </w:rPr>
            </w:pPr>
          </w:p>
        </w:tc>
        <w:tc>
          <w:tcPr>
            <w:tcW w:w="4410" w:type="dxa"/>
            <w:tcBorders>
              <w:top w:val="nil"/>
              <w:left w:val="nil"/>
              <w:bottom w:val="single" w:sz="8" w:space="0" w:color="000000"/>
              <w:right w:val="single" w:sz="8" w:space="0" w:color="000000"/>
            </w:tcBorders>
            <w:shd w:val="clear" w:color="000000" w:fill="FCFDFE"/>
            <w:hideMark/>
          </w:tcPr>
          <w:p w14:paraId="0C0CFCF1" w14:textId="77777777" w:rsidR="00500AFA" w:rsidRPr="00500AFA" w:rsidRDefault="00500AFA" w:rsidP="00500AFA">
            <w:pPr>
              <w:widowControl/>
              <w:autoSpaceDE/>
              <w:autoSpaceDN/>
              <w:adjustRightInd/>
              <w:jc w:val="both"/>
              <w:rPr>
                <w:rFonts w:ascii="Century Gothic" w:hAnsi="Century Gothic" w:cs="Arial"/>
                <w:i/>
                <w:iCs/>
                <w:color w:val="000000"/>
                <w:sz w:val="16"/>
                <w:szCs w:val="16"/>
              </w:rPr>
            </w:pPr>
            <w:r w:rsidRPr="00500AFA">
              <w:rPr>
                <w:rFonts w:ascii="Century Gothic" w:hAnsi="Century Gothic" w:cs="Arial"/>
                <w:i/>
                <w:iCs/>
                <w:sz w:val="16"/>
                <w:szCs w:val="16"/>
              </w:rPr>
              <w:t>Riferimento listino “FASTMARKETS MB” di Londra del 11/02/2026 VALORE MEDIO</w:t>
            </w:r>
          </w:p>
        </w:tc>
        <w:tc>
          <w:tcPr>
            <w:tcW w:w="1241" w:type="dxa"/>
            <w:tcBorders>
              <w:top w:val="nil"/>
              <w:left w:val="nil"/>
              <w:bottom w:val="single" w:sz="8" w:space="0" w:color="000000"/>
              <w:right w:val="single" w:sz="8" w:space="0" w:color="000000"/>
            </w:tcBorders>
            <w:shd w:val="clear" w:color="000000" w:fill="FCFDFE"/>
            <w:hideMark/>
          </w:tcPr>
          <w:p w14:paraId="69506B69" w14:textId="77777777" w:rsidR="00500AFA" w:rsidRPr="00500AFA" w:rsidRDefault="00500AFA" w:rsidP="00500AFA">
            <w:pPr>
              <w:widowControl/>
              <w:autoSpaceDE/>
              <w:autoSpaceDN/>
              <w:adjustRightInd/>
              <w:jc w:val="center"/>
              <w:rPr>
                <w:rFonts w:ascii="Century Gothic" w:hAnsi="Century Gothic" w:cs="Arial"/>
                <w:b/>
                <w:bCs/>
                <w:color w:val="000000"/>
                <w:sz w:val="16"/>
                <w:szCs w:val="16"/>
              </w:rPr>
            </w:pPr>
            <w:r w:rsidRPr="00500AFA">
              <w:rPr>
                <w:rFonts w:ascii="Century Gothic" w:hAnsi="Century Gothic" w:cs="Arial"/>
                <w:b/>
                <w:bCs/>
                <w:sz w:val="16"/>
                <w:szCs w:val="16"/>
              </w:rPr>
              <w:t xml:space="preserve">       0,600 € </w:t>
            </w:r>
          </w:p>
        </w:tc>
        <w:tc>
          <w:tcPr>
            <w:tcW w:w="567" w:type="dxa"/>
            <w:vMerge w:val="restart"/>
            <w:tcBorders>
              <w:top w:val="nil"/>
              <w:left w:val="single" w:sz="8" w:space="0" w:color="000000"/>
              <w:bottom w:val="single" w:sz="8" w:space="0" w:color="000000"/>
              <w:right w:val="single" w:sz="8" w:space="0" w:color="000000"/>
            </w:tcBorders>
            <w:shd w:val="clear" w:color="000000" w:fill="FCFDFE"/>
            <w:hideMark/>
          </w:tcPr>
          <w:p w14:paraId="4D358E62" w14:textId="77777777" w:rsidR="00500AFA" w:rsidRPr="00500AFA" w:rsidRDefault="00500AFA" w:rsidP="00500AFA">
            <w:pPr>
              <w:widowControl/>
              <w:autoSpaceDE/>
              <w:autoSpaceDN/>
              <w:adjustRightInd/>
              <w:jc w:val="center"/>
              <w:rPr>
                <w:rFonts w:ascii="Century Gothic" w:hAnsi="Century Gothic" w:cs="Microsoft Sans Serif"/>
                <w:color w:val="000000"/>
                <w:sz w:val="16"/>
                <w:szCs w:val="16"/>
              </w:rPr>
            </w:pPr>
            <w:r w:rsidRPr="00500AFA">
              <w:rPr>
                <w:rFonts w:ascii="Century Gothic" w:hAnsi="Century Gothic" w:cs="Microsoft Sans Serif"/>
                <w:color w:val="000000"/>
                <w:sz w:val="16"/>
                <w:szCs w:val="16"/>
              </w:rPr>
              <w:t xml:space="preserve"> kg </w:t>
            </w:r>
          </w:p>
        </w:tc>
        <w:tc>
          <w:tcPr>
            <w:tcW w:w="1259" w:type="dxa"/>
            <w:vMerge w:val="restart"/>
            <w:tcBorders>
              <w:top w:val="nil"/>
              <w:left w:val="single" w:sz="8" w:space="0" w:color="000000"/>
              <w:bottom w:val="single" w:sz="8" w:space="0" w:color="000000"/>
              <w:right w:val="single" w:sz="8" w:space="0" w:color="000000"/>
            </w:tcBorders>
            <w:shd w:val="clear" w:color="000000" w:fill="FCFDFE"/>
            <w:hideMark/>
          </w:tcPr>
          <w:p w14:paraId="1AA42D61" w14:textId="77777777" w:rsidR="00500AFA" w:rsidRPr="00500AFA" w:rsidRDefault="00500AFA" w:rsidP="00500AFA">
            <w:pPr>
              <w:widowControl/>
              <w:autoSpaceDE/>
              <w:autoSpaceDN/>
              <w:adjustRightInd/>
              <w:jc w:val="right"/>
              <w:rPr>
                <w:rFonts w:ascii="Century Gothic" w:hAnsi="Century Gothic" w:cs="Microsoft Sans Serif"/>
                <w:color w:val="000000"/>
                <w:sz w:val="16"/>
                <w:szCs w:val="16"/>
              </w:rPr>
            </w:pPr>
            <w:r w:rsidRPr="00500AFA">
              <w:rPr>
                <w:rFonts w:ascii="Century Gothic" w:hAnsi="Century Gothic" w:cs="Microsoft Sans Serif"/>
                <w:color w:val="000000"/>
                <w:sz w:val="16"/>
                <w:szCs w:val="16"/>
              </w:rPr>
              <w:t xml:space="preserve">       35.000,00 </w:t>
            </w:r>
          </w:p>
        </w:tc>
        <w:tc>
          <w:tcPr>
            <w:tcW w:w="970" w:type="dxa"/>
            <w:vMerge w:val="restart"/>
            <w:tcBorders>
              <w:top w:val="nil"/>
              <w:left w:val="single" w:sz="8" w:space="0" w:color="000000"/>
              <w:bottom w:val="single" w:sz="8" w:space="0" w:color="000000"/>
              <w:right w:val="single" w:sz="8" w:space="0" w:color="000000"/>
            </w:tcBorders>
            <w:shd w:val="clear" w:color="000000" w:fill="FCFDFE"/>
            <w:hideMark/>
          </w:tcPr>
          <w:p w14:paraId="276DABAB" w14:textId="65BE8170" w:rsidR="00500AFA" w:rsidRPr="00500AFA" w:rsidRDefault="00500AFA" w:rsidP="00500AFA">
            <w:pPr>
              <w:widowControl/>
              <w:autoSpaceDE/>
              <w:autoSpaceDN/>
              <w:adjustRightInd/>
              <w:jc w:val="center"/>
              <w:rPr>
                <w:rFonts w:ascii="Century Gothic" w:hAnsi="Century Gothic" w:cs="Arial"/>
                <w:b/>
                <w:bCs/>
                <w:color w:val="000000"/>
                <w:sz w:val="16"/>
                <w:szCs w:val="16"/>
              </w:rPr>
            </w:pPr>
            <w:r w:rsidRPr="00500AFA">
              <w:rPr>
                <w:rFonts w:ascii="Century Gothic" w:hAnsi="Century Gothic" w:cs="Arial"/>
                <w:b/>
                <w:bCs/>
                <w:sz w:val="16"/>
                <w:szCs w:val="16"/>
              </w:rPr>
              <w:t xml:space="preserve">     0,770 € </w:t>
            </w:r>
          </w:p>
        </w:tc>
        <w:tc>
          <w:tcPr>
            <w:tcW w:w="1226" w:type="dxa"/>
            <w:vMerge w:val="restart"/>
            <w:tcBorders>
              <w:top w:val="nil"/>
              <w:left w:val="single" w:sz="8" w:space="0" w:color="000000"/>
              <w:bottom w:val="single" w:sz="8" w:space="0" w:color="000000"/>
              <w:right w:val="single" w:sz="8" w:space="0" w:color="000000"/>
            </w:tcBorders>
            <w:shd w:val="clear" w:color="000000" w:fill="FCFDFE"/>
            <w:hideMark/>
          </w:tcPr>
          <w:p w14:paraId="355F9943" w14:textId="77777777" w:rsidR="00500AFA" w:rsidRPr="00861CB4" w:rsidRDefault="00500AFA" w:rsidP="00500AFA">
            <w:pPr>
              <w:widowControl/>
              <w:autoSpaceDE/>
              <w:autoSpaceDN/>
              <w:adjustRightInd/>
              <w:rPr>
                <w:rFonts w:ascii="Century Gothic" w:hAnsi="Century Gothic" w:cs="Microsoft Sans Serif"/>
                <w:b/>
                <w:bCs/>
                <w:color w:val="000000"/>
                <w:sz w:val="16"/>
                <w:szCs w:val="16"/>
              </w:rPr>
            </w:pPr>
            <w:r w:rsidRPr="00861CB4">
              <w:rPr>
                <w:rFonts w:ascii="Century Gothic" w:hAnsi="Century Gothic" w:cs="Microsoft Sans Serif"/>
                <w:b/>
                <w:bCs/>
                <w:color w:val="000000"/>
                <w:sz w:val="16"/>
                <w:szCs w:val="16"/>
                <w:lang w:val="en-US"/>
              </w:rPr>
              <w:t xml:space="preserve">  26.950,000 € </w:t>
            </w:r>
          </w:p>
        </w:tc>
      </w:tr>
      <w:tr w:rsidR="00500AFA" w:rsidRPr="00500AFA" w14:paraId="27BDA6D8" w14:textId="77777777" w:rsidTr="00861CB4">
        <w:trPr>
          <w:trHeight w:val="177"/>
          <w:jc w:val="center"/>
        </w:trPr>
        <w:tc>
          <w:tcPr>
            <w:tcW w:w="1090" w:type="dxa"/>
            <w:vMerge/>
            <w:tcBorders>
              <w:top w:val="nil"/>
              <w:left w:val="single" w:sz="8" w:space="0" w:color="000000"/>
              <w:bottom w:val="single" w:sz="12" w:space="0" w:color="auto"/>
              <w:right w:val="single" w:sz="8" w:space="0" w:color="000000"/>
            </w:tcBorders>
            <w:hideMark/>
          </w:tcPr>
          <w:p w14:paraId="7874EB95" w14:textId="77777777" w:rsidR="00500AFA" w:rsidRPr="00500AFA" w:rsidRDefault="00500AFA" w:rsidP="00500AFA">
            <w:pPr>
              <w:widowControl/>
              <w:autoSpaceDE/>
              <w:autoSpaceDN/>
              <w:adjustRightInd/>
              <w:rPr>
                <w:rFonts w:ascii="Century Gothic" w:hAnsi="Century Gothic" w:cs="Calibri"/>
                <w:color w:val="000000"/>
                <w:sz w:val="16"/>
                <w:szCs w:val="16"/>
              </w:rPr>
            </w:pPr>
          </w:p>
        </w:tc>
        <w:tc>
          <w:tcPr>
            <w:tcW w:w="4410" w:type="dxa"/>
            <w:tcBorders>
              <w:top w:val="nil"/>
              <w:left w:val="nil"/>
              <w:bottom w:val="single" w:sz="12" w:space="0" w:color="auto"/>
              <w:right w:val="single" w:sz="8" w:space="0" w:color="000000"/>
            </w:tcBorders>
            <w:shd w:val="clear" w:color="000000" w:fill="FCFDFE"/>
            <w:hideMark/>
          </w:tcPr>
          <w:p w14:paraId="387EA937" w14:textId="4A45BA94" w:rsidR="00500AFA" w:rsidRPr="00500AFA" w:rsidRDefault="00500AFA" w:rsidP="00500AFA">
            <w:pPr>
              <w:widowControl/>
              <w:autoSpaceDE/>
              <w:autoSpaceDN/>
              <w:adjustRightInd/>
              <w:jc w:val="both"/>
              <w:rPr>
                <w:rFonts w:ascii="Century Gothic" w:hAnsi="Century Gothic" w:cs="Arial"/>
                <w:i/>
                <w:iCs/>
                <w:color w:val="000000"/>
                <w:sz w:val="16"/>
                <w:szCs w:val="16"/>
              </w:rPr>
            </w:pPr>
            <w:r w:rsidRPr="00500AFA">
              <w:rPr>
                <w:rFonts w:ascii="Century Gothic" w:hAnsi="Century Gothic" w:cs="Arial"/>
                <w:i/>
                <w:iCs/>
                <w:color w:val="000000"/>
                <w:sz w:val="16"/>
                <w:szCs w:val="16"/>
              </w:rPr>
              <w:t>Trasporto - movimentazione - Rit</w:t>
            </w:r>
            <w:r>
              <w:rPr>
                <w:rFonts w:ascii="Century Gothic" w:hAnsi="Century Gothic" w:cs="Arial"/>
                <w:i/>
                <w:iCs/>
                <w:color w:val="000000"/>
                <w:sz w:val="16"/>
                <w:szCs w:val="16"/>
              </w:rPr>
              <w:t>r</w:t>
            </w:r>
            <w:r w:rsidRPr="00500AFA">
              <w:rPr>
                <w:rFonts w:ascii="Century Gothic" w:hAnsi="Century Gothic" w:cs="Arial"/>
                <w:i/>
                <w:iCs/>
                <w:color w:val="000000"/>
                <w:sz w:val="16"/>
                <w:szCs w:val="16"/>
              </w:rPr>
              <w:t>asporto</w:t>
            </w:r>
          </w:p>
        </w:tc>
        <w:tc>
          <w:tcPr>
            <w:tcW w:w="1241" w:type="dxa"/>
            <w:tcBorders>
              <w:top w:val="nil"/>
              <w:left w:val="nil"/>
              <w:bottom w:val="single" w:sz="12" w:space="0" w:color="auto"/>
              <w:right w:val="single" w:sz="8" w:space="0" w:color="000000"/>
            </w:tcBorders>
            <w:shd w:val="clear" w:color="000000" w:fill="FCFDFE"/>
            <w:hideMark/>
          </w:tcPr>
          <w:p w14:paraId="6E2E8702" w14:textId="77777777" w:rsidR="00500AFA" w:rsidRPr="00500AFA" w:rsidRDefault="00500AFA" w:rsidP="00500AFA">
            <w:pPr>
              <w:widowControl/>
              <w:autoSpaceDE/>
              <w:autoSpaceDN/>
              <w:adjustRightInd/>
              <w:jc w:val="center"/>
              <w:rPr>
                <w:rFonts w:ascii="Century Gothic" w:hAnsi="Century Gothic" w:cs="Arial"/>
                <w:color w:val="000000"/>
                <w:sz w:val="16"/>
                <w:szCs w:val="16"/>
              </w:rPr>
            </w:pPr>
            <w:r w:rsidRPr="00500AFA">
              <w:rPr>
                <w:rFonts w:ascii="Century Gothic" w:hAnsi="Century Gothic" w:cs="Arial"/>
                <w:color w:val="000000"/>
                <w:sz w:val="16"/>
                <w:szCs w:val="16"/>
                <w:lang w:val="en-US"/>
              </w:rPr>
              <w:t xml:space="preserve">       0,170 € </w:t>
            </w:r>
          </w:p>
        </w:tc>
        <w:tc>
          <w:tcPr>
            <w:tcW w:w="567" w:type="dxa"/>
            <w:vMerge/>
            <w:tcBorders>
              <w:top w:val="nil"/>
              <w:left w:val="single" w:sz="8" w:space="0" w:color="000000"/>
              <w:bottom w:val="single" w:sz="12" w:space="0" w:color="auto"/>
              <w:right w:val="single" w:sz="8" w:space="0" w:color="000000"/>
            </w:tcBorders>
            <w:hideMark/>
          </w:tcPr>
          <w:p w14:paraId="09FE4460" w14:textId="77777777" w:rsidR="00500AFA" w:rsidRPr="00500AFA" w:rsidRDefault="00500AFA" w:rsidP="00500AFA">
            <w:pPr>
              <w:widowControl/>
              <w:autoSpaceDE/>
              <w:autoSpaceDN/>
              <w:adjustRightInd/>
              <w:rPr>
                <w:rFonts w:ascii="Century Gothic" w:hAnsi="Century Gothic" w:cs="Microsoft Sans Serif"/>
                <w:color w:val="000000"/>
                <w:sz w:val="16"/>
                <w:szCs w:val="16"/>
              </w:rPr>
            </w:pPr>
          </w:p>
        </w:tc>
        <w:tc>
          <w:tcPr>
            <w:tcW w:w="1259" w:type="dxa"/>
            <w:vMerge/>
            <w:tcBorders>
              <w:top w:val="nil"/>
              <w:left w:val="single" w:sz="8" w:space="0" w:color="000000"/>
              <w:bottom w:val="single" w:sz="12" w:space="0" w:color="auto"/>
              <w:right w:val="single" w:sz="8" w:space="0" w:color="000000"/>
            </w:tcBorders>
            <w:hideMark/>
          </w:tcPr>
          <w:p w14:paraId="7A91D909" w14:textId="77777777" w:rsidR="00500AFA" w:rsidRPr="00500AFA" w:rsidRDefault="00500AFA" w:rsidP="00500AFA">
            <w:pPr>
              <w:widowControl/>
              <w:autoSpaceDE/>
              <w:autoSpaceDN/>
              <w:adjustRightInd/>
              <w:rPr>
                <w:rFonts w:ascii="Century Gothic" w:hAnsi="Century Gothic" w:cs="Microsoft Sans Serif"/>
                <w:color w:val="000000"/>
                <w:sz w:val="16"/>
                <w:szCs w:val="16"/>
              </w:rPr>
            </w:pPr>
          </w:p>
        </w:tc>
        <w:tc>
          <w:tcPr>
            <w:tcW w:w="970" w:type="dxa"/>
            <w:vMerge/>
            <w:tcBorders>
              <w:top w:val="nil"/>
              <w:left w:val="single" w:sz="8" w:space="0" w:color="000000"/>
              <w:bottom w:val="single" w:sz="12" w:space="0" w:color="auto"/>
              <w:right w:val="single" w:sz="8" w:space="0" w:color="000000"/>
            </w:tcBorders>
            <w:hideMark/>
          </w:tcPr>
          <w:p w14:paraId="48401705" w14:textId="77777777" w:rsidR="00500AFA" w:rsidRPr="00500AFA" w:rsidRDefault="00500AFA" w:rsidP="00500AFA">
            <w:pPr>
              <w:widowControl/>
              <w:autoSpaceDE/>
              <w:autoSpaceDN/>
              <w:adjustRightInd/>
              <w:rPr>
                <w:rFonts w:ascii="Century Gothic" w:hAnsi="Century Gothic" w:cs="Arial"/>
                <w:b/>
                <w:bCs/>
                <w:color w:val="000000"/>
                <w:sz w:val="16"/>
                <w:szCs w:val="16"/>
              </w:rPr>
            </w:pPr>
          </w:p>
        </w:tc>
        <w:tc>
          <w:tcPr>
            <w:tcW w:w="1226" w:type="dxa"/>
            <w:vMerge/>
            <w:tcBorders>
              <w:top w:val="nil"/>
              <w:left w:val="single" w:sz="8" w:space="0" w:color="000000"/>
              <w:bottom w:val="single" w:sz="12" w:space="0" w:color="auto"/>
              <w:right w:val="single" w:sz="8" w:space="0" w:color="000000"/>
            </w:tcBorders>
            <w:hideMark/>
          </w:tcPr>
          <w:p w14:paraId="5DBFF242" w14:textId="77777777" w:rsidR="00500AFA" w:rsidRPr="00500AFA" w:rsidRDefault="00500AFA" w:rsidP="00500AFA">
            <w:pPr>
              <w:widowControl/>
              <w:autoSpaceDE/>
              <w:autoSpaceDN/>
              <w:adjustRightInd/>
              <w:rPr>
                <w:rFonts w:ascii="Century Gothic" w:hAnsi="Century Gothic" w:cs="Microsoft Sans Serif"/>
                <w:color w:val="000000"/>
                <w:sz w:val="16"/>
                <w:szCs w:val="16"/>
              </w:rPr>
            </w:pPr>
          </w:p>
        </w:tc>
      </w:tr>
      <w:tr w:rsidR="00861CB4" w:rsidRPr="00500AFA" w14:paraId="29E410C1" w14:textId="77777777" w:rsidTr="00861CB4">
        <w:trPr>
          <w:trHeight w:val="369"/>
          <w:jc w:val="center"/>
        </w:trPr>
        <w:tc>
          <w:tcPr>
            <w:tcW w:w="8567" w:type="dxa"/>
            <w:gridSpan w:val="5"/>
            <w:tcBorders>
              <w:top w:val="single" w:sz="12" w:space="0" w:color="auto"/>
              <w:left w:val="single" w:sz="8" w:space="0" w:color="000000"/>
              <w:bottom w:val="single" w:sz="8" w:space="0" w:color="000000"/>
              <w:right w:val="single" w:sz="12" w:space="0" w:color="auto"/>
            </w:tcBorders>
            <w:vAlign w:val="center"/>
          </w:tcPr>
          <w:p w14:paraId="4215D790" w14:textId="3627DB0C" w:rsidR="00861CB4" w:rsidRPr="00861CB4" w:rsidRDefault="00861CB4" w:rsidP="00861CB4">
            <w:pPr>
              <w:widowControl/>
              <w:autoSpaceDE/>
              <w:autoSpaceDN/>
              <w:adjustRightInd/>
              <w:jc w:val="right"/>
              <w:rPr>
                <w:rFonts w:ascii="Century Gothic" w:hAnsi="Century Gothic" w:cs="Microsoft Sans Serif"/>
                <w:b/>
                <w:bCs/>
                <w:color w:val="000000"/>
                <w:sz w:val="20"/>
                <w:szCs w:val="20"/>
              </w:rPr>
            </w:pPr>
            <w:r w:rsidRPr="00861CB4">
              <w:rPr>
                <w:rFonts w:ascii="Century Gothic" w:hAnsi="Century Gothic" w:cs="Microsoft Sans Serif"/>
                <w:b/>
                <w:bCs/>
                <w:color w:val="000000"/>
                <w:sz w:val="20"/>
                <w:szCs w:val="20"/>
              </w:rPr>
              <w:t>Importo IVA esclusa</w:t>
            </w:r>
          </w:p>
        </w:tc>
        <w:tc>
          <w:tcPr>
            <w:tcW w:w="2196" w:type="dxa"/>
            <w:gridSpan w:val="2"/>
            <w:tcBorders>
              <w:top w:val="single" w:sz="12" w:space="0" w:color="auto"/>
              <w:left w:val="single" w:sz="12" w:space="0" w:color="auto"/>
              <w:bottom w:val="single" w:sz="8" w:space="0" w:color="000000"/>
              <w:right w:val="single" w:sz="8" w:space="0" w:color="000000"/>
            </w:tcBorders>
            <w:vAlign w:val="center"/>
          </w:tcPr>
          <w:p w14:paraId="011F53F2" w14:textId="6224DAE4" w:rsidR="00861CB4" w:rsidRPr="00861CB4" w:rsidRDefault="00861CB4" w:rsidP="00861CB4">
            <w:pPr>
              <w:widowControl/>
              <w:autoSpaceDE/>
              <w:autoSpaceDN/>
              <w:adjustRightInd/>
              <w:jc w:val="center"/>
              <w:rPr>
                <w:rFonts w:ascii="Century Gothic" w:hAnsi="Century Gothic" w:cs="Microsoft Sans Serif"/>
                <w:b/>
                <w:bCs/>
                <w:color w:val="000000"/>
                <w:sz w:val="20"/>
                <w:szCs w:val="20"/>
              </w:rPr>
            </w:pPr>
            <w:r w:rsidRPr="00861CB4">
              <w:rPr>
                <w:rFonts w:ascii="Century Gothic" w:hAnsi="Century Gothic" w:cs="Microsoft Sans Serif"/>
                <w:b/>
                <w:bCs/>
                <w:color w:val="000000"/>
                <w:sz w:val="20"/>
                <w:szCs w:val="20"/>
              </w:rPr>
              <w:t>3.</w:t>
            </w:r>
            <w:r w:rsidR="008F3619">
              <w:rPr>
                <w:rFonts w:ascii="Century Gothic" w:hAnsi="Century Gothic" w:cs="Microsoft Sans Serif"/>
                <w:b/>
                <w:bCs/>
                <w:color w:val="000000"/>
                <w:sz w:val="20"/>
                <w:szCs w:val="20"/>
              </w:rPr>
              <w:t>68</w:t>
            </w:r>
            <w:r w:rsidRPr="00861CB4">
              <w:rPr>
                <w:rFonts w:ascii="Century Gothic" w:hAnsi="Century Gothic" w:cs="Microsoft Sans Serif"/>
                <w:b/>
                <w:bCs/>
                <w:color w:val="000000"/>
                <w:sz w:val="20"/>
                <w:szCs w:val="20"/>
              </w:rPr>
              <w:t>8</w:t>
            </w:r>
            <w:r w:rsidR="008F3619">
              <w:rPr>
                <w:rFonts w:ascii="Century Gothic" w:hAnsi="Century Gothic" w:cs="Microsoft Sans Serif"/>
                <w:b/>
                <w:bCs/>
                <w:color w:val="000000"/>
                <w:sz w:val="20"/>
                <w:szCs w:val="20"/>
              </w:rPr>
              <w:t>.620</w:t>
            </w:r>
            <w:r w:rsidRPr="00861CB4">
              <w:rPr>
                <w:rFonts w:ascii="Century Gothic" w:hAnsi="Century Gothic" w:cs="Microsoft Sans Serif"/>
                <w:b/>
                <w:bCs/>
                <w:color w:val="000000"/>
                <w:sz w:val="20"/>
                <w:szCs w:val="20"/>
              </w:rPr>
              <w:t>,</w:t>
            </w:r>
            <w:r w:rsidR="008F3619">
              <w:rPr>
                <w:rFonts w:ascii="Century Gothic" w:hAnsi="Century Gothic" w:cs="Microsoft Sans Serif"/>
                <w:b/>
                <w:bCs/>
                <w:color w:val="000000"/>
                <w:sz w:val="20"/>
                <w:szCs w:val="20"/>
              </w:rPr>
              <w:t>3</w:t>
            </w:r>
            <w:r w:rsidRPr="00861CB4">
              <w:rPr>
                <w:rFonts w:ascii="Century Gothic" w:hAnsi="Century Gothic" w:cs="Microsoft Sans Serif"/>
                <w:b/>
                <w:bCs/>
                <w:color w:val="000000"/>
                <w:sz w:val="20"/>
                <w:szCs w:val="20"/>
              </w:rPr>
              <w:t>3 €</w:t>
            </w:r>
          </w:p>
        </w:tc>
      </w:tr>
    </w:tbl>
    <w:p w14:paraId="296E2259" w14:textId="77777777" w:rsidR="00176CAD" w:rsidRDefault="00176CAD" w:rsidP="00500AFA">
      <w:pPr>
        <w:pStyle w:val="Corpotesto"/>
        <w:kinsoku w:val="0"/>
        <w:overflowPunct w:val="0"/>
        <w:spacing w:before="43"/>
        <w:ind w:right="110"/>
        <w:jc w:val="both"/>
        <w:rPr>
          <w:rFonts w:ascii="Century Gothic" w:hAnsi="Century Gothic"/>
          <w:color w:val="000000" w:themeColor="text1"/>
          <w:sz w:val="20"/>
          <w:szCs w:val="20"/>
          <w:lang w:val="it-IT"/>
        </w:rPr>
      </w:pPr>
    </w:p>
    <w:p w14:paraId="10533E32" w14:textId="5555F753" w:rsidR="00500AFA" w:rsidRDefault="00500AFA" w:rsidP="00500AFA">
      <w:pPr>
        <w:pStyle w:val="Corpotesto"/>
        <w:kinsoku w:val="0"/>
        <w:overflowPunct w:val="0"/>
        <w:spacing w:before="43"/>
        <w:ind w:right="110"/>
        <w:jc w:val="both"/>
        <w:rPr>
          <w:rFonts w:ascii="Century Gothic" w:hAnsi="Century Gothic"/>
          <w:color w:val="000000" w:themeColor="text1"/>
          <w:sz w:val="20"/>
          <w:szCs w:val="20"/>
          <w:lang w:val="it-IT"/>
        </w:rPr>
      </w:pPr>
      <w:r>
        <w:rPr>
          <w:rFonts w:ascii="Century Gothic" w:hAnsi="Century Gothic"/>
          <w:color w:val="000000" w:themeColor="text1"/>
          <w:sz w:val="20"/>
          <w:szCs w:val="20"/>
          <w:lang w:val="it-IT"/>
        </w:rPr>
        <w:t>Programmazione Trasporto gabbie di armatura</w:t>
      </w:r>
      <w:r w:rsidR="00176CAD">
        <w:rPr>
          <w:rFonts w:ascii="Century Gothic" w:hAnsi="Century Gothic"/>
          <w:color w:val="000000" w:themeColor="text1"/>
          <w:sz w:val="20"/>
          <w:szCs w:val="20"/>
          <w:lang w:val="it-IT"/>
        </w:rPr>
        <w:t xml:space="preserve"> e diaframmi</w:t>
      </w:r>
      <w:r>
        <w:rPr>
          <w:rFonts w:ascii="Century Gothic" w:hAnsi="Century Gothic"/>
          <w:color w:val="000000" w:themeColor="text1"/>
          <w:sz w:val="20"/>
          <w:szCs w:val="20"/>
          <w:lang w:val="it-IT"/>
        </w:rPr>
        <w:t>:</w:t>
      </w:r>
    </w:p>
    <w:p w14:paraId="6485CA98" w14:textId="050A022D" w:rsidR="00500AFA" w:rsidRDefault="00176CAD" w:rsidP="00500AFA">
      <w:pPr>
        <w:pStyle w:val="Corpotesto"/>
        <w:kinsoku w:val="0"/>
        <w:overflowPunct w:val="0"/>
        <w:spacing w:before="43"/>
        <w:ind w:right="110"/>
        <w:jc w:val="both"/>
        <w:rPr>
          <w:rFonts w:ascii="Century Gothic" w:hAnsi="Century Gothic"/>
          <w:color w:val="000000" w:themeColor="text1"/>
          <w:sz w:val="20"/>
          <w:szCs w:val="20"/>
          <w:lang w:val="it-IT"/>
        </w:rPr>
      </w:pPr>
      <w:r>
        <w:rPr>
          <w:rFonts w:ascii="Century Gothic" w:hAnsi="Century Gothic"/>
          <w:color w:val="000000" w:themeColor="text1"/>
          <w:sz w:val="20"/>
          <w:szCs w:val="20"/>
          <w:lang w:val="it-IT"/>
        </w:rPr>
        <w:t>I t</w:t>
      </w:r>
      <w:r w:rsidR="00500AFA">
        <w:rPr>
          <w:rFonts w:ascii="Century Gothic" w:hAnsi="Century Gothic"/>
          <w:color w:val="000000" w:themeColor="text1"/>
          <w:sz w:val="20"/>
          <w:szCs w:val="20"/>
          <w:lang w:val="it-IT"/>
        </w:rPr>
        <w:t xml:space="preserve">rasporto di Gabbie per pali diametro 1500 mm, </w:t>
      </w:r>
      <w:r>
        <w:rPr>
          <w:rFonts w:ascii="Century Gothic" w:hAnsi="Century Gothic"/>
          <w:color w:val="000000" w:themeColor="text1"/>
          <w:sz w:val="20"/>
          <w:szCs w:val="20"/>
          <w:lang w:val="it-IT"/>
        </w:rPr>
        <w:t xml:space="preserve">e delle armature dei diaframmi per paratie, </w:t>
      </w:r>
      <w:r w:rsidR="00500AFA" w:rsidRPr="00504108">
        <w:rPr>
          <w:rFonts w:ascii="Century Gothic" w:hAnsi="Century Gothic"/>
          <w:color w:val="000000" w:themeColor="text1"/>
          <w:sz w:val="20"/>
          <w:szCs w:val="20"/>
          <w:lang w:val="it-IT"/>
        </w:rPr>
        <w:t>saranno organizzat</w:t>
      </w:r>
      <w:r>
        <w:rPr>
          <w:rFonts w:ascii="Century Gothic" w:hAnsi="Century Gothic"/>
          <w:color w:val="000000" w:themeColor="text1"/>
          <w:sz w:val="20"/>
          <w:szCs w:val="20"/>
          <w:lang w:val="it-IT"/>
        </w:rPr>
        <w:t>i</w:t>
      </w:r>
      <w:r w:rsidR="00500AFA" w:rsidRPr="00504108">
        <w:rPr>
          <w:rFonts w:ascii="Century Gothic" w:hAnsi="Century Gothic"/>
          <w:color w:val="000000" w:themeColor="text1"/>
          <w:sz w:val="20"/>
          <w:szCs w:val="20"/>
          <w:lang w:val="it-IT"/>
        </w:rPr>
        <w:t xml:space="preserve"> </w:t>
      </w:r>
      <w:r w:rsidR="00500AFA">
        <w:rPr>
          <w:rFonts w:ascii="Century Gothic" w:hAnsi="Century Gothic"/>
          <w:color w:val="000000" w:themeColor="text1"/>
          <w:sz w:val="20"/>
          <w:szCs w:val="20"/>
          <w:lang w:val="it-IT"/>
        </w:rPr>
        <w:t xml:space="preserve">per almeno 4 viaggi al giorno;  </w:t>
      </w:r>
    </w:p>
    <w:p w14:paraId="7BBA1F87" w14:textId="77777777" w:rsidR="00500AFA" w:rsidRPr="00D762D7" w:rsidRDefault="00500AFA" w:rsidP="00500AFA">
      <w:pPr>
        <w:pStyle w:val="Corpotesto"/>
        <w:kinsoku w:val="0"/>
        <w:overflowPunct w:val="0"/>
        <w:spacing w:before="43"/>
        <w:ind w:right="110"/>
        <w:jc w:val="both"/>
        <w:rPr>
          <w:rFonts w:ascii="Century Gothic" w:hAnsi="Century Gothic"/>
          <w:color w:val="000000" w:themeColor="text1"/>
          <w:sz w:val="20"/>
          <w:szCs w:val="20"/>
          <w:lang w:val="it-IT"/>
        </w:rPr>
      </w:pPr>
      <w:r w:rsidRPr="00D762D7">
        <w:rPr>
          <w:rFonts w:ascii="Century Gothic" w:hAnsi="Century Gothic"/>
          <w:color w:val="000000" w:themeColor="text1"/>
          <w:sz w:val="20"/>
          <w:szCs w:val="20"/>
          <w:lang w:val="it-IT"/>
        </w:rPr>
        <w:t>Con riferimento specifico ai pali, si precisano inoltre i seguenti pesi minimi per ciascun trasporto:</w:t>
      </w:r>
    </w:p>
    <w:p w14:paraId="2E5876FB" w14:textId="77777777" w:rsidR="00500AFA" w:rsidRPr="0064072C" w:rsidRDefault="00500AFA" w:rsidP="00500AFA">
      <w:pPr>
        <w:pStyle w:val="Corpotesto"/>
        <w:numPr>
          <w:ilvl w:val="0"/>
          <w:numId w:val="26"/>
        </w:numPr>
        <w:kinsoku w:val="0"/>
        <w:overflowPunct w:val="0"/>
        <w:spacing w:before="43"/>
        <w:ind w:right="110"/>
        <w:jc w:val="both"/>
        <w:rPr>
          <w:rFonts w:ascii="Century Gothic" w:hAnsi="Century Gothic"/>
          <w:color w:val="000000" w:themeColor="text1"/>
          <w:sz w:val="20"/>
          <w:szCs w:val="20"/>
          <w:lang w:val="it-IT"/>
        </w:rPr>
      </w:pPr>
      <w:r w:rsidRPr="0064072C">
        <w:rPr>
          <w:rFonts w:ascii="Century Gothic" w:hAnsi="Century Gothic"/>
          <w:color w:val="000000" w:themeColor="text1"/>
          <w:sz w:val="20"/>
          <w:szCs w:val="20"/>
          <w:lang w:val="it-IT"/>
        </w:rPr>
        <w:t>Gabbie per armature di pali di fondazione Ø 1500 mm: peso minimo trasportato 3,5 ton, (2 gabbie per carico)</w:t>
      </w:r>
    </w:p>
    <w:p w14:paraId="12D93542" w14:textId="77777777" w:rsidR="00500AFA" w:rsidRDefault="00500AFA" w:rsidP="00500AFA">
      <w:pPr>
        <w:pStyle w:val="Corpotesto"/>
        <w:kinsoku w:val="0"/>
        <w:overflowPunct w:val="0"/>
        <w:spacing w:before="43"/>
        <w:ind w:right="110"/>
        <w:jc w:val="both"/>
        <w:rPr>
          <w:rFonts w:ascii="Century Gothic" w:hAnsi="Century Gothic"/>
          <w:color w:val="000000" w:themeColor="text1"/>
          <w:sz w:val="20"/>
          <w:szCs w:val="20"/>
          <w:lang w:val="it-IT"/>
        </w:rPr>
      </w:pPr>
    </w:p>
    <w:p w14:paraId="31DCCFB0" w14:textId="77777777" w:rsidR="00500AFA" w:rsidRDefault="00500AFA" w:rsidP="00500AFA">
      <w:pPr>
        <w:pStyle w:val="Corpotesto"/>
        <w:kinsoku w:val="0"/>
        <w:overflowPunct w:val="0"/>
        <w:spacing w:before="43"/>
        <w:ind w:right="110"/>
        <w:jc w:val="both"/>
        <w:rPr>
          <w:rFonts w:ascii="Century Gothic" w:hAnsi="Century Gothic"/>
          <w:color w:val="000000" w:themeColor="text1"/>
          <w:sz w:val="20"/>
          <w:szCs w:val="20"/>
          <w:lang w:val="it-IT"/>
        </w:rPr>
      </w:pPr>
      <w:r w:rsidRPr="00810CF9">
        <w:rPr>
          <w:rFonts w:ascii="Century Gothic" w:hAnsi="Century Gothic"/>
          <w:color w:val="000000" w:themeColor="text1"/>
          <w:sz w:val="20"/>
          <w:szCs w:val="20"/>
          <w:lang w:val="it-IT"/>
        </w:rPr>
        <w:t>I prezzi sopra indicati si riferiscono alle armature cosi come rappresentate sugli elaborati esecutivi in termini di composizione di diametri, tipologie di lavorazione e confezione.</w:t>
      </w:r>
    </w:p>
    <w:p w14:paraId="7F185AF1" w14:textId="77777777" w:rsidR="00500AFA" w:rsidRPr="00BB77EF" w:rsidRDefault="00500AFA" w:rsidP="00500AFA">
      <w:pPr>
        <w:pStyle w:val="Corpotesto"/>
        <w:kinsoku w:val="0"/>
        <w:overflowPunct w:val="0"/>
        <w:spacing w:before="43"/>
        <w:ind w:right="110"/>
        <w:jc w:val="both"/>
        <w:rPr>
          <w:rFonts w:ascii="Century Gothic" w:hAnsi="Century Gothic"/>
          <w:color w:val="000000" w:themeColor="text1"/>
          <w:sz w:val="20"/>
          <w:szCs w:val="20"/>
          <w:lang w:val="it-IT"/>
        </w:rPr>
      </w:pPr>
      <w:r w:rsidRPr="00BB77EF">
        <w:rPr>
          <w:rFonts w:ascii="Century Gothic" w:hAnsi="Century Gothic"/>
          <w:color w:val="000000" w:themeColor="text1"/>
          <w:sz w:val="20"/>
          <w:szCs w:val="20"/>
          <w:lang w:val="it-IT"/>
        </w:rPr>
        <w:t>Variazione prezzi Acciaio</w:t>
      </w:r>
    </w:p>
    <w:p w14:paraId="6465BEBE" w14:textId="77777777" w:rsidR="00500AFA" w:rsidRPr="00C065CA" w:rsidRDefault="00500AFA" w:rsidP="00500AFA">
      <w:pPr>
        <w:pStyle w:val="Corpotesto"/>
        <w:numPr>
          <w:ilvl w:val="0"/>
          <w:numId w:val="11"/>
        </w:numPr>
        <w:kinsoku w:val="0"/>
        <w:overflowPunct w:val="0"/>
        <w:spacing w:before="43"/>
        <w:ind w:left="426" w:right="110" w:hanging="284"/>
        <w:jc w:val="both"/>
        <w:rPr>
          <w:rFonts w:ascii="Century Gothic" w:hAnsi="Century Gothic" w:cs="Century Gothic"/>
          <w:color w:val="000000" w:themeColor="text1"/>
          <w:sz w:val="20"/>
          <w:szCs w:val="20"/>
          <w:lang w:val="it-IT"/>
        </w:rPr>
      </w:pPr>
      <w:r w:rsidRPr="00810CF9">
        <w:rPr>
          <w:rFonts w:ascii="Century Gothic" w:hAnsi="Century Gothic"/>
          <w:color w:val="000000" w:themeColor="text1"/>
          <w:sz w:val="20"/>
          <w:szCs w:val="20"/>
          <w:lang w:val="it-IT"/>
        </w:rPr>
        <w:t xml:space="preserve">Gli aggiornamenti dei prezzi, con decorrenza </w:t>
      </w:r>
      <w:r>
        <w:rPr>
          <w:rFonts w:ascii="Century Gothic" w:hAnsi="Century Gothic"/>
          <w:color w:val="000000" w:themeColor="text1"/>
          <w:sz w:val="20"/>
          <w:szCs w:val="20"/>
          <w:lang w:val="it-IT"/>
        </w:rPr>
        <w:t>31</w:t>
      </w:r>
      <w:r w:rsidRPr="00810CF9">
        <w:rPr>
          <w:rFonts w:ascii="Century Gothic" w:hAnsi="Century Gothic"/>
          <w:color w:val="000000" w:themeColor="text1"/>
          <w:sz w:val="20"/>
          <w:szCs w:val="20"/>
          <w:lang w:val="it-IT"/>
        </w:rPr>
        <w:t>/</w:t>
      </w:r>
      <w:r>
        <w:rPr>
          <w:rFonts w:ascii="Century Gothic" w:hAnsi="Century Gothic"/>
          <w:color w:val="000000" w:themeColor="text1"/>
          <w:sz w:val="20"/>
          <w:szCs w:val="20"/>
          <w:lang w:val="it-IT"/>
        </w:rPr>
        <w:t>03</w:t>
      </w:r>
      <w:r w:rsidRPr="00810CF9">
        <w:rPr>
          <w:rFonts w:ascii="Century Gothic" w:hAnsi="Century Gothic"/>
          <w:color w:val="000000" w:themeColor="text1"/>
          <w:sz w:val="20"/>
          <w:szCs w:val="20"/>
          <w:lang w:val="it-IT"/>
        </w:rPr>
        <w:t>/202</w:t>
      </w:r>
      <w:r>
        <w:rPr>
          <w:rFonts w:ascii="Century Gothic" w:hAnsi="Century Gothic"/>
          <w:color w:val="000000" w:themeColor="text1"/>
          <w:sz w:val="20"/>
          <w:szCs w:val="20"/>
          <w:lang w:val="it-IT"/>
        </w:rPr>
        <w:t>6</w:t>
      </w:r>
      <w:r w:rsidRPr="00810CF9">
        <w:rPr>
          <w:rFonts w:ascii="Century Gothic" w:hAnsi="Century Gothic"/>
          <w:color w:val="000000" w:themeColor="text1"/>
          <w:sz w:val="20"/>
          <w:szCs w:val="20"/>
          <w:lang w:val="it-IT"/>
        </w:rPr>
        <w:t>, si otterranno applicando ai prezzi contrattuali l’incremento o il decremento che deriverà̀ dalla differenza tra la quotazione di riferimento del presente</w:t>
      </w:r>
      <w:r w:rsidRPr="00F02F96">
        <w:rPr>
          <w:rFonts w:ascii="Century Gothic" w:hAnsi="Century Gothic"/>
          <w:color w:val="000000" w:themeColor="text1"/>
          <w:sz w:val="20"/>
          <w:szCs w:val="20"/>
          <w:lang w:val="it-IT"/>
        </w:rPr>
        <w:t xml:space="preserve">, pari a €/Ton. 600,00 (11/02/2026) e il valore medio riportato dal “FASTMARKETS MB” di Londra, Tondo in Barre – Steel </w:t>
      </w:r>
      <w:proofErr w:type="spellStart"/>
      <w:r w:rsidRPr="00F02F96">
        <w:rPr>
          <w:rFonts w:ascii="Century Gothic" w:hAnsi="Century Gothic"/>
          <w:color w:val="000000" w:themeColor="text1"/>
          <w:sz w:val="20"/>
          <w:szCs w:val="20"/>
          <w:lang w:val="it-IT"/>
        </w:rPr>
        <w:t>reinforcing</w:t>
      </w:r>
      <w:proofErr w:type="spellEnd"/>
      <w:r w:rsidRPr="00F02F96">
        <w:rPr>
          <w:rFonts w:ascii="Century Gothic" w:hAnsi="Century Gothic"/>
          <w:color w:val="000000" w:themeColor="text1"/>
          <w:sz w:val="20"/>
          <w:szCs w:val="20"/>
          <w:lang w:val="it-IT"/>
        </w:rPr>
        <w:t xml:space="preserve"> bar (</w:t>
      </w:r>
      <w:proofErr w:type="spellStart"/>
      <w:r w:rsidRPr="00F02F96">
        <w:rPr>
          <w:rFonts w:ascii="Century Gothic" w:hAnsi="Century Gothic"/>
          <w:color w:val="000000" w:themeColor="text1"/>
          <w:sz w:val="20"/>
          <w:szCs w:val="20"/>
          <w:lang w:val="it-IT"/>
        </w:rPr>
        <w:t>rebar</w:t>
      </w:r>
      <w:proofErr w:type="spellEnd"/>
      <w:r w:rsidRPr="00F02F96">
        <w:rPr>
          <w:rFonts w:ascii="Century Gothic" w:hAnsi="Century Gothic"/>
          <w:color w:val="000000" w:themeColor="text1"/>
          <w:sz w:val="20"/>
          <w:szCs w:val="20"/>
          <w:lang w:val="it-IT"/>
        </w:rPr>
        <w:t xml:space="preserve">) </w:t>
      </w:r>
      <w:proofErr w:type="spellStart"/>
      <w:r w:rsidRPr="00F02F96">
        <w:rPr>
          <w:rFonts w:ascii="Century Gothic" w:hAnsi="Century Gothic"/>
          <w:color w:val="000000" w:themeColor="text1"/>
          <w:sz w:val="20"/>
          <w:szCs w:val="20"/>
          <w:lang w:val="it-IT"/>
        </w:rPr>
        <w:t>domestic</w:t>
      </w:r>
      <w:proofErr w:type="spellEnd"/>
      <w:r w:rsidRPr="00F02F96">
        <w:rPr>
          <w:rFonts w:ascii="Century Gothic" w:hAnsi="Century Gothic"/>
          <w:color w:val="000000" w:themeColor="text1"/>
          <w:sz w:val="20"/>
          <w:szCs w:val="20"/>
          <w:lang w:val="it-IT"/>
        </w:rPr>
        <w:t xml:space="preserve">, </w:t>
      </w:r>
      <w:proofErr w:type="spellStart"/>
      <w:r w:rsidRPr="00F02F96">
        <w:rPr>
          <w:rFonts w:ascii="Century Gothic" w:hAnsi="Century Gothic"/>
          <w:color w:val="000000" w:themeColor="text1"/>
          <w:sz w:val="20"/>
          <w:szCs w:val="20"/>
          <w:lang w:val="it-IT"/>
        </w:rPr>
        <w:t>exw</w:t>
      </w:r>
      <w:proofErr w:type="spellEnd"/>
      <w:r w:rsidRPr="00F02F96">
        <w:rPr>
          <w:rFonts w:ascii="Century Gothic" w:hAnsi="Century Gothic"/>
          <w:color w:val="000000" w:themeColor="text1"/>
          <w:sz w:val="20"/>
          <w:szCs w:val="20"/>
          <w:lang w:val="it-IT"/>
        </w:rPr>
        <w:t xml:space="preserve"> Italy, alla </w:t>
      </w:r>
      <w:r w:rsidRPr="00F02F96">
        <w:rPr>
          <w:rFonts w:ascii="Century Gothic" w:hAnsi="Century Gothic"/>
          <w:color w:val="000000" w:themeColor="text1"/>
          <w:sz w:val="20"/>
          <w:szCs w:val="20"/>
          <w:lang w:val="it-IT"/>
        </w:rPr>
        <w:lastRenderedPageBreak/>
        <w:t>prima rilevazione del mese oggetto di revisione</w:t>
      </w:r>
      <w:r w:rsidRPr="00C065CA">
        <w:rPr>
          <w:rFonts w:ascii="Century Gothic" w:hAnsi="Century Gothic"/>
          <w:color w:val="000000" w:themeColor="text1"/>
          <w:sz w:val="20"/>
          <w:szCs w:val="20"/>
          <w:lang w:val="it-IT"/>
        </w:rPr>
        <w:t>.</w:t>
      </w:r>
    </w:p>
    <w:p w14:paraId="2E536E25" w14:textId="77777777" w:rsidR="00500AFA" w:rsidRPr="00810CF9" w:rsidRDefault="00500AFA" w:rsidP="00500AFA">
      <w:pPr>
        <w:pStyle w:val="Corpotesto"/>
        <w:kinsoku w:val="0"/>
        <w:overflowPunct w:val="0"/>
        <w:spacing w:before="43"/>
        <w:ind w:right="110" w:firstLine="29"/>
        <w:jc w:val="both"/>
        <w:rPr>
          <w:rFonts w:ascii="Century Gothic" w:hAnsi="Century Gothic"/>
          <w:color w:val="000000" w:themeColor="text1"/>
          <w:sz w:val="20"/>
          <w:szCs w:val="20"/>
          <w:lang w:val="it-IT"/>
        </w:rPr>
      </w:pPr>
      <w:r w:rsidRPr="00810CF9">
        <w:rPr>
          <w:rFonts w:ascii="Century Gothic" w:hAnsi="Century Gothic"/>
          <w:color w:val="000000" w:themeColor="text1"/>
          <w:sz w:val="20"/>
          <w:szCs w:val="20"/>
          <w:lang w:val="it-IT"/>
        </w:rPr>
        <w:t>I nuovi prezzi base avranno valenza per le consegne effettuate nel mese di riferimento.</w:t>
      </w:r>
    </w:p>
    <w:p w14:paraId="51B5433A" w14:textId="77777777" w:rsidR="00500AFA" w:rsidRPr="00810CF9" w:rsidRDefault="00500AFA" w:rsidP="00500AFA">
      <w:pPr>
        <w:pStyle w:val="Corpotesto"/>
        <w:kinsoku w:val="0"/>
        <w:overflowPunct w:val="0"/>
        <w:spacing w:before="43"/>
        <w:ind w:right="110" w:firstLine="29"/>
        <w:jc w:val="both"/>
        <w:rPr>
          <w:rFonts w:ascii="Century Gothic" w:hAnsi="Century Gothic"/>
          <w:color w:val="000000" w:themeColor="text1"/>
          <w:sz w:val="20"/>
          <w:szCs w:val="20"/>
          <w:lang w:val="it-IT"/>
        </w:rPr>
      </w:pPr>
      <w:r w:rsidRPr="00810CF9">
        <w:rPr>
          <w:rFonts w:ascii="Century Gothic" w:hAnsi="Century Gothic"/>
          <w:color w:val="000000" w:themeColor="text1"/>
          <w:sz w:val="20"/>
          <w:szCs w:val="20"/>
          <w:lang w:val="it-IT"/>
        </w:rPr>
        <w:t>Le quote riferite alle voci Trasporto, taglio, lavorazione in stabilimento e sfrido restano fisse ed invariate per tutta la durata de</w:t>
      </w:r>
      <w:r>
        <w:rPr>
          <w:rFonts w:ascii="Century Gothic" w:hAnsi="Century Gothic"/>
          <w:color w:val="000000" w:themeColor="text1"/>
          <w:sz w:val="20"/>
          <w:szCs w:val="20"/>
          <w:lang w:val="it-IT"/>
        </w:rPr>
        <w:t>lla fornitura,</w:t>
      </w:r>
      <w:r w:rsidRPr="00810CF9">
        <w:rPr>
          <w:rFonts w:ascii="Century Gothic" w:hAnsi="Century Gothic"/>
          <w:color w:val="000000" w:themeColor="text1"/>
          <w:sz w:val="20"/>
          <w:szCs w:val="20"/>
          <w:lang w:val="it-IT"/>
        </w:rPr>
        <w:t xml:space="preserve"> fino al 31/</w:t>
      </w:r>
      <w:r>
        <w:rPr>
          <w:rFonts w:ascii="Century Gothic" w:hAnsi="Century Gothic"/>
          <w:color w:val="000000" w:themeColor="text1"/>
          <w:sz w:val="20"/>
          <w:szCs w:val="20"/>
          <w:lang w:val="it-IT"/>
        </w:rPr>
        <w:t>06</w:t>
      </w:r>
      <w:r w:rsidRPr="00810CF9">
        <w:rPr>
          <w:rFonts w:ascii="Century Gothic" w:hAnsi="Century Gothic"/>
          <w:color w:val="000000" w:themeColor="text1"/>
          <w:sz w:val="20"/>
          <w:szCs w:val="20"/>
          <w:lang w:val="it-IT"/>
        </w:rPr>
        <w:t>/202</w:t>
      </w:r>
      <w:r>
        <w:rPr>
          <w:rFonts w:ascii="Century Gothic" w:hAnsi="Century Gothic"/>
          <w:color w:val="000000" w:themeColor="text1"/>
          <w:sz w:val="20"/>
          <w:szCs w:val="20"/>
          <w:lang w:val="it-IT"/>
        </w:rPr>
        <w:t>7</w:t>
      </w:r>
      <w:r w:rsidRPr="00810CF9">
        <w:rPr>
          <w:rFonts w:ascii="Century Gothic" w:hAnsi="Century Gothic"/>
          <w:color w:val="000000" w:themeColor="text1"/>
          <w:sz w:val="20"/>
          <w:szCs w:val="20"/>
          <w:lang w:val="it-IT"/>
        </w:rPr>
        <w:t>.</w:t>
      </w:r>
    </w:p>
    <w:p w14:paraId="31E0F458" w14:textId="77777777" w:rsidR="00500AFA" w:rsidRDefault="00500AFA" w:rsidP="00500AFA">
      <w:pPr>
        <w:pStyle w:val="Corpotesto"/>
        <w:kinsoku w:val="0"/>
        <w:overflowPunct w:val="0"/>
        <w:spacing w:before="43"/>
        <w:ind w:right="110" w:firstLine="29"/>
        <w:jc w:val="both"/>
        <w:rPr>
          <w:rFonts w:ascii="Century Gothic" w:hAnsi="Century Gothic"/>
          <w:color w:val="000000" w:themeColor="text1"/>
          <w:sz w:val="20"/>
          <w:szCs w:val="20"/>
          <w:lang w:val="it-IT"/>
        </w:rPr>
      </w:pPr>
      <w:r w:rsidRPr="00810CF9">
        <w:rPr>
          <w:rFonts w:ascii="Century Gothic" w:hAnsi="Century Gothic"/>
          <w:color w:val="000000" w:themeColor="text1"/>
          <w:sz w:val="20"/>
          <w:szCs w:val="20"/>
          <w:lang w:val="it-IT"/>
        </w:rPr>
        <w:t>Successivamente, qualsiasi aggiornamento delle suddette quote dovrà essere preventivamente concordato tra le parti</w:t>
      </w:r>
      <w:r>
        <w:rPr>
          <w:rFonts w:ascii="Century Gothic" w:hAnsi="Century Gothic"/>
          <w:color w:val="000000" w:themeColor="text1"/>
          <w:sz w:val="20"/>
          <w:szCs w:val="20"/>
          <w:lang w:val="it-IT"/>
        </w:rPr>
        <w:t>.</w:t>
      </w:r>
    </w:p>
    <w:p w14:paraId="1E0A9981" w14:textId="77777777" w:rsidR="00500AFA" w:rsidRPr="00F02F96" w:rsidRDefault="00500AFA" w:rsidP="00500AFA">
      <w:pPr>
        <w:pStyle w:val="Corpotesto"/>
        <w:kinsoku w:val="0"/>
        <w:overflowPunct w:val="0"/>
        <w:spacing w:line="243" w:lineRule="exact"/>
        <w:jc w:val="both"/>
        <w:rPr>
          <w:rFonts w:ascii="Century Gothic" w:hAnsi="Century Gothic"/>
          <w:color w:val="000000" w:themeColor="text1"/>
          <w:sz w:val="20"/>
          <w:szCs w:val="20"/>
          <w:lang w:val="it-IT"/>
        </w:rPr>
      </w:pPr>
      <w:r w:rsidRPr="00F02F96">
        <w:rPr>
          <w:rFonts w:ascii="Century Gothic" w:hAnsi="Century Gothic"/>
          <w:color w:val="000000" w:themeColor="text1"/>
          <w:sz w:val="20"/>
          <w:szCs w:val="20"/>
          <w:lang w:val="it-IT"/>
        </w:rPr>
        <w:t>Per</w:t>
      </w:r>
      <w:r w:rsidRPr="00F02F96">
        <w:rPr>
          <w:rFonts w:ascii="Century Gothic" w:hAnsi="Century Gothic"/>
          <w:color w:val="000000" w:themeColor="text1"/>
          <w:spacing w:val="-6"/>
          <w:sz w:val="20"/>
          <w:szCs w:val="20"/>
          <w:lang w:val="it-IT"/>
        </w:rPr>
        <w:t xml:space="preserve"> </w:t>
      </w:r>
      <w:r w:rsidRPr="00F02F96">
        <w:rPr>
          <w:rFonts w:ascii="Century Gothic" w:hAnsi="Century Gothic"/>
          <w:color w:val="000000" w:themeColor="text1"/>
          <w:sz w:val="20"/>
          <w:szCs w:val="20"/>
          <w:lang w:val="it-IT"/>
        </w:rPr>
        <w:t>ogni</w:t>
      </w:r>
      <w:r w:rsidRPr="00F02F96">
        <w:rPr>
          <w:rFonts w:ascii="Century Gothic" w:hAnsi="Century Gothic"/>
          <w:color w:val="000000" w:themeColor="text1"/>
          <w:spacing w:val="-2"/>
          <w:sz w:val="20"/>
          <w:szCs w:val="20"/>
          <w:lang w:val="it-IT"/>
        </w:rPr>
        <w:t xml:space="preserve"> </w:t>
      </w:r>
      <w:r w:rsidRPr="00F02F96">
        <w:rPr>
          <w:rFonts w:ascii="Century Gothic" w:hAnsi="Century Gothic"/>
          <w:color w:val="000000" w:themeColor="text1"/>
          <w:sz w:val="20"/>
          <w:szCs w:val="20"/>
          <w:lang w:val="it-IT"/>
        </w:rPr>
        <w:t>carico</w:t>
      </w:r>
      <w:r w:rsidRPr="00F02F96">
        <w:rPr>
          <w:rFonts w:ascii="Century Gothic" w:hAnsi="Century Gothic"/>
          <w:color w:val="000000" w:themeColor="text1"/>
          <w:spacing w:val="-6"/>
          <w:sz w:val="20"/>
          <w:szCs w:val="20"/>
          <w:lang w:val="it-IT"/>
        </w:rPr>
        <w:t xml:space="preserve"> </w:t>
      </w:r>
      <w:r w:rsidRPr="00F02F96">
        <w:rPr>
          <w:rFonts w:ascii="Century Gothic" w:hAnsi="Century Gothic"/>
          <w:color w:val="000000" w:themeColor="text1"/>
          <w:spacing w:val="-1"/>
          <w:sz w:val="20"/>
          <w:szCs w:val="20"/>
          <w:lang w:val="it-IT"/>
        </w:rPr>
        <w:t>non</w:t>
      </w:r>
      <w:r w:rsidRPr="00F02F96">
        <w:rPr>
          <w:rFonts w:ascii="Century Gothic" w:hAnsi="Century Gothic"/>
          <w:color w:val="000000" w:themeColor="text1"/>
          <w:spacing w:val="-5"/>
          <w:sz w:val="20"/>
          <w:szCs w:val="20"/>
          <w:lang w:val="it-IT"/>
        </w:rPr>
        <w:t xml:space="preserve"> </w:t>
      </w:r>
      <w:r w:rsidRPr="00F02F96">
        <w:rPr>
          <w:rFonts w:ascii="Century Gothic" w:hAnsi="Century Gothic"/>
          <w:color w:val="000000" w:themeColor="text1"/>
          <w:sz w:val="20"/>
          <w:szCs w:val="20"/>
          <w:lang w:val="it-IT"/>
        </w:rPr>
        <w:t>completo</w:t>
      </w:r>
      <w:r w:rsidRPr="00F02F96">
        <w:rPr>
          <w:rFonts w:ascii="Century Gothic" w:hAnsi="Century Gothic"/>
          <w:color w:val="000000" w:themeColor="text1"/>
          <w:spacing w:val="-5"/>
          <w:sz w:val="20"/>
          <w:szCs w:val="20"/>
          <w:lang w:val="it-IT"/>
        </w:rPr>
        <w:t xml:space="preserve"> </w:t>
      </w:r>
      <w:r w:rsidRPr="00F02F96">
        <w:rPr>
          <w:rFonts w:ascii="Century Gothic" w:hAnsi="Century Gothic"/>
          <w:color w:val="000000" w:themeColor="text1"/>
          <w:sz w:val="20"/>
          <w:szCs w:val="20"/>
          <w:lang w:val="it-IT"/>
        </w:rPr>
        <w:t>saranno</w:t>
      </w:r>
      <w:r w:rsidRPr="00F02F96">
        <w:rPr>
          <w:rFonts w:ascii="Century Gothic" w:hAnsi="Century Gothic"/>
          <w:color w:val="000000" w:themeColor="text1"/>
          <w:spacing w:val="-6"/>
          <w:sz w:val="20"/>
          <w:szCs w:val="20"/>
          <w:lang w:val="it-IT"/>
        </w:rPr>
        <w:t xml:space="preserve"> </w:t>
      </w:r>
      <w:r w:rsidRPr="00F02F96">
        <w:rPr>
          <w:rFonts w:ascii="Century Gothic" w:hAnsi="Century Gothic"/>
          <w:color w:val="000000" w:themeColor="text1"/>
          <w:sz w:val="20"/>
          <w:szCs w:val="20"/>
          <w:lang w:val="it-IT"/>
        </w:rPr>
        <w:t>addebitati</w:t>
      </w:r>
      <w:r w:rsidRPr="00F02F96">
        <w:rPr>
          <w:rFonts w:ascii="Century Gothic" w:hAnsi="Century Gothic"/>
          <w:color w:val="000000" w:themeColor="text1"/>
          <w:spacing w:val="-7"/>
          <w:sz w:val="20"/>
          <w:szCs w:val="20"/>
          <w:lang w:val="it-IT"/>
        </w:rPr>
        <w:t xml:space="preserve"> </w:t>
      </w:r>
      <w:r w:rsidRPr="00F02F96">
        <w:rPr>
          <w:rFonts w:ascii="Century Gothic" w:hAnsi="Century Gothic"/>
          <w:color w:val="000000" w:themeColor="text1"/>
          <w:sz w:val="20"/>
          <w:szCs w:val="20"/>
          <w:lang w:val="it-IT"/>
        </w:rPr>
        <w:t>€</w:t>
      </w:r>
      <w:r w:rsidRPr="00F02F96">
        <w:rPr>
          <w:rFonts w:ascii="Century Gothic" w:hAnsi="Century Gothic"/>
          <w:color w:val="000000" w:themeColor="text1"/>
          <w:spacing w:val="1"/>
          <w:sz w:val="20"/>
          <w:szCs w:val="20"/>
          <w:lang w:val="it-IT"/>
        </w:rPr>
        <w:t xml:space="preserve"> </w:t>
      </w:r>
      <w:r w:rsidRPr="00F02F96">
        <w:rPr>
          <w:rFonts w:ascii="Century Gothic" w:hAnsi="Century Gothic"/>
          <w:color w:val="000000" w:themeColor="text1"/>
          <w:sz w:val="20"/>
          <w:szCs w:val="20"/>
          <w:lang w:val="it-IT"/>
        </w:rPr>
        <w:t>350</w:t>
      </w:r>
      <w:r w:rsidRPr="00F02F96">
        <w:rPr>
          <w:rFonts w:ascii="Century Gothic" w:hAnsi="Century Gothic"/>
          <w:color w:val="000000" w:themeColor="text1"/>
          <w:spacing w:val="-5"/>
          <w:sz w:val="20"/>
          <w:szCs w:val="20"/>
          <w:lang w:val="it-IT"/>
        </w:rPr>
        <w:t xml:space="preserve"> </w:t>
      </w:r>
      <w:r w:rsidRPr="00F02F96">
        <w:rPr>
          <w:rFonts w:ascii="Century Gothic" w:hAnsi="Century Gothic"/>
          <w:color w:val="000000" w:themeColor="text1"/>
          <w:sz w:val="20"/>
          <w:szCs w:val="20"/>
          <w:lang w:val="it-IT"/>
        </w:rPr>
        <w:t>+</w:t>
      </w:r>
      <w:r w:rsidRPr="00F02F96">
        <w:rPr>
          <w:rFonts w:ascii="Century Gothic" w:hAnsi="Century Gothic"/>
          <w:color w:val="000000" w:themeColor="text1"/>
          <w:spacing w:val="-4"/>
          <w:sz w:val="20"/>
          <w:szCs w:val="20"/>
          <w:lang w:val="it-IT"/>
        </w:rPr>
        <w:t xml:space="preserve"> </w:t>
      </w:r>
      <w:r w:rsidRPr="00F02F96">
        <w:rPr>
          <w:rFonts w:ascii="Century Gothic" w:hAnsi="Century Gothic"/>
          <w:color w:val="000000" w:themeColor="text1"/>
          <w:sz w:val="20"/>
          <w:szCs w:val="20"/>
          <w:lang w:val="it-IT"/>
        </w:rPr>
        <w:t>I.V.A.</w:t>
      </w:r>
      <w:r w:rsidRPr="00F02F96">
        <w:rPr>
          <w:rFonts w:ascii="Century Gothic" w:hAnsi="Century Gothic"/>
          <w:color w:val="000000" w:themeColor="text1"/>
          <w:spacing w:val="-5"/>
          <w:sz w:val="20"/>
          <w:szCs w:val="20"/>
          <w:lang w:val="it-IT"/>
        </w:rPr>
        <w:t xml:space="preserve"> </w:t>
      </w:r>
      <w:r w:rsidRPr="00F02F96">
        <w:rPr>
          <w:rFonts w:ascii="Century Gothic" w:hAnsi="Century Gothic"/>
          <w:color w:val="000000" w:themeColor="text1"/>
          <w:spacing w:val="-3"/>
          <w:sz w:val="20"/>
          <w:szCs w:val="20"/>
          <w:lang w:val="it-IT"/>
        </w:rPr>
        <w:t xml:space="preserve"> </w:t>
      </w:r>
      <w:r w:rsidRPr="00F02F96">
        <w:rPr>
          <w:rFonts w:ascii="Century Gothic" w:hAnsi="Century Gothic"/>
          <w:color w:val="000000" w:themeColor="text1"/>
          <w:sz w:val="20"/>
          <w:szCs w:val="20"/>
          <w:lang w:val="it-IT"/>
        </w:rPr>
        <w:t xml:space="preserve">all’impresa </w:t>
      </w:r>
      <w:r w:rsidRPr="00F02F96">
        <w:rPr>
          <w:rFonts w:ascii="Century Gothic" w:hAnsi="Century Gothic"/>
          <w:b/>
          <w:bCs/>
          <w:color w:val="000000" w:themeColor="text1"/>
          <w:sz w:val="20"/>
          <w:szCs w:val="20"/>
          <w:lang w:val="it-IT"/>
        </w:rPr>
        <w:t xml:space="preserve">AFFIDATARIA </w:t>
      </w:r>
      <w:r w:rsidRPr="00F02F96">
        <w:rPr>
          <w:rFonts w:ascii="Century Gothic" w:hAnsi="Century Gothic"/>
          <w:color w:val="000000" w:themeColor="text1"/>
          <w:spacing w:val="-3"/>
          <w:sz w:val="20"/>
          <w:szCs w:val="20"/>
          <w:lang w:val="it-IT"/>
        </w:rPr>
        <w:t>oltre a quanto sopra indicato</w:t>
      </w:r>
      <w:r w:rsidRPr="00F02F96">
        <w:rPr>
          <w:rFonts w:ascii="Century Gothic" w:hAnsi="Century Gothic"/>
          <w:color w:val="000000" w:themeColor="text1"/>
          <w:sz w:val="20"/>
          <w:szCs w:val="20"/>
          <w:lang w:val="it-IT"/>
        </w:rPr>
        <w:t>.</w:t>
      </w:r>
    </w:p>
    <w:p w14:paraId="17AFB2EC" w14:textId="77777777" w:rsidR="00500AFA" w:rsidRPr="00BB77EF" w:rsidRDefault="00500AFA" w:rsidP="00500AFA">
      <w:pPr>
        <w:pStyle w:val="Corpotesto"/>
        <w:kinsoku w:val="0"/>
        <w:overflowPunct w:val="0"/>
        <w:ind w:right="110"/>
        <w:jc w:val="both"/>
        <w:rPr>
          <w:rFonts w:ascii="Century Gothic" w:hAnsi="Century Gothic"/>
          <w:color w:val="000000" w:themeColor="text1"/>
          <w:spacing w:val="32"/>
          <w:sz w:val="20"/>
          <w:szCs w:val="20"/>
          <w:lang w:val="it-IT"/>
        </w:rPr>
      </w:pPr>
      <w:r w:rsidRPr="00BB77EF">
        <w:rPr>
          <w:rFonts w:ascii="Century Gothic" w:hAnsi="Century Gothic"/>
          <w:color w:val="000000" w:themeColor="text1"/>
          <w:spacing w:val="-1"/>
          <w:sz w:val="20"/>
          <w:szCs w:val="20"/>
          <w:lang w:val="it-IT"/>
        </w:rPr>
        <w:t>La</w:t>
      </w:r>
      <w:r w:rsidRPr="00BB77EF">
        <w:rPr>
          <w:rFonts w:ascii="Century Gothic" w:hAnsi="Century Gothic"/>
          <w:color w:val="000000" w:themeColor="text1"/>
          <w:spacing w:val="50"/>
          <w:sz w:val="20"/>
          <w:szCs w:val="20"/>
          <w:lang w:val="it-IT"/>
        </w:rPr>
        <w:t xml:space="preserve"> </w:t>
      </w:r>
      <w:r w:rsidRPr="00BB77EF">
        <w:rPr>
          <w:rFonts w:ascii="Century Gothic" w:hAnsi="Century Gothic"/>
          <w:b/>
          <w:bCs/>
          <w:color w:val="000000" w:themeColor="text1"/>
          <w:sz w:val="20"/>
          <w:szCs w:val="20"/>
          <w:lang w:val="it-IT"/>
        </w:rPr>
        <w:t>FORNITRICE</w:t>
      </w:r>
      <w:r w:rsidRPr="00BB77EF">
        <w:rPr>
          <w:rFonts w:ascii="Century Gothic" w:hAnsi="Century Gothic"/>
          <w:b/>
          <w:bCs/>
          <w:color w:val="000000" w:themeColor="text1"/>
          <w:spacing w:val="48"/>
          <w:sz w:val="20"/>
          <w:szCs w:val="20"/>
          <w:lang w:val="it-IT"/>
        </w:rPr>
        <w:t xml:space="preserve"> </w:t>
      </w:r>
      <w:r w:rsidRPr="00BB77EF">
        <w:rPr>
          <w:rFonts w:ascii="Century Gothic" w:hAnsi="Century Gothic"/>
          <w:color w:val="000000" w:themeColor="text1"/>
          <w:spacing w:val="-1"/>
          <w:sz w:val="20"/>
          <w:szCs w:val="20"/>
          <w:lang w:val="it-IT"/>
        </w:rPr>
        <w:t>si</w:t>
      </w:r>
      <w:r w:rsidRPr="00BB77EF">
        <w:rPr>
          <w:rFonts w:ascii="Century Gothic" w:hAnsi="Century Gothic"/>
          <w:color w:val="000000" w:themeColor="text1"/>
          <w:spacing w:val="49"/>
          <w:sz w:val="20"/>
          <w:szCs w:val="20"/>
          <w:lang w:val="it-IT"/>
        </w:rPr>
        <w:t xml:space="preserve"> </w:t>
      </w:r>
      <w:r w:rsidRPr="00BB77EF">
        <w:rPr>
          <w:rFonts w:ascii="Century Gothic" w:hAnsi="Century Gothic"/>
          <w:color w:val="000000" w:themeColor="text1"/>
          <w:spacing w:val="-1"/>
          <w:sz w:val="20"/>
          <w:szCs w:val="20"/>
          <w:lang w:val="it-IT"/>
        </w:rPr>
        <w:t>riserva</w:t>
      </w:r>
      <w:r w:rsidRPr="00BB77EF">
        <w:rPr>
          <w:rFonts w:ascii="Century Gothic" w:hAnsi="Century Gothic"/>
          <w:color w:val="000000" w:themeColor="text1"/>
          <w:spacing w:val="52"/>
          <w:sz w:val="20"/>
          <w:szCs w:val="20"/>
          <w:lang w:val="it-IT"/>
        </w:rPr>
        <w:t xml:space="preserve"> </w:t>
      </w:r>
      <w:r w:rsidRPr="00BB77EF">
        <w:rPr>
          <w:rFonts w:ascii="Century Gothic" w:hAnsi="Century Gothic"/>
          <w:color w:val="000000" w:themeColor="text1"/>
          <w:sz w:val="20"/>
          <w:szCs w:val="20"/>
          <w:lang w:val="it-IT"/>
        </w:rPr>
        <w:t>la</w:t>
      </w:r>
      <w:r w:rsidRPr="00BB77EF">
        <w:rPr>
          <w:rFonts w:ascii="Century Gothic" w:hAnsi="Century Gothic"/>
          <w:color w:val="000000" w:themeColor="text1"/>
          <w:spacing w:val="49"/>
          <w:sz w:val="20"/>
          <w:szCs w:val="20"/>
          <w:lang w:val="it-IT"/>
        </w:rPr>
        <w:t xml:space="preserve"> </w:t>
      </w:r>
      <w:r w:rsidRPr="00BB77EF">
        <w:rPr>
          <w:rFonts w:ascii="Century Gothic" w:hAnsi="Century Gothic"/>
          <w:color w:val="000000" w:themeColor="text1"/>
          <w:sz w:val="20"/>
          <w:szCs w:val="20"/>
          <w:lang w:val="it-IT"/>
        </w:rPr>
        <w:t>facoltà</w:t>
      </w:r>
      <w:r w:rsidRPr="00BB77EF">
        <w:rPr>
          <w:rFonts w:ascii="Century Gothic" w:hAnsi="Century Gothic"/>
          <w:color w:val="000000" w:themeColor="text1"/>
          <w:spacing w:val="49"/>
          <w:sz w:val="20"/>
          <w:szCs w:val="20"/>
          <w:lang w:val="it-IT"/>
        </w:rPr>
        <w:t xml:space="preserve"> </w:t>
      </w:r>
      <w:r w:rsidRPr="00BB77EF">
        <w:rPr>
          <w:rFonts w:ascii="Century Gothic" w:hAnsi="Century Gothic"/>
          <w:color w:val="000000" w:themeColor="text1"/>
          <w:spacing w:val="-1"/>
          <w:sz w:val="20"/>
          <w:szCs w:val="20"/>
          <w:lang w:val="it-IT"/>
        </w:rPr>
        <w:t>di</w:t>
      </w:r>
      <w:r w:rsidRPr="00BB77EF">
        <w:rPr>
          <w:rFonts w:ascii="Century Gothic" w:hAnsi="Century Gothic"/>
          <w:color w:val="000000" w:themeColor="text1"/>
          <w:spacing w:val="50"/>
          <w:sz w:val="20"/>
          <w:szCs w:val="20"/>
          <w:lang w:val="it-IT"/>
        </w:rPr>
        <w:t xml:space="preserve"> </w:t>
      </w:r>
      <w:r w:rsidRPr="00BB77EF">
        <w:rPr>
          <w:rFonts w:ascii="Century Gothic" w:hAnsi="Century Gothic"/>
          <w:color w:val="000000" w:themeColor="text1"/>
          <w:spacing w:val="-1"/>
          <w:sz w:val="20"/>
          <w:szCs w:val="20"/>
          <w:lang w:val="it-IT"/>
        </w:rPr>
        <w:t>inviare</w:t>
      </w:r>
      <w:r w:rsidRPr="00BB77EF">
        <w:rPr>
          <w:rFonts w:ascii="Century Gothic" w:hAnsi="Century Gothic"/>
          <w:color w:val="000000" w:themeColor="text1"/>
          <w:spacing w:val="49"/>
          <w:sz w:val="20"/>
          <w:szCs w:val="20"/>
          <w:lang w:val="it-IT"/>
        </w:rPr>
        <w:t xml:space="preserve"> </w:t>
      </w:r>
      <w:r w:rsidRPr="00BB77EF">
        <w:rPr>
          <w:rFonts w:ascii="Century Gothic" w:hAnsi="Century Gothic"/>
          <w:color w:val="000000" w:themeColor="text1"/>
          <w:sz w:val="20"/>
          <w:szCs w:val="20"/>
          <w:lang w:val="it-IT"/>
        </w:rPr>
        <w:t>e/o</w:t>
      </w:r>
      <w:r w:rsidRPr="00BB77EF">
        <w:rPr>
          <w:rFonts w:ascii="Century Gothic" w:hAnsi="Century Gothic"/>
          <w:color w:val="000000" w:themeColor="text1"/>
          <w:spacing w:val="48"/>
          <w:sz w:val="20"/>
          <w:szCs w:val="20"/>
          <w:lang w:val="it-IT"/>
        </w:rPr>
        <w:t xml:space="preserve"> </w:t>
      </w:r>
      <w:r w:rsidRPr="00BB77EF">
        <w:rPr>
          <w:rFonts w:ascii="Century Gothic" w:hAnsi="Century Gothic"/>
          <w:color w:val="000000" w:themeColor="text1"/>
          <w:sz w:val="20"/>
          <w:szCs w:val="20"/>
          <w:lang w:val="it-IT"/>
        </w:rPr>
        <w:t>far</w:t>
      </w:r>
      <w:r w:rsidRPr="00BB77EF">
        <w:rPr>
          <w:rFonts w:ascii="Century Gothic" w:hAnsi="Century Gothic"/>
          <w:color w:val="000000" w:themeColor="text1"/>
          <w:spacing w:val="50"/>
          <w:sz w:val="20"/>
          <w:szCs w:val="20"/>
          <w:lang w:val="it-IT"/>
        </w:rPr>
        <w:t xml:space="preserve"> </w:t>
      </w:r>
      <w:r w:rsidRPr="00BB77EF">
        <w:rPr>
          <w:rFonts w:ascii="Century Gothic" w:hAnsi="Century Gothic"/>
          <w:color w:val="000000" w:themeColor="text1"/>
          <w:spacing w:val="-1"/>
          <w:sz w:val="20"/>
          <w:szCs w:val="20"/>
          <w:lang w:val="it-IT"/>
        </w:rPr>
        <w:t>inviare</w:t>
      </w:r>
      <w:r w:rsidRPr="00BB77EF">
        <w:rPr>
          <w:rFonts w:ascii="Century Gothic" w:hAnsi="Century Gothic"/>
          <w:color w:val="000000" w:themeColor="text1"/>
          <w:spacing w:val="49"/>
          <w:sz w:val="20"/>
          <w:szCs w:val="20"/>
          <w:lang w:val="it-IT"/>
        </w:rPr>
        <w:t xml:space="preserve"> </w:t>
      </w:r>
      <w:r w:rsidRPr="00BB77EF">
        <w:rPr>
          <w:rFonts w:ascii="Century Gothic" w:hAnsi="Century Gothic"/>
          <w:color w:val="000000" w:themeColor="text1"/>
          <w:sz w:val="20"/>
          <w:szCs w:val="20"/>
          <w:lang w:val="it-IT"/>
        </w:rPr>
        <w:t>direttamente</w:t>
      </w:r>
      <w:r w:rsidRPr="00BB77EF">
        <w:rPr>
          <w:rFonts w:ascii="Century Gothic" w:hAnsi="Century Gothic"/>
          <w:color w:val="000000" w:themeColor="text1"/>
          <w:spacing w:val="49"/>
          <w:sz w:val="20"/>
          <w:szCs w:val="20"/>
          <w:lang w:val="it-IT"/>
        </w:rPr>
        <w:t xml:space="preserve"> </w:t>
      </w:r>
      <w:r w:rsidRPr="00BB77EF">
        <w:rPr>
          <w:rFonts w:ascii="Century Gothic" w:hAnsi="Century Gothic"/>
          <w:color w:val="000000" w:themeColor="text1"/>
          <w:sz w:val="20"/>
          <w:szCs w:val="20"/>
          <w:lang w:val="it-IT"/>
        </w:rPr>
        <w:t>dal</w:t>
      </w:r>
      <w:r w:rsidRPr="00BB77EF">
        <w:rPr>
          <w:rFonts w:ascii="Century Gothic" w:hAnsi="Century Gothic"/>
          <w:color w:val="000000" w:themeColor="text1"/>
          <w:spacing w:val="47"/>
          <w:sz w:val="20"/>
          <w:szCs w:val="20"/>
          <w:lang w:val="it-IT"/>
        </w:rPr>
        <w:t xml:space="preserve"> </w:t>
      </w:r>
      <w:r w:rsidRPr="00BB77EF">
        <w:rPr>
          <w:rFonts w:ascii="Century Gothic" w:hAnsi="Century Gothic"/>
          <w:color w:val="000000" w:themeColor="text1"/>
          <w:spacing w:val="-1"/>
          <w:sz w:val="20"/>
          <w:szCs w:val="20"/>
          <w:lang w:val="it-IT"/>
        </w:rPr>
        <w:t>proprio</w:t>
      </w:r>
      <w:r w:rsidRPr="00BB77EF">
        <w:rPr>
          <w:rFonts w:ascii="Century Gothic" w:hAnsi="Century Gothic"/>
          <w:color w:val="000000" w:themeColor="text1"/>
          <w:spacing w:val="48"/>
          <w:sz w:val="20"/>
          <w:szCs w:val="20"/>
          <w:lang w:val="it-IT"/>
        </w:rPr>
        <w:t xml:space="preserve"> </w:t>
      </w:r>
      <w:r w:rsidRPr="00BB77EF">
        <w:rPr>
          <w:rFonts w:ascii="Century Gothic" w:hAnsi="Century Gothic"/>
          <w:color w:val="000000" w:themeColor="text1"/>
          <w:spacing w:val="-1"/>
          <w:sz w:val="20"/>
          <w:szCs w:val="20"/>
          <w:lang w:val="it-IT"/>
        </w:rPr>
        <w:t>fornitore</w:t>
      </w:r>
      <w:r w:rsidRPr="00BB77EF">
        <w:rPr>
          <w:rFonts w:ascii="Century Gothic" w:hAnsi="Century Gothic"/>
          <w:color w:val="000000" w:themeColor="text1"/>
          <w:spacing w:val="67"/>
          <w:w w:val="99"/>
          <w:sz w:val="20"/>
          <w:szCs w:val="20"/>
          <w:lang w:val="it-IT"/>
        </w:rPr>
        <w:t xml:space="preserve"> </w:t>
      </w:r>
      <w:r w:rsidRPr="00BB77EF">
        <w:rPr>
          <w:rFonts w:ascii="Century Gothic" w:hAnsi="Century Gothic"/>
          <w:color w:val="000000" w:themeColor="text1"/>
          <w:spacing w:val="-1"/>
          <w:sz w:val="20"/>
          <w:szCs w:val="20"/>
          <w:lang w:val="it-IT"/>
        </w:rPr>
        <w:t>(produttore)</w:t>
      </w:r>
      <w:r w:rsidRPr="00BB77EF">
        <w:rPr>
          <w:rFonts w:ascii="Century Gothic" w:hAnsi="Century Gothic"/>
          <w:color w:val="000000" w:themeColor="text1"/>
          <w:spacing w:val="11"/>
          <w:sz w:val="20"/>
          <w:szCs w:val="20"/>
          <w:lang w:val="it-IT"/>
        </w:rPr>
        <w:t xml:space="preserve"> </w:t>
      </w:r>
      <w:r w:rsidRPr="00BB77EF">
        <w:rPr>
          <w:rFonts w:ascii="Century Gothic" w:hAnsi="Century Gothic"/>
          <w:color w:val="000000" w:themeColor="text1"/>
          <w:sz w:val="20"/>
          <w:szCs w:val="20"/>
          <w:lang w:val="it-IT"/>
        </w:rPr>
        <w:t>al</w:t>
      </w:r>
      <w:r w:rsidRPr="00BB77EF">
        <w:rPr>
          <w:rFonts w:ascii="Century Gothic" w:hAnsi="Century Gothic"/>
          <w:color w:val="000000" w:themeColor="text1"/>
          <w:spacing w:val="14"/>
          <w:sz w:val="20"/>
          <w:szCs w:val="20"/>
          <w:lang w:val="it-IT"/>
        </w:rPr>
        <w:t xml:space="preserve"> </w:t>
      </w:r>
      <w:r w:rsidRPr="00BB77EF">
        <w:rPr>
          <w:rFonts w:ascii="Century Gothic" w:hAnsi="Century Gothic"/>
          <w:color w:val="000000" w:themeColor="text1"/>
          <w:sz w:val="20"/>
          <w:szCs w:val="20"/>
          <w:lang w:val="it-IT"/>
        </w:rPr>
        <w:t>cantiere</w:t>
      </w:r>
      <w:r w:rsidRPr="00BB77EF">
        <w:rPr>
          <w:rFonts w:ascii="Century Gothic" w:hAnsi="Century Gothic"/>
          <w:color w:val="000000" w:themeColor="text1"/>
          <w:spacing w:val="14"/>
          <w:sz w:val="20"/>
          <w:szCs w:val="20"/>
          <w:lang w:val="it-IT"/>
        </w:rPr>
        <w:t xml:space="preserve"> </w:t>
      </w:r>
      <w:r w:rsidRPr="00BB77EF">
        <w:rPr>
          <w:rFonts w:ascii="Century Gothic" w:hAnsi="Century Gothic"/>
          <w:color w:val="000000" w:themeColor="text1"/>
          <w:sz w:val="20"/>
          <w:szCs w:val="20"/>
          <w:lang w:val="it-IT"/>
        </w:rPr>
        <w:t>di</w:t>
      </w:r>
      <w:r w:rsidRPr="00BB77EF">
        <w:rPr>
          <w:rFonts w:ascii="Century Gothic" w:hAnsi="Century Gothic"/>
          <w:color w:val="000000" w:themeColor="text1"/>
          <w:spacing w:val="14"/>
          <w:sz w:val="20"/>
          <w:szCs w:val="20"/>
          <w:lang w:val="it-IT"/>
        </w:rPr>
        <w:t xml:space="preserve"> </w:t>
      </w:r>
      <w:r w:rsidRPr="00BB77EF">
        <w:rPr>
          <w:rFonts w:ascii="Century Gothic" w:hAnsi="Century Gothic"/>
          <w:color w:val="000000" w:themeColor="text1"/>
          <w:sz w:val="20"/>
          <w:szCs w:val="20"/>
          <w:lang w:val="it-IT"/>
        </w:rPr>
        <w:t>destinazione,</w:t>
      </w:r>
      <w:r w:rsidRPr="00BB77EF">
        <w:rPr>
          <w:rFonts w:ascii="Century Gothic" w:hAnsi="Century Gothic"/>
          <w:color w:val="000000" w:themeColor="text1"/>
          <w:spacing w:val="11"/>
          <w:sz w:val="20"/>
          <w:szCs w:val="20"/>
          <w:lang w:val="it-IT"/>
        </w:rPr>
        <w:t xml:space="preserve"> </w:t>
      </w:r>
      <w:r w:rsidRPr="00BB77EF">
        <w:rPr>
          <w:rFonts w:ascii="Century Gothic" w:hAnsi="Century Gothic"/>
          <w:color w:val="000000" w:themeColor="text1"/>
          <w:sz w:val="20"/>
          <w:szCs w:val="20"/>
          <w:lang w:val="it-IT"/>
        </w:rPr>
        <w:t>le</w:t>
      </w:r>
      <w:r w:rsidRPr="00BB77EF">
        <w:rPr>
          <w:rFonts w:ascii="Century Gothic" w:hAnsi="Century Gothic"/>
          <w:color w:val="000000" w:themeColor="text1"/>
          <w:spacing w:val="16"/>
          <w:sz w:val="20"/>
          <w:szCs w:val="20"/>
          <w:lang w:val="it-IT"/>
        </w:rPr>
        <w:t xml:space="preserve"> </w:t>
      </w:r>
      <w:r w:rsidRPr="00BB77EF">
        <w:rPr>
          <w:rFonts w:ascii="Century Gothic" w:hAnsi="Century Gothic"/>
          <w:color w:val="000000" w:themeColor="text1"/>
          <w:sz w:val="20"/>
          <w:szCs w:val="20"/>
          <w:lang w:val="it-IT"/>
        </w:rPr>
        <w:t>quantità</w:t>
      </w:r>
      <w:r w:rsidRPr="00BB77EF">
        <w:rPr>
          <w:rFonts w:ascii="Century Gothic" w:hAnsi="Century Gothic"/>
          <w:color w:val="000000" w:themeColor="text1"/>
          <w:spacing w:val="13"/>
          <w:sz w:val="20"/>
          <w:szCs w:val="20"/>
          <w:lang w:val="it-IT"/>
        </w:rPr>
        <w:t xml:space="preserve"> </w:t>
      </w:r>
      <w:r w:rsidRPr="00BB77EF">
        <w:rPr>
          <w:rFonts w:ascii="Century Gothic" w:hAnsi="Century Gothic"/>
          <w:color w:val="000000" w:themeColor="text1"/>
          <w:sz w:val="20"/>
          <w:szCs w:val="20"/>
          <w:lang w:val="it-IT"/>
        </w:rPr>
        <w:t>di</w:t>
      </w:r>
      <w:r w:rsidRPr="00BB77EF">
        <w:rPr>
          <w:rFonts w:ascii="Century Gothic" w:hAnsi="Century Gothic"/>
          <w:color w:val="000000" w:themeColor="text1"/>
          <w:spacing w:val="15"/>
          <w:sz w:val="20"/>
          <w:szCs w:val="20"/>
          <w:lang w:val="it-IT"/>
        </w:rPr>
        <w:t xml:space="preserve"> </w:t>
      </w:r>
      <w:r w:rsidRPr="00BB77EF">
        <w:rPr>
          <w:rFonts w:ascii="Century Gothic" w:hAnsi="Century Gothic"/>
          <w:color w:val="000000" w:themeColor="text1"/>
          <w:spacing w:val="-1"/>
          <w:sz w:val="20"/>
          <w:szCs w:val="20"/>
          <w:lang w:val="it-IT"/>
        </w:rPr>
        <w:t>materiale</w:t>
      </w:r>
      <w:r w:rsidRPr="00BB77EF">
        <w:rPr>
          <w:rFonts w:ascii="Century Gothic" w:hAnsi="Century Gothic"/>
          <w:color w:val="000000" w:themeColor="text1"/>
          <w:spacing w:val="13"/>
          <w:sz w:val="20"/>
          <w:szCs w:val="20"/>
          <w:lang w:val="it-IT"/>
        </w:rPr>
        <w:t xml:space="preserve"> </w:t>
      </w:r>
      <w:r w:rsidRPr="00BB77EF">
        <w:rPr>
          <w:rFonts w:ascii="Century Gothic" w:hAnsi="Century Gothic"/>
          <w:color w:val="000000" w:themeColor="text1"/>
          <w:sz w:val="20"/>
          <w:szCs w:val="20"/>
          <w:lang w:val="it-IT"/>
        </w:rPr>
        <w:t>di</w:t>
      </w:r>
      <w:r w:rsidRPr="00BB77EF">
        <w:rPr>
          <w:rFonts w:ascii="Century Gothic" w:hAnsi="Century Gothic"/>
          <w:color w:val="000000" w:themeColor="text1"/>
          <w:spacing w:val="14"/>
          <w:sz w:val="20"/>
          <w:szCs w:val="20"/>
          <w:lang w:val="it-IT"/>
        </w:rPr>
        <w:t xml:space="preserve"> </w:t>
      </w:r>
      <w:r w:rsidRPr="00BB77EF">
        <w:rPr>
          <w:rFonts w:ascii="Century Gothic" w:hAnsi="Century Gothic"/>
          <w:color w:val="000000" w:themeColor="text1"/>
          <w:sz w:val="20"/>
          <w:szCs w:val="20"/>
          <w:lang w:val="it-IT"/>
        </w:rPr>
        <w:t>lunghezza/formato</w:t>
      </w:r>
      <w:r w:rsidRPr="00BB77EF">
        <w:rPr>
          <w:rFonts w:ascii="Century Gothic" w:hAnsi="Century Gothic"/>
          <w:color w:val="000000" w:themeColor="text1"/>
          <w:spacing w:val="38"/>
          <w:w w:val="99"/>
          <w:sz w:val="20"/>
          <w:szCs w:val="20"/>
          <w:lang w:val="it-IT"/>
        </w:rPr>
        <w:t xml:space="preserve"> </w:t>
      </w:r>
      <w:r w:rsidRPr="00BB77EF">
        <w:rPr>
          <w:rFonts w:ascii="Century Gothic" w:hAnsi="Century Gothic"/>
          <w:color w:val="000000" w:themeColor="text1"/>
          <w:spacing w:val="-1"/>
          <w:sz w:val="20"/>
          <w:szCs w:val="20"/>
          <w:lang w:val="it-IT"/>
        </w:rPr>
        <w:t>commerciale</w:t>
      </w:r>
      <w:r w:rsidRPr="00BB77EF">
        <w:rPr>
          <w:rFonts w:ascii="Century Gothic" w:hAnsi="Century Gothic"/>
          <w:color w:val="000000" w:themeColor="text1"/>
          <w:spacing w:val="31"/>
          <w:sz w:val="20"/>
          <w:szCs w:val="20"/>
          <w:lang w:val="it-IT"/>
        </w:rPr>
        <w:t xml:space="preserve"> </w:t>
      </w:r>
      <w:r w:rsidRPr="00BB77EF">
        <w:rPr>
          <w:rFonts w:ascii="Century Gothic" w:hAnsi="Century Gothic"/>
          <w:color w:val="000000" w:themeColor="text1"/>
          <w:sz w:val="20"/>
          <w:szCs w:val="20"/>
          <w:lang w:val="it-IT"/>
        </w:rPr>
        <w:t>e/o</w:t>
      </w:r>
      <w:r w:rsidRPr="00BB77EF">
        <w:rPr>
          <w:rFonts w:ascii="Century Gothic" w:hAnsi="Century Gothic"/>
          <w:color w:val="000000" w:themeColor="text1"/>
          <w:spacing w:val="34"/>
          <w:sz w:val="20"/>
          <w:szCs w:val="20"/>
          <w:lang w:val="it-IT"/>
        </w:rPr>
        <w:t xml:space="preserve"> </w:t>
      </w:r>
      <w:r w:rsidRPr="00BB77EF">
        <w:rPr>
          <w:rFonts w:ascii="Century Gothic" w:hAnsi="Century Gothic"/>
          <w:color w:val="000000" w:themeColor="text1"/>
          <w:sz w:val="20"/>
          <w:szCs w:val="20"/>
          <w:lang w:val="it-IT"/>
        </w:rPr>
        <w:t>misura</w:t>
      </w:r>
      <w:r w:rsidRPr="00BB77EF">
        <w:rPr>
          <w:rFonts w:ascii="Century Gothic" w:hAnsi="Century Gothic"/>
          <w:color w:val="000000" w:themeColor="text1"/>
          <w:spacing w:val="33"/>
          <w:sz w:val="20"/>
          <w:szCs w:val="20"/>
          <w:lang w:val="it-IT"/>
        </w:rPr>
        <w:t xml:space="preserve"> </w:t>
      </w:r>
      <w:r w:rsidRPr="00BB77EF">
        <w:rPr>
          <w:rFonts w:ascii="Century Gothic" w:hAnsi="Century Gothic"/>
          <w:color w:val="000000" w:themeColor="text1"/>
          <w:sz w:val="20"/>
          <w:szCs w:val="20"/>
          <w:lang w:val="it-IT"/>
        </w:rPr>
        <w:t>richieste</w:t>
      </w:r>
      <w:r w:rsidRPr="00BB77EF">
        <w:rPr>
          <w:rFonts w:ascii="Century Gothic" w:hAnsi="Century Gothic"/>
          <w:color w:val="000000" w:themeColor="text1"/>
          <w:spacing w:val="32"/>
          <w:sz w:val="20"/>
          <w:szCs w:val="20"/>
          <w:lang w:val="it-IT"/>
        </w:rPr>
        <w:t xml:space="preserve"> </w:t>
      </w:r>
      <w:r w:rsidRPr="00BB77EF">
        <w:rPr>
          <w:rFonts w:ascii="Century Gothic" w:hAnsi="Century Gothic"/>
          <w:color w:val="000000" w:themeColor="text1"/>
          <w:sz w:val="20"/>
          <w:szCs w:val="20"/>
          <w:lang w:val="it-IT"/>
        </w:rPr>
        <w:t>ed</w:t>
      </w:r>
      <w:r w:rsidRPr="00BB77EF">
        <w:rPr>
          <w:rFonts w:ascii="Century Gothic" w:hAnsi="Century Gothic"/>
          <w:color w:val="000000" w:themeColor="text1"/>
          <w:spacing w:val="33"/>
          <w:sz w:val="20"/>
          <w:szCs w:val="20"/>
          <w:lang w:val="it-IT"/>
        </w:rPr>
        <w:t xml:space="preserve"> </w:t>
      </w:r>
      <w:r w:rsidRPr="00BB77EF">
        <w:rPr>
          <w:rFonts w:ascii="Century Gothic" w:hAnsi="Century Gothic"/>
          <w:color w:val="000000" w:themeColor="text1"/>
          <w:sz w:val="20"/>
          <w:szCs w:val="20"/>
          <w:lang w:val="it-IT"/>
        </w:rPr>
        <w:t>oggetto</w:t>
      </w:r>
      <w:r w:rsidRPr="00BB77EF">
        <w:rPr>
          <w:rFonts w:ascii="Century Gothic" w:hAnsi="Century Gothic"/>
          <w:color w:val="000000" w:themeColor="text1"/>
          <w:spacing w:val="34"/>
          <w:sz w:val="20"/>
          <w:szCs w:val="20"/>
          <w:lang w:val="it-IT"/>
        </w:rPr>
        <w:t xml:space="preserve"> </w:t>
      </w:r>
      <w:r w:rsidRPr="00BB77EF">
        <w:rPr>
          <w:rFonts w:ascii="Century Gothic" w:hAnsi="Century Gothic"/>
          <w:color w:val="000000" w:themeColor="text1"/>
          <w:sz w:val="20"/>
          <w:szCs w:val="20"/>
          <w:lang w:val="it-IT"/>
        </w:rPr>
        <w:t>della</w:t>
      </w:r>
      <w:r w:rsidRPr="00BB77EF">
        <w:rPr>
          <w:rFonts w:ascii="Century Gothic" w:hAnsi="Century Gothic"/>
          <w:color w:val="000000" w:themeColor="text1"/>
          <w:spacing w:val="33"/>
          <w:sz w:val="20"/>
          <w:szCs w:val="20"/>
          <w:lang w:val="it-IT"/>
        </w:rPr>
        <w:t xml:space="preserve"> </w:t>
      </w:r>
      <w:r w:rsidRPr="00BB77EF">
        <w:rPr>
          <w:rFonts w:ascii="Century Gothic" w:hAnsi="Century Gothic"/>
          <w:color w:val="000000" w:themeColor="text1"/>
          <w:spacing w:val="1"/>
          <w:sz w:val="20"/>
          <w:szCs w:val="20"/>
          <w:lang w:val="it-IT"/>
        </w:rPr>
        <w:t>presente</w:t>
      </w:r>
      <w:r w:rsidRPr="00BB77EF">
        <w:rPr>
          <w:rFonts w:ascii="Century Gothic" w:hAnsi="Century Gothic"/>
          <w:color w:val="000000" w:themeColor="text1"/>
          <w:spacing w:val="32"/>
          <w:sz w:val="20"/>
          <w:szCs w:val="20"/>
          <w:lang w:val="it-IT"/>
        </w:rPr>
        <w:t xml:space="preserve"> </w:t>
      </w:r>
      <w:r w:rsidRPr="00BB77EF">
        <w:rPr>
          <w:rFonts w:ascii="Century Gothic" w:hAnsi="Century Gothic"/>
          <w:color w:val="000000" w:themeColor="text1"/>
          <w:sz w:val="20"/>
          <w:szCs w:val="20"/>
          <w:lang w:val="it-IT"/>
        </w:rPr>
        <w:t>fornitura.</w:t>
      </w:r>
      <w:r w:rsidRPr="00BB77EF">
        <w:rPr>
          <w:rFonts w:ascii="Century Gothic" w:hAnsi="Century Gothic"/>
          <w:color w:val="000000" w:themeColor="text1"/>
          <w:spacing w:val="32"/>
          <w:sz w:val="20"/>
          <w:szCs w:val="20"/>
          <w:lang w:val="it-IT"/>
        </w:rPr>
        <w:t xml:space="preserve"> </w:t>
      </w:r>
    </w:p>
    <w:p w14:paraId="4A6FBF08" w14:textId="77777777" w:rsidR="00500AFA" w:rsidRPr="00BB77EF" w:rsidRDefault="00500AFA" w:rsidP="00500AFA">
      <w:pPr>
        <w:pStyle w:val="Corpotesto"/>
        <w:kinsoku w:val="0"/>
        <w:overflowPunct w:val="0"/>
        <w:ind w:right="110"/>
        <w:jc w:val="both"/>
        <w:rPr>
          <w:rFonts w:ascii="Century Gothic" w:hAnsi="Century Gothic"/>
          <w:color w:val="000000" w:themeColor="text1"/>
          <w:sz w:val="20"/>
          <w:szCs w:val="20"/>
          <w:lang w:val="it-IT"/>
        </w:rPr>
      </w:pPr>
      <w:r w:rsidRPr="00BB77EF">
        <w:rPr>
          <w:rFonts w:ascii="Century Gothic" w:hAnsi="Century Gothic"/>
          <w:color w:val="000000" w:themeColor="text1"/>
          <w:spacing w:val="1"/>
          <w:sz w:val="20"/>
          <w:szCs w:val="20"/>
          <w:lang w:val="it-IT"/>
        </w:rPr>
        <w:t>In</w:t>
      </w:r>
      <w:r w:rsidRPr="00BB77EF">
        <w:rPr>
          <w:rFonts w:ascii="Century Gothic" w:hAnsi="Century Gothic"/>
          <w:color w:val="000000" w:themeColor="text1"/>
          <w:spacing w:val="33"/>
          <w:sz w:val="20"/>
          <w:szCs w:val="20"/>
          <w:lang w:val="it-IT"/>
        </w:rPr>
        <w:t xml:space="preserve"> </w:t>
      </w:r>
      <w:r w:rsidRPr="00BB77EF">
        <w:rPr>
          <w:rFonts w:ascii="Century Gothic" w:hAnsi="Century Gothic"/>
          <w:color w:val="000000" w:themeColor="text1"/>
          <w:spacing w:val="-1"/>
          <w:sz w:val="20"/>
          <w:szCs w:val="20"/>
          <w:lang w:val="it-IT"/>
        </w:rPr>
        <w:t>tal</w:t>
      </w:r>
      <w:r w:rsidRPr="00BB77EF">
        <w:rPr>
          <w:rFonts w:ascii="Century Gothic" w:hAnsi="Century Gothic"/>
          <w:color w:val="000000" w:themeColor="text1"/>
          <w:spacing w:val="33"/>
          <w:sz w:val="20"/>
          <w:szCs w:val="20"/>
          <w:lang w:val="it-IT"/>
        </w:rPr>
        <w:t xml:space="preserve"> </w:t>
      </w:r>
      <w:r w:rsidRPr="00BB77EF">
        <w:rPr>
          <w:rFonts w:ascii="Century Gothic" w:hAnsi="Century Gothic"/>
          <w:color w:val="000000" w:themeColor="text1"/>
          <w:spacing w:val="-1"/>
          <w:sz w:val="20"/>
          <w:szCs w:val="20"/>
          <w:lang w:val="it-IT"/>
        </w:rPr>
        <w:t>caso</w:t>
      </w:r>
      <w:r w:rsidRPr="00BB77EF">
        <w:rPr>
          <w:rFonts w:ascii="Century Gothic" w:hAnsi="Century Gothic"/>
          <w:color w:val="000000" w:themeColor="text1"/>
          <w:spacing w:val="31"/>
          <w:sz w:val="20"/>
          <w:szCs w:val="20"/>
          <w:lang w:val="it-IT"/>
        </w:rPr>
        <w:t xml:space="preserve"> </w:t>
      </w:r>
      <w:r w:rsidRPr="00BB77EF">
        <w:rPr>
          <w:rFonts w:ascii="Century Gothic" w:hAnsi="Century Gothic"/>
          <w:color w:val="000000" w:themeColor="text1"/>
          <w:sz w:val="20"/>
          <w:szCs w:val="20"/>
          <w:lang w:val="it-IT"/>
        </w:rPr>
        <w:t>la</w:t>
      </w:r>
      <w:r w:rsidRPr="00BB77EF">
        <w:rPr>
          <w:rFonts w:ascii="Century Gothic" w:hAnsi="Century Gothic"/>
          <w:color w:val="000000" w:themeColor="text1"/>
          <w:spacing w:val="33"/>
          <w:sz w:val="20"/>
          <w:szCs w:val="20"/>
          <w:lang w:val="it-IT"/>
        </w:rPr>
        <w:t xml:space="preserve"> </w:t>
      </w:r>
      <w:r w:rsidRPr="00BB77EF">
        <w:rPr>
          <w:rFonts w:ascii="Century Gothic" w:hAnsi="Century Gothic"/>
          <w:color w:val="000000" w:themeColor="text1"/>
          <w:sz w:val="20"/>
          <w:szCs w:val="20"/>
          <w:lang w:val="it-IT"/>
        </w:rPr>
        <w:t>fornitura</w:t>
      </w:r>
      <w:r w:rsidRPr="00BB77EF">
        <w:rPr>
          <w:rFonts w:ascii="Century Gothic" w:hAnsi="Century Gothic"/>
          <w:color w:val="000000" w:themeColor="text1"/>
          <w:spacing w:val="34"/>
          <w:sz w:val="20"/>
          <w:szCs w:val="20"/>
          <w:lang w:val="it-IT"/>
        </w:rPr>
        <w:t xml:space="preserve"> </w:t>
      </w:r>
      <w:r w:rsidRPr="00BB77EF">
        <w:rPr>
          <w:rFonts w:ascii="Century Gothic" w:hAnsi="Century Gothic"/>
          <w:color w:val="000000" w:themeColor="text1"/>
          <w:spacing w:val="-1"/>
          <w:sz w:val="20"/>
          <w:szCs w:val="20"/>
          <w:lang w:val="it-IT"/>
        </w:rPr>
        <w:t>si</w:t>
      </w:r>
      <w:r w:rsidRPr="00BB77EF">
        <w:rPr>
          <w:rFonts w:ascii="Century Gothic" w:hAnsi="Century Gothic"/>
          <w:color w:val="000000" w:themeColor="text1"/>
          <w:spacing w:val="39"/>
          <w:w w:val="99"/>
          <w:sz w:val="20"/>
          <w:szCs w:val="20"/>
          <w:lang w:val="it-IT"/>
        </w:rPr>
        <w:t xml:space="preserve"> </w:t>
      </w:r>
      <w:r w:rsidRPr="00BB77EF">
        <w:rPr>
          <w:rFonts w:ascii="Century Gothic" w:hAnsi="Century Gothic"/>
          <w:color w:val="000000" w:themeColor="text1"/>
          <w:sz w:val="20"/>
          <w:szCs w:val="20"/>
          <w:lang w:val="it-IT"/>
        </w:rPr>
        <w:t>intenderà</w:t>
      </w:r>
      <w:r w:rsidRPr="00BB77EF">
        <w:rPr>
          <w:rFonts w:ascii="Century Gothic" w:hAnsi="Century Gothic"/>
          <w:color w:val="000000" w:themeColor="text1"/>
          <w:spacing w:val="39"/>
          <w:sz w:val="20"/>
          <w:szCs w:val="20"/>
          <w:lang w:val="it-IT"/>
        </w:rPr>
        <w:t xml:space="preserve"> </w:t>
      </w:r>
      <w:r w:rsidRPr="00BB77EF">
        <w:rPr>
          <w:rFonts w:ascii="Century Gothic" w:hAnsi="Century Gothic"/>
          <w:color w:val="000000" w:themeColor="text1"/>
          <w:spacing w:val="-1"/>
          <w:sz w:val="20"/>
          <w:szCs w:val="20"/>
          <w:lang w:val="it-IT"/>
        </w:rPr>
        <w:t>quale</w:t>
      </w:r>
      <w:r w:rsidRPr="00BB77EF">
        <w:rPr>
          <w:rFonts w:ascii="Century Gothic" w:hAnsi="Century Gothic"/>
          <w:color w:val="000000" w:themeColor="text1"/>
          <w:spacing w:val="41"/>
          <w:sz w:val="20"/>
          <w:szCs w:val="20"/>
          <w:lang w:val="it-IT"/>
        </w:rPr>
        <w:t xml:space="preserve"> </w:t>
      </w:r>
      <w:r w:rsidRPr="00BB77EF">
        <w:rPr>
          <w:rFonts w:ascii="Century Gothic" w:hAnsi="Century Gothic"/>
          <w:color w:val="000000" w:themeColor="text1"/>
          <w:spacing w:val="-1"/>
          <w:sz w:val="20"/>
          <w:szCs w:val="20"/>
          <w:lang w:val="it-IT"/>
        </w:rPr>
        <w:t>cessione</w:t>
      </w:r>
      <w:r w:rsidRPr="00BB77EF">
        <w:rPr>
          <w:rFonts w:ascii="Century Gothic" w:hAnsi="Century Gothic"/>
          <w:color w:val="000000" w:themeColor="text1"/>
          <w:spacing w:val="41"/>
          <w:sz w:val="20"/>
          <w:szCs w:val="20"/>
          <w:lang w:val="it-IT"/>
        </w:rPr>
        <w:t xml:space="preserve"> </w:t>
      </w:r>
      <w:r w:rsidRPr="00BB77EF">
        <w:rPr>
          <w:rFonts w:ascii="Century Gothic" w:hAnsi="Century Gothic"/>
          <w:color w:val="000000" w:themeColor="text1"/>
          <w:sz w:val="20"/>
          <w:szCs w:val="20"/>
          <w:lang w:val="it-IT"/>
        </w:rPr>
        <w:t>diretta</w:t>
      </w:r>
      <w:r w:rsidRPr="00BB77EF">
        <w:rPr>
          <w:rFonts w:ascii="Century Gothic" w:hAnsi="Century Gothic"/>
          <w:color w:val="000000" w:themeColor="text1"/>
          <w:spacing w:val="41"/>
          <w:sz w:val="20"/>
          <w:szCs w:val="20"/>
          <w:lang w:val="it-IT"/>
        </w:rPr>
        <w:t xml:space="preserve"> </w:t>
      </w:r>
      <w:r w:rsidRPr="00BB77EF">
        <w:rPr>
          <w:rFonts w:ascii="Century Gothic" w:hAnsi="Century Gothic"/>
          <w:color w:val="000000" w:themeColor="text1"/>
          <w:spacing w:val="-1"/>
          <w:sz w:val="20"/>
          <w:szCs w:val="20"/>
          <w:lang w:val="it-IT"/>
        </w:rPr>
        <w:t>senza</w:t>
      </w:r>
      <w:r w:rsidRPr="00BB77EF">
        <w:rPr>
          <w:rFonts w:ascii="Century Gothic" w:hAnsi="Century Gothic"/>
          <w:color w:val="000000" w:themeColor="text1"/>
          <w:spacing w:val="41"/>
          <w:sz w:val="20"/>
          <w:szCs w:val="20"/>
          <w:lang w:val="it-IT"/>
        </w:rPr>
        <w:t xml:space="preserve"> </w:t>
      </w:r>
      <w:r w:rsidRPr="00BB77EF">
        <w:rPr>
          <w:rFonts w:ascii="Century Gothic" w:hAnsi="Century Gothic"/>
          <w:color w:val="000000" w:themeColor="text1"/>
          <w:spacing w:val="-1"/>
          <w:sz w:val="20"/>
          <w:szCs w:val="20"/>
          <w:lang w:val="it-IT"/>
        </w:rPr>
        <w:t>alcuna</w:t>
      </w:r>
      <w:r w:rsidRPr="00BB77EF">
        <w:rPr>
          <w:rFonts w:ascii="Century Gothic" w:hAnsi="Century Gothic"/>
          <w:color w:val="000000" w:themeColor="text1"/>
          <w:spacing w:val="39"/>
          <w:sz w:val="20"/>
          <w:szCs w:val="20"/>
          <w:lang w:val="it-IT"/>
        </w:rPr>
        <w:t xml:space="preserve"> </w:t>
      </w:r>
      <w:r w:rsidRPr="00BB77EF">
        <w:rPr>
          <w:rFonts w:ascii="Century Gothic" w:hAnsi="Century Gothic"/>
          <w:color w:val="000000" w:themeColor="text1"/>
          <w:spacing w:val="-1"/>
          <w:sz w:val="20"/>
          <w:szCs w:val="20"/>
          <w:lang w:val="it-IT"/>
        </w:rPr>
        <w:t>lavorazione,</w:t>
      </w:r>
      <w:r w:rsidRPr="00BB77EF">
        <w:rPr>
          <w:rFonts w:ascii="Century Gothic" w:hAnsi="Century Gothic"/>
          <w:color w:val="000000" w:themeColor="text1"/>
          <w:spacing w:val="39"/>
          <w:sz w:val="20"/>
          <w:szCs w:val="20"/>
          <w:lang w:val="it-IT"/>
        </w:rPr>
        <w:t xml:space="preserve"> </w:t>
      </w:r>
      <w:r w:rsidRPr="00BB77EF">
        <w:rPr>
          <w:rFonts w:ascii="Century Gothic" w:hAnsi="Century Gothic"/>
          <w:color w:val="000000" w:themeColor="text1"/>
          <w:spacing w:val="-1"/>
          <w:sz w:val="20"/>
          <w:szCs w:val="20"/>
          <w:lang w:val="it-IT"/>
        </w:rPr>
        <w:t>con</w:t>
      </w:r>
      <w:r w:rsidRPr="00BB77EF">
        <w:rPr>
          <w:rFonts w:ascii="Century Gothic" w:hAnsi="Century Gothic"/>
          <w:color w:val="000000" w:themeColor="text1"/>
          <w:spacing w:val="41"/>
          <w:sz w:val="20"/>
          <w:szCs w:val="20"/>
          <w:lang w:val="it-IT"/>
        </w:rPr>
        <w:t xml:space="preserve"> </w:t>
      </w:r>
      <w:r w:rsidRPr="00BB77EF">
        <w:rPr>
          <w:rFonts w:ascii="Century Gothic" w:hAnsi="Century Gothic"/>
          <w:color w:val="000000" w:themeColor="text1"/>
          <w:sz w:val="20"/>
          <w:szCs w:val="20"/>
          <w:lang w:val="it-IT"/>
        </w:rPr>
        <w:t>la</w:t>
      </w:r>
      <w:r w:rsidRPr="00BB77EF">
        <w:rPr>
          <w:rFonts w:ascii="Century Gothic" w:hAnsi="Century Gothic"/>
          <w:color w:val="000000" w:themeColor="text1"/>
          <w:spacing w:val="41"/>
          <w:sz w:val="20"/>
          <w:szCs w:val="20"/>
          <w:lang w:val="it-IT"/>
        </w:rPr>
        <w:t xml:space="preserve"> </w:t>
      </w:r>
      <w:r w:rsidRPr="00BB77EF">
        <w:rPr>
          <w:rFonts w:ascii="Century Gothic" w:hAnsi="Century Gothic"/>
          <w:color w:val="000000" w:themeColor="text1"/>
          <w:spacing w:val="-1"/>
          <w:sz w:val="20"/>
          <w:szCs w:val="20"/>
          <w:lang w:val="it-IT"/>
        </w:rPr>
        <w:t>precisazione</w:t>
      </w:r>
      <w:r w:rsidRPr="00BB77EF">
        <w:rPr>
          <w:rFonts w:ascii="Century Gothic" w:hAnsi="Century Gothic"/>
          <w:color w:val="000000" w:themeColor="text1"/>
          <w:spacing w:val="50"/>
          <w:sz w:val="20"/>
          <w:szCs w:val="20"/>
          <w:lang w:val="it-IT"/>
        </w:rPr>
        <w:t xml:space="preserve"> </w:t>
      </w:r>
      <w:r w:rsidRPr="00BB77EF">
        <w:rPr>
          <w:rFonts w:ascii="Century Gothic" w:hAnsi="Century Gothic"/>
          <w:color w:val="000000" w:themeColor="text1"/>
          <w:sz w:val="20"/>
          <w:szCs w:val="20"/>
          <w:lang w:val="it-IT"/>
        </w:rPr>
        <w:t>che</w:t>
      </w:r>
      <w:r w:rsidRPr="00BB77EF">
        <w:rPr>
          <w:rFonts w:ascii="Century Gothic" w:hAnsi="Century Gothic"/>
          <w:color w:val="000000" w:themeColor="text1"/>
          <w:spacing w:val="41"/>
          <w:sz w:val="20"/>
          <w:szCs w:val="20"/>
          <w:lang w:val="it-IT"/>
        </w:rPr>
        <w:t xml:space="preserve"> </w:t>
      </w:r>
      <w:r w:rsidRPr="00BB77EF">
        <w:rPr>
          <w:rFonts w:ascii="Century Gothic" w:hAnsi="Century Gothic"/>
          <w:color w:val="000000" w:themeColor="text1"/>
          <w:sz w:val="20"/>
          <w:szCs w:val="20"/>
          <w:lang w:val="it-IT"/>
        </w:rPr>
        <w:t>di</w:t>
      </w:r>
      <w:r w:rsidRPr="00BB77EF">
        <w:rPr>
          <w:rFonts w:ascii="Century Gothic" w:hAnsi="Century Gothic"/>
          <w:color w:val="000000" w:themeColor="text1"/>
          <w:spacing w:val="42"/>
          <w:sz w:val="20"/>
          <w:szCs w:val="20"/>
          <w:lang w:val="it-IT"/>
        </w:rPr>
        <w:t xml:space="preserve"> </w:t>
      </w:r>
      <w:r w:rsidRPr="00BB77EF">
        <w:rPr>
          <w:rFonts w:ascii="Century Gothic" w:hAnsi="Century Gothic"/>
          <w:color w:val="000000" w:themeColor="text1"/>
          <w:spacing w:val="-1"/>
          <w:sz w:val="20"/>
          <w:szCs w:val="20"/>
          <w:lang w:val="it-IT"/>
        </w:rPr>
        <w:t>questa</w:t>
      </w:r>
      <w:r w:rsidRPr="00BB77EF">
        <w:rPr>
          <w:rFonts w:ascii="Century Gothic" w:hAnsi="Century Gothic"/>
          <w:color w:val="000000" w:themeColor="text1"/>
          <w:spacing w:val="81"/>
          <w:w w:val="99"/>
          <w:sz w:val="20"/>
          <w:szCs w:val="20"/>
          <w:lang w:val="it-IT"/>
        </w:rPr>
        <w:t xml:space="preserve"> </w:t>
      </w:r>
      <w:r w:rsidRPr="00BB77EF">
        <w:rPr>
          <w:rFonts w:ascii="Century Gothic" w:hAnsi="Century Gothic"/>
          <w:color w:val="000000" w:themeColor="text1"/>
          <w:spacing w:val="-1"/>
          <w:sz w:val="20"/>
          <w:szCs w:val="20"/>
          <w:lang w:val="it-IT"/>
        </w:rPr>
        <w:t>circostanza</w:t>
      </w:r>
      <w:r w:rsidRPr="00BB77EF">
        <w:rPr>
          <w:rFonts w:ascii="Century Gothic" w:hAnsi="Century Gothic"/>
          <w:color w:val="000000" w:themeColor="text1"/>
          <w:spacing w:val="22"/>
          <w:sz w:val="20"/>
          <w:szCs w:val="20"/>
          <w:lang w:val="it-IT"/>
        </w:rPr>
        <w:t xml:space="preserve"> </w:t>
      </w:r>
      <w:r w:rsidRPr="00BB77EF">
        <w:rPr>
          <w:rFonts w:ascii="Century Gothic" w:hAnsi="Century Gothic"/>
          <w:color w:val="000000" w:themeColor="text1"/>
          <w:spacing w:val="-1"/>
          <w:sz w:val="20"/>
          <w:szCs w:val="20"/>
          <w:lang w:val="it-IT"/>
        </w:rPr>
        <w:t>se</w:t>
      </w:r>
      <w:r w:rsidRPr="00BB77EF">
        <w:rPr>
          <w:rFonts w:ascii="Century Gothic" w:hAnsi="Century Gothic"/>
          <w:color w:val="000000" w:themeColor="text1"/>
          <w:spacing w:val="22"/>
          <w:sz w:val="20"/>
          <w:szCs w:val="20"/>
          <w:lang w:val="it-IT"/>
        </w:rPr>
        <w:t xml:space="preserve"> </w:t>
      </w:r>
      <w:r w:rsidRPr="00BB77EF">
        <w:rPr>
          <w:rFonts w:ascii="Century Gothic" w:hAnsi="Century Gothic"/>
          <w:color w:val="000000" w:themeColor="text1"/>
          <w:sz w:val="20"/>
          <w:szCs w:val="20"/>
          <w:lang w:val="it-IT"/>
        </w:rPr>
        <w:t>ne</w:t>
      </w:r>
      <w:r w:rsidRPr="00BB77EF">
        <w:rPr>
          <w:rFonts w:ascii="Century Gothic" w:hAnsi="Century Gothic"/>
          <w:color w:val="000000" w:themeColor="text1"/>
          <w:spacing w:val="23"/>
          <w:sz w:val="20"/>
          <w:szCs w:val="20"/>
          <w:lang w:val="it-IT"/>
        </w:rPr>
        <w:t xml:space="preserve"> </w:t>
      </w:r>
      <w:r w:rsidRPr="00BB77EF">
        <w:rPr>
          <w:rFonts w:ascii="Century Gothic" w:hAnsi="Century Gothic"/>
          <w:color w:val="000000" w:themeColor="text1"/>
          <w:sz w:val="20"/>
          <w:szCs w:val="20"/>
          <w:lang w:val="it-IT"/>
        </w:rPr>
        <w:t>è</w:t>
      </w:r>
      <w:r w:rsidRPr="00BB77EF">
        <w:rPr>
          <w:rFonts w:ascii="Century Gothic" w:hAnsi="Century Gothic"/>
          <w:color w:val="000000" w:themeColor="text1"/>
          <w:spacing w:val="23"/>
          <w:sz w:val="20"/>
          <w:szCs w:val="20"/>
          <w:lang w:val="it-IT"/>
        </w:rPr>
        <w:t xml:space="preserve"> </w:t>
      </w:r>
      <w:r w:rsidRPr="00BB77EF">
        <w:rPr>
          <w:rFonts w:ascii="Century Gothic" w:hAnsi="Century Gothic"/>
          <w:color w:val="000000" w:themeColor="text1"/>
          <w:sz w:val="20"/>
          <w:szCs w:val="20"/>
          <w:lang w:val="it-IT"/>
        </w:rPr>
        <w:t>tenuto</w:t>
      </w:r>
      <w:r w:rsidRPr="00BB77EF">
        <w:rPr>
          <w:rFonts w:ascii="Century Gothic" w:hAnsi="Century Gothic"/>
          <w:color w:val="000000" w:themeColor="text1"/>
          <w:spacing w:val="22"/>
          <w:sz w:val="20"/>
          <w:szCs w:val="20"/>
          <w:lang w:val="it-IT"/>
        </w:rPr>
        <w:t xml:space="preserve"> </w:t>
      </w:r>
      <w:r w:rsidRPr="00BB77EF">
        <w:rPr>
          <w:rFonts w:ascii="Century Gothic" w:hAnsi="Century Gothic"/>
          <w:color w:val="000000" w:themeColor="text1"/>
          <w:sz w:val="20"/>
          <w:szCs w:val="20"/>
          <w:lang w:val="it-IT"/>
        </w:rPr>
        <w:t>debito</w:t>
      </w:r>
      <w:r w:rsidRPr="00BB77EF">
        <w:rPr>
          <w:rFonts w:ascii="Century Gothic" w:hAnsi="Century Gothic"/>
          <w:color w:val="000000" w:themeColor="text1"/>
          <w:spacing w:val="22"/>
          <w:sz w:val="20"/>
          <w:szCs w:val="20"/>
          <w:lang w:val="it-IT"/>
        </w:rPr>
        <w:t xml:space="preserve"> </w:t>
      </w:r>
      <w:r w:rsidRPr="00BB77EF">
        <w:rPr>
          <w:rFonts w:ascii="Century Gothic" w:hAnsi="Century Gothic"/>
          <w:color w:val="000000" w:themeColor="text1"/>
          <w:sz w:val="20"/>
          <w:szCs w:val="20"/>
          <w:lang w:val="it-IT"/>
        </w:rPr>
        <w:t>conto</w:t>
      </w:r>
      <w:r w:rsidRPr="00BB77EF">
        <w:rPr>
          <w:rFonts w:ascii="Century Gothic" w:hAnsi="Century Gothic"/>
          <w:color w:val="000000" w:themeColor="text1"/>
          <w:spacing w:val="22"/>
          <w:sz w:val="20"/>
          <w:szCs w:val="20"/>
          <w:lang w:val="it-IT"/>
        </w:rPr>
        <w:t xml:space="preserve"> </w:t>
      </w:r>
      <w:r w:rsidRPr="00BB77EF">
        <w:rPr>
          <w:rFonts w:ascii="Century Gothic" w:hAnsi="Century Gothic"/>
          <w:color w:val="000000" w:themeColor="text1"/>
          <w:sz w:val="20"/>
          <w:szCs w:val="20"/>
          <w:lang w:val="it-IT"/>
        </w:rPr>
        <w:t>in</w:t>
      </w:r>
      <w:r w:rsidRPr="00BB77EF">
        <w:rPr>
          <w:rFonts w:ascii="Century Gothic" w:hAnsi="Century Gothic"/>
          <w:color w:val="000000" w:themeColor="text1"/>
          <w:spacing w:val="23"/>
          <w:sz w:val="20"/>
          <w:szCs w:val="20"/>
          <w:lang w:val="it-IT"/>
        </w:rPr>
        <w:t xml:space="preserve"> </w:t>
      </w:r>
      <w:r w:rsidRPr="00BB77EF">
        <w:rPr>
          <w:rFonts w:ascii="Century Gothic" w:hAnsi="Century Gothic"/>
          <w:color w:val="000000" w:themeColor="text1"/>
          <w:sz w:val="20"/>
          <w:szCs w:val="20"/>
          <w:lang w:val="it-IT"/>
        </w:rPr>
        <w:t>modo</w:t>
      </w:r>
      <w:r w:rsidRPr="00BB77EF">
        <w:rPr>
          <w:rFonts w:ascii="Century Gothic" w:hAnsi="Century Gothic"/>
          <w:color w:val="000000" w:themeColor="text1"/>
          <w:spacing w:val="22"/>
          <w:sz w:val="20"/>
          <w:szCs w:val="20"/>
          <w:lang w:val="it-IT"/>
        </w:rPr>
        <w:t xml:space="preserve"> </w:t>
      </w:r>
      <w:r w:rsidRPr="00BB77EF">
        <w:rPr>
          <w:rFonts w:ascii="Century Gothic" w:hAnsi="Century Gothic"/>
          <w:color w:val="000000" w:themeColor="text1"/>
          <w:sz w:val="20"/>
          <w:szCs w:val="20"/>
          <w:lang w:val="it-IT"/>
        </w:rPr>
        <w:t>concorde</w:t>
      </w:r>
      <w:r w:rsidRPr="00BB77EF">
        <w:rPr>
          <w:rFonts w:ascii="Century Gothic" w:hAnsi="Century Gothic"/>
          <w:color w:val="000000" w:themeColor="text1"/>
          <w:spacing w:val="23"/>
          <w:sz w:val="20"/>
          <w:szCs w:val="20"/>
          <w:lang w:val="it-IT"/>
        </w:rPr>
        <w:t xml:space="preserve"> </w:t>
      </w:r>
      <w:r w:rsidRPr="00BB77EF">
        <w:rPr>
          <w:rFonts w:ascii="Century Gothic" w:hAnsi="Century Gothic"/>
          <w:color w:val="000000" w:themeColor="text1"/>
          <w:sz w:val="20"/>
          <w:szCs w:val="20"/>
          <w:lang w:val="it-IT"/>
        </w:rPr>
        <w:t>al</w:t>
      </w:r>
      <w:r w:rsidRPr="00BB77EF">
        <w:rPr>
          <w:rFonts w:ascii="Century Gothic" w:hAnsi="Century Gothic"/>
          <w:color w:val="000000" w:themeColor="text1"/>
          <w:spacing w:val="23"/>
          <w:sz w:val="20"/>
          <w:szCs w:val="20"/>
          <w:lang w:val="it-IT"/>
        </w:rPr>
        <w:t xml:space="preserve"> </w:t>
      </w:r>
      <w:r w:rsidRPr="00BB77EF">
        <w:rPr>
          <w:rFonts w:ascii="Century Gothic" w:hAnsi="Century Gothic"/>
          <w:color w:val="000000" w:themeColor="text1"/>
          <w:sz w:val="20"/>
          <w:szCs w:val="20"/>
          <w:lang w:val="it-IT"/>
        </w:rPr>
        <w:t>momento</w:t>
      </w:r>
      <w:r w:rsidRPr="00BB77EF">
        <w:rPr>
          <w:rFonts w:ascii="Century Gothic" w:hAnsi="Century Gothic"/>
          <w:color w:val="000000" w:themeColor="text1"/>
          <w:spacing w:val="22"/>
          <w:sz w:val="20"/>
          <w:szCs w:val="20"/>
          <w:lang w:val="it-IT"/>
        </w:rPr>
        <w:t xml:space="preserve"> </w:t>
      </w:r>
      <w:r w:rsidRPr="00BB77EF">
        <w:rPr>
          <w:rFonts w:ascii="Century Gothic" w:hAnsi="Century Gothic"/>
          <w:color w:val="000000" w:themeColor="text1"/>
          <w:sz w:val="20"/>
          <w:szCs w:val="20"/>
          <w:lang w:val="it-IT"/>
        </w:rPr>
        <w:t>della</w:t>
      </w:r>
      <w:r w:rsidRPr="00BB77EF">
        <w:rPr>
          <w:rFonts w:ascii="Century Gothic" w:hAnsi="Century Gothic"/>
          <w:color w:val="000000" w:themeColor="text1"/>
          <w:spacing w:val="23"/>
          <w:sz w:val="20"/>
          <w:szCs w:val="20"/>
          <w:lang w:val="it-IT"/>
        </w:rPr>
        <w:t xml:space="preserve"> </w:t>
      </w:r>
      <w:r w:rsidRPr="00BB77EF">
        <w:rPr>
          <w:rFonts w:ascii="Century Gothic" w:hAnsi="Century Gothic"/>
          <w:color w:val="000000" w:themeColor="text1"/>
          <w:spacing w:val="-1"/>
          <w:sz w:val="20"/>
          <w:szCs w:val="20"/>
          <w:lang w:val="it-IT"/>
        </w:rPr>
        <w:t>formulazione</w:t>
      </w:r>
      <w:r w:rsidRPr="00BB77EF">
        <w:rPr>
          <w:rFonts w:ascii="Century Gothic" w:hAnsi="Century Gothic"/>
          <w:color w:val="000000" w:themeColor="text1"/>
          <w:spacing w:val="24"/>
          <w:sz w:val="20"/>
          <w:szCs w:val="20"/>
          <w:lang w:val="it-IT"/>
        </w:rPr>
        <w:t xml:space="preserve"> </w:t>
      </w:r>
      <w:r w:rsidRPr="00BB77EF">
        <w:rPr>
          <w:rFonts w:ascii="Century Gothic" w:hAnsi="Century Gothic"/>
          <w:color w:val="000000" w:themeColor="text1"/>
          <w:sz w:val="20"/>
          <w:szCs w:val="20"/>
          <w:lang w:val="it-IT"/>
        </w:rPr>
        <w:t>dei</w:t>
      </w:r>
      <w:r w:rsidRPr="00BB77EF">
        <w:rPr>
          <w:rFonts w:ascii="Century Gothic" w:hAnsi="Century Gothic"/>
          <w:color w:val="000000" w:themeColor="text1"/>
          <w:spacing w:val="54"/>
          <w:w w:val="99"/>
          <w:sz w:val="20"/>
          <w:szCs w:val="20"/>
          <w:lang w:val="it-IT"/>
        </w:rPr>
        <w:t xml:space="preserve"> </w:t>
      </w:r>
      <w:r w:rsidRPr="00BB77EF">
        <w:rPr>
          <w:rFonts w:ascii="Century Gothic" w:hAnsi="Century Gothic"/>
          <w:color w:val="000000" w:themeColor="text1"/>
          <w:spacing w:val="-1"/>
          <w:sz w:val="20"/>
          <w:szCs w:val="20"/>
          <w:lang w:val="it-IT"/>
        </w:rPr>
        <w:t>prezzi</w:t>
      </w:r>
      <w:r w:rsidRPr="00BB77EF">
        <w:rPr>
          <w:rFonts w:ascii="Century Gothic" w:hAnsi="Century Gothic"/>
          <w:color w:val="000000" w:themeColor="text1"/>
          <w:spacing w:val="-8"/>
          <w:sz w:val="20"/>
          <w:szCs w:val="20"/>
          <w:lang w:val="it-IT"/>
        </w:rPr>
        <w:t xml:space="preserve"> </w:t>
      </w:r>
      <w:r w:rsidRPr="00BB77EF">
        <w:rPr>
          <w:rFonts w:ascii="Century Gothic" w:hAnsi="Century Gothic"/>
          <w:color w:val="000000" w:themeColor="text1"/>
          <w:sz w:val="20"/>
          <w:szCs w:val="20"/>
          <w:lang w:val="it-IT"/>
        </w:rPr>
        <w:t>unitari</w:t>
      </w:r>
      <w:r w:rsidRPr="00BB77EF">
        <w:rPr>
          <w:rFonts w:ascii="Century Gothic" w:hAnsi="Century Gothic"/>
          <w:color w:val="000000" w:themeColor="text1"/>
          <w:spacing w:val="-8"/>
          <w:sz w:val="20"/>
          <w:szCs w:val="20"/>
          <w:lang w:val="it-IT"/>
        </w:rPr>
        <w:t xml:space="preserve"> </w:t>
      </w:r>
      <w:r w:rsidRPr="00BB77EF">
        <w:rPr>
          <w:rFonts w:ascii="Century Gothic" w:hAnsi="Century Gothic"/>
          <w:color w:val="000000" w:themeColor="text1"/>
          <w:sz w:val="20"/>
          <w:szCs w:val="20"/>
          <w:lang w:val="it-IT"/>
        </w:rPr>
        <w:t>indicati</w:t>
      </w:r>
      <w:r w:rsidRPr="00BB77EF">
        <w:rPr>
          <w:rFonts w:ascii="Century Gothic" w:hAnsi="Century Gothic"/>
          <w:color w:val="000000" w:themeColor="text1"/>
          <w:spacing w:val="-8"/>
          <w:sz w:val="20"/>
          <w:szCs w:val="20"/>
          <w:lang w:val="it-IT"/>
        </w:rPr>
        <w:t xml:space="preserve"> </w:t>
      </w:r>
      <w:r w:rsidRPr="00BB77EF">
        <w:rPr>
          <w:rFonts w:ascii="Century Gothic" w:hAnsi="Century Gothic"/>
          <w:color w:val="000000" w:themeColor="text1"/>
          <w:spacing w:val="1"/>
          <w:sz w:val="20"/>
          <w:szCs w:val="20"/>
          <w:lang w:val="it-IT"/>
        </w:rPr>
        <w:t>nel</w:t>
      </w:r>
      <w:r w:rsidRPr="00BB77EF">
        <w:rPr>
          <w:rFonts w:ascii="Century Gothic" w:hAnsi="Century Gothic"/>
          <w:color w:val="000000" w:themeColor="text1"/>
          <w:spacing w:val="-10"/>
          <w:sz w:val="20"/>
          <w:szCs w:val="20"/>
          <w:lang w:val="it-IT"/>
        </w:rPr>
        <w:t xml:space="preserve"> </w:t>
      </w:r>
      <w:r w:rsidRPr="00BB77EF">
        <w:rPr>
          <w:rFonts w:ascii="Century Gothic" w:hAnsi="Century Gothic"/>
          <w:color w:val="000000" w:themeColor="text1"/>
          <w:sz w:val="20"/>
          <w:szCs w:val="20"/>
          <w:lang w:val="it-IT"/>
        </w:rPr>
        <w:t>presente</w:t>
      </w:r>
      <w:r w:rsidRPr="00BB77EF">
        <w:rPr>
          <w:rFonts w:ascii="Century Gothic" w:hAnsi="Century Gothic"/>
          <w:color w:val="000000" w:themeColor="text1"/>
          <w:spacing w:val="-9"/>
          <w:sz w:val="20"/>
          <w:szCs w:val="20"/>
          <w:lang w:val="it-IT"/>
        </w:rPr>
        <w:t xml:space="preserve"> </w:t>
      </w:r>
      <w:r w:rsidRPr="00BB77EF">
        <w:rPr>
          <w:rFonts w:ascii="Century Gothic" w:hAnsi="Century Gothic"/>
          <w:color w:val="000000" w:themeColor="text1"/>
          <w:sz w:val="20"/>
          <w:szCs w:val="20"/>
          <w:lang w:val="it-IT"/>
        </w:rPr>
        <w:t>contratto.</w:t>
      </w:r>
    </w:p>
    <w:p w14:paraId="3C0071B2" w14:textId="77777777" w:rsidR="00500AFA" w:rsidRPr="00BB77EF" w:rsidRDefault="00500AFA" w:rsidP="00500AFA">
      <w:pPr>
        <w:pStyle w:val="Corpotesto"/>
        <w:kinsoku w:val="0"/>
        <w:overflowPunct w:val="0"/>
        <w:ind w:right="113"/>
        <w:jc w:val="both"/>
        <w:rPr>
          <w:rFonts w:ascii="Century Gothic" w:hAnsi="Century Gothic"/>
          <w:color w:val="000000" w:themeColor="text1"/>
          <w:spacing w:val="-1"/>
          <w:sz w:val="20"/>
          <w:szCs w:val="20"/>
          <w:lang w:val="it-IT"/>
        </w:rPr>
      </w:pPr>
      <w:r w:rsidRPr="00BB77EF">
        <w:rPr>
          <w:rFonts w:ascii="Century Gothic" w:hAnsi="Century Gothic"/>
          <w:color w:val="000000" w:themeColor="text1"/>
          <w:spacing w:val="-1"/>
          <w:sz w:val="20"/>
          <w:szCs w:val="20"/>
          <w:lang w:val="it-IT"/>
        </w:rPr>
        <w:t>Sovrapprezzo da applicare ai prezzi unitari sopra indicati, se richiesto dal cliente:</w:t>
      </w:r>
    </w:p>
    <w:p w14:paraId="781680B1" w14:textId="77777777" w:rsidR="00500AFA" w:rsidRPr="00BB77EF" w:rsidRDefault="00500AFA" w:rsidP="00500AFA">
      <w:pPr>
        <w:pStyle w:val="Corpotesto"/>
        <w:kinsoku w:val="0"/>
        <w:overflowPunct w:val="0"/>
        <w:ind w:right="113"/>
        <w:jc w:val="both"/>
        <w:rPr>
          <w:rFonts w:ascii="Century Gothic" w:hAnsi="Century Gothic"/>
          <w:color w:val="000000" w:themeColor="text1"/>
          <w:spacing w:val="-1"/>
          <w:sz w:val="20"/>
          <w:szCs w:val="20"/>
          <w:lang w:val="it-IT"/>
        </w:rPr>
      </w:pPr>
    </w:p>
    <w:p w14:paraId="12540E00" w14:textId="77777777" w:rsidR="00500AFA" w:rsidRPr="00962822" w:rsidRDefault="00500AFA" w:rsidP="00500AFA">
      <w:pPr>
        <w:pStyle w:val="Corpotesto"/>
        <w:kinsoku w:val="0"/>
        <w:overflowPunct w:val="0"/>
        <w:ind w:right="113"/>
        <w:jc w:val="both"/>
        <w:rPr>
          <w:rFonts w:ascii="Century Gothic" w:hAnsi="Century Gothic"/>
          <w:color w:val="000000" w:themeColor="text1"/>
          <w:spacing w:val="-1"/>
          <w:sz w:val="20"/>
          <w:szCs w:val="20"/>
          <w:lang w:val="it-IT"/>
        </w:rPr>
      </w:pPr>
      <w:r w:rsidRPr="00962822">
        <w:rPr>
          <w:rFonts w:ascii="Century Gothic" w:hAnsi="Century Gothic"/>
          <w:color w:val="000000" w:themeColor="text1"/>
          <w:spacing w:val="-1"/>
          <w:sz w:val="20"/>
          <w:szCs w:val="20"/>
          <w:lang w:val="it-IT"/>
        </w:rPr>
        <w:t>A.</w:t>
      </w:r>
      <w:r>
        <w:rPr>
          <w:rFonts w:ascii="Century Gothic" w:hAnsi="Century Gothic"/>
          <w:color w:val="000000" w:themeColor="text1"/>
          <w:spacing w:val="-1"/>
          <w:sz w:val="20"/>
          <w:szCs w:val="20"/>
          <w:lang w:val="it-IT"/>
        </w:rPr>
        <w:t xml:space="preserve"> </w:t>
      </w:r>
      <w:r>
        <w:rPr>
          <w:rFonts w:ascii="Century Gothic" w:hAnsi="Century Gothic"/>
          <w:color w:val="000000" w:themeColor="text1"/>
          <w:spacing w:val="-1"/>
          <w:sz w:val="20"/>
          <w:szCs w:val="20"/>
          <w:lang w:val="it-IT"/>
        </w:rPr>
        <w:tab/>
      </w:r>
      <w:r w:rsidRPr="00962822">
        <w:rPr>
          <w:rFonts w:ascii="Century Gothic" w:hAnsi="Century Gothic"/>
          <w:color w:val="000000" w:themeColor="text1"/>
          <w:spacing w:val="-1"/>
          <w:sz w:val="20"/>
          <w:szCs w:val="20"/>
          <w:lang w:val="it-IT"/>
        </w:rPr>
        <w:t>Per sagome tridimensionali €/ton. 100,00 + I.V.A.</w:t>
      </w:r>
    </w:p>
    <w:p w14:paraId="3DA9C7AE" w14:textId="77777777" w:rsidR="00500AFA" w:rsidRPr="00962822" w:rsidRDefault="00500AFA" w:rsidP="00500AFA">
      <w:pPr>
        <w:pStyle w:val="Corpotesto"/>
        <w:kinsoku w:val="0"/>
        <w:overflowPunct w:val="0"/>
        <w:ind w:right="113"/>
        <w:jc w:val="both"/>
        <w:rPr>
          <w:rFonts w:ascii="Century Gothic" w:hAnsi="Century Gothic"/>
          <w:color w:val="000000" w:themeColor="text1"/>
          <w:spacing w:val="-1"/>
          <w:sz w:val="20"/>
          <w:szCs w:val="20"/>
          <w:lang w:val="it-IT"/>
        </w:rPr>
      </w:pPr>
      <w:r w:rsidRPr="00962822">
        <w:rPr>
          <w:rFonts w:ascii="Century Gothic" w:hAnsi="Century Gothic"/>
          <w:color w:val="000000" w:themeColor="text1"/>
          <w:spacing w:val="-1"/>
          <w:sz w:val="20"/>
          <w:szCs w:val="20"/>
          <w:lang w:val="it-IT"/>
        </w:rPr>
        <w:t>B.</w:t>
      </w:r>
      <w:r>
        <w:rPr>
          <w:rFonts w:ascii="Century Gothic" w:hAnsi="Century Gothic"/>
          <w:color w:val="000000" w:themeColor="text1"/>
          <w:spacing w:val="-1"/>
          <w:sz w:val="20"/>
          <w:szCs w:val="20"/>
          <w:lang w:val="it-IT"/>
        </w:rPr>
        <w:tab/>
      </w:r>
      <w:r w:rsidRPr="00962822">
        <w:rPr>
          <w:rFonts w:ascii="Century Gothic" w:hAnsi="Century Gothic"/>
          <w:color w:val="000000" w:themeColor="text1"/>
          <w:spacing w:val="-1"/>
          <w:sz w:val="20"/>
          <w:szCs w:val="20"/>
          <w:lang w:val="it-IT"/>
        </w:rPr>
        <w:t>Per sagome calandrate / per sagome in gradazione €/ton. 40,00 + I.V.A.</w:t>
      </w:r>
    </w:p>
    <w:p w14:paraId="355E2219" w14:textId="77777777" w:rsidR="00500AFA" w:rsidRPr="00962822" w:rsidRDefault="00500AFA" w:rsidP="00500AFA">
      <w:pPr>
        <w:pStyle w:val="Corpotesto"/>
        <w:kinsoku w:val="0"/>
        <w:overflowPunct w:val="0"/>
        <w:ind w:right="113"/>
        <w:jc w:val="both"/>
        <w:rPr>
          <w:rFonts w:ascii="Century Gothic" w:hAnsi="Century Gothic"/>
          <w:color w:val="000000" w:themeColor="text1"/>
          <w:spacing w:val="-1"/>
          <w:sz w:val="20"/>
          <w:szCs w:val="20"/>
          <w:lang w:val="it-IT"/>
        </w:rPr>
      </w:pPr>
      <w:r w:rsidRPr="00962822">
        <w:rPr>
          <w:rFonts w:ascii="Century Gothic" w:hAnsi="Century Gothic"/>
          <w:color w:val="000000" w:themeColor="text1"/>
          <w:spacing w:val="-1"/>
          <w:sz w:val="20"/>
          <w:szCs w:val="20"/>
          <w:lang w:val="it-IT"/>
        </w:rPr>
        <w:t>C.</w:t>
      </w:r>
      <w:r>
        <w:rPr>
          <w:rFonts w:ascii="Century Gothic" w:hAnsi="Century Gothic"/>
          <w:color w:val="000000" w:themeColor="text1"/>
          <w:spacing w:val="-1"/>
          <w:sz w:val="20"/>
          <w:szCs w:val="20"/>
          <w:lang w:val="it-IT"/>
        </w:rPr>
        <w:tab/>
      </w:r>
      <w:r w:rsidRPr="00962822">
        <w:rPr>
          <w:rFonts w:ascii="Century Gothic" w:hAnsi="Century Gothic"/>
          <w:color w:val="000000" w:themeColor="text1"/>
          <w:spacing w:val="-1"/>
          <w:sz w:val="20"/>
          <w:szCs w:val="20"/>
          <w:lang w:val="it-IT"/>
        </w:rPr>
        <w:t>Per sagome con lunghezze superiori a 12m, ma inferiori o uguali a 14m €/ton. 30,00 + I.V.A.</w:t>
      </w:r>
    </w:p>
    <w:p w14:paraId="774EE249" w14:textId="77777777" w:rsidR="00500AFA" w:rsidRPr="00962822" w:rsidRDefault="00500AFA" w:rsidP="00500AFA">
      <w:pPr>
        <w:pStyle w:val="Corpotesto"/>
        <w:kinsoku w:val="0"/>
        <w:overflowPunct w:val="0"/>
        <w:ind w:right="113"/>
        <w:jc w:val="both"/>
        <w:rPr>
          <w:rFonts w:ascii="Century Gothic" w:hAnsi="Century Gothic"/>
          <w:color w:val="000000" w:themeColor="text1"/>
          <w:spacing w:val="-1"/>
          <w:sz w:val="20"/>
          <w:szCs w:val="20"/>
          <w:lang w:val="it-IT"/>
        </w:rPr>
      </w:pPr>
      <w:r w:rsidRPr="00962822">
        <w:rPr>
          <w:rFonts w:ascii="Century Gothic" w:hAnsi="Century Gothic"/>
          <w:color w:val="000000" w:themeColor="text1"/>
          <w:spacing w:val="-1"/>
          <w:sz w:val="20"/>
          <w:szCs w:val="20"/>
          <w:lang w:val="it-IT"/>
        </w:rPr>
        <w:t>D.</w:t>
      </w:r>
      <w:r>
        <w:rPr>
          <w:rFonts w:ascii="Century Gothic" w:hAnsi="Century Gothic"/>
          <w:color w:val="000000" w:themeColor="text1"/>
          <w:spacing w:val="-1"/>
          <w:sz w:val="20"/>
          <w:szCs w:val="20"/>
          <w:lang w:val="it-IT"/>
        </w:rPr>
        <w:tab/>
      </w:r>
      <w:r w:rsidRPr="00962822">
        <w:rPr>
          <w:rFonts w:ascii="Century Gothic" w:hAnsi="Century Gothic"/>
          <w:color w:val="000000" w:themeColor="text1"/>
          <w:spacing w:val="-1"/>
          <w:sz w:val="20"/>
          <w:szCs w:val="20"/>
          <w:lang w:val="it-IT"/>
        </w:rPr>
        <w:t xml:space="preserve">Extra formato per rete </w:t>
      </w:r>
      <w:proofErr w:type="spellStart"/>
      <w:r w:rsidRPr="00962822">
        <w:rPr>
          <w:rFonts w:ascii="Century Gothic" w:hAnsi="Century Gothic"/>
          <w:color w:val="000000" w:themeColor="text1"/>
          <w:spacing w:val="-1"/>
          <w:sz w:val="20"/>
          <w:szCs w:val="20"/>
          <w:lang w:val="it-IT"/>
        </w:rPr>
        <w:t>els</w:t>
      </w:r>
      <w:proofErr w:type="spellEnd"/>
      <w:r w:rsidRPr="00962822">
        <w:rPr>
          <w:rFonts w:ascii="Century Gothic" w:hAnsi="Century Gothic"/>
          <w:color w:val="000000" w:themeColor="text1"/>
          <w:spacing w:val="-1"/>
          <w:sz w:val="20"/>
          <w:szCs w:val="20"/>
          <w:lang w:val="it-IT"/>
        </w:rPr>
        <w:t xml:space="preserve"> 200x300 cm €/ton. 15,00 + I.V.A.</w:t>
      </w:r>
    </w:p>
    <w:p w14:paraId="284BF61E" w14:textId="77777777" w:rsidR="00500AFA" w:rsidRPr="00962822" w:rsidRDefault="00500AFA" w:rsidP="00500AFA">
      <w:pPr>
        <w:pStyle w:val="Corpotesto"/>
        <w:kinsoku w:val="0"/>
        <w:overflowPunct w:val="0"/>
        <w:ind w:right="113"/>
        <w:jc w:val="both"/>
        <w:rPr>
          <w:rFonts w:ascii="Century Gothic" w:hAnsi="Century Gothic"/>
          <w:color w:val="000000" w:themeColor="text1"/>
          <w:spacing w:val="-1"/>
          <w:sz w:val="20"/>
          <w:szCs w:val="20"/>
          <w:lang w:val="it-IT"/>
        </w:rPr>
      </w:pPr>
      <w:r w:rsidRPr="00962822">
        <w:rPr>
          <w:rFonts w:ascii="Century Gothic" w:hAnsi="Century Gothic"/>
          <w:color w:val="000000" w:themeColor="text1"/>
          <w:spacing w:val="-1"/>
          <w:sz w:val="20"/>
          <w:szCs w:val="20"/>
          <w:lang w:val="it-IT"/>
        </w:rPr>
        <w:t>E.</w:t>
      </w:r>
      <w:r>
        <w:rPr>
          <w:rFonts w:ascii="Century Gothic" w:hAnsi="Century Gothic"/>
          <w:color w:val="000000" w:themeColor="text1"/>
          <w:spacing w:val="-1"/>
          <w:sz w:val="20"/>
          <w:szCs w:val="20"/>
          <w:lang w:val="it-IT"/>
        </w:rPr>
        <w:tab/>
      </w:r>
      <w:r w:rsidRPr="00962822">
        <w:rPr>
          <w:rFonts w:ascii="Century Gothic" w:hAnsi="Century Gothic"/>
          <w:color w:val="000000" w:themeColor="text1"/>
          <w:spacing w:val="-1"/>
          <w:sz w:val="20"/>
          <w:szCs w:val="20"/>
          <w:lang w:val="it-IT"/>
        </w:rPr>
        <w:t>Gabbie per pali con saldatura ad ogni incrocio spirale/correnti €/ton. 30,00 + I.V.A.</w:t>
      </w:r>
    </w:p>
    <w:p w14:paraId="052DB073" w14:textId="77777777" w:rsidR="00500AFA" w:rsidRPr="00962822" w:rsidRDefault="00500AFA" w:rsidP="00500AFA">
      <w:pPr>
        <w:pStyle w:val="Corpotesto"/>
        <w:kinsoku w:val="0"/>
        <w:overflowPunct w:val="0"/>
        <w:ind w:right="113"/>
        <w:jc w:val="both"/>
        <w:rPr>
          <w:rFonts w:ascii="Century Gothic" w:hAnsi="Century Gothic"/>
          <w:color w:val="000000" w:themeColor="text1"/>
          <w:spacing w:val="-1"/>
          <w:sz w:val="20"/>
          <w:szCs w:val="20"/>
          <w:lang w:val="it-IT"/>
        </w:rPr>
      </w:pPr>
      <w:r w:rsidRPr="00962822">
        <w:rPr>
          <w:rFonts w:ascii="Century Gothic" w:hAnsi="Century Gothic"/>
          <w:color w:val="000000" w:themeColor="text1"/>
          <w:spacing w:val="-1"/>
          <w:sz w:val="20"/>
          <w:szCs w:val="20"/>
          <w:lang w:val="it-IT"/>
        </w:rPr>
        <w:t>F.</w:t>
      </w:r>
      <w:r>
        <w:rPr>
          <w:rFonts w:ascii="Century Gothic" w:hAnsi="Century Gothic"/>
          <w:color w:val="000000" w:themeColor="text1"/>
          <w:spacing w:val="-1"/>
          <w:sz w:val="20"/>
          <w:szCs w:val="20"/>
          <w:lang w:val="it-IT"/>
        </w:rPr>
        <w:tab/>
      </w:r>
      <w:r w:rsidRPr="00962822">
        <w:rPr>
          <w:rFonts w:ascii="Century Gothic" w:hAnsi="Century Gothic"/>
          <w:color w:val="000000" w:themeColor="text1"/>
          <w:spacing w:val="-1"/>
          <w:sz w:val="20"/>
          <w:szCs w:val="20"/>
          <w:lang w:val="it-IT"/>
        </w:rPr>
        <w:t>Gabbie per pali con armatura a doppio registro €/ton. 60,00 + I.V.A.</w:t>
      </w:r>
    </w:p>
    <w:p w14:paraId="44D6CD32" w14:textId="77777777" w:rsidR="00500AFA" w:rsidRPr="00962822" w:rsidRDefault="00500AFA" w:rsidP="00500AFA">
      <w:pPr>
        <w:pStyle w:val="Corpotesto"/>
        <w:kinsoku w:val="0"/>
        <w:overflowPunct w:val="0"/>
        <w:ind w:right="113"/>
        <w:jc w:val="both"/>
        <w:rPr>
          <w:rFonts w:ascii="Century Gothic" w:hAnsi="Century Gothic"/>
          <w:color w:val="000000" w:themeColor="text1"/>
          <w:spacing w:val="-1"/>
          <w:sz w:val="20"/>
          <w:szCs w:val="20"/>
          <w:lang w:val="it-IT"/>
        </w:rPr>
      </w:pPr>
      <w:r w:rsidRPr="00962822">
        <w:rPr>
          <w:rFonts w:ascii="Century Gothic" w:hAnsi="Century Gothic"/>
          <w:color w:val="000000" w:themeColor="text1"/>
          <w:spacing w:val="-1"/>
          <w:sz w:val="20"/>
          <w:szCs w:val="20"/>
          <w:lang w:val="it-IT"/>
        </w:rPr>
        <w:t>G.</w:t>
      </w:r>
      <w:r>
        <w:rPr>
          <w:rFonts w:ascii="Century Gothic" w:hAnsi="Century Gothic"/>
          <w:color w:val="000000" w:themeColor="text1"/>
          <w:spacing w:val="-1"/>
          <w:sz w:val="20"/>
          <w:szCs w:val="20"/>
          <w:lang w:val="it-IT"/>
        </w:rPr>
        <w:tab/>
      </w:r>
      <w:r w:rsidRPr="00962822">
        <w:rPr>
          <w:rFonts w:ascii="Century Gothic" w:hAnsi="Century Gothic"/>
          <w:color w:val="000000" w:themeColor="text1"/>
          <w:spacing w:val="-1"/>
          <w:sz w:val="20"/>
          <w:szCs w:val="20"/>
          <w:lang w:val="it-IT"/>
        </w:rPr>
        <w:t>Per consegne con scarichi in 2 punti diversi del cantiere distanti tra loro max 1 km *** €/cad. 100,00 + I.V.A.</w:t>
      </w:r>
    </w:p>
    <w:p w14:paraId="7F8AD173" w14:textId="77777777" w:rsidR="00500AFA" w:rsidRPr="00962822" w:rsidRDefault="00500AFA" w:rsidP="00500AFA">
      <w:pPr>
        <w:pStyle w:val="Corpotesto"/>
        <w:kinsoku w:val="0"/>
        <w:overflowPunct w:val="0"/>
        <w:ind w:right="113"/>
        <w:jc w:val="both"/>
        <w:rPr>
          <w:rFonts w:ascii="Century Gothic" w:hAnsi="Century Gothic"/>
          <w:color w:val="000000" w:themeColor="text1"/>
          <w:spacing w:val="-1"/>
          <w:sz w:val="20"/>
          <w:szCs w:val="20"/>
          <w:lang w:val="it-IT"/>
        </w:rPr>
      </w:pPr>
      <w:r w:rsidRPr="00962822">
        <w:rPr>
          <w:rFonts w:ascii="Century Gothic" w:hAnsi="Century Gothic"/>
          <w:color w:val="000000" w:themeColor="text1"/>
          <w:spacing w:val="-1"/>
          <w:sz w:val="20"/>
          <w:szCs w:val="20"/>
          <w:lang w:val="it-IT"/>
        </w:rPr>
        <w:t>H.</w:t>
      </w:r>
      <w:r>
        <w:rPr>
          <w:rFonts w:ascii="Century Gothic" w:hAnsi="Century Gothic"/>
          <w:color w:val="000000" w:themeColor="text1"/>
          <w:spacing w:val="-1"/>
          <w:sz w:val="20"/>
          <w:szCs w:val="20"/>
          <w:lang w:val="it-IT"/>
        </w:rPr>
        <w:tab/>
      </w:r>
      <w:r w:rsidRPr="00962822">
        <w:rPr>
          <w:rFonts w:ascii="Century Gothic" w:hAnsi="Century Gothic"/>
          <w:color w:val="000000" w:themeColor="text1"/>
          <w:spacing w:val="-1"/>
          <w:sz w:val="20"/>
          <w:szCs w:val="20"/>
          <w:lang w:val="it-IT"/>
        </w:rPr>
        <w:t>Fasce per sollevamento ** €/cad. 5,00 + I.V.A.</w:t>
      </w:r>
    </w:p>
    <w:p w14:paraId="0B922443" w14:textId="77777777" w:rsidR="00500AFA" w:rsidRPr="00962822" w:rsidRDefault="00500AFA" w:rsidP="00500AFA">
      <w:pPr>
        <w:pStyle w:val="Corpotesto"/>
        <w:kinsoku w:val="0"/>
        <w:overflowPunct w:val="0"/>
        <w:ind w:right="113"/>
        <w:jc w:val="both"/>
        <w:rPr>
          <w:rFonts w:ascii="Century Gothic" w:hAnsi="Century Gothic"/>
          <w:color w:val="000000" w:themeColor="text1"/>
          <w:spacing w:val="-1"/>
          <w:sz w:val="20"/>
          <w:szCs w:val="20"/>
          <w:lang w:val="it-IT"/>
        </w:rPr>
      </w:pPr>
      <w:r w:rsidRPr="00962822">
        <w:rPr>
          <w:rFonts w:ascii="Century Gothic" w:hAnsi="Century Gothic"/>
          <w:color w:val="000000" w:themeColor="text1"/>
          <w:spacing w:val="-1"/>
          <w:sz w:val="20"/>
          <w:szCs w:val="20"/>
          <w:lang w:val="it-IT"/>
        </w:rPr>
        <w:t>I.</w:t>
      </w:r>
      <w:r>
        <w:rPr>
          <w:rFonts w:ascii="Century Gothic" w:hAnsi="Century Gothic"/>
          <w:color w:val="000000" w:themeColor="text1"/>
          <w:spacing w:val="-1"/>
          <w:sz w:val="20"/>
          <w:szCs w:val="20"/>
          <w:lang w:val="it-IT"/>
        </w:rPr>
        <w:tab/>
      </w:r>
      <w:r w:rsidRPr="00962822">
        <w:rPr>
          <w:rFonts w:ascii="Century Gothic" w:hAnsi="Century Gothic"/>
          <w:color w:val="000000" w:themeColor="text1"/>
          <w:spacing w:val="-1"/>
          <w:sz w:val="20"/>
          <w:szCs w:val="20"/>
          <w:lang w:val="it-IT"/>
        </w:rPr>
        <w:t>“Saccone” (Big-Bag) ** €/cad. 10,00 + I.V.A.</w:t>
      </w:r>
    </w:p>
    <w:p w14:paraId="0085DF02" w14:textId="77777777" w:rsidR="00500AFA" w:rsidRPr="00BB77EF" w:rsidRDefault="00500AFA" w:rsidP="00500AFA">
      <w:pPr>
        <w:pStyle w:val="Corpotesto"/>
        <w:kinsoku w:val="0"/>
        <w:overflowPunct w:val="0"/>
        <w:ind w:left="0" w:right="113"/>
        <w:jc w:val="both"/>
        <w:rPr>
          <w:rFonts w:ascii="Century Gothic" w:hAnsi="Century Gothic"/>
          <w:color w:val="000000" w:themeColor="text1"/>
          <w:spacing w:val="-1"/>
          <w:sz w:val="20"/>
          <w:szCs w:val="20"/>
          <w:lang w:val="it-IT"/>
        </w:rPr>
      </w:pPr>
      <w:r w:rsidRPr="00BB77EF">
        <w:rPr>
          <w:rFonts w:ascii="Century Gothic" w:hAnsi="Century Gothic"/>
          <w:color w:val="000000" w:themeColor="text1"/>
          <w:spacing w:val="-1"/>
          <w:sz w:val="20"/>
          <w:szCs w:val="20"/>
          <w:lang w:val="it-IT"/>
        </w:rPr>
        <w:t>** Per fornitura ed applicazione degli imbraghi necessari a dotare i fasci/pacchi del materiale oggetto della fornitura di “punti di aggancio” idonei per il sollevamento degli stessi durante le operazioni di scarico dal mezzo in cantiere.</w:t>
      </w:r>
    </w:p>
    <w:p w14:paraId="2AC8F9D6" w14:textId="77777777" w:rsidR="00500AFA" w:rsidRPr="00962822" w:rsidRDefault="00500AFA" w:rsidP="00500AFA">
      <w:pPr>
        <w:widowControl/>
        <w:rPr>
          <w:rFonts w:ascii="Century Gothic" w:hAnsi="Century Gothic"/>
          <w:color w:val="000000" w:themeColor="text1"/>
          <w:spacing w:val="-1"/>
          <w:sz w:val="20"/>
          <w:szCs w:val="20"/>
          <w:lang w:eastAsia="x-none"/>
        </w:rPr>
      </w:pPr>
      <w:r w:rsidRPr="00962822">
        <w:rPr>
          <w:rFonts w:ascii="Century Gothic" w:hAnsi="Century Gothic"/>
          <w:color w:val="000000" w:themeColor="text1"/>
          <w:spacing w:val="-1"/>
          <w:sz w:val="20"/>
          <w:szCs w:val="20"/>
          <w:lang w:eastAsia="x-none"/>
        </w:rPr>
        <w:t xml:space="preserve">*** In nessun caso sarà effettuato lo scarico di un mezzo con più di 2 punti, ed il tempo complessivo per effettuare entrambi gli scarichi dovrà essere pari ad 1 ora per l’assemblato e pari a 2 ore per il sagomato; in caso contrario si applicheranno i sovrapprezzi di cui al capitolo VARIE / SOSTE del presente ordine. </w:t>
      </w:r>
    </w:p>
    <w:p w14:paraId="7B2563BA" w14:textId="77777777" w:rsidR="00500AFA" w:rsidRPr="00962822" w:rsidRDefault="00500AFA" w:rsidP="00500AFA">
      <w:pPr>
        <w:pStyle w:val="Corpotesto"/>
        <w:kinsoku w:val="0"/>
        <w:overflowPunct w:val="0"/>
        <w:spacing w:before="2" w:after="240"/>
        <w:ind w:left="0"/>
        <w:rPr>
          <w:rFonts w:ascii="Century Gothic" w:hAnsi="Century Gothic"/>
          <w:color w:val="000000" w:themeColor="text1"/>
          <w:spacing w:val="-1"/>
          <w:sz w:val="20"/>
          <w:szCs w:val="20"/>
          <w:lang w:val="it-IT"/>
        </w:rPr>
      </w:pPr>
      <w:r w:rsidRPr="00962822">
        <w:rPr>
          <w:rFonts w:ascii="Century Gothic" w:hAnsi="Century Gothic"/>
          <w:color w:val="000000" w:themeColor="text1"/>
          <w:spacing w:val="-1"/>
          <w:sz w:val="20"/>
          <w:szCs w:val="20"/>
          <w:lang w:val="it-IT"/>
        </w:rPr>
        <w:t>Se la distanza sarà superiore ad 1 km, saranno eseguiti 2 viaggi separati, applicando il sovrapprezzo per il carico incompleto a ciascuno dei 2 viaggi.</w:t>
      </w:r>
    </w:p>
    <w:p w14:paraId="646FCBDE" w14:textId="77777777" w:rsidR="00500AFA" w:rsidRPr="00BB77EF" w:rsidRDefault="00500AFA" w:rsidP="00500AFA">
      <w:pPr>
        <w:pStyle w:val="Corpotesto"/>
        <w:kinsoku w:val="0"/>
        <w:overflowPunct w:val="0"/>
        <w:spacing w:line="245" w:lineRule="exact"/>
        <w:jc w:val="both"/>
        <w:rPr>
          <w:rFonts w:ascii="Century Gothic" w:hAnsi="Century Gothic"/>
          <w:color w:val="000000" w:themeColor="text1"/>
          <w:sz w:val="20"/>
          <w:szCs w:val="20"/>
          <w:lang w:val="it-IT"/>
        </w:rPr>
      </w:pPr>
      <w:r w:rsidRPr="00BB77EF">
        <w:rPr>
          <w:rFonts w:ascii="Century Gothic" w:hAnsi="Century Gothic"/>
          <w:color w:val="000000" w:themeColor="text1"/>
          <w:sz w:val="20"/>
          <w:szCs w:val="20"/>
          <w:lang w:val="it-IT"/>
        </w:rPr>
        <w:t>I</w:t>
      </w:r>
      <w:r w:rsidRPr="00BB77EF">
        <w:rPr>
          <w:rFonts w:ascii="Century Gothic" w:hAnsi="Century Gothic"/>
          <w:color w:val="000000" w:themeColor="text1"/>
          <w:spacing w:val="-4"/>
          <w:sz w:val="20"/>
          <w:szCs w:val="20"/>
          <w:lang w:val="it-IT"/>
        </w:rPr>
        <w:t xml:space="preserve"> </w:t>
      </w:r>
      <w:r w:rsidRPr="00BB77EF">
        <w:rPr>
          <w:rFonts w:ascii="Century Gothic" w:hAnsi="Century Gothic"/>
          <w:color w:val="000000" w:themeColor="text1"/>
          <w:spacing w:val="-1"/>
          <w:sz w:val="20"/>
          <w:szCs w:val="20"/>
          <w:lang w:val="it-IT"/>
        </w:rPr>
        <w:t>prezzi</w:t>
      </w:r>
      <w:r w:rsidRPr="00BB77EF">
        <w:rPr>
          <w:rFonts w:ascii="Century Gothic" w:hAnsi="Century Gothic"/>
          <w:color w:val="000000" w:themeColor="text1"/>
          <w:spacing w:val="-6"/>
          <w:sz w:val="20"/>
          <w:szCs w:val="20"/>
          <w:lang w:val="it-IT"/>
        </w:rPr>
        <w:t xml:space="preserve"> </w:t>
      </w:r>
      <w:r w:rsidRPr="00BB77EF">
        <w:rPr>
          <w:rFonts w:ascii="Century Gothic" w:hAnsi="Century Gothic"/>
          <w:color w:val="000000" w:themeColor="text1"/>
          <w:sz w:val="20"/>
          <w:szCs w:val="20"/>
          <w:lang w:val="it-IT"/>
        </w:rPr>
        <w:t>di</w:t>
      </w:r>
      <w:r w:rsidRPr="00BB77EF">
        <w:rPr>
          <w:rFonts w:ascii="Century Gothic" w:hAnsi="Century Gothic"/>
          <w:color w:val="000000" w:themeColor="text1"/>
          <w:spacing w:val="-6"/>
          <w:sz w:val="20"/>
          <w:szCs w:val="20"/>
          <w:lang w:val="it-IT"/>
        </w:rPr>
        <w:t xml:space="preserve"> </w:t>
      </w:r>
      <w:r w:rsidRPr="00BB77EF">
        <w:rPr>
          <w:rFonts w:ascii="Century Gothic" w:hAnsi="Century Gothic"/>
          <w:color w:val="000000" w:themeColor="text1"/>
          <w:spacing w:val="-1"/>
          <w:sz w:val="20"/>
          <w:szCs w:val="20"/>
          <w:lang w:val="it-IT"/>
        </w:rPr>
        <w:t>cui</w:t>
      </w:r>
      <w:r w:rsidRPr="00BB77EF">
        <w:rPr>
          <w:rFonts w:ascii="Century Gothic" w:hAnsi="Century Gothic"/>
          <w:color w:val="000000" w:themeColor="text1"/>
          <w:spacing w:val="-6"/>
          <w:sz w:val="20"/>
          <w:szCs w:val="20"/>
          <w:lang w:val="it-IT"/>
        </w:rPr>
        <w:t xml:space="preserve"> </w:t>
      </w:r>
      <w:r w:rsidRPr="00BB77EF">
        <w:rPr>
          <w:rFonts w:ascii="Century Gothic" w:hAnsi="Century Gothic"/>
          <w:color w:val="000000" w:themeColor="text1"/>
          <w:sz w:val="20"/>
          <w:szCs w:val="20"/>
          <w:lang w:val="it-IT"/>
        </w:rPr>
        <w:t>al</w:t>
      </w:r>
      <w:r w:rsidRPr="00BB77EF">
        <w:rPr>
          <w:rFonts w:ascii="Century Gothic" w:hAnsi="Century Gothic"/>
          <w:color w:val="000000" w:themeColor="text1"/>
          <w:spacing w:val="-6"/>
          <w:sz w:val="20"/>
          <w:szCs w:val="20"/>
          <w:lang w:val="it-IT"/>
        </w:rPr>
        <w:t xml:space="preserve"> </w:t>
      </w:r>
      <w:r w:rsidRPr="00BB77EF">
        <w:rPr>
          <w:rFonts w:ascii="Century Gothic" w:hAnsi="Century Gothic"/>
          <w:color w:val="000000" w:themeColor="text1"/>
          <w:sz w:val="20"/>
          <w:szCs w:val="20"/>
          <w:lang w:val="it-IT"/>
        </w:rPr>
        <w:t>presente</w:t>
      </w:r>
      <w:r w:rsidRPr="00BB77EF">
        <w:rPr>
          <w:rFonts w:ascii="Century Gothic" w:hAnsi="Century Gothic"/>
          <w:color w:val="000000" w:themeColor="text1"/>
          <w:spacing w:val="-8"/>
          <w:sz w:val="20"/>
          <w:szCs w:val="20"/>
          <w:lang w:val="it-IT"/>
        </w:rPr>
        <w:t xml:space="preserve"> </w:t>
      </w:r>
      <w:r w:rsidRPr="00BB77EF">
        <w:rPr>
          <w:rFonts w:ascii="Century Gothic" w:hAnsi="Century Gothic"/>
          <w:color w:val="000000" w:themeColor="text1"/>
          <w:sz w:val="20"/>
          <w:szCs w:val="20"/>
          <w:lang w:val="it-IT"/>
        </w:rPr>
        <w:t>paragrafo</w:t>
      </w:r>
      <w:r w:rsidRPr="00BB77EF">
        <w:rPr>
          <w:rFonts w:ascii="Century Gothic" w:hAnsi="Century Gothic"/>
          <w:color w:val="000000" w:themeColor="text1"/>
          <w:spacing w:val="-8"/>
          <w:sz w:val="20"/>
          <w:szCs w:val="20"/>
          <w:lang w:val="it-IT"/>
        </w:rPr>
        <w:t xml:space="preserve"> </w:t>
      </w:r>
      <w:r w:rsidRPr="00BB77EF">
        <w:rPr>
          <w:rFonts w:ascii="Century Gothic" w:hAnsi="Century Gothic"/>
          <w:color w:val="000000" w:themeColor="text1"/>
          <w:spacing w:val="-1"/>
          <w:sz w:val="20"/>
          <w:szCs w:val="20"/>
          <w:lang w:val="it-IT"/>
        </w:rPr>
        <w:t>non</w:t>
      </w:r>
      <w:r w:rsidRPr="00BB77EF">
        <w:rPr>
          <w:rFonts w:ascii="Century Gothic" w:hAnsi="Century Gothic"/>
          <w:color w:val="000000" w:themeColor="text1"/>
          <w:spacing w:val="-5"/>
          <w:sz w:val="20"/>
          <w:szCs w:val="20"/>
          <w:lang w:val="it-IT"/>
        </w:rPr>
        <w:t xml:space="preserve"> </w:t>
      </w:r>
      <w:r w:rsidRPr="00BB77EF">
        <w:rPr>
          <w:rFonts w:ascii="Century Gothic" w:hAnsi="Century Gothic"/>
          <w:color w:val="000000" w:themeColor="text1"/>
          <w:spacing w:val="-1"/>
          <w:sz w:val="20"/>
          <w:szCs w:val="20"/>
          <w:lang w:val="it-IT"/>
        </w:rPr>
        <w:t>ricomprendono</w:t>
      </w:r>
      <w:r w:rsidRPr="00BB77EF">
        <w:rPr>
          <w:rFonts w:ascii="Century Gothic" w:hAnsi="Century Gothic"/>
          <w:color w:val="000000" w:themeColor="text1"/>
          <w:spacing w:val="-7"/>
          <w:sz w:val="20"/>
          <w:szCs w:val="20"/>
          <w:lang w:val="it-IT"/>
        </w:rPr>
        <w:t xml:space="preserve"> </w:t>
      </w:r>
      <w:r w:rsidRPr="00BB77EF">
        <w:rPr>
          <w:rFonts w:ascii="Century Gothic" w:hAnsi="Century Gothic"/>
          <w:color w:val="000000" w:themeColor="text1"/>
          <w:spacing w:val="-1"/>
          <w:sz w:val="20"/>
          <w:szCs w:val="20"/>
          <w:lang w:val="it-IT"/>
        </w:rPr>
        <w:t>la</w:t>
      </w:r>
      <w:r w:rsidRPr="00BB77EF">
        <w:rPr>
          <w:rFonts w:ascii="Century Gothic" w:hAnsi="Century Gothic"/>
          <w:color w:val="000000" w:themeColor="text1"/>
          <w:spacing w:val="-6"/>
          <w:sz w:val="20"/>
          <w:szCs w:val="20"/>
          <w:lang w:val="it-IT"/>
        </w:rPr>
        <w:t xml:space="preserve"> </w:t>
      </w:r>
      <w:r w:rsidRPr="00BB77EF">
        <w:rPr>
          <w:rFonts w:ascii="Century Gothic" w:hAnsi="Century Gothic"/>
          <w:color w:val="000000" w:themeColor="text1"/>
          <w:spacing w:val="-1"/>
          <w:sz w:val="20"/>
          <w:szCs w:val="20"/>
          <w:lang w:val="it-IT"/>
        </w:rPr>
        <w:t>fornitura</w:t>
      </w:r>
      <w:r w:rsidRPr="00BB77EF">
        <w:rPr>
          <w:rFonts w:ascii="Century Gothic" w:hAnsi="Century Gothic"/>
          <w:color w:val="000000" w:themeColor="text1"/>
          <w:spacing w:val="-6"/>
          <w:sz w:val="20"/>
          <w:szCs w:val="20"/>
          <w:lang w:val="it-IT"/>
        </w:rPr>
        <w:t xml:space="preserve"> </w:t>
      </w:r>
      <w:r w:rsidRPr="00BB77EF">
        <w:rPr>
          <w:rFonts w:ascii="Century Gothic" w:hAnsi="Century Gothic"/>
          <w:color w:val="000000" w:themeColor="text1"/>
          <w:sz w:val="20"/>
          <w:szCs w:val="20"/>
          <w:lang w:val="it-IT"/>
        </w:rPr>
        <w:t>di</w:t>
      </w:r>
      <w:r w:rsidRPr="00BB77EF">
        <w:rPr>
          <w:rFonts w:ascii="Century Gothic" w:hAnsi="Century Gothic"/>
          <w:color w:val="000000" w:themeColor="text1"/>
          <w:spacing w:val="-5"/>
          <w:sz w:val="20"/>
          <w:szCs w:val="20"/>
          <w:lang w:val="it-IT"/>
        </w:rPr>
        <w:t xml:space="preserve"> </w:t>
      </w:r>
      <w:r w:rsidRPr="00BB77EF">
        <w:rPr>
          <w:rFonts w:ascii="Century Gothic" w:hAnsi="Century Gothic"/>
          <w:color w:val="000000" w:themeColor="text1"/>
          <w:sz w:val="20"/>
          <w:szCs w:val="20"/>
          <w:lang w:val="it-IT"/>
        </w:rPr>
        <w:t>armature</w:t>
      </w:r>
      <w:r w:rsidRPr="00BB77EF">
        <w:rPr>
          <w:rFonts w:ascii="Century Gothic" w:hAnsi="Century Gothic"/>
          <w:color w:val="000000" w:themeColor="text1"/>
          <w:spacing w:val="-7"/>
          <w:sz w:val="20"/>
          <w:szCs w:val="20"/>
          <w:lang w:val="it-IT"/>
        </w:rPr>
        <w:t xml:space="preserve"> </w:t>
      </w:r>
      <w:r w:rsidRPr="00BB77EF">
        <w:rPr>
          <w:rFonts w:ascii="Century Gothic" w:hAnsi="Century Gothic"/>
          <w:color w:val="000000" w:themeColor="text1"/>
          <w:sz w:val="20"/>
          <w:szCs w:val="20"/>
          <w:lang w:val="it-IT"/>
        </w:rPr>
        <w:t>con:</w:t>
      </w:r>
    </w:p>
    <w:p w14:paraId="2FECFE75" w14:textId="77777777" w:rsidR="00500AFA" w:rsidRPr="00BB77EF" w:rsidRDefault="00500AFA" w:rsidP="00500AFA">
      <w:pPr>
        <w:pStyle w:val="Corpotesto"/>
        <w:numPr>
          <w:ilvl w:val="0"/>
          <w:numId w:val="1"/>
        </w:numPr>
        <w:kinsoku w:val="0"/>
        <w:overflowPunct w:val="0"/>
        <w:spacing w:line="245" w:lineRule="exact"/>
        <w:ind w:left="567" w:hanging="360"/>
        <w:rPr>
          <w:rFonts w:ascii="Century Gothic" w:hAnsi="Century Gothic"/>
          <w:color w:val="000000" w:themeColor="text1"/>
          <w:sz w:val="20"/>
          <w:szCs w:val="20"/>
          <w:lang w:val="it-IT"/>
        </w:rPr>
      </w:pPr>
      <w:r w:rsidRPr="00BB77EF">
        <w:rPr>
          <w:rFonts w:ascii="Century Gothic" w:hAnsi="Century Gothic"/>
          <w:color w:val="000000" w:themeColor="text1"/>
          <w:sz w:val="20"/>
          <w:szCs w:val="20"/>
          <w:lang w:val="it-IT"/>
        </w:rPr>
        <w:t>diametro</w:t>
      </w:r>
      <w:r w:rsidRPr="00BB77EF">
        <w:rPr>
          <w:rFonts w:ascii="Century Gothic" w:hAnsi="Century Gothic"/>
          <w:color w:val="000000" w:themeColor="text1"/>
          <w:spacing w:val="-7"/>
          <w:sz w:val="20"/>
          <w:szCs w:val="20"/>
          <w:lang w:val="it-IT"/>
        </w:rPr>
        <w:t xml:space="preserve"> </w:t>
      </w:r>
      <w:r w:rsidRPr="00BB77EF">
        <w:rPr>
          <w:rFonts w:ascii="Century Gothic" w:hAnsi="Century Gothic"/>
          <w:color w:val="000000" w:themeColor="text1"/>
          <w:sz w:val="20"/>
          <w:szCs w:val="20"/>
          <w:lang w:val="it-IT"/>
        </w:rPr>
        <w:t>barre</w:t>
      </w:r>
      <w:r w:rsidRPr="00BB77EF">
        <w:rPr>
          <w:rFonts w:ascii="Century Gothic" w:hAnsi="Century Gothic"/>
          <w:color w:val="000000" w:themeColor="text1"/>
          <w:spacing w:val="-6"/>
          <w:sz w:val="20"/>
          <w:szCs w:val="20"/>
          <w:lang w:val="it-IT"/>
        </w:rPr>
        <w:t xml:space="preserve"> </w:t>
      </w:r>
      <w:r w:rsidRPr="00BB77EF">
        <w:rPr>
          <w:rFonts w:ascii="Century Gothic" w:hAnsi="Century Gothic"/>
          <w:color w:val="000000" w:themeColor="text1"/>
          <w:sz w:val="20"/>
          <w:szCs w:val="20"/>
          <w:lang w:val="it-IT"/>
        </w:rPr>
        <w:t>non</w:t>
      </w:r>
      <w:r w:rsidRPr="00BB77EF">
        <w:rPr>
          <w:rFonts w:ascii="Century Gothic" w:hAnsi="Century Gothic"/>
          <w:color w:val="000000" w:themeColor="text1"/>
          <w:spacing w:val="-5"/>
          <w:sz w:val="20"/>
          <w:szCs w:val="20"/>
          <w:lang w:val="it-IT"/>
        </w:rPr>
        <w:t xml:space="preserve"> </w:t>
      </w:r>
      <w:r w:rsidRPr="00BB77EF">
        <w:rPr>
          <w:rFonts w:ascii="Century Gothic" w:hAnsi="Century Gothic"/>
          <w:color w:val="000000" w:themeColor="text1"/>
          <w:sz w:val="20"/>
          <w:szCs w:val="20"/>
          <w:lang w:val="it-IT"/>
        </w:rPr>
        <w:t>compreso</w:t>
      </w:r>
      <w:r w:rsidRPr="00BB77EF">
        <w:rPr>
          <w:rFonts w:ascii="Century Gothic" w:hAnsi="Century Gothic"/>
          <w:color w:val="000000" w:themeColor="text1"/>
          <w:spacing w:val="-7"/>
          <w:sz w:val="20"/>
          <w:szCs w:val="20"/>
          <w:lang w:val="it-IT"/>
        </w:rPr>
        <w:t xml:space="preserve"> </w:t>
      </w:r>
      <w:r w:rsidRPr="00BB77EF">
        <w:rPr>
          <w:rFonts w:ascii="Century Gothic" w:hAnsi="Century Gothic"/>
          <w:color w:val="000000" w:themeColor="text1"/>
          <w:sz w:val="20"/>
          <w:szCs w:val="20"/>
          <w:lang w:val="it-IT"/>
        </w:rPr>
        <w:t>fra</w:t>
      </w:r>
      <w:r w:rsidRPr="00BB77EF">
        <w:rPr>
          <w:rFonts w:ascii="Century Gothic" w:hAnsi="Century Gothic"/>
          <w:color w:val="000000" w:themeColor="text1"/>
          <w:spacing w:val="-3"/>
          <w:sz w:val="20"/>
          <w:szCs w:val="20"/>
          <w:lang w:val="it-IT"/>
        </w:rPr>
        <w:t xml:space="preserve"> </w:t>
      </w:r>
      <w:r w:rsidRPr="00BB77EF">
        <w:rPr>
          <w:rFonts w:ascii="Century Gothic" w:hAnsi="Century Gothic"/>
          <w:color w:val="000000" w:themeColor="text1"/>
          <w:sz w:val="20"/>
          <w:szCs w:val="20"/>
          <w:lang w:val="it-IT"/>
        </w:rPr>
        <w:t>8</w:t>
      </w:r>
      <w:r w:rsidRPr="00BB77EF">
        <w:rPr>
          <w:rFonts w:ascii="Century Gothic" w:hAnsi="Century Gothic"/>
          <w:color w:val="000000" w:themeColor="text1"/>
          <w:spacing w:val="-6"/>
          <w:sz w:val="20"/>
          <w:szCs w:val="20"/>
          <w:lang w:val="it-IT"/>
        </w:rPr>
        <w:t xml:space="preserve"> </w:t>
      </w:r>
      <w:r w:rsidRPr="00BB77EF">
        <w:rPr>
          <w:rFonts w:ascii="Century Gothic" w:hAnsi="Century Gothic"/>
          <w:color w:val="000000" w:themeColor="text1"/>
          <w:sz w:val="20"/>
          <w:szCs w:val="20"/>
          <w:lang w:val="it-IT"/>
        </w:rPr>
        <w:t>e</w:t>
      </w:r>
      <w:r w:rsidRPr="00BB77EF">
        <w:rPr>
          <w:rFonts w:ascii="Century Gothic" w:hAnsi="Century Gothic"/>
          <w:color w:val="000000" w:themeColor="text1"/>
          <w:spacing w:val="-6"/>
          <w:sz w:val="20"/>
          <w:szCs w:val="20"/>
          <w:lang w:val="it-IT"/>
        </w:rPr>
        <w:t xml:space="preserve"> </w:t>
      </w:r>
      <w:r w:rsidRPr="00BB77EF">
        <w:rPr>
          <w:rFonts w:ascii="Century Gothic" w:hAnsi="Century Gothic"/>
          <w:color w:val="000000" w:themeColor="text1"/>
          <w:sz w:val="20"/>
          <w:szCs w:val="20"/>
          <w:lang w:val="it-IT"/>
        </w:rPr>
        <w:t>30mm;</w:t>
      </w:r>
    </w:p>
    <w:p w14:paraId="31EA9D2E" w14:textId="77777777" w:rsidR="00500AFA" w:rsidRPr="00BB77EF" w:rsidRDefault="00500AFA" w:rsidP="00500AFA">
      <w:pPr>
        <w:pStyle w:val="Corpotesto"/>
        <w:numPr>
          <w:ilvl w:val="0"/>
          <w:numId w:val="1"/>
        </w:numPr>
        <w:kinsoku w:val="0"/>
        <w:overflowPunct w:val="0"/>
        <w:spacing w:line="245" w:lineRule="exact"/>
        <w:ind w:left="567"/>
        <w:rPr>
          <w:rFonts w:ascii="Century Gothic" w:hAnsi="Century Gothic"/>
          <w:color w:val="000000" w:themeColor="text1"/>
          <w:sz w:val="20"/>
          <w:szCs w:val="20"/>
          <w:lang w:val="it-IT"/>
        </w:rPr>
      </w:pPr>
      <w:r w:rsidRPr="00BB77EF">
        <w:rPr>
          <w:rFonts w:ascii="Century Gothic" w:hAnsi="Century Gothic"/>
          <w:color w:val="000000" w:themeColor="text1"/>
          <w:spacing w:val="-1"/>
          <w:sz w:val="20"/>
          <w:szCs w:val="20"/>
          <w:lang w:val="it-IT"/>
        </w:rPr>
        <w:t>lunghezza</w:t>
      </w:r>
      <w:r w:rsidRPr="00BB77EF">
        <w:rPr>
          <w:rFonts w:ascii="Century Gothic" w:hAnsi="Century Gothic"/>
          <w:color w:val="000000" w:themeColor="text1"/>
          <w:spacing w:val="-9"/>
          <w:sz w:val="20"/>
          <w:szCs w:val="20"/>
          <w:lang w:val="it-IT"/>
        </w:rPr>
        <w:t xml:space="preserve"> </w:t>
      </w:r>
      <w:r w:rsidRPr="00BB77EF">
        <w:rPr>
          <w:rFonts w:ascii="Century Gothic" w:hAnsi="Century Gothic"/>
          <w:color w:val="000000" w:themeColor="text1"/>
          <w:sz w:val="20"/>
          <w:szCs w:val="20"/>
          <w:lang w:val="it-IT"/>
        </w:rPr>
        <w:t>barra</w:t>
      </w:r>
      <w:r w:rsidRPr="00BB77EF">
        <w:rPr>
          <w:rFonts w:ascii="Century Gothic" w:hAnsi="Century Gothic"/>
          <w:color w:val="000000" w:themeColor="text1"/>
          <w:spacing w:val="-9"/>
          <w:sz w:val="20"/>
          <w:szCs w:val="20"/>
          <w:lang w:val="it-IT"/>
        </w:rPr>
        <w:t xml:space="preserve"> </w:t>
      </w:r>
      <w:r w:rsidRPr="00BB77EF">
        <w:rPr>
          <w:rFonts w:ascii="Century Gothic" w:hAnsi="Century Gothic"/>
          <w:color w:val="000000" w:themeColor="text1"/>
          <w:sz w:val="20"/>
          <w:szCs w:val="20"/>
          <w:lang w:val="it-IT"/>
        </w:rPr>
        <w:t>complessiva</w:t>
      </w:r>
      <w:r w:rsidRPr="00BB77EF">
        <w:rPr>
          <w:rFonts w:ascii="Century Gothic" w:hAnsi="Century Gothic"/>
          <w:color w:val="000000" w:themeColor="text1"/>
          <w:spacing w:val="-8"/>
          <w:sz w:val="20"/>
          <w:szCs w:val="20"/>
          <w:lang w:val="it-IT"/>
        </w:rPr>
        <w:t xml:space="preserve"> </w:t>
      </w:r>
      <w:r w:rsidRPr="00BB77EF">
        <w:rPr>
          <w:rFonts w:ascii="Century Gothic" w:hAnsi="Century Gothic"/>
          <w:color w:val="000000" w:themeColor="text1"/>
          <w:spacing w:val="-1"/>
          <w:sz w:val="20"/>
          <w:szCs w:val="20"/>
          <w:lang w:val="it-IT"/>
        </w:rPr>
        <w:t>superiore</w:t>
      </w:r>
      <w:r w:rsidRPr="00BB77EF">
        <w:rPr>
          <w:rFonts w:ascii="Century Gothic" w:hAnsi="Century Gothic"/>
          <w:color w:val="000000" w:themeColor="text1"/>
          <w:spacing w:val="-10"/>
          <w:sz w:val="20"/>
          <w:szCs w:val="20"/>
          <w:lang w:val="it-IT"/>
        </w:rPr>
        <w:t xml:space="preserve"> </w:t>
      </w:r>
      <w:r w:rsidRPr="00BB77EF">
        <w:rPr>
          <w:rFonts w:ascii="Century Gothic" w:hAnsi="Century Gothic"/>
          <w:color w:val="000000" w:themeColor="text1"/>
          <w:sz w:val="20"/>
          <w:szCs w:val="20"/>
          <w:lang w:val="it-IT"/>
        </w:rPr>
        <w:t>ai</w:t>
      </w:r>
      <w:r w:rsidRPr="00BB77EF">
        <w:rPr>
          <w:rFonts w:ascii="Century Gothic" w:hAnsi="Century Gothic"/>
          <w:color w:val="000000" w:themeColor="text1"/>
          <w:spacing w:val="-8"/>
          <w:sz w:val="20"/>
          <w:szCs w:val="20"/>
          <w:lang w:val="it-IT"/>
        </w:rPr>
        <w:t xml:space="preserve"> </w:t>
      </w:r>
      <w:r w:rsidRPr="00BB77EF">
        <w:rPr>
          <w:rFonts w:ascii="Century Gothic" w:hAnsi="Century Gothic"/>
          <w:color w:val="000000" w:themeColor="text1"/>
          <w:spacing w:val="-1"/>
          <w:sz w:val="20"/>
          <w:szCs w:val="20"/>
          <w:lang w:val="it-IT"/>
        </w:rPr>
        <w:t>1</w:t>
      </w:r>
      <w:r>
        <w:rPr>
          <w:rFonts w:ascii="Century Gothic" w:hAnsi="Century Gothic"/>
          <w:color w:val="000000" w:themeColor="text1"/>
          <w:spacing w:val="-1"/>
          <w:sz w:val="20"/>
          <w:szCs w:val="20"/>
          <w:lang w:val="it-IT"/>
        </w:rPr>
        <w:t>4</w:t>
      </w:r>
      <w:r w:rsidRPr="00BB77EF">
        <w:rPr>
          <w:rFonts w:ascii="Century Gothic" w:hAnsi="Century Gothic"/>
          <w:color w:val="000000" w:themeColor="text1"/>
          <w:spacing w:val="-1"/>
          <w:sz w:val="20"/>
          <w:szCs w:val="20"/>
          <w:lang w:val="it-IT"/>
        </w:rPr>
        <w:t xml:space="preserve"> mt;</w:t>
      </w:r>
    </w:p>
    <w:p w14:paraId="109CBCEA" w14:textId="77777777" w:rsidR="00500AFA" w:rsidRPr="00962822" w:rsidRDefault="00500AFA" w:rsidP="00500AFA">
      <w:pPr>
        <w:pStyle w:val="Corpotesto"/>
        <w:numPr>
          <w:ilvl w:val="0"/>
          <w:numId w:val="1"/>
        </w:numPr>
        <w:kinsoku w:val="0"/>
        <w:overflowPunct w:val="0"/>
        <w:spacing w:before="2"/>
        <w:ind w:left="567" w:right="124"/>
        <w:rPr>
          <w:rFonts w:ascii="Century Gothic" w:hAnsi="Century Gothic"/>
          <w:color w:val="000000" w:themeColor="text1"/>
          <w:spacing w:val="-1"/>
          <w:sz w:val="20"/>
          <w:szCs w:val="20"/>
          <w:lang w:val="it-IT"/>
        </w:rPr>
      </w:pPr>
      <w:r w:rsidRPr="00962822">
        <w:rPr>
          <w:rFonts w:ascii="Century Gothic" w:hAnsi="Century Gothic"/>
          <w:color w:val="000000" w:themeColor="text1"/>
          <w:spacing w:val="-1"/>
          <w:sz w:val="20"/>
          <w:szCs w:val="20"/>
          <w:lang w:val="it-IT"/>
        </w:rPr>
        <w:t>posizioni realizzate da rotolo aventi numero pezzi dispari;</w:t>
      </w:r>
    </w:p>
    <w:p w14:paraId="68081042" w14:textId="77777777" w:rsidR="00500AFA" w:rsidRDefault="00500AFA" w:rsidP="00500AFA">
      <w:pPr>
        <w:pStyle w:val="Corpotesto"/>
        <w:numPr>
          <w:ilvl w:val="0"/>
          <w:numId w:val="1"/>
        </w:numPr>
        <w:kinsoku w:val="0"/>
        <w:overflowPunct w:val="0"/>
        <w:spacing w:before="2"/>
        <w:ind w:left="567" w:right="124"/>
        <w:rPr>
          <w:rFonts w:ascii="Century Gothic" w:hAnsi="Century Gothic"/>
          <w:color w:val="000000" w:themeColor="text1"/>
          <w:sz w:val="20"/>
          <w:szCs w:val="20"/>
          <w:lang w:val="it-IT"/>
        </w:rPr>
      </w:pPr>
      <w:r w:rsidRPr="00962822">
        <w:rPr>
          <w:rFonts w:ascii="Century Gothic" w:hAnsi="Century Gothic"/>
          <w:color w:val="000000" w:themeColor="text1"/>
          <w:spacing w:val="-1"/>
          <w:sz w:val="20"/>
          <w:szCs w:val="20"/>
          <w:lang w:val="it-IT"/>
        </w:rPr>
        <w:t>dimensioni di ingombro tali da non consentirne il trasporto a mezzo di normali autoarticolati;</w:t>
      </w:r>
    </w:p>
    <w:p w14:paraId="1864971C" w14:textId="77777777" w:rsidR="00500AFA" w:rsidRPr="00BB77EF" w:rsidRDefault="00500AFA" w:rsidP="00500AFA">
      <w:pPr>
        <w:pStyle w:val="Corpotesto"/>
        <w:numPr>
          <w:ilvl w:val="0"/>
          <w:numId w:val="1"/>
        </w:numPr>
        <w:kinsoku w:val="0"/>
        <w:overflowPunct w:val="0"/>
        <w:spacing w:before="2"/>
        <w:ind w:left="567" w:right="124"/>
        <w:rPr>
          <w:rFonts w:ascii="Century Gothic" w:hAnsi="Century Gothic"/>
          <w:color w:val="000000" w:themeColor="text1"/>
          <w:sz w:val="20"/>
          <w:szCs w:val="20"/>
          <w:lang w:val="it-IT"/>
        </w:rPr>
      </w:pPr>
      <w:r w:rsidRPr="00F54CD1">
        <w:rPr>
          <w:rFonts w:ascii="Century Gothic" w:hAnsi="Century Gothic"/>
          <w:color w:val="000000" w:themeColor="text1"/>
          <w:sz w:val="20"/>
          <w:szCs w:val="20"/>
          <w:lang w:val="it-IT"/>
        </w:rPr>
        <w:t>sagome tridimensionali, mistilinee o che comportino una diminuzione del livello di sicurezza per l’operatore durante le operazioni di sagomatura</w:t>
      </w:r>
      <w:r>
        <w:rPr>
          <w:rFonts w:ascii="Century Gothic" w:hAnsi="Century Gothic"/>
          <w:color w:val="000000" w:themeColor="text1"/>
          <w:sz w:val="20"/>
          <w:szCs w:val="20"/>
          <w:lang w:val="it-IT"/>
        </w:rPr>
        <w:t>.</w:t>
      </w:r>
    </w:p>
    <w:p w14:paraId="6605CC8F" w14:textId="77777777" w:rsidR="00500AFA" w:rsidRPr="00BB77EF" w:rsidRDefault="00500AFA" w:rsidP="00500AFA">
      <w:pPr>
        <w:pStyle w:val="Corpotesto"/>
        <w:kinsoku w:val="0"/>
        <w:overflowPunct w:val="0"/>
        <w:spacing w:before="11"/>
        <w:ind w:left="0"/>
        <w:rPr>
          <w:rFonts w:ascii="Century Gothic" w:hAnsi="Century Gothic"/>
          <w:color w:val="000000" w:themeColor="text1"/>
          <w:sz w:val="20"/>
          <w:szCs w:val="20"/>
          <w:lang w:val="it-IT"/>
        </w:rPr>
      </w:pPr>
    </w:p>
    <w:p w14:paraId="07857D6B" w14:textId="77777777" w:rsidR="00500AFA" w:rsidRPr="00BB77EF" w:rsidRDefault="00500AFA" w:rsidP="00500AFA">
      <w:pPr>
        <w:pStyle w:val="Corpotesto"/>
        <w:kinsoku w:val="0"/>
        <w:overflowPunct w:val="0"/>
        <w:jc w:val="both"/>
        <w:rPr>
          <w:rFonts w:ascii="Century Gothic" w:hAnsi="Century Gothic"/>
          <w:color w:val="000000" w:themeColor="text1"/>
          <w:sz w:val="20"/>
          <w:szCs w:val="20"/>
          <w:lang w:val="it-IT"/>
        </w:rPr>
      </w:pPr>
      <w:bookmarkStart w:id="3" w:name="_Hlk199496565"/>
      <w:r w:rsidRPr="00BB77EF">
        <w:rPr>
          <w:rFonts w:ascii="Century Gothic" w:hAnsi="Century Gothic"/>
          <w:color w:val="000000" w:themeColor="text1"/>
          <w:spacing w:val="-1"/>
          <w:sz w:val="20"/>
          <w:szCs w:val="20"/>
          <w:u w:val="single"/>
          <w:lang w:val="it-IT"/>
        </w:rPr>
        <w:t>Resa</w:t>
      </w:r>
      <w:r w:rsidRPr="00BB77EF">
        <w:rPr>
          <w:rFonts w:ascii="Century Gothic" w:hAnsi="Century Gothic"/>
          <w:color w:val="000000" w:themeColor="text1"/>
          <w:spacing w:val="-14"/>
          <w:sz w:val="20"/>
          <w:szCs w:val="20"/>
          <w:u w:val="single"/>
          <w:lang w:val="it-IT"/>
        </w:rPr>
        <w:t xml:space="preserve"> </w:t>
      </w:r>
      <w:r w:rsidRPr="00BB77EF">
        <w:rPr>
          <w:rFonts w:ascii="Century Gothic" w:hAnsi="Century Gothic"/>
          <w:color w:val="000000" w:themeColor="text1"/>
          <w:sz w:val="20"/>
          <w:szCs w:val="20"/>
          <w:u w:val="single"/>
          <w:lang w:val="it-IT"/>
        </w:rPr>
        <w:t>merce:</w:t>
      </w:r>
    </w:p>
    <w:p w14:paraId="272921D4" w14:textId="1FFB9C66" w:rsidR="00500AFA" w:rsidRPr="00BB77EF" w:rsidRDefault="00176CAD" w:rsidP="00500AFA">
      <w:pPr>
        <w:pStyle w:val="Corpotesto"/>
        <w:numPr>
          <w:ilvl w:val="0"/>
          <w:numId w:val="5"/>
        </w:numPr>
        <w:tabs>
          <w:tab w:val="left" w:pos="474"/>
        </w:tabs>
        <w:kinsoku w:val="0"/>
        <w:overflowPunct w:val="0"/>
        <w:jc w:val="both"/>
        <w:rPr>
          <w:rFonts w:ascii="Century Gothic" w:hAnsi="Century Gothic"/>
          <w:color w:val="000000" w:themeColor="text1"/>
          <w:sz w:val="20"/>
          <w:szCs w:val="20"/>
          <w:lang w:val="it-IT"/>
        </w:rPr>
      </w:pPr>
      <w:r>
        <w:rPr>
          <w:rFonts w:ascii="Century Gothic" w:hAnsi="Century Gothic"/>
          <w:color w:val="000000" w:themeColor="text1"/>
          <w:sz w:val="20"/>
          <w:szCs w:val="20"/>
          <w:lang w:val="it-IT"/>
        </w:rPr>
        <w:t>F</w:t>
      </w:r>
      <w:r w:rsidR="00500AFA" w:rsidRPr="00BB77EF">
        <w:rPr>
          <w:rFonts w:ascii="Century Gothic" w:hAnsi="Century Gothic"/>
          <w:color w:val="000000" w:themeColor="text1"/>
          <w:sz w:val="20"/>
          <w:szCs w:val="20"/>
          <w:lang w:val="it-IT"/>
        </w:rPr>
        <w:t>ranco</w:t>
      </w:r>
      <w:r w:rsidR="00500AFA" w:rsidRPr="00BB77EF">
        <w:rPr>
          <w:rFonts w:ascii="Century Gothic" w:hAnsi="Century Gothic"/>
          <w:color w:val="000000" w:themeColor="text1"/>
          <w:spacing w:val="-9"/>
          <w:sz w:val="20"/>
          <w:szCs w:val="20"/>
          <w:lang w:val="it-IT"/>
        </w:rPr>
        <w:t xml:space="preserve"> </w:t>
      </w:r>
      <w:r w:rsidR="00500AFA" w:rsidRPr="00BB77EF">
        <w:rPr>
          <w:rFonts w:ascii="Century Gothic" w:hAnsi="Century Gothic"/>
          <w:color w:val="000000" w:themeColor="text1"/>
          <w:sz w:val="20"/>
          <w:szCs w:val="20"/>
          <w:lang w:val="it-IT"/>
        </w:rPr>
        <w:t xml:space="preserve">cantiere di </w:t>
      </w:r>
      <w:r w:rsidR="00500AFA">
        <w:rPr>
          <w:rFonts w:ascii="Century Gothic" w:hAnsi="Century Gothic"/>
          <w:color w:val="000000" w:themeColor="text1"/>
          <w:sz w:val="20"/>
          <w:szCs w:val="20"/>
          <w:lang w:val="it-IT"/>
        </w:rPr>
        <w:t>Augusta</w:t>
      </w:r>
      <w:r w:rsidR="00500AFA" w:rsidRPr="00BB77EF">
        <w:rPr>
          <w:rFonts w:ascii="Century Gothic" w:hAnsi="Century Gothic"/>
          <w:color w:val="000000" w:themeColor="text1"/>
          <w:sz w:val="20"/>
          <w:szCs w:val="20"/>
          <w:lang w:val="it-IT"/>
        </w:rPr>
        <w:t xml:space="preserve"> (</w:t>
      </w:r>
      <w:r w:rsidR="00500AFA">
        <w:rPr>
          <w:rFonts w:ascii="Century Gothic" w:hAnsi="Century Gothic"/>
          <w:color w:val="000000" w:themeColor="text1"/>
          <w:sz w:val="20"/>
          <w:szCs w:val="20"/>
          <w:lang w:val="it-IT"/>
        </w:rPr>
        <w:t>SR</w:t>
      </w:r>
      <w:r w:rsidR="00500AFA" w:rsidRPr="00BB77EF">
        <w:rPr>
          <w:rFonts w:ascii="Century Gothic" w:hAnsi="Century Gothic"/>
          <w:color w:val="000000" w:themeColor="text1"/>
          <w:sz w:val="20"/>
          <w:szCs w:val="20"/>
          <w:lang w:val="it-IT"/>
        </w:rPr>
        <w:t>),</w:t>
      </w:r>
      <w:r w:rsidR="00500AFA">
        <w:rPr>
          <w:rFonts w:ascii="Century Gothic" w:hAnsi="Century Gothic"/>
          <w:color w:val="000000" w:themeColor="text1"/>
          <w:sz w:val="20"/>
          <w:szCs w:val="20"/>
          <w:lang w:val="it-IT"/>
        </w:rPr>
        <w:t xml:space="preserve"> </w:t>
      </w:r>
      <w:r w:rsidR="00500AFA" w:rsidRPr="00BB77EF">
        <w:rPr>
          <w:rFonts w:ascii="Century Gothic" w:hAnsi="Century Gothic"/>
          <w:color w:val="000000" w:themeColor="text1"/>
          <w:sz w:val="20"/>
          <w:szCs w:val="20"/>
          <w:lang w:val="it-IT"/>
        </w:rPr>
        <w:t>su</w:t>
      </w:r>
      <w:r w:rsidR="00500AFA" w:rsidRPr="00BB77EF">
        <w:rPr>
          <w:rFonts w:ascii="Century Gothic" w:hAnsi="Century Gothic"/>
          <w:color w:val="000000" w:themeColor="text1"/>
          <w:spacing w:val="-10"/>
          <w:sz w:val="20"/>
          <w:szCs w:val="20"/>
          <w:lang w:val="it-IT"/>
        </w:rPr>
        <w:t xml:space="preserve"> </w:t>
      </w:r>
      <w:r w:rsidR="00500AFA" w:rsidRPr="00BB77EF">
        <w:rPr>
          <w:rFonts w:ascii="Century Gothic" w:hAnsi="Century Gothic"/>
          <w:color w:val="000000" w:themeColor="text1"/>
          <w:sz w:val="20"/>
          <w:szCs w:val="20"/>
          <w:lang w:val="it-IT"/>
        </w:rPr>
        <w:t>autoarticolato</w:t>
      </w:r>
      <w:r w:rsidR="00500AFA" w:rsidRPr="00BB77EF">
        <w:rPr>
          <w:rFonts w:ascii="Century Gothic" w:hAnsi="Century Gothic"/>
          <w:color w:val="000000" w:themeColor="text1"/>
          <w:spacing w:val="-9"/>
          <w:sz w:val="20"/>
          <w:szCs w:val="20"/>
          <w:lang w:val="it-IT"/>
        </w:rPr>
        <w:t xml:space="preserve"> </w:t>
      </w:r>
      <w:r w:rsidR="00500AFA" w:rsidRPr="00BB77EF">
        <w:rPr>
          <w:rFonts w:ascii="Century Gothic" w:hAnsi="Century Gothic"/>
          <w:color w:val="000000" w:themeColor="text1"/>
          <w:spacing w:val="-1"/>
          <w:sz w:val="20"/>
          <w:szCs w:val="20"/>
          <w:lang w:val="it-IT"/>
        </w:rPr>
        <w:t>non</w:t>
      </w:r>
      <w:r w:rsidR="00500AFA" w:rsidRPr="00BB77EF">
        <w:rPr>
          <w:rFonts w:ascii="Century Gothic" w:hAnsi="Century Gothic"/>
          <w:color w:val="000000" w:themeColor="text1"/>
          <w:spacing w:val="-8"/>
          <w:sz w:val="20"/>
          <w:szCs w:val="20"/>
          <w:lang w:val="it-IT"/>
        </w:rPr>
        <w:t xml:space="preserve"> </w:t>
      </w:r>
      <w:r w:rsidR="00500AFA" w:rsidRPr="00BB77EF">
        <w:rPr>
          <w:rFonts w:ascii="Century Gothic" w:hAnsi="Century Gothic"/>
          <w:color w:val="000000" w:themeColor="text1"/>
          <w:spacing w:val="-1"/>
          <w:sz w:val="20"/>
          <w:szCs w:val="20"/>
          <w:lang w:val="it-IT"/>
        </w:rPr>
        <w:t>ribaltabile;</w:t>
      </w:r>
    </w:p>
    <w:bookmarkEnd w:id="3"/>
    <w:p w14:paraId="70037F14" w14:textId="77777777" w:rsidR="00500AFA" w:rsidRPr="00BB77EF" w:rsidRDefault="00500AFA" w:rsidP="00500AFA">
      <w:pPr>
        <w:pStyle w:val="Corpotesto"/>
        <w:kinsoku w:val="0"/>
        <w:overflowPunct w:val="0"/>
        <w:spacing w:before="2"/>
        <w:ind w:left="0"/>
        <w:rPr>
          <w:rFonts w:ascii="Century Gothic" w:hAnsi="Century Gothic"/>
          <w:color w:val="000000" w:themeColor="text1"/>
          <w:sz w:val="20"/>
          <w:szCs w:val="20"/>
          <w:lang w:val="it-IT"/>
        </w:rPr>
      </w:pPr>
    </w:p>
    <w:p w14:paraId="512F23E4" w14:textId="77777777" w:rsidR="00500AFA" w:rsidRPr="00BB77EF" w:rsidRDefault="00500AFA" w:rsidP="00500AFA">
      <w:pPr>
        <w:pStyle w:val="Corpotesto"/>
        <w:kinsoku w:val="0"/>
        <w:overflowPunct w:val="0"/>
        <w:spacing w:line="245" w:lineRule="exact"/>
        <w:jc w:val="both"/>
        <w:rPr>
          <w:rFonts w:ascii="Century Gothic" w:hAnsi="Century Gothic"/>
          <w:color w:val="000000" w:themeColor="text1"/>
          <w:sz w:val="20"/>
          <w:szCs w:val="20"/>
          <w:lang w:val="it-IT"/>
        </w:rPr>
      </w:pPr>
      <w:r w:rsidRPr="00BB77EF">
        <w:rPr>
          <w:rFonts w:ascii="Century Gothic" w:hAnsi="Century Gothic"/>
          <w:color w:val="000000" w:themeColor="text1"/>
          <w:spacing w:val="-1"/>
          <w:sz w:val="20"/>
          <w:szCs w:val="20"/>
          <w:u w:val="single"/>
          <w:lang w:val="it-IT"/>
        </w:rPr>
        <w:t>Documentazione</w:t>
      </w:r>
      <w:r w:rsidRPr="00BB77EF">
        <w:rPr>
          <w:rFonts w:ascii="Century Gothic" w:hAnsi="Century Gothic"/>
          <w:color w:val="000000" w:themeColor="text1"/>
          <w:spacing w:val="-20"/>
          <w:sz w:val="20"/>
          <w:szCs w:val="20"/>
          <w:u w:val="single"/>
          <w:lang w:val="it-IT"/>
        </w:rPr>
        <w:t xml:space="preserve"> </w:t>
      </w:r>
      <w:r w:rsidRPr="00BB77EF">
        <w:rPr>
          <w:rFonts w:ascii="Century Gothic" w:hAnsi="Century Gothic"/>
          <w:color w:val="000000" w:themeColor="text1"/>
          <w:sz w:val="20"/>
          <w:szCs w:val="20"/>
          <w:u w:val="single"/>
          <w:lang w:val="it-IT"/>
        </w:rPr>
        <w:t>di</w:t>
      </w:r>
      <w:r w:rsidRPr="00BB77EF">
        <w:rPr>
          <w:rFonts w:ascii="Century Gothic" w:hAnsi="Century Gothic"/>
          <w:color w:val="000000" w:themeColor="text1"/>
          <w:spacing w:val="-19"/>
          <w:sz w:val="20"/>
          <w:szCs w:val="20"/>
          <w:u w:val="single"/>
          <w:lang w:val="it-IT"/>
        </w:rPr>
        <w:t xml:space="preserve"> </w:t>
      </w:r>
      <w:r w:rsidRPr="00BB77EF">
        <w:rPr>
          <w:rFonts w:ascii="Century Gothic" w:hAnsi="Century Gothic"/>
          <w:color w:val="000000" w:themeColor="text1"/>
          <w:sz w:val="20"/>
          <w:szCs w:val="20"/>
          <w:u w:val="single"/>
          <w:lang w:val="it-IT"/>
        </w:rPr>
        <w:t>accompagnamento</w:t>
      </w:r>
    </w:p>
    <w:p w14:paraId="1880C4F6" w14:textId="77777777" w:rsidR="00500AFA" w:rsidRPr="00BB77EF" w:rsidRDefault="00500AFA" w:rsidP="00500AFA">
      <w:pPr>
        <w:pStyle w:val="Corpotesto"/>
        <w:numPr>
          <w:ilvl w:val="0"/>
          <w:numId w:val="9"/>
        </w:numPr>
        <w:tabs>
          <w:tab w:val="clear" w:pos="720"/>
        </w:tabs>
        <w:kinsoku w:val="0"/>
        <w:overflowPunct w:val="0"/>
        <w:spacing w:before="11"/>
        <w:ind w:left="567"/>
        <w:rPr>
          <w:rFonts w:ascii="Century Gothic" w:hAnsi="Century Gothic"/>
          <w:color w:val="000000" w:themeColor="text1"/>
          <w:spacing w:val="-1"/>
          <w:sz w:val="20"/>
          <w:szCs w:val="20"/>
          <w:lang w:val="it-IT"/>
        </w:rPr>
      </w:pPr>
      <w:r w:rsidRPr="00BB77EF">
        <w:rPr>
          <w:rFonts w:ascii="Century Gothic" w:hAnsi="Century Gothic"/>
          <w:color w:val="000000" w:themeColor="text1"/>
          <w:spacing w:val="-1"/>
          <w:sz w:val="20"/>
          <w:szCs w:val="20"/>
          <w:lang w:val="it-IT"/>
        </w:rPr>
        <w:t xml:space="preserve"> Documento di Trasporto emesso dallo stabilimento di </w:t>
      </w:r>
      <w:proofErr w:type="spellStart"/>
      <w:r w:rsidRPr="00BB77EF">
        <w:rPr>
          <w:rFonts w:ascii="Century Gothic" w:hAnsi="Century Gothic"/>
          <w:color w:val="000000" w:themeColor="text1"/>
          <w:spacing w:val="-1"/>
          <w:sz w:val="20"/>
          <w:szCs w:val="20"/>
          <w:lang w:val="it-IT"/>
        </w:rPr>
        <w:t>pre</w:t>
      </w:r>
      <w:proofErr w:type="spellEnd"/>
      <w:r>
        <w:rPr>
          <w:rFonts w:ascii="Century Gothic" w:hAnsi="Century Gothic"/>
          <w:color w:val="000000" w:themeColor="text1"/>
          <w:spacing w:val="-1"/>
          <w:sz w:val="20"/>
          <w:szCs w:val="20"/>
          <w:lang w:val="it-IT"/>
        </w:rPr>
        <w:t>-</w:t>
      </w:r>
      <w:r w:rsidRPr="00BB77EF">
        <w:rPr>
          <w:rFonts w:ascii="Century Gothic" w:hAnsi="Century Gothic"/>
          <w:color w:val="000000" w:themeColor="text1"/>
          <w:spacing w:val="-1"/>
          <w:sz w:val="20"/>
          <w:szCs w:val="20"/>
          <w:lang w:val="it-IT"/>
        </w:rPr>
        <w:t xml:space="preserve">sagomatura riportante la descrizione breve delle armature fornite con relativo peso; </w:t>
      </w:r>
    </w:p>
    <w:p w14:paraId="1F10D0C2" w14:textId="77777777" w:rsidR="00500AFA" w:rsidRPr="00BB77EF" w:rsidRDefault="00500AFA" w:rsidP="00500AFA">
      <w:pPr>
        <w:pStyle w:val="Corpotesto"/>
        <w:numPr>
          <w:ilvl w:val="0"/>
          <w:numId w:val="9"/>
        </w:numPr>
        <w:tabs>
          <w:tab w:val="clear" w:pos="720"/>
        </w:tabs>
        <w:kinsoku w:val="0"/>
        <w:overflowPunct w:val="0"/>
        <w:spacing w:before="11"/>
        <w:ind w:left="567"/>
        <w:rPr>
          <w:rFonts w:ascii="Century Gothic" w:hAnsi="Century Gothic"/>
          <w:color w:val="000000" w:themeColor="text1"/>
          <w:spacing w:val="-1"/>
          <w:sz w:val="20"/>
          <w:szCs w:val="20"/>
          <w:lang w:val="it-IT"/>
        </w:rPr>
      </w:pPr>
      <w:r w:rsidRPr="00BB77EF">
        <w:rPr>
          <w:rFonts w:ascii="Century Gothic" w:hAnsi="Century Gothic"/>
          <w:color w:val="000000" w:themeColor="text1"/>
          <w:spacing w:val="-1"/>
          <w:sz w:val="20"/>
          <w:szCs w:val="20"/>
          <w:lang w:val="it-IT"/>
        </w:rPr>
        <w:t xml:space="preserve"> Copia delle liste riepilogative delle armature dettagliate per posizione e riportanti il riepilogo dei pesi teorici; </w:t>
      </w:r>
    </w:p>
    <w:p w14:paraId="63256F93" w14:textId="77777777" w:rsidR="00500AFA" w:rsidRPr="00BB77EF" w:rsidRDefault="00500AFA" w:rsidP="00500AFA">
      <w:pPr>
        <w:pStyle w:val="Corpotesto"/>
        <w:numPr>
          <w:ilvl w:val="0"/>
          <w:numId w:val="9"/>
        </w:numPr>
        <w:tabs>
          <w:tab w:val="clear" w:pos="720"/>
        </w:tabs>
        <w:kinsoku w:val="0"/>
        <w:overflowPunct w:val="0"/>
        <w:spacing w:before="11"/>
        <w:ind w:left="567"/>
        <w:rPr>
          <w:rFonts w:ascii="Century Gothic" w:hAnsi="Century Gothic"/>
          <w:color w:val="000000" w:themeColor="text1"/>
          <w:spacing w:val="-1"/>
          <w:sz w:val="20"/>
          <w:szCs w:val="20"/>
          <w:lang w:val="it-IT"/>
        </w:rPr>
      </w:pPr>
      <w:r w:rsidRPr="00BB77EF">
        <w:rPr>
          <w:rFonts w:ascii="Century Gothic" w:hAnsi="Century Gothic"/>
          <w:color w:val="000000" w:themeColor="text1"/>
          <w:spacing w:val="-1"/>
          <w:sz w:val="20"/>
          <w:szCs w:val="20"/>
          <w:lang w:val="it-IT"/>
        </w:rPr>
        <w:t> </w:t>
      </w:r>
      <w:r w:rsidRPr="00BB77EF">
        <w:rPr>
          <w:rFonts w:ascii="Century Gothic" w:hAnsi="Century Gothic"/>
          <w:b/>
          <w:bCs/>
          <w:color w:val="000000" w:themeColor="text1"/>
          <w:spacing w:val="-1"/>
          <w:sz w:val="20"/>
          <w:szCs w:val="20"/>
          <w:lang w:val="it-IT"/>
        </w:rPr>
        <w:t xml:space="preserve">Documenti consultabili e scaricabili, con accesso riservato al Vostro referente/responsabile sul ns. PORTALE WEB: </w:t>
      </w:r>
    </w:p>
    <w:p w14:paraId="2E365716" w14:textId="77777777" w:rsidR="00500AFA" w:rsidRPr="00BB77EF" w:rsidRDefault="00500AFA" w:rsidP="00500AFA">
      <w:pPr>
        <w:pStyle w:val="Corpotesto"/>
        <w:numPr>
          <w:ilvl w:val="1"/>
          <w:numId w:val="9"/>
        </w:numPr>
        <w:kinsoku w:val="0"/>
        <w:overflowPunct w:val="0"/>
        <w:spacing w:before="11"/>
        <w:ind w:left="851" w:hanging="218"/>
        <w:jc w:val="both"/>
        <w:rPr>
          <w:rFonts w:ascii="Century Gothic" w:hAnsi="Century Gothic"/>
          <w:color w:val="000000" w:themeColor="text1"/>
          <w:spacing w:val="-1"/>
          <w:sz w:val="20"/>
          <w:szCs w:val="20"/>
          <w:lang w:val="it-IT"/>
        </w:rPr>
      </w:pPr>
      <w:r w:rsidRPr="00BB77EF">
        <w:rPr>
          <w:rFonts w:ascii="Century Gothic" w:hAnsi="Century Gothic"/>
          <w:color w:val="000000" w:themeColor="text1"/>
          <w:spacing w:val="-1"/>
          <w:sz w:val="20"/>
          <w:szCs w:val="20"/>
          <w:lang w:val="it-IT"/>
        </w:rPr>
        <w:t xml:space="preserve">Attestazione inerente all’esecuzione delle prove di controllo interne, riportante inoltre il n. di attestato rilasciato dal S.T.C. del Consiglio Superiore dei Lavori Pubblici alla scrivente e le date in cui è stata effettuata la lavorazione delle armature oggetto della consegna, rilasciata ai sensi del punto 11.3.1.7 del D.M. 17/01/2018; </w:t>
      </w:r>
    </w:p>
    <w:p w14:paraId="75B7A40E" w14:textId="77777777" w:rsidR="00500AFA" w:rsidRPr="00BB77EF" w:rsidRDefault="00500AFA" w:rsidP="00500AFA">
      <w:pPr>
        <w:pStyle w:val="Corpotesto"/>
        <w:numPr>
          <w:ilvl w:val="1"/>
          <w:numId w:val="9"/>
        </w:numPr>
        <w:kinsoku w:val="0"/>
        <w:overflowPunct w:val="0"/>
        <w:spacing w:before="11"/>
        <w:ind w:left="851" w:hanging="218"/>
        <w:jc w:val="both"/>
        <w:rPr>
          <w:rFonts w:ascii="Century Gothic" w:hAnsi="Century Gothic"/>
          <w:color w:val="000000" w:themeColor="text1"/>
          <w:spacing w:val="-1"/>
          <w:sz w:val="20"/>
          <w:szCs w:val="20"/>
          <w:lang w:val="it-IT"/>
        </w:rPr>
      </w:pPr>
      <w:r w:rsidRPr="00BB77EF">
        <w:rPr>
          <w:rFonts w:ascii="Century Gothic" w:hAnsi="Century Gothic"/>
          <w:color w:val="000000" w:themeColor="text1"/>
          <w:spacing w:val="-1"/>
          <w:sz w:val="20"/>
          <w:szCs w:val="20"/>
          <w:lang w:val="it-IT"/>
        </w:rPr>
        <w:t xml:space="preserve">Attestati di qualificazione di prodotto dell’acciaieria; </w:t>
      </w:r>
    </w:p>
    <w:p w14:paraId="211DAEB7" w14:textId="77777777" w:rsidR="00500AFA" w:rsidRPr="00BB77EF" w:rsidRDefault="00500AFA" w:rsidP="00500AFA">
      <w:pPr>
        <w:pStyle w:val="Corpotesto"/>
        <w:numPr>
          <w:ilvl w:val="1"/>
          <w:numId w:val="9"/>
        </w:numPr>
        <w:kinsoku w:val="0"/>
        <w:overflowPunct w:val="0"/>
        <w:spacing w:before="11"/>
        <w:ind w:left="851" w:hanging="218"/>
        <w:jc w:val="both"/>
        <w:rPr>
          <w:rFonts w:ascii="Century Gothic" w:hAnsi="Century Gothic"/>
          <w:color w:val="000000" w:themeColor="text1"/>
          <w:spacing w:val="-1"/>
          <w:sz w:val="20"/>
          <w:szCs w:val="20"/>
          <w:lang w:val="it-IT"/>
        </w:rPr>
      </w:pPr>
      <w:r w:rsidRPr="00BB77EF">
        <w:rPr>
          <w:rFonts w:ascii="Century Gothic" w:hAnsi="Century Gothic"/>
          <w:color w:val="000000" w:themeColor="text1"/>
          <w:spacing w:val="-1"/>
          <w:sz w:val="20"/>
          <w:szCs w:val="20"/>
          <w:lang w:val="it-IT"/>
        </w:rPr>
        <w:lastRenderedPageBreak/>
        <w:t xml:space="preserve">Documento riportante l’elenco dei diametri utilizzati con relativi numeri di colata; </w:t>
      </w:r>
    </w:p>
    <w:p w14:paraId="0AC45F40" w14:textId="77777777" w:rsidR="00500AFA" w:rsidRPr="00BB77EF" w:rsidRDefault="00500AFA" w:rsidP="00500AFA">
      <w:pPr>
        <w:pStyle w:val="Corpotesto"/>
        <w:numPr>
          <w:ilvl w:val="1"/>
          <w:numId w:val="9"/>
        </w:numPr>
        <w:kinsoku w:val="0"/>
        <w:overflowPunct w:val="0"/>
        <w:spacing w:before="11"/>
        <w:ind w:left="851" w:hanging="218"/>
        <w:jc w:val="both"/>
        <w:rPr>
          <w:rFonts w:ascii="Century Gothic" w:hAnsi="Century Gothic"/>
          <w:color w:val="000000" w:themeColor="text1"/>
          <w:spacing w:val="-1"/>
          <w:sz w:val="20"/>
          <w:szCs w:val="20"/>
          <w:lang w:val="it-IT"/>
        </w:rPr>
      </w:pPr>
      <w:r w:rsidRPr="00BB77EF">
        <w:rPr>
          <w:rFonts w:ascii="Century Gothic" w:hAnsi="Century Gothic"/>
          <w:color w:val="000000" w:themeColor="text1"/>
          <w:spacing w:val="-1"/>
          <w:sz w:val="20"/>
          <w:szCs w:val="20"/>
          <w:lang w:val="it-IT"/>
        </w:rPr>
        <w:t xml:space="preserve">D.D.T. emessi dall’acciaieria che attestino l’arrivo presso il nostro stabilimento delle colate utilizzate per le armature in fornitura; </w:t>
      </w:r>
    </w:p>
    <w:p w14:paraId="2A86D9A4" w14:textId="77777777" w:rsidR="00500AFA" w:rsidRPr="00BB77EF" w:rsidRDefault="00500AFA" w:rsidP="00500AFA">
      <w:pPr>
        <w:pStyle w:val="Corpotesto"/>
        <w:numPr>
          <w:ilvl w:val="1"/>
          <w:numId w:val="9"/>
        </w:numPr>
        <w:kinsoku w:val="0"/>
        <w:overflowPunct w:val="0"/>
        <w:spacing w:before="11"/>
        <w:ind w:left="851" w:hanging="218"/>
        <w:jc w:val="both"/>
        <w:rPr>
          <w:rFonts w:ascii="Century Gothic" w:hAnsi="Century Gothic"/>
          <w:color w:val="000000" w:themeColor="text1"/>
          <w:spacing w:val="-1"/>
          <w:sz w:val="20"/>
          <w:szCs w:val="20"/>
          <w:lang w:val="it-IT"/>
        </w:rPr>
      </w:pPr>
      <w:r w:rsidRPr="00BB77EF">
        <w:rPr>
          <w:rFonts w:ascii="Century Gothic" w:hAnsi="Century Gothic"/>
          <w:color w:val="000000" w:themeColor="text1"/>
          <w:spacing w:val="-1"/>
          <w:sz w:val="20"/>
          <w:szCs w:val="20"/>
          <w:lang w:val="it-IT"/>
        </w:rPr>
        <w:t xml:space="preserve">Certificati interni all’acciaieria attestanti i risultati delle prove effettuate su ogni colata durante la produzione; </w:t>
      </w:r>
    </w:p>
    <w:p w14:paraId="125835AF" w14:textId="77777777" w:rsidR="00500AFA" w:rsidRPr="00BB77EF" w:rsidRDefault="00500AFA" w:rsidP="00500AFA">
      <w:pPr>
        <w:pStyle w:val="Corpotesto"/>
        <w:numPr>
          <w:ilvl w:val="1"/>
          <w:numId w:val="9"/>
        </w:numPr>
        <w:kinsoku w:val="0"/>
        <w:overflowPunct w:val="0"/>
        <w:spacing w:before="11"/>
        <w:ind w:left="851" w:hanging="218"/>
        <w:jc w:val="both"/>
        <w:rPr>
          <w:rFonts w:ascii="Century Gothic" w:hAnsi="Century Gothic"/>
          <w:color w:val="000000" w:themeColor="text1"/>
          <w:spacing w:val="-1"/>
          <w:sz w:val="20"/>
          <w:szCs w:val="20"/>
          <w:lang w:val="it-IT"/>
        </w:rPr>
      </w:pPr>
      <w:r w:rsidRPr="00BB77EF">
        <w:rPr>
          <w:rFonts w:ascii="Century Gothic" w:hAnsi="Century Gothic"/>
          <w:color w:val="000000" w:themeColor="text1"/>
          <w:spacing w:val="-1"/>
          <w:sz w:val="20"/>
          <w:szCs w:val="20"/>
          <w:lang w:val="it-IT"/>
        </w:rPr>
        <w:t>Attestati Centri di Trasformazione dei ns. Stabilimenti.</w:t>
      </w:r>
    </w:p>
    <w:p w14:paraId="5D102A87" w14:textId="77777777" w:rsidR="00500AFA" w:rsidRPr="00BB77EF" w:rsidRDefault="00500AFA" w:rsidP="00500AFA">
      <w:pPr>
        <w:pStyle w:val="Corpotesto"/>
        <w:kinsoku w:val="0"/>
        <w:overflowPunct w:val="0"/>
        <w:spacing w:before="11"/>
        <w:ind w:left="0"/>
        <w:rPr>
          <w:rFonts w:ascii="Century Gothic" w:hAnsi="Century Gothic"/>
          <w:color w:val="000000" w:themeColor="text1"/>
          <w:sz w:val="20"/>
          <w:szCs w:val="20"/>
          <w:lang w:val="it-IT"/>
        </w:rPr>
      </w:pPr>
    </w:p>
    <w:p w14:paraId="503C6079" w14:textId="77777777" w:rsidR="00500AFA" w:rsidRPr="00BB77EF" w:rsidRDefault="00500AFA" w:rsidP="00500AFA">
      <w:pPr>
        <w:pStyle w:val="Corpotesto"/>
        <w:kinsoku w:val="0"/>
        <w:overflowPunct w:val="0"/>
        <w:spacing w:line="245" w:lineRule="exact"/>
        <w:jc w:val="both"/>
        <w:rPr>
          <w:rFonts w:ascii="Century Gothic" w:hAnsi="Century Gothic"/>
          <w:color w:val="000000" w:themeColor="text1"/>
          <w:sz w:val="20"/>
          <w:szCs w:val="20"/>
          <w:lang w:val="it-IT"/>
        </w:rPr>
      </w:pPr>
      <w:r w:rsidRPr="00BB77EF">
        <w:rPr>
          <w:rFonts w:ascii="Century Gothic" w:hAnsi="Century Gothic"/>
          <w:color w:val="000000" w:themeColor="text1"/>
          <w:sz w:val="20"/>
          <w:szCs w:val="20"/>
          <w:u w:val="single"/>
          <w:lang w:val="it-IT"/>
        </w:rPr>
        <w:t>Efficacia</w:t>
      </w:r>
      <w:r w:rsidRPr="00BB77EF">
        <w:rPr>
          <w:rFonts w:ascii="Century Gothic" w:hAnsi="Century Gothic"/>
          <w:color w:val="000000" w:themeColor="text1"/>
          <w:spacing w:val="-10"/>
          <w:sz w:val="20"/>
          <w:szCs w:val="20"/>
          <w:u w:val="single"/>
          <w:lang w:val="it-IT"/>
        </w:rPr>
        <w:t xml:space="preserve"> </w:t>
      </w:r>
      <w:r w:rsidRPr="00BB77EF">
        <w:rPr>
          <w:rFonts w:ascii="Century Gothic" w:hAnsi="Century Gothic"/>
          <w:color w:val="000000" w:themeColor="text1"/>
          <w:sz w:val="20"/>
          <w:szCs w:val="20"/>
          <w:u w:val="single"/>
          <w:lang w:val="it-IT"/>
        </w:rPr>
        <w:t>reale</w:t>
      </w:r>
      <w:r w:rsidRPr="00BB77EF">
        <w:rPr>
          <w:rFonts w:ascii="Century Gothic" w:hAnsi="Century Gothic"/>
          <w:color w:val="000000" w:themeColor="text1"/>
          <w:spacing w:val="-9"/>
          <w:sz w:val="20"/>
          <w:szCs w:val="20"/>
          <w:u w:val="single"/>
          <w:lang w:val="it-IT"/>
        </w:rPr>
        <w:t xml:space="preserve"> </w:t>
      </w:r>
      <w:r w:rsidRPr="00BB77EF">
        <w:rPr>
          <w:rFonts w:ascii="Century Gothic" w:hAnsi="Century Gothic"/>
          <w:color w:val="000000" w:themeColor="text1"/>
          <w:sz w:val="20"/>
          <w:szCs w:val="20"/>
          <w:u w:val="single"/>
          <w:lang w:val="it-IT"/>
        </w:rPr>
        <w:t>della</w:t>
      </w:r>
      <w:r w:rsidRPr="00BB77EF">
        <w:rPr>
          <w:rFonts w:ascii="Century Gothic" w:hAnsi="Century Gothic"/>
          <w:color w:val="000000" w:themeColor="text1"/>
          <w:spacing w:val="-9"/>
          <w:sz w:val="20"/>
          <w:szCs w:val="20"/>
          <w:u w:val="single"/>
          <w:lang w:val="it-IT"/>
        </w:rPr>
        <w:t xml:space="preserve"> </w:t>
      </w:r>
      <w:r w:rsidRPr="00BB77EF">
        <w:rPr>
          <w:rFonts w:ascii="Century Gothic" w:hAnsi="Century Gothic"/>
          <w:color w:val="000000" w:themeColor="text1"/>
          <w:spacing w:val="-1"/>
          <w:sz w:val="20"/>
          <w:szCs w:val="20"/>
          <w:u w:val="single"/>
          <w:lang w:val="it-IT"/>
        </w:rPr>
        <w:t>fornitura</w:t>
      </w:r>
    </w:p>
    <w:p w14:paraId="374DDD38" w14:textId="77777777" w:rsidR="00500AFA" w:rsidRPr="00BB77EF" w:rsidRDefault="00500AFA" w:rsidP="00500AFA">
      <w:pPr>
        <w:pStyle w:val="Corpotesto"/>
        <w:kinsoku w:val="0"/>
        <w:overflowPunct w:val="0"/>
        <w:ind w:right="115"/>
        <w:jc w:val="both"/>
        <w:rPr>
          <w:rFonts w:ascii="Century Gothic" w:hAnsi="Century Gothic"/>
          <w:color w:val="000000" w:themeColor="text1"/>
          <w:sz w:val="20"/>
          <w:szCs w:val="20"/>
          <w:lang w:val="it-IT"/>
        </w:rPr>
      </w:pPr>
      <w:r w:rsidRPr="00BB77EF">
        <w:rPr>
          <w:rFonts w:ascii="Century Gothic" w:hAnsi="Century Gothic"/>
          <w:color w:val="000000" w:themeColor="text1"/>
          <w:spacing w:val="-2"/>
          <w:sz w:val="20"/>
          <w:szCs w:val="20"/>
          <w:lang w:val="it-IT"/>
        </w:rPr>
        <w:t>Ai</w:t>
      </w:r>
      <w:r w:rsidRPr="00BB77EF">
        <w:rPr>
          <w:rFonts w:ascii="Century Gothic" w:hAnsi="Century Gothic"/>
          <w:color w:val="000000" w:themeColor="text1"/>
          <w:spacing w:val="7"/>
          <w:sz w:val="20"/>
          <w:szCs w:val="20"/>
          <w:lang w:val="it-IT"/>
        </w:rPr>
        <w:t xml:space="preserve"> </w:t>
      </w:r>
      <w:r w:rsidRPr="00BB77EF">
        <w:rPr>
          <w:rFonts w:ascii="Century Gothic" w:hAnsi="Century Gothic"/>
          <w:color w:val="000000" w:themeColor="text1"/>
          <w:spacing w:val="-1"/>
          <w:sz w:val="20"/>
          <w:szCs w:val="20"/>
          <w:lang w:val="it-IT"/>
        </w:rPr>
        <w:t>sensi</w:t>
      </w:r>
      <w:r w:rsidRPr="00BB77EF">
        <w:rPr>
          <w:rFonts w:ascii="Century Gothic" w:hAnsi="Century Gothic"/>
          <w:color w:val="000000" w:themeColor="text1"/>
          <w:spacing w:val="5"/>
          <w:sz w:val="20"/>
          <w:szCs w:val="20"/>
          <w:lang w:val="it-IT"/>
        </w:rPr>
        <w:t xml:space="preserve"> </w:t>
      </w:r>
      <w:r w:rsidRPr="00BB77EF">
        <w:rPr>
          <w:rFonts w:ascii="Century Gothic" w:hAnsi="Century Gothic"/>
          <w:color w:val="000000" w:themeColor="text1"/>
          <w:sz w:val="20"/>
          <w:szCs w:val="20"/>
          <w:lang w:val="it-IT"/>
        </w:rPr>
        <w:t>del</w:t>
      </w:r>
      <w:r w:rsidRPr="00BB77EF">
        <w:rPr>
          <w:rFonts w:ascii="Century Gothic" w:hAnsi="Century Gothic"/>
          <w:color w:val="000000" w:themeColor="text1"/>
          <w:spacing w:val="5"/>
          <w:sz w:val="20"/>
          <w:szCs w:val="20"/>
          <w:lang w:val="it-IT"/>
        </w:rPr>
        <w:t xml:space="preserve"> </w:t>
      </w:r>
      <w:r w:rsidRPr="00BB77EF">
        <w:rPr>
          <w:rFonts w:ascii="Century Gothic" w:hAnsi="Century Gothic"/>
          <w:color w:val="000000" w:themeColor="text1"/>
          <w:sz w:val="20"/>
          <w:szCs w:val="20"/>
          <w:lang w:val="it-IT"/>
        </w:rPr>
        <w:t>combinato</w:t>
      </w:r>
      <w:r w:rsidRPr="00BB77EF">
        <w:rPr>
          <w:rFonts w:ascii="Century Gothic" w:hAnsi="Century Gothic"/>
          <w:color w:val="000000" w:themeColor="text1"/>
          <w:spacing w:val="3"/>
          <w:sz w:val="20"/>
          <w:szCs w:val="20"/>
          <w:lang w:val="it-IT"/>
        </w:rPr>
        <w:t xml:space="preserve"> </w:t>
      </w:r>
      <w:r w:rsidRPr="00BB77EF">
        <w:rPr>
          <w:rFonts w:ascii="Century Gothic" w:hAnsi="Century Gothic"/>
          <w:color w:val="000000" w:themeColor="text1"/>
          <w:spacing w:val="-1"/>
          <w:sz w:val="20"/>
          <w:szCs w:val="20"/>
          <w:lang w:val="it-IT"/>
        </w:rPr>
        <w:t>disposto</w:t>
      </w:r>
      <w:r w:rsidRPr="00BB77EF">
        <w:rPr>
          <w:rFonts w:ascii="Century Gothic" w:hAnsi="Century Gothic"/>
          <w:color w:val="000000" w:themeColor="text1"/>
          <w:spacing w:val="4"/>
          <w:sz w:val="20"/>
          <w:szCs w:val="20"/>
          <w:lang w:val="it-IT"/>
        </w:rPr>
        <w:t xml:space="preserve"> </w:t>
      </w:r>
      <w:r w:rsidRPr="00BB77EF">
        <w:rPr>
          <w:rFonts w:ascii="Century Gothic" w:hAnsi="Century Gothic"/>
          <w:color w:val="000000" w:themeColor="text1"/>
          <w:sz w:val="20"/>
          <w:szCs w:val="20"/>
          <w:lang w:val="it-IT"/>
        </w:rPr>
        <w:t>degli</w:t>
      </w:r>
      <w:r w:rsidRPr="00BB77EF">
        <w:rPr>
          <w:rFonts w:ascii="Century Gothic" w:hAnsi="Century Gothic"/>
          <w:color w:val="000000" w:themeColor="text1"/>
          <w:spacing w:val="4"/>
          <w:sz w:val="20"/>
          <w:szCs w:val="20"/>
          <w:lang w:val="it-IT"/>
        </w:rPr>
        <w:t xml:space="preserve"> </w:t>
      </w:r>
      <w:r w:rsidRPr="00BB77EF">
        <w:rPr>
          <w:rFonts w:ascii="Century Gothic" w:hAnsi="Century Gothic"/>
          <w:color w:val="000000" w:themeColor="text1"/>
          <w:sz w:val="20"/>
          <w:szCs w:val="20"/>
          <w:lang w:val="it-IT"/>
        </w:rPr>
        <w:t>art.</w:t>
      </w:r>
      <w:r w:rsidRPr="00BB77EF">
        <w:rPr>
          <w:rFonts w:ascii="Century Gothic" w:hAnsi="Century Gothic"/>
          <w:color w:val="000000" w:themeColor="text1"/>
          <w:spacing w:val="1"/>
          <w:sz w:val="20"/>
          <w:szCs w:val="20"/>
          <w:lang w:val="it-IT"/>
        </w:rPr>
        <w:t xml:space="preserve"> </w:t>
      </w:r>
      <w:r w:rsidRPr="00BB77EF">
        <w:rPr>
          <w:rFonts w:ascii="Century Gothic" w:hAnsi="Century Gothic"/>
          <w:color w:val="000000" w:themeColor="text1"/>
          <w:sz w:val="20"/>
          <w:szCs w:val="20"/>
          <w:lang w:val="it-IT"/>
        </w:rPr>
        <w:t>1378</w:t>
      </w:r>
      <w:r w:rsidRPr="00BB77EF">
        <w:rPr>
          <w:rFonts w:ascii="Century Gothic" w:hAnsi="Century Gothic"/>
          <w:color w:val="000000" w:themeColor="text1"/>
          <w:spacing w:val="5"/>
          <w:sz w:val="20"/>
          <w:szCs w:val="20"/>
          <w:lang w:val="it-IT"/>
        </w:rPr>
        <w:t xml:space="preserve"> </w:t>
      </w:r>
      <w:r w:rsidRPr="00BB77EF">
        <w:rPr>
          <w:rFonts w:ascii="Century Gothic" w:hAnsi="Century Gothic"/>
          <w:color w:val="000000" w:themeColor="text1"/>
          <w:sz w:val="20"/>
          <w:szCs w:val="20"/>
          <w:lang w:val="it-IT"/>
        </w:rPr>
        <w:t>e</w:t>
      </w:r>
      <w:r w:rsidRPr="00BB77EF">
        <w:rPr>
          <w:rFonts w:ascii="Century Gothic" w:hAnsi="Century Gothic"/>
          <w:color w:val="000000" w:themeColor="text1"/>
          <w:spacing w:val="8"/>
          <w:sz w:val="20"/>
          <w:szCs w:val="20"/>
          <w:lang w:val="it-IT"/>
        </w:rPr>
        <w:t xml:space="preserve"> </w:t>
      </w:r>
      <w:r w:rsidRPr="00BB77EF">
        <w:rPr>
          <w:rFonts w:ascii="Century Gothic" w:hAnsi="Century Gothic"/>
          <w:color w:val="000000" w:themeColor="text1"/>
          <w:spacing w:val="-1"/>
          <w:sz w:val="20"/>
          <w:szCs w:val="20"/>
          <w:lang w:val="it-IT"/>
        </w:rPr>
        <w:t>1470</w:t>
      </w:r>
      <w:r w:rsidRPr="00BB77EF">
        <w:rPr>
          <w:rFonts w:ascii="Century Gothic" w:hAnsi="Century Gothic"/>
          <w:color w:val="000000" w:themeColor="text1"/>
          <w:spacing w:val="4"/>
          <w:sz w:val="20"/>
          <w:szCs w:val="20"/>
          <w:lang w:val="it-IT"/>
        </w:rPr>
        <w:t xml:space="preserve"> </w:t>
      </w:r>
      <w:r w:rsidRPr="00BB77EF">
        <w:rPr>
          <w:rFonts w:ascii="Century Gothic" w:hAnsi="Century Gothic"/>
          <w:color w:val="000000" w:themeColor="text1"/>
          <w:sz w:val="20"/>
          <w:szCs w:val="20"/>
          <w:lang w:val="it-IT"/>
        </w:rPr>
        <w:t>del</w:t>
      </w:r>
      <w:r w:rsidRPr="00BB77EF">
        <w:rPr>
          <w:rFonts w:ascii="Century Gothic" w:hAnsi="Century Gothic"/>
          <w:color w:val="000000" w:themeColor="text1"/>
          <w:spacing w:val="7"/>
          <w:sz w:val="20"/>
          <w:szCs w:val="20"/>
          <w:lang w:val="it-IT"/>
        </w:rPr>
        <w:t xml:space="preserve"> </w:t>
      </w:r>
      <w:r w:rsidRPr="00BB77EF">
        <w:rPr>
          <w:rFonts w:ascii="Century Gothic" w:hAnsi="Century Gothic"/>
          <w:color w:val="000000" w:themeColor="text1"/>
          <w:sz w:val="20"/>
          <w:szCs w:val="20"/>
          <w:lang w:val="it-IT"/>
        </w:rPr>
        <w:t>Codice</w:t>
      </w:r>
      <w:r w:rsidRPr="00BB77EF">
        <w:rPr>
          <w:rFonts w:ascii="Century Gothic" w:hAnsi="Century Gothic"/>
          <w:color w:val="000000" w:themeColor="text1"/>
          <w:spacing w:val="4"/>
          <w:sz w:val="20"/>
          <w:szCs w:val="20"/>
          <w:lang w:val="it-IT"/>
        </w:rPr>
        <w:t xml:space="preserve"> </w:t>
      </w:r>
      <w:r w:rsidRPr="00BB77EF">
        <w:rPr>
          <w:rFonts w:ascii="Century Gothic" w:hAnsi="Century Gothic"/>
          <w:color w:val="000000" w:themeColor="text1"/>
          <w:spacing w:val="-1"/>
          <w:sz w:val="20"/>
          <w:szCs w:val="20"/>
          <w:lang w:val="it-IT"/>
        </w:rPr>
        <w:t>Civile,</w:t>
      </w:r>
      <w:r w:rsidRPr="00BB77EF">
        <w:rPr>
          <w:rFonts w:ascii="Century Gothic" w:hAnsi="Century Gothic"/>
          <w:color w:val="000000" w:themeColor="text1"/>
          <w:spacing w:val="2"/>
          <w:sz w:val="20"/>
          <w:szCs w:val="20"/>
          <w:lang w:val="it-IT"/>
        </w:rPr>
        <w:t xml:space="preserve"> </w:t>
      </w:r>
      <w:r w:rsidRPr="00BB77EF">
        <w:rPr>
          <w:rFonts w:ascii="Century Gothic" w:hAnsi="Century Gothic"/>
          <w:color w:val="000000" w:themeColor="text1"/>
          <w:sz w:val="20"/>
          <w:szCs w:val="20"/>
          <w:lang w:val="it-IT"/>
        </w:rPr>
        <w:t>l'effetto</w:t>
      </w:r>
      <w:r w:rsidRPr="00BB77EF">
        <w:rPr>
          <w:rFonts w:ascii="Century Gothic" w:hAnsi="Century Gothic"/>
          <w:color w:val="000000" w:themeColor="text1"/>
          <w:spacing w:val="3"/>
          <w:sz w:val="20"/>
          <w:szCs w:val="20"/>
          <w:lang w:val="it-IT"/>
        </w:rPr>
        <w:t xml:space="preserve"> </w:t>
      </w:r>
      <w:r w:rsidRPr="00BB77EF">
        <w:rPr>
          <w:rFonts w:ascii="Century Gothic" w:hAnsi="Century Gothic"/>
          <w:color w:val="000000" w:themeColor="text1"/>
          <w:spacing w:val="-1"/>
          <w:sz w:val="20"/>
          <w:szCs w:val="20"/>
          <w:lang w:val="it-IT"/>
        </w:rPr>
        <w:t>traslativo</w:t>
      </w:r>
      <w:r w:rsidRPr="00BB77EF">
        <w:rPr>
          <w:rFonts w:ascii="Century Gothic" w:hAnsi="Century Gothic"/>
          <w:color w:val="000000" w:themeColor="text1"/>
          <w:spacing w:val="3"/>
          <w:sz w:val="20"/>
          <w:szCs w:val="20"/>
          <w:lang w:val="it-IT"/>
        </w:rPr>
        <w:t xml:space="preserve"> </w:t>
      </w:r>
      <w:r w:rsidRPr="00BB77EF">
        <w:rPr>
          <w:rFonts w:ascii="Century Gothic" w:hAnsi="Century Gothic"/>
          <w:color w:val="000000" w:themeColor="text1"/>
          <w:sz w:val="20"/>
          <w:szCs w:val="20"/>
          <w:lang w:val="it-IT"/>
        </w:rPr>
        <w:t>dei</w:t>
      </w:r>
      <w:r w:rsidRPr="00BB77EF">
        <w:rPr>
          <w:rFonts w:ascii="Century Gothic" w:hAnsi="Century Gothic"/>
          <w:color w:val="000000" w:themeColor="text1"/>
          <w:spacing w:val="5"/>
          <w:sz w:val="20"/>
          <w:szCs w:val="20"/>
          <w:lang w:val="it-IT"/>
        </w:rPr>
        <w:t xml:space="preserve"> </w:t>
      </w:r>
      <w:r w:rsidRPr="00BB77EF">
        <w:rPr>
          <w:rFonts w:ascii="Century Gothic" w:hAnsi="Century Gothic"/>
          <w:color w:val="000000" w:themeColor="text1"/>
          <w:sz w:val="20"/>
          <w:szCs w:val="20"/>
          <w:lang w:val="it-IT"/>
        </w:rPr>
        <w:t>beni</w:t>
      </w:r>
      <w:r w:rsidRPr="00BB77EF">
        <w:rPr>
          <w:rFonts w:ascii="Century Gothic" w:hAnsi="Century Gothic"/>
          <w:color w:val="000000" w:themeColor="text1"/>
          <w:spacing w:val="61"/>
          <w:w w:val="99"/>
          <w:sz w:val="20"/>
          <w:szCs w:val="20"/>
          <w:lang w:val="it-IT"/>
        </w:rPr>
        <w:t xml:space="preserve"> </w:t>
      </w:r>
      <w:r w:rsidRPr="00BB77EF">
        <w:rPr>
          <w:rFonts w:ascii="Century Gothic" w:hAnsi="Century Gothic"/>
          <w:color w:val="000000" w:themeColor="text1"/>
          <w:sz w:val="20"/>
          <w:szCs w:val="20"/>
          <w:lang w:val="it-IT"/>
        </w:rPr>
        <w:t>oggetto</w:t>
      </w:r>
      <w:r w:rsidRPr="00BB77EF">
        <w:rPr>
          <w:rFonts w:ascii="Century Gothic" w:hAnsi="Century Gothic"/>
          <w:color w:val="000000" w:themeColor="text1"/>
          <w:spacing w:val="26"/>
          <w:sz w:val="20"/>
          <w:szCs w:val="20"/>
          <w:lang w:val="it-IT"/>
        </w:rPr>
        <w:t xml:space="preserve"> </w:t>
      </w:r>
      <w:r w:rsidRPr="00BB77EF">
        <w:rPr>
          <w:rFonts w:ascii="Century Gothic" w:hAnsi="Century Gothic"/>
          <w:color w:val="000000" w:themeColor="text1"/>
          <w:sz w:val="20"/>
          <w:szCs w:val="20"/>
          <w:lang w:val="it-IT"/>
        </w:rPr>
        <w:t>della</w:t>
      </w:r>
      <w:r w:rsidRPr="00BB77EF">
        <w:rPr>
          <w:rFonts w:ascii="Century Gothic" w:hAnsi="Century Gothic"/>
          <w:color w:val="000000" w:themeColor="text1"/>
          <w:spacing w:val="26"/>
          <w:sz w:val="20"/>
          <w:szCs w:val="20"/>
          <w:lang w:val="it-IT"/>
        </w:rPr>
        <w:t xml:space="preserve"> </w:t>
      </w:r>
      <w:r w:rsidRPr="00BB77EF">
        <w:rPr>
          <w:rFonts w:ascii="Century Gothic" w:hAnsi="Century Gothic"/>
          <w:color w:val="000000" w:themeColor="text1"/>
          <w:sz w:val="20"/>
          <w:szCs w:val="20"/>
          <w:lang w:val="it-IT"/>
        </w:rPr>
        <w:t>presente</w:t>
      </w:r>
      <w:r w:rsidRPr="00BB77EF">
        <w:rPr>
          <w:rFonts w:ascii="Century Gothic" w:hAnsi="Century Gothic"/>
          <w:color w:val="000000" w:themeColor="text1"/>
          <w:spacing w:val="25"/>
          <w:sz w:val="20"/>
          <w:szCs w:val="20"/>
          <w:lang w:val="it-IT"/>
        </w:rPr>
        <w:t xml:space="preserve"> </w:t>
      </w:r>
      <w:r w:rsidRPr="00BB77EF">
        <w:rPr>
          <w:rFonts w:ascii="Century Gothic" w:hAnsi="Century Gothic"/>
          <w:color w:val="000000" w:themeColor="text1"/>
          <w:spacing w:val="-1"/>
          <w:sz w:val="20"/>
          <w:szCs w:val="20"/>
          <w:lang w:val="it-IT"/>
        </w:rPr>
        <w:t>fornitura</w:t>
      </w:r>
      <w:r w:rsidRPr="00BB77EF">
        <w:rPr>
          <w:rFonts w:ascii="Century Gothic" w:hAnsi="Century Gothic"/>
          <w:color w:val="000000" w:themeColor="text1"/>
          <w:spacing w:val="26"/>
          <w:sz w:val="20"/>
          <w:szCs w:val="20"/>
          <w:lang w:val="it-IT"/>
        </w:rPr>
        <w:t xml:space="preserve"> </w:t>
      </w:r>
      <w:r w:rsidRPr="00BB77EF">
        <w:rPr>
          <w:rFonts w:ascii="Century Gothic" w:hAnsi="Century Gothic"/>
          <w:color w:val="000000" w:themeColor="text1"/>
          <w:sz w:val="20"/>
          <w:szCs w:val="20"/>
          <w:lang w:val="it-IT"/>
        </w:rPr>
        <w:t>ha</w:t>
      </w:r>
      <w:r w:rsidRPr="00BB77EF">
        <w:rPr>
          <w:rFonts w:ascii="Century Gothic" w:hAnsi="Century Gothic"/>
          <w:color w:val="000000" w:themeColor="text1"/>
          <w:spacing w:val="27"/>
          <w:sz w:val="20"/>
          <w:szCs w:val="20"/>
          <w:lang w:val="it-IT"/>
        </w:rPr>
        <w:t xml:space="preserve"> </w:t>
      </w:r>
      <w:r w:rsidRPr="00BB77EF">
        <w:rPr>
          <w:rFonts w:ascii="Century Gothic" w:hAnsi="Century Gothic"/>
          <w:color w:val="000000" w:themeColor="text1"/>
          <w:sz w:val="20"/>
          <w:szCs w:val="20"/>
          <w:lang w:val="it-IT"/>
        </w:rPr>
        <w:t>luogo,</w:t>
      </w:r>
      <w:r w:rsidRPr="00BB77EF">
        <w:rPr>
          <w:rFonts w:ascii="Century Gothic" w:hAnsi="Century Gothic"/>
          <w:color w:val="000000" w:themeColor="text1"/>
          <w:spacing w:val="25"/>
          <w:sz w:val="20"/>
          <w:szCs w:val="20"/>
          <w:lang w:val="it-IT"/>
        </w:rPr>
        <w:t xml:space="preserve"> </w:t>
      </w:r>
      <w:r w:rsidRPr="00BB77EF">
        <w:rPr>
          <w:rFonts w:ascii="Century Gothic" w:hAnsi="Century Gothic"/>
          <w:color w:val="000000" w:themeColor="text1"/>
          <w:sz w:val="20"/>
          <w:szCs w:val="20"/>
          <w:lang w:val="it-IT"/>
        </w:rPr>
        <w:t>per</w:t>
      </w:r>
      <w:r w:rsidRPr="00BB77EF">
        <w:rPr>
          <w:rFonts w:ascii="Century Gothic" w:hAnsi="Century Gothic"/>
          <w:color w:val="000000" w:themeColor="text1"/>
          <w:spacing w:val="28"/>
          <w:sz w:val="20"/>
          <w:szCs w:val="20"/>
          <w:lang w:val="it-IT"/>
        </w:rPr>
        <w:t xml:space="preserve"> </w:t>
      </w:r>
      <w:r w:rsidRPr="00BB77EF">
        <w:rPr>
          <w:rFonts w:ascii="Century Gothic" w:hAnsi="Century Gothic"/>
          <w:color w:val="000000" w:themeColor="text1"/>
          <w:spacing w:val="-1"/>
          <w:sz w:val="20"/>
          <w:szCs w:val="20"/>
          <w:lang w:val="it-IT"/>
        </w:rPr>
        <w:t>ciascuna</w:t>
      </w:r>
      <w:r w:rsidRPr="00BB77EF">
        <w:rPr>
          <w:rFonts w:ascii="Century Gothic" w:hAnsi="Century Gothic"/>
          <w:color w:val="000000" w:themeColor="text1"/>
          <w:spacing w:val="27"/>
          <w:sz w:val="20"/>
          <w:szCs w:val="20"/>
          <w:lang w:val="it-IT"/>
        </w:rPr>
        <w:t xml:space="preserve"> </w:t>
      </w:r>
      <w:r w:rsidRPr="00BB77EF">
        <w:rPr>
          <w:rFonts w:ascii="Century Gothic" w:hAnsi="Century Gothic"/>
          <w:color w:val="000000" w:themeColor="text1"/>
          <w:sz w:val="20"/>
          <w:szCs w:val="20"/>
          <w:lang w:val="it-IT"/>
        </w:rPr>
        <w:t>partita,</w:t>
      </w:r>
      <w:r w:rsidRPr="00BB77EF">
        <w:rPr>
          <w:rFonts w:ascii="Century Gothic" w:hAnsi="Century Gothic"/>
          <w:color w:val="000000" w:themeColor="text1"/>
          <w:spacing w:val="24"/>
          <w:sz w:val="20"/>
          <w:szCs w:val="20"/>
          <w:lang w:val="it-IT"/>
        </w:rPr>
        <w:t xml:space="preserve"> </w:t>
      </w:r>
      <w:r w:rsidRPr="00BB77EF">
        <w:rPr>
          <w:rFonts w:ascii="Century Gothic" w:hAnsi="Century Gothic"/>
          <w:color w:val="000000" w:themeColor="text1"/>
          <w:sz w:val="20"/>
          <w:szCs w:val="20"/>
          <w:lang w:val="it-IT"/>
        </w:rPr>
        <w:t>all'atto</w:t>
      </w:r>
      <w:r w:rsidRPr="00BB77EF">
        <w:rPr>
          <w:rFonts w:ascii="Century Gothic" w:hAnsi="Century Gothic"/>
          <w:color w:val="000000" w:themeColor="text1"/>
          <w:spacing w:val="26"/>
          <w:sz w:val="20"/>
          <w:szCs w:val="20"/>
          <w:lang w:val="it-IT"/>
        </w:rPr>
        <w:t xml:space="preserve"> </w:t>
      </w:r>
      <w:r w:rsidRPr="00BB77EF">
        <w:rPr>
          <w:rFonts w:ascii="Century Gothic" w:hAnsi="Century Gothic"/>
          <w:color w:val="000000" w:themeColor="text1"/>
          <w:sz w:val="20"/>
          <w:szCs w:val="20"/>
          <w:lang w:val="it-IT"/>
        </w:rPr>
        <w:t>della</w:t>
      </w:r>
      <w:r w:rsidRPr="00BB77EF">
        <w:rPr>
          <w:rFonts w:ascii="Century Gothic" w:hAnsi="Century Gothic"/>
          <w:color w:val="000000" w:themeColor="text1"/>
          <w:spacing w:val="27"/>
          <w:sz w:val="20"/>
          <w:szCs w:val="20"/>
          <w:lang w:val="it-IT"/>
        </w:rPr>
        <w:t xml:space="preserve"> </w:t>
      </w:r>
      <w:r w:rsidRPr="00BB77EF">
        <w:rPr>
          <w:rFonts w:ascii="Century Gothic" w:hAnsi="Century Gothic"/>
          <w:color w:val="000000" w:themeColor="text1"/>
          <w:spacing w:val="-1"/>
          <w:sz w:val="20"/>
          <w:szCs w:val="20"/>
          <w:lang w:val="it-IT"/>
        </w:rPr>
        <w:t>relativa</w:t>
      </w:r>
      <w:r w:rsidRPr="00BB77EF">
        <w:rPr>
          <w:rFonts w:ascii="Century Gothic" w:hAnsi="Century Gothic"/>
          <w:color w:val="000000" w:themeColor="text1"/>
          <w:spacing w:val="27"/>
          <w:sz w:val="20"/>
          <w:szCs w:val="20"/>
          <w:lang w:val="it-IT"/>
        </w:rPr>
        <w:t xml:space="preserve"> </w:t>
      </w:r>
      <w:r w:rsidRPr="00BB77EF">
        <w:rPr>
          <w:rFonts w:ascii="Century Gothic" w:hAnsi="Century Gothic"/>
          <w:color w:val="000000" w:themeColor="text1"/>
          <w:spacing w:val="-1"/>
          <w:sz w:val="20"/>
          <w:szCs w:val="20"/>
          <w:lang w:val="it-IT"/>
        </w:rPr>
        <w:t>consegna</w:t>
      </w:r>
      <w:r w:rsidRPr="00BB77EF">
        <w:rPr>
          <w:rFonts w:ascii="Century Gothic" w:hAnsi="Century Gothic"/>
          <w:color w:val="000000" w:themeColor="text1"/>
          <w:spacing w:val="59"/>
          <w:w w:val="99"/>
          <w:sz w:val="20"/>
          <w:szCs w:val="20"/>
          <w:lang w:val="it-IT"/>
        </w:rPr>
        <w:t xml:space="preserve"> </w:t>
      </w:r>
      <w:r w:rsidRPr="00BB77EF">
        <w:rPr>
          <w:rFonts w:ascii="Century Gothic" w:hAnsi="Century Gothic"/>
          <w:color w:val="000000" w:themeColor="text1"/>
          <w:spacing w:val="-1"/>
          <w:sz w:val="20"/>
          <w:szCs w:val="20"/>
          <w:lang w:val="it-IT"/>
        </w:rPr>
        <w:t>presso</w:t>
      </w:r>
      <w:r w:rsidRPr="00BB77EF">
        <w:rPr>
          <w:rFonts w:ascii="Century Gothic" w:hAnsi="Century Gothic"/>
          <w:color w:val="000000" w:themeColor="text1"/>
          <w:spacing w:val="-8"/>
          <w:sz w:val="20"/>
          <w:szCs w:val="20"/>
          <w:lang w:val="it-IT"/>
        </w:rPr>
        <w:t xml:space="preserve"> </w:t>
      </w:r>
      <w:r w:rsidRPr="00BB77EF">
        <w:rPr>
          <w:rFonts w:ascii="Century Gothic" w:hAnsi="Century Gothic"/>
          <w:color w:val="000000" w:themeColor="text1"/>
          <w:sz w:val="20"/>
          <w:szCs w:val="20"/>
          <w:lang w:val="it-IT"/>
        </w:rPr>
        <w:t>il</w:t>
      </w:r>
      <w:r w:rsidRPr="00BB77EF">
        <w:rPr>
          <w:rFonts w:ascii="Century Gothic" w:hAnsi="Century Gothic"/>
          <w:color w:val="000000" w:themeColor="text1"/>
          <w:spacing w:val="-6"/>
          <w:sz w:val="20"/>
          <w:szCs w:val="20"/>
          <w:lang w:val="it-IT"/>
        </w:rPr>
        <w:t xml:space="preserve"> </w:t>
      </w:r>
      <w:r w:rsidRPr="00BB77EF">
        <w:rPr>
          <w:rFonts w:ascii="Century Gothic" w:hAnsi="Century Gothic"/>
          <w:color w:val="000000" w:themeColor="text1"/>
          <w:sz w:val="20"/>
          <w:szCs w:val="20"/>
          <w:lang w:val="it-IT"/>
        </w:rPr>
        <w:t>cantiere</w:t>
      </w:r>
      <w:r w:rsidRPr="00BB77EF">
        <w:rPr>
          <w:rFonts w:ascii="Century Gothic" w:hAnsi="Century Gothic"/>
          <w:color w:val="000000" w:themeColor="text1"/>
          <w:spacing w:val="-7"/>
          <w:sz w:val="20"/>
          <w:szCs w:val="20"/>
          <w:lang w:val="it-IT"/>
        </w:rPr>
        <w:t xml:space="preserve"> </w:t>
      </w:r>
      <w:r w:rsidRPr="00BB77EF">
        <w:rPr>
          <w:rFonts w:ascii="Century Gothic" w:hAnsi="Century Gothic"/>
          <w:color w:val="000000" w:themeColor="text1"/>
          <w:sz w:val="20"/>
          <w:szCs w:val="20"/>
          <w:lang w:val="it-IT"/>
        </w:rPr>
        <w:t>in</w:t>
      </w:r>
      <w:r w:rsidRPr="00BB77EF">
        <w:rPr>
          <w:rFonts w:ascii="Century Gothic" w:hAnsi="Century Gothic"/>
          <w:color w:val="000000" w:themeColor="text1"/>
          <w:spacing w:val="-7"/>
          <w:sz w:val="20"/>
          <w:szCs w:val="20"/>
          <w:lang w:val="it-IT"/>
        </w:rPr>
        <w:t xml:space="preserve"> </w:t>
      </w:r>
      <w:r w:rsidRPr="00BB77EF">
        <w:rPr>
          <w:rFonts w:ascii="Century Gothic" w:hAnsi="Century Gothic"/>
          <w:color w:val="000000" w:themeColor="text1"/>
          <w:spacing w:val="-1"/>
          <w:sz w:val="20"/>
          <w:szCs w:val="20"/>
          <w:lang w:val="it-IT"/>
        </w:rPr>
        <w:t>oggetto.</w:t>
      </w:r>
    </w:p>
    <w:p w14:paraId="412C9053" w14:textId="77777777" w:rsidR="00500AFA" w:rsidRPr="00BB77EF" w:rsidRDefault="00500AFA" w:rsidP="00500AFA">
      <w:pPr>
        <w:pStyle w:val="Corpotesto"/>
        <w:kinsoku w:val="0"/>
        <w:overflowPunct w:val="0"/>
        <w:ind w:right="112"/>
        <w:jc w:val="both"/>
        <w:rPr>
          <w:rFonts w:ascii="Century Gothic" w:hAnsi="Century Gothic"/>
          <w:color w:val="000000" w:themeColor="text1"/>
          <w:sz w:val="20"/>
          <w:szCs w:val="20"/>
          <w:lang w:val="it-IT"/>
        </w:rPr>
      </w:pPr>
      <w:r w:rsidRPr="00BB77EF">
        <w:rPr>
          <w:rFonts w:ascii="Century Gothic" w:hAnsi="Century Gothic"/>
          <w:color w:val="000000" w:themeColor="text1"/>
          <w:sz w:val="20"/>
          <w:szCs w:val="20"/>
          <w:lang w:val="it-IT"/>
        </w:rPr>
        <w:t>A</w:t>
      </w:r>
      <w:r w:rsidRPr="00BB77EF">
        <w:rPr>
          <w:rFonts w:ascii="Century Gothic" w:hAnsi="Century Gothic"/>
          <w:color w:val="000000" w:themeColor="text1"/>
          <w:spacing w:val="-8"/>
          <w:sz w:val="20"/>
          <w:szCs w:val="20"/>
          <w:lang w:val="it-IT"/>
        </w:rPr>
        <w:t xml:space="preserve"> </w:t>
      </w:r>
      <w:r w:rsidRPr="00BB77EF">
        <w:rPr>
          <w:rFonts w:ascii="Century Gothic" w:hAnsi="Century Gothic"/>
          <w:color w:val="000000" w:themeColor="text1"/>
          <w:spacing w:val="-1"/>
          <w:sz w:val="20"/>
          <w:szCs w:val="20"/>
          <w:lang w:val="it-IT"/>
        </w:rPr>
        <w:t>seguito</w:t>
      </w:r>
      <w:r w:rsidRPr="00BB77EF">
        <w:rPr>
          <w:rFonts w:ascii="Century Gothic" w:hAnsi="Century Gothic"/>
          <w:color w:val="000000" w:themeColor="text1"/>
          <w:spacing w:val="-6"/>
          <w:sz w:val="20"/>
          <w:szCs w:val="20"/>
          <w:lang w:val="it-IT"/>
        </w:rPr>
        <w:t xml:space="preserve"> </w:t>
      </w:r>
      <w:r w:rsidRPr="00BB77EF">
        <w:rPr>
          <w:rFonts w:ascii="Century Gothic" w:hAnsi="Century Gothic"/>
          <w:color w:val="000000" w:themeColor="text1"/>
          <w:sz w:val="20"/>
          <w:szCs w:val="20"/>
          <w:lang w:val="it-IT"/>
        </w:rPr>
        <w:t>della</w:t>
      </w:r>
      <w:r w:rsidRPr="00BB77EF">
        <w:rPr>
          <w:rFonts w:ascii="Century Gothic" w:hAnsi="Century Gothic"/>
          <w:color w:val="000000" w:themeColor="text1"/>
          <w:spacing w:val="-6"/>
          <w:sz w:val="20"/>
          <w:szCs w:val="20"/>
          <w:lang w:val="it-IT"/>
        </w:rPr>
        <w:t xml:space="preserve"> </w:t>
      </w:r>
      <w:r w:rsidRPr="00BB77EF">
        <w:rPr>
          <w:rFonts w:ascii="Century Gothic" w:hAnsi="Century Gothic"/>
          <w:color w:val="000000" w:themeColor="text1"/>
          <w:spacing w:val="-1"/>
          <w:sz w:val="20"/>
          <w:szCs w:val="20"/>
          <w:lang w:val="it-IT"/>
        </w:rPr>
        <w:t>consegna</w:t>
      </w:r>
      <w:r w:rsidRPr="00BB77EF">
        <w:rPr>
          <w:rFonts w:ascii="Century Gothic" w:hAnsi="Century Gothic"/>
          <w:color w:val="000000" w:themeColor="text1"/>
          <w:spacing w:val="-5"/>
          <w:sz w:val="20"/>
          <w:szCs w:val="20"/>
          <w:lang w:val="it-IT"/>
        </w:rPr>
        <w:t xml:space="preserve"> </w:t>
      </w:r>
      <w:r w:rsidRPr="00BB77EF">
        <w:rPr>
          <w:rFonts w:ascii="Century Gothic" w:hAnsi="Century Gothic"/>
          <w:color w:val="000000" w:themeColor="text1"/>
          <w:sz w:val="20"/>
          <w:szCs w:val="20"/>
          <w:lang w:val="it-IT"/>
        </w:rPr>
        <w:t>di</w:t>
      </w:r>
      <w:r w:rsidRPr="00BB77EF">
        <w:rPr>
          <w:rFonts w:ascii="Century Gothic" w:hAnsi="Century Gothic"/>
          <w:color w:val="000000" w:themeColor="text1"/>
          <w:spacing w:val="-6"/>
          <w:sz w:val="20"/>
          <w:szCs w:val="20"/>
          <w:lang w:val="it-IT"/>
        </w:rPr>
        <w:t xml:space="preserve"> </w:t>
      </w:r>
      <w:r w:rsidRPr="00BB77EF">
        <w:rPr>
          <w:rFonts w:ascii="Century Gothic" w:hAnsi="Century Gothic"/>
          <w:color w:val="000000" w:themeColor="text1"/>
          <w:spacing w:val="-1"/>
          <w:sz w:val="20"/>
          <w:szCs w:val="20"/>
          <w:lang w:val="it-IT"/>
        </w:rPr>
        <w:t>ciascuna</w:t>
      </w:r>
      <w:r w:rsidRPr="00BB77EF">
        <w:rPr>
          <w:rFonts w:ascii="Century Gothic" w:hAnsi="Century Gothic"/>
          <w:color w:val="000000" w:themeColor="text1"/>
          <w:spacing w:val="-5"/>
          <w:sz w:val="20"/>
          <w:szCs w:val="20"/>
          <w:lang w:val="it-IT"/>
        </w:rPr>
        <w:t xml:space="preserve"> </w:t>
      </w:r>
      <w:r w:rsidRPr="00BB77EF">
        <w:rPr>
          <w:rFonts w:ascii="Century Gothic" w:hAnsi="Century Gothic"/>
          <w:color w:val="000000" w:themeColor="text1"/>
          <w:sz w:val="20"/>
          <w:szCs w:val="20"/>
          <w:lang w:val="it-IT"/>
        </w:rPr>
        <w:t>partita,</w:t>
      </w:r>
      <w:r w:rsidRPr="00BB77EF">
        <w:rPr>
          <w:rFonts w:ascii="Century Gothic" w:hAnsi="Century Gothic"/>
          <w:color w:val="000000" w:themeColor="text1"/>
          <w:spacing w:val="-4"/>
          <w:sz w:val="20"/>
          <w:szCs w:val="20"/>
          <w:lang w:val="it-IT"/>
        </w:rPr>
        <w:t xml:space="preserve"> </w:t>
      </w:r>
      <w:r w:rsidRPr="00BB77EF">
        <w:rPr>
          <w:rFonts w:ascii="Century Gothic" w:hAnsi="Century Gothic"/>
          <w:color w:val="000000" w:themeColor="text1"/>
          <w:sz w:val="20"/>
          <w:szCs w:val="20"/>
          <w:lang w:val="it-IT"/>
        </w:rPr>
        <w:t>l’impresa</w:t>
      </w:r>
      <w:r w:rsidRPr="00BB77EF">
        <w:rPr>
          <w:rFonts w:ascii="Century Gothic" w:hAnsi="Century Gothic"/>
          <w:color w:val="000000" w:themeColor="text1"/>
          <w:spacing w:val="-5"/>
          <w:sz w:val="20"/>
          <w:szCs w:val="20"/>
          <w:lang w:val="it-IT"/>
        </w:rPr>
        <w:t xml:space="preserve"> </w:t>
      </w:r>
      <w:r w:rsidRPr="00BB77EF">
        <w:rPr>
          <w:rFonts w:ascii="Century Gothic" w:hAnsi="Century Gothic"/>
          <w:b/>
          <w:bCs/>
          <w:color w:val="000000" w:themeColor="text1"/>
          <w:sz w:val="20"/>
          <w:szCs w:val="20"/>
          <w:lang w:val="it-IT"/>
        </w:rPr>
        <w:t>AFFIDATARIA</w:t>
      </w:r>
      <w:r w:rsidRPr="00BB77EF">
        <w:rPr>
          <w:rFonts w:ascii="Century Gothic" w:hAnsi="Century Gothic"/>
          <w:b/>
          <w:bCs/>
          <w:color w:val="000000" w:themeColor="text1"/>
          <w:spacing w:val="43"/>
          <w:sz w:val="20"/>
          <w:szCs w:val="20"/>
          <w:lang w:val="it-IT"/>
        </w:rPr>
        <w:t xml:space="preserve"> </w:t>
      </w:r>
      <w:r w:rsidRPr="00BB77EF">
        <w:rPr>
          <w:rFonts w:ascii="Century Gothic" w:hAnsi="Century Gothic"/>
          <w:color w:val="000000" w:themeColor="text1"/>
          <w:sz w:val="20"/>
          <w:szCs w:val="20"/>
          <w:lang w:val="it-IT"/>
        </w:rPr>
        <w:t>acquista</w:t>
      </w:r>
      <w:r w:rsidRPr="00BB77EF">
        <w:rPr>
          <w:rFonts w:ascii="Century Gothic" w:hAnsi="Century Gothic"/>
          <w:color w:val="000000" w:themeColor="text1"/>
          <w:spacing w:val="-6"/>
          <w:sz w:val="20"/>
          <w:szCs w:val="20"/>
          <w:lang w:val="it-IT"/>
        </w:rPr>
        <w:t xml:space="preserve"> </w:t>
      </w:r>
      <w:r w:rsidRPr="00BB77EF">
        <w:rPr>
          <w:rFonts w:ascii="Century Gothic" w:hAnsi="Century Gothic"/>
          <w:color w:val="000000" w:themeColor="text1"/>
          <w:sz w:val="20"/>
          <w:szCs w:val="20"/>
          <w:lang w:val="it-IT"/>
        </w:rPr>
        <w:t>la</w:t>
      </w:r>
      <w:r w:rsidRPr="00BB77EF">
        <w:rPr>
          <w:rFonts w:ascii="Century Gothic" w:hAnsi="Century Gothic"/>
          <w:color w:val="000000" w:themeColor="text1"/>
          <w:spacing w:val="-5"/>
          <w:sz w:val="20"/>
          <w:szCs w:val="20"/>
          <w:lang w:val="it-IT"/>
        </w:rPr>
        <w:t xml:space="preserve"> </w:t>
      </w:r>
      <w:r w:rsidRPr="00BB77EF">
        <w:rPr>
          <w:rFonts w:ascii="Century Gothic" w:hAnsi="Century Gothic"/>
          <w:color w:val="000000" w:themeColor="text1"/>
          <w:sz w:val="20"/>
          <w:szCs w:val="20"/>
          <w:lang w:val="it-IT"/>
        </w:rPr>
        <w:t>proprietà</w:t>
      </w:r>
      <w:r w:rsidRPr="00BB77EF">
        <w:rPr>
          <w:rFonts w:ascii="Century Gothic" w:hAnsi="Century Gothic"/>
          <w:color w:val="000000" w:themeColor="text1"/>
          <w:spacing w:val="-6"/>
          <w:sz w:val="20"/>
          <w:szCs w:val="20"/>
          <w:lang w:val="it-IT"/>
        </w:rPr>
        <w:t xml:space="preserve"> </w:t>
      </w:r>
      <w:r w:rsidRPr="00BB77EF">
        <w:rPr>
          <w:rFonts w:ascii="Century Gothic" w:hAnsi="Century Gothic"/>
          <w:color w:val="000000" w:themeColor="text1"/>
          <w:sz w:val="20"/>
          <w:szCs w:val="20"/>
          <w:lang w:val="it-IT"/>
        </w:rPr>
        <w:t>dei</w:t>
      </w:r>
      <w:r w:rsidRPr="00BB77EF">
        <w:rPr>
          <w:rFonts w:ascii="Century Gothic" w:hAnsi="Century Gothic"/>
          <w:color w:val="000000" w:themeColor="text1"/>
          <w:spacing w:val="-5"/>
          <w:sz w:val="20"/>
          <w:szCs w:val="20"/>
          <w:lang w:val="it-IT"/>
        </w:rPr>
        <w:t xml:space="preserve"> </w:t>
      </w:r>
      <w:r w:rsidRPr="00BB77EF">
        <w:rPr>
          <w:rFonts w:ascii="Century Gothic" w:hAnsi="Century Gothic"/>
          <w:color w:val="000000" w:themeColor="text1"/>
          <w:spacing w:val="-1"/>
          <w:sz w:val="20"/>
          <w:szCs w:val="20"/>
          <w:lang w:val="it-IT"/>
        </w:rPr>
        <w:t>beni</w:t>
      </w:r>
      <w:r w:rsidRPr="00BB77EF">
        <w:rPr>
          <w:rFonts w:ascii="Century Gothic" w:hAnsi="Century Gothic"/>
          <w:color w:val="000000" w:themeColor="text1"/>
          <w:spacing w:val="56"/>
          <w:w w:val="99"/>
          <w:sz w:val="20"/>
          <w:szCs w:val="20"/>
          <w:lang w:val="it-IT"/>
        </w:rPr>
        <w:t xml:space="preserve"> </w:t>
      </w:r>
      <w:r w:rsidRPr="00BB77EF">
        <w:rPr>
          <w:rFonts w:ascii="Century Gothic" w:hAnsi="Century Gothic"/>
          <w:color w:val="000000" w:themeColor="text1"/>
          <w:sz w:val="20"/>
          <w:szCs w:val="20"/>
          <w:lang w:val="it-IT"/>
        </w:rPr>
        <w:t>che</w:t>
      </w:r>
      <w:r w:rsidRPr="00BB77EF">
        <w:rPr>
          <w:rFonts w:ascii="Century Gothic" w:hAnsi="Century Gothic"/>
          <w:color w:val="000000" w:themeColor="text1"/>
          <w:spacing w:val="-8"/>
          <w:sz w:val="20"/>
          <w:szCs w:val="20"/>
          <w:lang w:val="it-IT"/>
        </w:rPr>
        <w:t xml:space="preserve"> </w:t>
      </w:r>
      <w:r w:rsidRPr="00BB77EF">
        <w:rPr>
          <w:rFonts w:ascii="Century Gothic" w:hAnsi="Century Gothic"/>
          <w:color w:val="000000" w:themeColor="text1"/>
          <w:sz w:val="20"/>
          <w:szCs w:val="20"/>
          <w:lang w:val="it-IT"/>
        </w:rPr>
        <w:t>ne</w:t>
      </w:r>
      <w:r w:rsidRPr="00BB77EF">
        <w:rPr>
          <w:rFonts w:ascii="Century Gothic" w:hAnsi="Century Gothic"/>
          <w:color w:val="000000" w:themeColor="text1"/>
          <w:spacing w:val="-8"/>
          <w:sz w:val="20"/>
          <w:szCs w:val="20"/>
          <w:lang w:val="it-IT"/>
        </w:rPr>
        <w:t xml:space="preserve"> </w:t>
      </w:r>
      <w:r w:rsidRPr="00BB77EF">
        <w:rPr>
          <w:rFonts w:ascii="Century Gothic" w:hAnsi="Century Gothic"/>
          <w:color w:val="000000" w:themeColor="text1"/>
          <w:spacing w:val="-1"/>
          <w:sz w:val="20"/>
          <w:szCs w:val="20"/>
          <w:lang w:val="it-IT"/>
        </w:rPr>
        <w:t>sono</w:t>
      </w:r>
      <w:r w:rsidRPr="00BB77EF">
        <w:rPr>
          <w:rFonts w:ascii="Century Gothic" w:hAnsi="Century Gothic"/>
          <w:color w:val="000000" w:themeColor="text1"/>
          <w:spacing w:val="-6"/>
          <w:sz w:val="20"/>
          <w:szCs w:val="20"/>
          <w:lang w:val="it-IT"/>
        </w:rPr>
        <w:t xml:space="preserve"> </w:t>
      </w:r>
      <w:r w:rsidRPr="00BB77EF">
        <w:rPr>
          <w:rFonts w:ascii="Century Gothic" w:hAnsi="Century Gothic"/>
          <w:color w:val="000000" w:themeColor="text1"/>
          <w:sz w:val="20"/>
          <w:szCs w:val="20"/>
          <w:lang w:val="it-IT"/>
        </w:rPr>
        <w:t>oggetto</w:t>
      </w:r>
      <w:r w:rsidRPr="00BB77EF">
        <w:rPr>
          <w:rFonts w:ascii="Century Gothic" w:hAnsi="Century Gothic"/>
          <w:color w:val="000000" w:themeColor="text1"/>
          <w:spacing w:val="-7"/>
          <w:sz w:val="20"/>
          <w:szCs w:val="20"/>
          <w:lang w:val="it-IT"/>
        </w:rPr>
        <w:t xml:space="preserve"> </w:t>
      </w:r>
      <w:r w:rsidRPr="00BB77EF">
        <w:rPr>
          <w:rFonts w:ascii="Century Gothic" w:hAnsi="Century Gothic"/>
          <w:color w:val="000000" w:themeColor="text1"/>
          <w:spacing w:val="-1"/>
          <w:sz w:val="20"/>
          <w:szCs w:val="20"/>
          <w:lang w:val="it-IT"/>
        </w:rPr>
        <w:t>assumendo</w:t>
      </w:r>
      <w:r w:rsidRPr="00BB77EF">
        <w:rPr>
          <w:rFonts w:ascii="Century Gothic" w:hAnsi="Century Gothic"/>
          <w:color w:val="000000" w:themeColor="text1"/>
          <w:spacing w:val="-6"/>
          <w:sz w:val="20"/>
          <w:szCs w:val="20"/>
          <w:lang w:val="it-IT"/>
        </w:rPr>
        <w:t xml:space="preserve"> </w:t>
      </w:r>
      <w:r w:rsidRPr="00BB77EF">
        <w:rPr>
          <w:rFonts w:ascii="Century Gothic" w:hAnsi="Century Gothic"/>
          <w:color w:val="000000" w:themeColor="text1"/>
          <w:sz w:val="20"/>
          <w:szCs w:val="20"/>
          <w:lang w:val="it-IT"/>
        </w:rPr>
        <w:t>la</w:t>
      </w:r>
      <w:r w:rsidRPr="00BB77EF">
        <w:rPr>
          <w:rFonts w:ascii="Century Gothic" w:hAnsi="Century Gothic"/>
          <w:color w:val="000000" w:themeColor="text1"/>
          <w:spacing w:val="-7"/>
          <w:sz w:val="20"/>
          <w:szCs w:val="20"/>
          <w:lang w:val="it-IT"/>
        </w:rPr>
        <w:t xml:space="preserve"> </w:t>
      </w:r>
      <w:r w:rsidRPr="00BB77EF">
        <w:rPr>
          <w:rFonts w:ascii="Century Gothic" w:hAnsi="Century Gothic"/>
          <w:color w:val="000000" w:themeColor="text1"/>
          <w:spacing w:val="-1"/>
          <w:sz w:val="20"/>
          <w:szCs w:val="20"/>
          <w:lang w:val="it-IT"/>
        </w:rPr>
        <w:t>responsabilità</w:t>
      </w:r>
      <w:r w:rsidRPr="00BB77EF">
        <w:rPr>
          <w:rFonts w:ascii="Century Gothic" w:hAnsi="Century Gothic"/>
          <w:color w:val="000000" w:themeColor="text1"/>
          <w:spacing w:val="-9"/>
          <w:sz w:val="20"/>
          <w:szCs w:val="20"/>
          <w:lang w:val="it-IT"/>
        </w:rPr>
        <w:t xml:space="preserve"> </w:t>
      </w:r>
      <w:r w:rsidRPr="00BB77EF">
        <w:rPr>
          <w:rFonts w:ascii="Century Gothic" w:hAnsi="Century Gothic"/>
          <w:color w:val="000000" w:themeColor="text1"/>
          <w:sz w:val="20"/>
          <w:szCs w:val="20"/>
          <w:lang w:val="it-IT"/>
        </w:rPr>
        <w:t>della</w:t>
      </w:r>
      <w:r w:rsidRPr="00BB77EF">
        <w:rPr>
          <w:rFonts w:ascii="Century Gothic" w:hAnsi="Century Gothic"/>
          <w:color w:val="000000" w:themeColor="text1"/>
          <w:spacing w:val="-6"/>
          <w:sz w:val="20"/>
          <w:szCs w:val="20"/>
          <w:lang w:val="it-IT"/>
        </w:rPr>
        <w:t xml:space="preserve"> </w:t>
      </w:r>
      <w:r w:rsidRPr="00BB77EF">
        <w:rPr>
          <w:rFonts w:ascii="Century Gothic" w:hAnsi="Century Gothic"/>
          <w:color w:val="000000" w:themeColor="text1"/>
          <w:spacing w:val="-1"/>
          <w:sz w:val="20"/>
          <w:szCs w:val="20"/>
          <w:lang w:val="it-IT"/>
        </w:rPr>
        <w:t>conservazione</w:t>
      </w:r>
      <w:r w:rsidRPr="00BB77EF">
        <w:rPr>
          <w:rFonts w:ascii="Century Gothic" w:hAnsi="Century Gothic"/>
          <w:color w:val="000000" w:themeColor="text1"/>
          <w:spacing w:val="1"/>
          <w:sz w:val="20"/>
          <w:szCs w:val="20"/>
          <w:lang w:val="it-IT"/>
        </w:rPr>
        <w:t xml:space="preserve"> </w:t>
      </w:r>
      <w:r w:rsidRPr="00BB77EF">
        <w:rPr>
          <w:rFonts w:ascii="Century Gothic" w:hAnsi="Century Gothic"/>
          <w:color w:val="000000" w:themeColor="text1"/>
          <w:sz w:val="20"/>
          <w:szCs w:val="20"/>
          <w:lang w:val="it-IT"/>
        </w:rPr>
        <w:t>e</w:t>
      </w:r>
      <w:r w:rsidRPr="00BB77EF">
        <w:rPr>
          <w:rFonts w:ascii="Century Gothic" w:hAnsi="Century Gothic"/>
          <w:color w:val="000000" w:themeColor="text1"/>
          <w:spacing w:val="-8"/>
          <w:sz w:val="20"/>
          <w:szCs w:val="20"/>
          <w:lang w:val="it-IT"/>
        </w:rPr>
        <w:t xml:space="preserve"> </w:t>
      </w:r>
      <w:r w:rsidRPr="00BB77EF">
        <w:rPr>
          <w:rFonts w:ascii="Century Gothic" w:hAnsi="Century Gothic"/>
          <w:color w:val="000000" w:themeColor="text1"/>
          <w:sz w:val="20"/>
          <w:szCs w:val="20"/>
          <w:lang w:val="it-IT"/>
        </w:rPr>
        <w:t>della</w:t>
      </w:r>
      <w:r w:rsidRPr="00BB77EF">
        <w:rPr>
          <w:rFonts w:ascii="Century Gothic" w:hAnsi="Century Gothic"/>
          <w:color w:val="000000" w:themeColor="text1"/>
          <w:spacing w:val="-7"/>
          <w:sz w:val="20"/>
          <w:szCs w:val="20"/>
          <w:lang w:val="it-IT"/>
        </w:rPr>
        <w:t xml:space="preserve"> </w:t>
      </w:r>
      <w:r w:rsidRPr="00BB77EF">
        <w:rPr>
          <w:rFonts w:ascii="Century Gothic" w:hAnsi="Century Gothic"/>
          <w:color w:val="000000" w:themeColor="text1"/>
          <w:spacing w:val="-1"/>
          <w:sz w:val="20"/>
          <w:szCs w:val="20"/>
          <w:lang w:val="it-IT"/>
        </w:rPr>
        <w:t>custodia</w:t>
      </w:r>
      <w:r w:rsidRPr="00BB77EF">
        <w:rPr>
          <w:rFonts w:ascii="Century Gothic" w:hAnsi="Century Gothic"/>
          <w:color w:val="000000" w:themeColor="text1"/>
          <w:spacing w:val="-6"/>
          <w:sz w:val="20"/>
          <w:szCs w:val="20"/>
          <w:lang w:val="it-IT"/>
        </w:rPr>
        <w:t xml:space="preserve"> </w:t>
      </w:r>
      <w:r w:rsidRPr="00BB77EF">
        <w:rPr>
          <w:rFonts w:ascii="Century Gothic" w:hAnsi="Century Gothic"/>
          <w:color w:val="000000" w:themeColor="text1"/>
          <w:sz w:val="20"/>
          <w:szCs w:val="20"/>
          <w:lang w:val="it-IT"/>
        </w:rPr>
        <w:t>degli</w:t>
      </w:r>
      <w:r w:rsidRPr="00BB77EF">
        <w:rPr>
          <w:rFonts w:ascii="Century Gothic" w:hAnsi="Century Gothic"/>
          <w:color w:val="000000" w:themeColor="text1"/>
          <w:spacing w:val="-7"/>
          <w:sz w:val="20"/>
          <w:szCs w:val="20"/>
          <w:lang w:val="it-IT"/>
        </w:rPr>
        <w:t xml:space="preserve"> </w:t>
      </w:r>
      <w:r w:rsidRPr="00BB77EF">
        <w:rPr>
          <w:rFonts w:ascii="Century Gothic" w:hAnsi="Century Gothic"/>
          <w:color w:val="000000" w:themeColor="text1"/>
          <w:spacing w:val="-1"/>
          <w:sz w:val="20"/>
          <w:szCs w:val="20"/>
          <w:lang w:val="it-IT"/>
        </w:rPr>
        <w:t>stessi.</w:t>
      </w:r>
    </w:p>
    <w:p w14:paraId="65A997F7" w14:textId="77777777" w:rsidR="00500AFA" w:rsidRPr="00BB77EF" w:rsidRDefault="00500AFA" w:rsidP="00500AFA">
      <w:pPr>
        <w:pStyle w:val="Corpotesto"/>
        <w:kinsoku w:val="0"/>
        <w:overflowPunct w:val="0"/>
        <w:spacing w:before="11"/>
        <w:ind w:left="0"/>
        <w:rPr>
          <w:rFonts w:ascii="Century Gothic" w:hAnsi="Century Gothic"/>
          <w:color w:val="000000" w:themeColor="text1"/>
          <w:sz w:val="20"/>
          <w:szCs w:val="20"/>
          <w:lang w:val="it-IT"/>
        </w:rPr>
      </w:pPr>
    </w:p>
    <w:p w14:paraId="3637DA70" w14:textId="77777777" w:rsidR="00500AFA" w:rsidRPr="00BB77EF" w:rsidRDefault="00500AFA" w:rsidP="00500AFA">
      <w:pPr>
        <w:pStyle w:val="Corpotesto"/>
        <w:kinsoku w:val="0"/>
        <w:overflowPunct w:val="0"/>
        <w:jc w:val="both"/>
        <w:rPr>
          <w:rFonts w:ascii="Century Gothic" w:hAnsi="Century Gothic"/>
          <w:color w:val="000000" w:themeColor="text1"/>
          <w:sz w:val="20"/>
          <w:szCs w:val="20"/>
          <w:lang w:val="it-IT"/>
        </w:rPr>
      </w:pPr>
      <w:r w:rsidRPr="00BB77EF">
        <w:rPr>
          <w:rFonts w:ascii="Century Gothic" w:hAnsi="Century Gothic"/>
          <w:color w:val="000000" w:themeColor="text1"/>
          <w:sz w:val="20"/>
          <w:szCs w:val="20"/>
          <w:u w:val="single"/>
          <w:lang w:val="it-IT"/>
        </w:rPr>
        <w:t>Varie</w:t>
      </w:r>
      <w:r w:rsidRPr="00BB77EF">
        <w:rPr>
          <w:rFonts w:ascii="Century Gothic" w:hAnsi="Century Gothic"/>
          <w:color w:val="000000" w:themeColor="text1"/>
          <w:spacing w:val="-7"/>
          <w:sz w:val="20"/>
          <w:szCs w:val="20"/>
          <w:u w:val="single"/>
          <w:lang w:val="it-IT"/>
        </w:rPr>
        <w:t xml:space="preserve"> </w:t>
      </w:r>
      <w:r w:rsidRPr="00BB77EF">
        <w:rPr>
          <w:rFonts w:ascii="Century Gothic" w:hAnsi="Century Gothic"/>
          <w:color w:val="000000" w:themeColor="text1"/>
          <w:sz w:val="20"/>
          <w:szCs w:val="20"/>
          <w:u w:val="single"/>
          <w:lang w:val="it-IT"/>
        </w:rPr>
        <w:t>/</w:t>
      </w:r>
      <w:r w:rsidRPr="00BB77EF">
        <w:rPr>
          <w:rFonts w:ascii="Century Gothic" w:hAnsi="Century Gothic"/>
          <w:color w:val="000000" w:themeColor="text1"/>
          <w:spacing w:val="-6"/>
          <w:sz w:val="20"/>
          <w:szCs w:val="20"/>
          <w:u w:val="single"/>
          <w:lang w:val="it-IT"/>
        </w:rPr>
        <w:t xml:space="preserve"> </w:t>
      </w:r>
      <w:r w:rsidRPr="00BB77EF">
        <w:rPr>
          <w:rFonts w:ascii="Century Gothic" w:hAnsi="Century Gothic"/>
          <w:color w:val="000000" w:themeColor="text1"/>
          <w:spacing w:val="-1"/>
          <w:sz w:val="20"/>
          <w:szCs w:val="20"/>
          <w:u w:val="single"/>
          <w:lang w:val="it-IT"/>
        </w:rPr>
        <w:t>Soste</w:t>
      </w:r>
    </w:p>
    <w:p w14:paraId="17C3D042" w14:textId="77777777" w:rsidR="00500AFA" w:rsidRPr="00BB77EF" w:rsidRDefault="00500AFA" w:rsidP="00500AFA">
      <w:pPr>
        <w:pStyle w:val="Corpotesto"/>
        <w:numPr>
          <w:ilvl w:val="0"/>
          <w:numId w:val="4"/>
        </w:numPr>
        <w:tabs>
          <w:tab w:val="left" w:pos="474"/>
        </w:tabs>
        <w:kinsoku w:val="0"/>
        <w:overflowPunct w:val="0"/>
        <w:spacing w:before="2" w:line="239" w:lineRule="auto"/>
        <w:ind w:right="114"/>
        <w:jc w:val="both"/>
        <w:rPr>
          <w:rFonts w:ascii="Century Gothic" w:hAnsi="Century Gothic"/>
          <w:color w:val="000000" w:themeColor="text1"/>
          <w:sz w:val="20"/>
          <w:szCs w:val="20"/>
          <w:lang w:val="it-IT"/>
        </w:rPr>
      </w:pPr>
      <w:r w:rsidRPr="00BB77EF">
        <w:rPr>
          <w:rFonts w:ascii="Century Gothic" w:hAnsi="Century Gothic"/>
          <w:color w:val="000000" w:themeColor="text1"/>
          <w:spacing w:val="1"/>
          <w:sz w:val="20"/>
          <w:szCs w:val="20"/>
          <w:lang w:val="it-IT"/>
        </w:rPr>
        <w:t>Il</w:t>
      </w:r>
      <w:r w:rsidRPr="00BB77EF">
        <w:rPr>
          <w:rFonts w:ascii="Century Gothic" w:hAnsi="Century Gothic"/>
          <w:color w:val="000000" w:themeColor="text1"/>
          <w:spacing w:val="-3"/>
          <w:sz w:val="20"/>
          <w:szCs w:val="20"/>
          <w:lang w:val="it-IT"/>
        </w:rPr>
        <w:t xml:space="preserve"> </w:t>
      </w:r>
      <w:r w:rsidRPr="00BB77EF">
        <w:rPr>
          <w:rFonts w:ascii="Century Gothic" w:hAnsi="Century Gothic"/>
          <w:color w:val="000000" w:themeColor="text1"/>
          <w:spacing w:val="-1"/>
          <w:sz w:val="20"/>
          <w:szCs w:val="20"/>
          <w:lang w:val="it-IT"/>
        </w:rPr>
        <w:t>singolo</w:t>
      </w:r>
      <w:r w:rsidRPr="00BB77EF">
        <w:rPr>
          <w:rFonts w:ascii="Century Gothic" w:hAnsi="Century Gothic"/>
          <w:color w:val="000000" w:themeColor="text1"/>
          <w:spacing w:val="-2"/>
          <w:sz w:val="20"/>
          <w:szCs w:val="20"/>
          <w:lang w:val="it-IT"/>
        </w:rPr>
        <w:t xml:space="preserve"> </w:t>
      </w:r>
      <w:r w:rsidRPr="00BB77EF">
        <w:rPr>
          <w:rFonts w:ascii="Century Gothic" w:hAnsi="Century Gothic"/>
          <w:color w:val="000000" w:themeColor="text1"/>
          <w:sz w:val="20"/>
          <w:szCs w:val="20"/>
          <w:lang w:val="it-IT"/>
        </w:rPr>
        <w:t>lato</w:t>
      </w:r>
      <w:r w:rsidRPr="00BB77EF">
        <w:rPr>
          <w:rFonts w:ascii="Century Gothic" w:hAnsi="Century Gothic"/>
          <w:color w:val="000000" w:themeColor="text1"/>
          <w:spacing w:val="-1"/>
          <w:sz w:val="20"/>
          <w:szCs w:val="20"/>
          <w:lang w:val="it-IT"/>
        </w:rPr>
        <w:t xml:space="preserve"> </w:t>
      </w:r>
      <w:r w:rsidRPr="00BB77EF">
        <w:rPr>
          <w:rFonts w:ascii="Century Gothic" w:hAnsi="Century Gothic"/>
          <w:color w:val="000000" w:themeColor="text1"/>
          <w:sz w:val="20"/>
          <w:szCs w:val="20"/>
          <w:lang w:val="it-IT"/>
        </w:rPr>
        <w:t>della</w:t>
      </w:r>
      <w:r w:rsidRPr="00BB77EF">
        <w:rPr>
          <w:rFonts w:ascii="Century Gothic" w:hAnsi="Century Gothic"/>
          <w:color w:val="000000" w:themeColor="text1"/>
          <w:spacing w:val="-3"/>
          <w:sz w:val="20"/>
          <w:szCs w:val="20"/>
          <w:lang w:val="it-IT"/>
        </w:rPr>
        <w:t xml:space="preserve"> </w:t>
      </w:r>
      <w:r w:rsidRPr="00BB77EF">
        <w:rPr>
          <w:rFonts w:ascii="Century Gothic" w:hAnsi="Century Gothic"/>
          <w:color w:val="000000" w:themeColor="text1"/>
          <w:spacing w:val="-1"/>
          <w:sz w:val="20"/>
          <w:szCs w:val="20"/>
          <w:lang w:val="it-IT"/>
        </w:rPr>
        <w:t>sagoma,</w:t>
      </w:r>
      <w:r w:rsidRPr="00BB77EF">
        <w:rPr>
          <w:rFonts w:ascii="Century Gothic" w:hAnsi="Century Gothic"/>
          <w:color w:val="000000" w:themeColor="text1"/>
          <w:spacing w:val="-2"/>
          <w:sz w:val="20"/>
          <w:szCs w:val="20"/>
          <w:lang w:val="it-IT"/>
        </w:rPr>
        <w:t xml:space="preserve"> </w:t>
      </w:r>
      <w:r w:rsidRPr="00BB77EF">
        <w:rPr>
          <w:rFonts w:ascii="Century Gothic" w:hAnsi="Century Gothic"/>
          <w:color w:val="000000" w:themeColor="text1"/>
          <w:sz w:val="20"/>
          <w:szCs w:val="20"/>
          <w:lang w:val="it-IT"/>
        </w:rPr>
        <w:t>le</w:t>
      </w:r>
      <w:r w:rsidRPr="00BB77EF">
        <w:rPr>
          <w:rFonts w:ascii="Century Gothic" w:hAnsi="Century Gothic"/>
          <w:color w:val="000000" w:themeColor="text1"/>
          <w:spacing w:val="-1"/>
          <w:sz w:val="20"/>
          <w:szCs w:val="20"/>
          <w:lang w:val="it-IT"/>
        </w:rPr>
        <w:t xml:space="preserve"> </w:t>
      </w:r>
      <w:r w:rsidRPr="00BB77EF">
        <w:rPr>
          <w:rFonts w:ascii="Century Gothic" w:hAnsi="Century Gothic"/>
          <w:color w:val="000000" w:themeColor="text1"/>
          <w:sz w:val="20"/>
          <w:szCs w:val="20"/>
          <w:lang w:val="it-IT"/>
        </w:rPr>
        <w:t>squadrette</w:t>
      </w:r>
      <w:r w:rsidRPr="00BB77EF">
        <w:rPr>
          <w:rFonts w:ascii="Century Gothic" w:hAnsi="Century Gothic"/>
          <w:color w:val="000000" w:themeColor="text1"/>
          <w:spacing w:val="-2"/>
          <w:sz w:val="20"/>
          <w:szCs w:val="20"/>
          <w:lang w:val="it-IT"/>
        </w:rPr>
        <w:t xml:space="preserve"> </w:t>
      </w:r>
      <w:r w:rsidRPr="00BB77EF">
        <w:rPr>
          <w:rFonts w:ascii="Century Gothic" w:hAnsi="Century Gothic"/>
          <w:color w:val="000000" w:themeColor="text1"/>
          <w:sz w:val="20"/>
          <w:szCs w:val="20"/>
          <w:lang w:val="it-IT"/>
        </w:rPr>
        <w:t>terminali ed</w:t>
      </w:r>
      <w:r w:rsidRPr="00BB77EF">
        <w:rPr>
          <w:rFonts w:ascii="Century Gothic" w:hAnsi="Century Gothic"/>
          <w:color w:val="000000" w:themeColor="text1"/>
          <w:spacing w:val="-1"/>
          <w:sz w:val="20"/>
          <w:szCs w:val="20"/>
          <w:lang w:val="it-IT"/>
        </w:rPr>
        <w:t xml:space="preserve"> il</w:t>
      </w:r>
      <w:r w:rsidRPr="00BB77EF">
        <w:rPr>
          <w:rFonts w:ascii="Century Gothic" w:hAnsi="Century Gothic"/>
          <w:color w:val="000000" w:themeColor="text1"/>
          <w:spacing w:val="1"/>
          <w:sz w:val="20"/>
          <w:szCs w:val="20"/>
          <w:lang w:val="it-IT"/>
        </w:rPr>
        <w:t xml:space="preserve"> </w:t>
      </w:r>
      <w:r w:rsidRPr="00BB77EF">
        <w:rPr>
          <w:rFonts w:ascii="Century Gothic" w:hAnsi="Century Gothic"/>
          <w:color w:val="000000" w:themeColor="text1"/>
          <w:spacing w:val="-1"/>
          <w:sz w:val="20"/>
          <w:szCs w:val="20"/>
          <w:lang w:val="it-IT"/>
        </w:rPr>
        <w:t>ritorno</w:t>
      </w:r>
      <w:r w:rsidRPr="00BB77EF">
        <w:rPr>
          <w:rFonts w:ascii="Century Gothic" w:hAnsi="Century Gothic"/>
          <w:color w:val="000000" w:themeColor="text1"/>
          <w:spacing w:val="-2"/>
          <w:sz w:val="20"/>
          <w:szCs w:val="20"/>
          <w:lang w:val="it-IT"/>
        </w:rPr>
        <w:t xml:space="preserve"> </w:t>
      </w:r>
      <w:r w:rsidRPr="00BB77EF">
        <w:rPr>
          <w:rFonts w:ascii="Century Gothic" w:hAnsi="Century Gothic"/>
          <w:color w:val="000000" w:themeColor="text1"/>
          <w:sz w:val="20"/>
          <w:szCs w:val="20"/>
          <w:lang w:val="it-IT"/>
        </w:rPr>
        <w:t>dei ganci</w:t>
      </w:r>
      <w:r w:rsidRPr="00BB77EF">
        <w:rPr>
          <w:rFonts w:ascii="Century Gothic" w:hAnsi="Century Gothic"/>
          <w:color w:val="000000" w:themeColor="text1"/>
          <w:spacing w:val="-2"/>
          <w:sz w:val="20"/>
          <w:szCs w:val="20"/>
          <w:lang w:val="it-IT"/>
        </w:rPr>
        <w:t xml:space="preserve"> </w:t>
      </w:r>
      <w:r w:rsidRPr="00BB77EF">
        <w:rPr>
          <w:rFonts w:ascii="Century Gothic" w:hAnsi="Century Gothic"/>
          <w:color w:val="000000" w:themeColor="text1"/>
          <w:sz w:val="20"/>
          <w:szCs w:val="20"/>
          <w:lang w:val="it-IT"/>
        </w:rPr>
        <w:t xml:space="preserve">di </w:t>
      </w:r>
      <w:r w:rsidRPr="00BB77EF">
        <w:rPr>
          <w:rFonts w:ascii="Century Gothic" w:hAnsi="Century Gothic"/>
          <w:color w:val="000000" w:themeColor="text1"/>
          <w:spacing w:val="-1"/>
          <w:sz w:val="20"/>
          <w:szCs w:val="20"/>
          <w:lang w:val="it-IT"/>
        </w:rPr>
        <w:t>chiusura,</w:t>
      </w:r>
      <w:r w:rsidRPr="00BB77EF">
        <w:rPr>
          <w:rFonts w:ascii="Century Gothic" w:hAnsi="Century Gothic"/>
          <w:color w:val="000000" w:themeColor="text1"/>
          <w:spacing w:val="-2"/>
          <w:sz w:val="20"/>
          <w:szCs w:val="20"/>
          <w:lang w:val="it-IT"/>
        </w:rPr>
        <w:t xml:space="preserve"> </w:t>
      </w:r>
      <w:r w:rsidRPr="00BB77EF">
        <w:rPr>
          <w:rFonts w:ascii="Century Gothic" w:hAnsi="Century Gothic"/>
          <w:color w:val="000000" w:themeColor="text1"/>
          <w:sz w:val="20"/>
          <w:szCs w:val="20"/>
          <w:lang w:val="it-IT"/>
        </w:rPr>
        <w:t>in ragione</w:t>
      </w:r>
      <w:r w:rsidRPr="00BB77EF">
        <w:rPr>
          <w:rFonts w:ascii="Century Gothic" w:hAnsi="Century Gothic"/>
          <w:color w:val="000000" w:themeColor="text1"/>
          <w:spacing w:val="47"/>
          <w:w w:val="99"/>
          <w:sz w:val="20"/>
          <w:szCs w:val="20"/>
          <w:lang w:val="it-IT"/>
        </w:rPr>
        <w:t xml:space="preserve"> </w:t>
      </w:r>
      <w:r w:rsidRPr="00BB77EF">
        <w:rPr>
          <w:rFonts w:ascii="Century Gothic" w:hAnsi="Century Gothic"/>
          <w:color w:val="000000" w:themeColor="text1"/>
          <w:sz w:val="20"/>
          <w:szCs w:val="20"/>
          <w:lang w:val="it-IT"/>
        </w:rPr>
        <w:t>del mandrino</w:t>
      </w:r>
      <w:r w:rsidRPr="00BB77EF">
        <w:rPr>
          <w:rFonts w:ascii="Century Gothic" w:hAnsi="Century Gothic"/>
          <w:color w:val="000000" w:themeColor="text1"/>
          <w:spacing w:val="-1"/>
          <w:sz w:val="20"/>
          <w:szCs w:val="20"/>
          <w:lang w:val="it-IT"/>
        </w:rPr>
        <w:t xml:space="preserve"> </w:t>
      </w:r>
      <w:r w:rsidRPr="00BB77EF">
        <w:rPr>
          <w:rFonts w:ascii="Century Gothic" w:hAnsi="Century Gothic"/>
          <w:color w:val="000000" w:themeColor="text1"/>
          <w:sz w:val="20"/>
          <w:szCs w:val="20"/>
          <w:lang w:val="it-IT"/>
        </w:rPr>
        <w:t>minimo</w:t>
      </w:r>
      <w:r w:rsidRPr="00BB77EF">
        <w:rPr>
          <w:rFonts w:ascii="Century Gothic" w:hAnsi="Century Gothic"/>
          <w:color w:val="000000" w:themeColor="text1"/>
          <w:spacing w:val="2"/>
          <w:sz w:val="20"/>
          <w:szCs w:val="20"/>
          <w:lang w:val="it-IT"/>
        </w:rPr>
        <w:t xml:space="preserve"> </w:t>
      </w:r>
      <w:r w:rsidRPr="00BB77EF">
        <w:rPr>
          <w:rFonts w:ascii="Century Gothic" w:hAnsi="Century Gothic"/>
          <w:color w:val="000000" w:themeColor="text1"/>
          <w:sz w:val="20"/>
          <w:szCs w:val="20"/>
          <w:lang w:val="it-IT"/>
        </w:rPr>
        <w:t>di</w:t>
      </w:r>
      <w:r w:rsidRPr="00BB77EF">
        <w:rPr>
          <w:rFonts w:ascii="Century Gothic" w:hAnsi="Century Gothic"/>
          <w:color w:val="000000" w:themeColor="text1"/>
          <w:spacing w:val="3"/>
          <w:sz w:val="20"/>
          <w:szCs w:val="20"/>
          <w:lang w:val="it-IT"/>
        </w:rPr>
        <w:t xml:space="preserve"> </w:t>
      </w:r>
      <w:r w:rsidRPr="00BB77EF">
        <w:rPr>
          <w:rFonts w:ascii="Century Gothic" w:hAnsi="Century Gothic"/>
          <w:color w:val="000000" w:themeColor="text1"/>
          <w:sz w:val="20"/>
          <w:szCs w:val="20"/>
          <w:lang w:val="it-IT"/>
        </w:rPr>
        <w:t>piegatura</w:t>
      </w:r>
      <w:r w:rsidRPr="00BB77EF">
        <w:rPr>
          <w:rFonts w:ascii="Century Gothic" w:hAnsi="Century Gothic"/>
          <w:color w:val="000000" w:themeColor="text1"/>
          <w:spacing w:val="-1"/>
          <w:sz w:val="20"/>
          <w:szCs w:val="20"/>
          <w:lang w:val="it-IT"/>
        </w:rPr>
        <w:t xml:space="preserve"> </w:t>
      </w:r>
      <w:r w:rsidRPr="00BB77EF">
        <w:rPr>
          <w:rFonts w:ascii="Century Gothic" w:hAnsi="Century Gothic"/>
          <w:color w:val="000000" w:themeColor="text1"/>
          <w:sz w:val="20"/>
          <w:szCs w:val="20"/>
          <w:lang w:val="it-IT"/>
        </w:rPr>
        <w:t>previsto</w:t>
      </w:r>
      <w:r w:rsidRPr="00BB77EF">
        <w:rPr>
          <w:rFonts w:ascii="Century Gothic" w:hAnsi="Century Gothic"/>
          <w:color w:val="000000" w:themeColor="text1"/>
          <w:spacing w:val="-1"/>
          <w:sz w:val="20"/>
          <w:szCs w:val="20"/>
          <w:lang w:val="it-IT"/>
        </w:rPr>
        <w:t xml:space="preserve"> </w:t>
      </w:r>
      <w:r w:rsidRPr="00BB77EF">
        <w:rPr>
          <w:rFonts w:ascii="Century Gothic" w:hAnsi="Century Gothic"/>
          <w:color w:val="000000" w:themeColor="text1"/>
          <w:sz w:val="20"/>
          <w:szCs w:val="20"/>
          <w:lang w:val="it-IT"/>
        </w:rPr>
        <w:t>dalla norma,</w:t>
      </w:r>
      <w:r w:rsidRPr="00BB77EF">
        <w:rPr>
          <w:rFonts w:ascii="Century Gothic" w:hAnsi="Century Gothic"/>
          <w:color w:val="000000" w:themeColor="text1"/>
          <w:spacing w:val="-2"/>
          <w:sz w:val="20"/>
          <w:szCs w:val="20"/>
          <w:lang w:val="it-IT"/>
        </w:rPr>
        <w:t xml:space="preserve"> </w:t>
      </w:r>
      <w:r w:rsidRPr="00BB77EF">
        <w:rPr>
          <w:rFonts w:ascii="Century Gothic" w:hAnsi="Century Gothic"/>
          <w:color w:val="000000" w:themeColor="text1"/>
          <w:sz w:val="20"/>
          <w:szCs w:val="20"/>
          <w:lang w:val="it-IT"/>
        </w:rPr>
        <w:t>pari</w:t>
      </w:r>
      <w:r w:rsidRPr="00BB77EF">
        <w:rPr>
          <w:rFonts w:ascii="Century Gothic" w:hAnsi="Century Gothic"/>
          <w:color w:val="000000" w:themeColor="text1"/>
          <w:spacing w:val="1"/>
          <w:sz w:val="20"/>
          <w:szCs w:val="20"/>
          <w:lang w:val="it-IT"/>
        </w:rPr>
        <w:t xml:space="preserve"> </w:t>
      </w:r>
      <w:r w:rsidRPr="00BB77EF">
        <w:rPr>
          <w:rFonts w:ascii="Century Gothic" w:hAnsi="Century Gothic"/>
          <w:color w:val="000000" w:themeColor="text1"/>
          <w:sz w:val="20"/>
          <w:szCs w:val="20"/>
          <w:lang w:val="it-IT"/>
        </w:rPr>
        <w:t>a 4 Ø per i</w:t>
      </w:r>
      <w:r w:rsidRPr="00BB77EF">
        <w:rPr>
          <w:rFonts w:ascii="Century Gothic" w:hAnsi="Century Gothic"/>
          <w:color w:val="000000" w:themeColor="text1"/>
          <w:spacing w:val="1"/>
          <w:sz w:val="20"/>
          <w:szCs w:val="20"/>
          <w:lang w:val="it-IT"/>
        </w:rPr>
        <w:t xml:space="preserve"> </w:t>
      </w:r>
      <w:r w:rsidRPr="00BB77EF">
        <w:rPr>
          <w:rFonts w:ascii="Century Gothic" w:hAnsi="Century Gothic"/>
          <w:color w:val="000000" w:themeColor="text1"/>
          <w:sz w:val="20"/>
          <w:szCs w:val="20"/>
          <w:lang w:val="it-IT"/>
        </w:rPr>
        <w:t>diametri</w:t>
      </w:r>
      <w:r w:rsidRPr="00BB77EF">
        <w:rPr>
          <w:rFonts w:ascii="Century Gothic" w:hAnsi="Century Gothic"/>
          <w:color w:val="000000" w:themeColor="text1"/>
          <w:spacing w:val="1"/>
          <w:sz w:val="20"/>
          <w:szCs w:val="20"/>
          <w:lang w:val="it-IT"/>
        </w:rPr>
        <w:t xml:space="preserve"> </w:t>
      </w:r>
      <w:r w:rsidRPr="00BB77EF">
        <w:rPr>
          <w:rFonts w:ascii="Century Gothic" w:hAnsi="Century Gothic"/>
          <w:color w:val="000000" w:themeColor="text1"/>
          <w:sz w:val="20"/>
          <w:szCs w:val="20"/>
          <w:lang w:val="it-IT"/>
        </w:rPr>
        <w:t>fino</w:t>
      </w:r>
      <w:r w:rsidRPr="00BB77EF">
        <w:rPr>
          <w:rFonts w:ascii="Century Gothic" w:hAnsi="Century Gothic"/>
          <w:color w:val="000000" w:themeColor="text1"/>
          <w:spacing w:val="-1"/>
          <w:sz w:val="20"/>
          <w:szCs w:val="20"/>
          <w:lang w:val="it-IT"/>
        </w:rPr>
        <w:t xml:space="preserve"> </w:t>
      </w:r>
      <w:r w:rsidRPr="00BB77EF">
        <w:rPr>
          <w:rFonts w:ascii="Century Gothic" w:hAnsi="Century Gothic"/>
          <w:color w:val="000000" w:themeColor="text1"/>
          <w:sz w:val="20"/>
          <w:szCs w:val="20"/>
          <w:lang w:val="it-IT"/>
        </w:rPr>
        <w:t xml:space="preserve">al </w:t>
      </w:r>
      <w:r w:rsidRPr="00BB77EF">
        <w:rPr>
          <w:rFonts w:ascii="Century Gothic" w:hAnsi="Century Gothic"/>
          <w:color w:val="000000" w:themeColor="text1"/>
          <w:spacing w:val="-1"/>
          <w:sz w:val="20"/>
          <w:szCs w:val="20"/>
          <w:lang w:val="it-IT"/>
        </w:rPr>
        <w:t>16mm</w:t>
      </w:r>
      <w:r w:rsidRPr="00BB77EF">
        <w:rPr>
          <w:rFonts w:ascii="Century Gothic" w:hAnsi="Century Gothic"/>
          <w:color w:val="000000" w:themeColor="text1"/>
          <w:spacing w:val="3"/>
          <w:sz w:val="20"/>
          <w:szCs w:val="20"/>
          <w:lang w:val="it-IT"/>
        </w:rPr>
        <w:t xml:space="preserve"> </w:t>
      </w:r>
      <w:r w:rsidRPr="00BB77EF">
        <w:rPr>
          <w:rFonts w:ascii="Century Gothic" w:hAnsi="Century Gothic"/>
          <w:color w:val="000000" w:themeColor="text1"/>
          <w:sz w:val="20"/>
          <w:szCs w:val="20"/>
          <w:lang w:val="it-IT"/>
        </w:rPr>
        <w:t>e</w:t>
      </w:r>
      <w:r w:rsidRPr="00BB77EF">
        <w:rPr>
          <w:rFonts w:ascii="Century Gothic" w:hAnsi="Century Gothic"/>
          <w:color w:val="000000" w:themeColor="text1"/>
          <w:spacing w:val="30"/>
          <w:w w:val="99"/>
          <w:sz w:val="20"/>
          <w:szCs w:val="20"/>
          <w:lang w:val="it-IT"/>
        </w:rPr>
        <w:t xml:space="preserve"> </w:t>
      </w:r>
      <w:r w:rsidRPr="00BB77EF">
        <w:rPr>
          <w:rFonts w:ascii="Century Gothic" w:hAnsi="Century Gothic"/>
          <w:color w:val="000000" w:themeColor="text1"/>
          <w:sz w:val="20"/>
          <w:szCs w:val="20"/>
          <w:lang w:val="it-IT"/>
        </w:rPr>
        <w:t>a</w:t>
      </w:r>
      <w:r w:rsidRPr="00BB77EF">
        <w:rPr>
          <w:rFonts w:ascii="Century Gothic" w:hAnsi="Century Gothic"/>
          <w:color w:val="000000" w:themeColor="text1"/>
          <w:spacing w:val="4"/>
          <w:sz w:val="20"/>
          <w:szCs w:val="20"/>
          <w:lang w:val="it-IT"/>
        </w:rPr>
        <w:t xml:space="preserve"> </w:t>
      </w:r>
      <w:r w:rsidRPr="00BB77EF">
        <w:rPr>
          <w:rFonts w:ascii="Century Gothic" w:hAnsi="Century Gothic"/>
          <w:color w:val="000000" w:themeColor="text1"/>
          <w:sz w:val="20"/>
          <w:szCs w:val="20"/>
          <w:lang w:val="it-IT"/>
        </w:rPr>
        <w:t>7 Ø per</w:t>
      </w:r>
      <w:r w:rsidRPr="00BB77EF">
        <w:rPr>
          <w:rFonts w:ascii="Century Gothic" w:hAnsi="Century Gothic"/>
          <w:color w:val="000000" w:themeColor="text1"/>
          <w:spacing w:val="4"/>
          <w:sz w:val="20"/>
          <w:szCs w:val="20"/>
          <w:lang w:val="it-IT"/>
        </w:rPr>
        <w:t xml:space="preserve"> </w:t>
      </w:r>
      <w:r w:rsidRPr="00BB77EF">
        <w:rPr>
          <w:rFonts w:ascii="Century Gothic" w:hAnsi="Century Gothic"/>
          <w:color w:val="000000" w:themeColor="text1"/>
          <w:spacing w:val="-1"/>
          <w:sz w:val="20"/>
          <w:szCs w:val="20"/>
          <w:lang w:val="it-IT"/>
        </w:rPr>
        <w:t>quelli</w:t>
      </w:r>
      <w:r w:rsidRPr="00BB77EF">
        <w:rPr>
          <w:rFonts w:ascii="Century Gothic" w:hAnsi="Century Gothic"/>
          <w:color w:val="000000" w:themeColor="text1"/>
          <w:spacing w:val="5"/>
          <w:sz w:val="20"/>
          <w:szCs w:val="20"/>
          <w:lang w:val="it-IT"/>
        </w:rPr>
        <w:t xml:space="preserve"> </w:t>
      </w:r>
      <w:r w:rsidRPr="00BB77EF">
        <w:rPr>
          <w:rFonts w:ascii="Century Gothic" w:hAnsi="Century Gothic"/>
          <w:color w:val="000000" w:themeColor="text1"/>
          <w:spacing w:val="-1"/>
          <w:sz w:val="20"/>
          <w:szCs w:val="20"/>
          <w:lang w:val="it-IT"/>
        </w:rPr>
        <w:t>superiori</w:t>
      </w:r>
      <w:r w:rsidRPr="00BB77EF">
        <w:rPr>
          <w:rFonts w:ascii="Century Gothic" w:hAnsi="Century Gothic"/>
          <w:color w:val="000000" w:themeColor="text1"/>
          <w:spacing w:val="5"/>
          <w:sz w:val="20"/>
          <w:szCs w:val="20"/>
          <w:lang w:val="it-IT"/>
        </w:rPr>
        <w:t xml:space="preserve"> </w:t>
      </w:r>
      <w:r w:rsidRPr="00BB77EF">
        <w:rPr>
          <w:rFonts w:ascii="Century Gothic" w:hAnsi="Century Gothic"/>
          <w:color w:val="000000" w:themeColor="text1"/>
          <w:spacing w:val="-1"/>
          <w:sz w:val="20"/>
          <w:szCs w:val="20"/>
          <w:lang w:val="it-IT"/>
        </w:rPr>
        <w:t>al</w:t>
      </w:r>
      <w:r w:rsidRPr="00BB77EF">
        <w:rPr>
          <w:rFonts w:ascii="Century Gothic" w:hAnsi="Century Gothic"/>
          <w:color w:val="000000" w:themeColor="text1"/>
          <w:spacing w:val="4"/>
          <w:sz w:val="20"/>
          <w:szCs w:val="20"/>
          <w:lang w:val="it-IT"/>
        </w:rPr>
        <w:t xml:space="preserve"> </w:t>
      </w:r>
      <w:r w:rsidRPr="00BB77EF">
        <w:rPr>
          <w:rFonts w:ascii="Century Gothic" w:hAnsi="Century Gothic"/>
          <w:color w:val="000000" w:themeColor="text1"/>
          <w:spacing w:val="-1"/>
          <w:sz w:val="20"/>
          <w:szCs w:val="20"/>
          <w:lang w:val="it-IT"/>
        </w:rPr>
        <w:t>16mm,</w:t>
      </w:r>
      <w:r w:rsidRPr="00BB77EF">
        <w:rPr>
          <w:rFonts w:ascii="Century Gothic" w:hAnsi="Century Gothic"/>
          <w:color w:val="000000" w:themeColor="text1"/>
          <w:spacing w:val="2"/>
          <w:sz w:val="20"/>
          <w:szCs w:val="20"/>
          <w:lang w:val="it-IT"/>
        </w:rPr>
        <w:t xml:space="preserve"> </w:t>
      </w:r>
      <w:r w:rsidRPr="00BB77EF">
        <w:rPr>
          <w:rFonts w:ascii="Century Gothic" w:hAnsi="Century Gothic"/>
          <w:color w:val="000000" w:themeColor="text1"/>
          <w:spacing w:val="-1"/>
          <w:sz w:val="20"/>
          <w:szCs w:val="20"/>
          <w:lang w:val="it-IT"/>
        </w:rPr>
        <w:t>avranno</w:t>
      </w:r>
      <w:r w:rsidRPr="00BB77EF">
        <w:rPr>
          <w:rFonts w:ascii="Century Gothic" w:hAnsi="Century Gothic"/>
          <w:color w:val="000000" w:themeColor="text1"/>
          <w:spacing w:val="4"/>
          <w:sz w:val="20"/>
          <w:szCs w:val="20"/>
          <w:lang w:val="it-IT"/>
        </w:rPr>
        <w:t xml:space="preserve"> </w:t>
      </w:r>
      <w:r w:rsidRPr="00BB77EF">
        <w:rPr>
          <w:rFonts w:ascii="Century Gothic" w:hAnsi="Century Gothic"/>
          <w:color w:val="000000" w:themeColor="text1"/>
          <w:spacing w:val="-1"/>
          <w:sz w:val="20"/>
          <w:szCs w:val="20"/>
          <w:lang w:val="it-IT"/>
        </w:rPr>
        <w:t>un</w:t>
      </w:r>
      <w:r w:rsidRPr="00BB77EF">
        <w:rPr>
          <w:rFonts w:ascii="Century Gothic" w:hAnsi="Century Gothic"/>
          <w:color w:val="000000" w:themeColor="text1"/>
          <w:spacing w:val="5"/>
          <w:sz w:val="20"/>
          <w:szCs w:val="20"/>
          <w:lang w:val="it-IT"/>
        </w:rPr>
        <w:t xml:space="preserve"> </w:t>
      </w:r>
      <w:r w:rsidRPr="00BB77EF">
        <w:rPr>
          <w:rFonts w:ascii="Century Gothic" w:hAnsi="Century Gothic"/>
          <w:color w:val="000000" w:themeColor="text1"/>
          <w:sz w:val="20"/>
          <w:szCs w:val="20"/>
          <w:lang w:val="it-IT"/>
        </w:rPr>
        <w:t>ingombro</w:t>
      </w:r>
      <w:r w:rsidRPr="00BB77EF">
        <w:rPr>
          <w:rFonts w:ascii="Century Gothic" w:hAnsi="Century Gothic"/>
          <w:color w:val="000000" w:themeColor="text1"/>
          <w:spacing w:val="3"/>
          <w:sz w:val="20"/>
          <w:szCs w:val="20"/>
          <w:lang w:val="it-IT"/>
        </w:rPr>
        <w:t xml:space="preserve"> </w:t>
      </w:r>
      <w:r w:rsidRPr="00BB77EF">
        <w:rPr>
          <w:rFonts w:ascii="Century Gothic" w:hAnsi="Century Gothic"/>
          <w:color w:val="000000" w:themeColor="text1"/>
          <w:sz w:val="20"/>
          <w:szCs w:val="20"/>
          <w:lang w:val="it-IT"/>
        </w:rPr>
        <w:t>minimo</w:t>
      </w:r>
      <w:r w:rsidRPr="00BB77EF">
        <w:rPr>
          <w:rFonts w:ascii="Century Gothic" w:hAnsi="Century Gothic"/>
          <w:color w:val="000000" w:themeColor="text1"/>
          <w:spacing w:val="4"/>
          <w:sz w:val="20"/>
          <w:szCs w:val="20"/>
          <w:lang w:val="it-IT"/>
        </w:rPr>
        <w:t xml:space="preserve"> </w:t>
      </w:r>
      <w:r w:rsidRPr="00BB77EF">
        <w:rPr>
          <w:rFonts w:ascii="Century Gothic" w:hAnsi="Century Gothic"/>
          <w:color w:val="000000" w:themeColor="text1"/>
          <w:sz w:val="20"/>
          <w:szCs w:val="20"/>
          <w:lang w:val="it-IT"/>
        </w:rPr>
        <w:t>pari</w:t>
      </w:r>
      <w:r w:rsidRPr="00BB77EF">
        <w:rPr>
          <w:rFonts w:ascii="Century Gothic" w:hAnsi="Century Gothic"/>
          <w:color w:val="000000" w:themeColor="text1"/>
          <w:spacing w:val="5"/>
          <w:sz w:val="20"/>
          <w:szCs w:val="20"/>
          <w:lang w:val="it-IT"/>
        </w:rPr>
        <w:t xml:space="preserve"> </w:t>
      </w:r>
      <w:r w:rsidRPr="00BB77EF">
        <w:rPr>
          <w:rFonts w:ascii="Century Gothic" w:hAnsi="Century Gothic"/>
          <w:color w:val="000000" w:themeColor="text1"/>
          <w:sz w:val="20"/>
          <w:szCs w:val="20"/>
          <w:lang w:val="it-IT"/>
        </w:rPr>
        <w:t>a</w:t>
      </w:r>
      <w:r w:rsidRPr="00BB77EF">
        <w:rPr>
          <w:rFonts w:ascii="Century Gothic" w:hAnsi="Century Gothic"/>
          <w:color w:val="000000" w:themeColor="text1"/>
          <w:spacing w:val="4"/>
          <w:sz w:val="20"/>
          <w:szCs w:val="20"/>
          <w:lang w:val="it-IT"/>
        </w:rPr>
        <w:t xml:space="preserve"> </w:t>
      </w:r>
      <w:r w:rsidRPr="00BB77EF">
        <w:rPr>
          <w:rFonts w:ascii="Century Gothic" w:hAnsi="Century Gothic"/>
          <w:color w:val="000000" w:themeColor="text1"/>
          <w:spacing w:val="-1"/>
          <w:sz w:val="20"/>
          <w:szCs w:val="20"/>
          <w:lang w:val="it-IT"/>
        </w:rPr>
        <w:t>10</w:t>
      </w:r>
      <w:r w:rsidRPr="00BB77EF">
        <w:rPr>
          <w:rFonts w:ascii="Century Gothic" w:hAnsi="Century Gothic"/>
          <w:color w:val="000000" w:themeColor="text1"/>
          <w:spacing w:val="5"/>
          <w:sz w:val="20"/>
          <w:szCs w:val="20"/>
          <w:lang w:val="it-IT"/>
        </w:rPr>
        <w:t xml:space="preserve"> </w:t>
      </w:r>
      <w:r w:rsidRPr="00BB77EF">
        <w:rPr>
          <w:rFonts w:ascii="Century Gothic" w:hAnsi="Century Gothic"/>
          <w:color w:val="000000" w:themeColor="text1"/>
          <w:spacing w:val="-1"/>
          <w:sz w:val="20"/>
          <w:szCs w:val="20"/>
          <w:lang w:val="it-IT"/>
        </w:rPr>
        <w:t>volte</w:t>
      </w:r>
      <w:r w:rsidRPr="00BB77EF">
        <w:rPr>
          <w:rFonts w:ascii="Century Gothic" w:hAnsi="Century Gothic"/>
          <w:color w:val="000000" w:themeColor="text1"/>
          <w:spacing w:val="5"/>
          <w:sz w:val="20"/>
          <w:szCs w:val="20"/>
          <w:lang w:val="it-IT"/>
        </w:rPr>
        <w:t xml:space="preserve"> </w:t>
      </w:r>
      <w:r w:rsidRPr="00BB77EF">
        <w:rPr>
          <w:rFonts w:ascii="Century Gothic" w:hAnsi="Century Gothic"/>
          <w:color w:val="000000" w:themeColor="text1"/>
          <w:sz w:val="20"/>
          <w:szCs w:val="20"/>
          <w:lang w:val="it-IT"/>
        </w:rPr>
        <w:t>il</w:t>
      </w:r>
      <w:r w:rsidRPr="00BB77EF">
        <w:rPr>
          <w:rFonts w:ascii="Century Gothic" w:hAnsi="Century Gothic"/>
          <w:color w:val="000000" w:themeColor="text1"/>
          <w:spacing w:val="2"/>
          <w:sz w:val="20"/>
          <w:szCs w:val="20"/>
          <w:lang w:val="it-IT"/>
        </w:rPr>
        <w:t xml:space="preserve"> </w:t>
      </w:r>
      <w:r w:rsidRPr="00BB77EF">
        <w:rPr>
          <w:rFonts w:ascii="Century Gothic" w:hAnsi="Century Gothic"/>
          <w:color w:val="000000" w:themeColor="text1"/>
          <w:sz w:val="20"/>
          <w:szCs w:val="20"/>
          <w:lang w:val="it-IT"/>
        </w:rPr>
        <w:t>diametro</w:t>
      </w:r>
      <w:r w:rsidRPr="00BB77EF">
        <w:rPr>
          <w:rFonts w:ascii="Century Gothic" w:hAnsi="Century Gothic"/>
          <w:color w:val="000000" w:themeColor="text1"/>
          <w:spacing w:val="4"/>
          <w:sz w:val="20"/>
          <w:szCs w:val="20"/>
          <w:lang w:val="it-IT"/>
        </w:rPr>
        <w:t xml:space="preserve"> </w:t>
      </w:r>
      <w:r w:rsidRPr="00BB77EF">
        <w:rPr>
          <w:rFonts w:ascii="Century Gothic" w:hAnsi="Century Gothic"/>
          <w:color w:val="000000" w:themeColor="text1"/>
          <w:spacing w:val="-1"/>
          <w:sz w:val="20"/>
          <w:szCs w:val="20"/>
          <w:lang w:val="it-IT"/>
        </w:rPr>
        <w:t>della</w:t>
      </w:r>
      <w:r w:rsidRPr="00BB77EF">
        <w:rPr>
          <w:rFonts w:ascii="Century Gothic" w:hAnsi="Century Gothic"/>
          <w:color w:val="000000" w:themeColor="text1"/>
          <w:spacing w:val="61"/>
          <w:w w:val="99"/>
          <w:sz w:val="20"/>
          <w:szCs w:val="20"/>
          <w:lang w:val="it-IT"/>
        </w:rPr>
        <w:t xml:space="preserve"> </w:t>
      </w:r>
      <w:r w:rsidRPr="00BB77EF">
        <w:rPr>
          <w:rFonts w:ascii="Century Gothic" w:hAnsi="Century Gothic"/>
          <w:color w:val="000000" w:themeColor="text1"/>
          <w:sz w:val="20"/>
          <w:szCs w:val="20"/>
          <w:lang w:val="it-IT"/>
        </w:rPr>
        <w:t>barra.</w:t>
      </w:r>
    </w:p>
    <w:p w14:paraId="4E193816" w14:textId="2CAE7723" w:rsidR="00500AFA" w:rsidRPr="00BB77EF" w:rsidRDefault="00500AFA" w:rsidP="00500AFA">
      <w:pPr>
        <w:pStyle w:val="Corpotesto"/>
        <w:numPr>
          <w:ilvl w:val="0"/>
          <w:numId w:val="4"/>
        </w:numPr>
        <w:tabs>
          <w:tab w:val="left" w:pos="474"/>
        </w:tabs>
        <w:kinsoku w:val="0"/>
        <w:overflowPunct w:val="0"/>
        <w:ind w:right="124"/>
        <w:jc w:val="both"/>
        <w:rPr>
          <w:rFonts w:ascii="Century Gothic" w:hAnsi="Century Gothic"/>
          <w:color w:val="000000" w:themeColor="text1"/>
          <w:sz w:val="20"/>
          <w:szCs w:val="20"/>
          <w:lang w:val="it-IT"/>
        </w:rPr>
      </w:pPr>
      <w:r w:rsidRPr="00BB77EF">
        <w:rPr>
          <w:rFonts w:ascii="Century Gothic" w:hAnsi="Century Gothic"/>
          <w:color w:val="000000" w:themeColor="text1"/>
          <w:spacing w:val="-1"/>
          <w:sz w:val="20"/>
          <w:szCs w:val="20"/>
          <w:lang w:val="it-IT"/>
        </w:rPr>
        <w:t>Ferro</w:t>
      </w:r>
      <w:r>
        <w:rPr>
          <w:rFonts w:ascii="Century Gothic" w:hAnsi="Century Gothic"/>
          <w:color w:val="000000" w:themeColor="text1"/>
          <w:spacing w:val="-1"/>
          <w:sz w:val="20"/>
          <w:szCs w:val="20"/>
          <w:lang w:val="it-IT"/>
        </w:rPr>
        <w:t xml:space="preserve"> </w:t>
      </w:r>
      <w:r w:rsidRPr="00BB77EF">
        <w:rPr>
          <w:rFonts w:ascii="Century Gothic" w:hAnsi="Century Gothic"/>
          <w:color w:val="000000" w:themeColor="text1"/>
          <w:sz w:val="20"/>
          <w:szCs w:val="20"/>
          <w:lang w:val="it-IT"/>
        </w:rPr>
        <w:t>Berica</w:t>
      </w:r>
      <w:r w:rsidRPr="00BB77EF">
        <w:rPr>
          <w:rFonts w:ascii="Century Gothic" w:hAnsi="Century Gothic"/>
          <w:color w:val="000000" w:themeColor="text1"/>
          <w:spacing w:val="-4"/>
          <w:sz w:val="20"/>
          <w:szCs w:val="20"/>
          <w:lang w:val="it-IT"/>
        </w:rPr>
        <w:t xml:space="preserve"> </w:t>
      </w:r>
      <w:r w:rsidRPr="00BB77EF">
        <w:rPr>
          <w:rFonts w:ascii="Century Gothic" w:hAnsi="Century Gothic"/>
          <w:color w:val="000000" w:themeColor="text1"/>
          <w:sz w:val="20"/>
          <w:szCs w:val="20"/>
          <w:lang w:val="it-IT"/>
        </w:rPr>
        <w:t>S.r.l.</w:t>
      </w:r>
      <w:r w:rsidRPr="00BB77EF">
        <w:rPr>
          <w:rFonts w:ascii="Century Gothic" w:hAnsi="Century Gothic"/>
          <w:color w:val="000000" w:themeColor="text1"/>
          <w:spacing w:val="-6"/>
          <w:sz w:val="20"/>
          <w:szCs w:val="20"/>
          <w:lang w:val="it-IT"/>
        </w:rPr>
        <w:t xml:space="preserve"> </w:t>
      </w:r>
      <w:r w:rsidRPr="00BB77EF">
        <w:rPr>
          <w:rFonts w:ascii="Century Gothic" w:hAnsi="Century Gothic"/>
          <w:color w:val="000000" w:themeColor="text1"/>
          <w:sz w:val="20"/>
          <w:szCs w:val="20"/>
          <w:lang w:val="it-IT"/>
        </w:rPr>
        <w:t>non</w:t>
      </w:r>
      <w:r w:rsidRPr="00BB77EF">
        <w:rPr>
          <w:rFonts w:ascii="Century Gothic" w:hAnsi="Century Gothic"/>
          <w:color w:val="000000" w:themeColor="text1"/>
          <w:spacing w:val="-4"/>
          <w:sz w:val="20"/>
          <w:szCs w:val="20"/>
          <w:lang w:val="it-IT"/>
        </w:rPr>
        <w:t xml:space="preserve"> </w:t>
      </w:r>
      <w:r w:rsidRPr="00BB77EF">
        <w:rPr>
          <w:rFonts w:ascii="Century Gothic" w:hAnsi="Century Gothic"/>
          <w:color w:val="000000" w:themeColor="text1"/>
          <w:spacing w:val="-1"/>
          <w:sz w:val="20"/>
          <w:szCs w:val="20"/>
          <w:lang w:val="it-IT"/>
        </w:rPr>
        <w:t>risponderà</w:t>
      </w:r>
      <w:r w:rsidRPr="00BB77EF">
        <w:rPr>
          <w:rFonts w:ascii="Century Gothic" w:hAnsi="Century Gothic"/>
          <w:color w:val="000000" w:themeColor="text1"/>
          <w:spacing w:val="-3"/>
          <w:sz w:val="20"/>
          <w:szCs w:val="20"/>
          <w:lang w:val="it-IT"/>
        </w:rPr>
        <w:t xml:space="preserve"> </w:t>
      </w:r>
      <w:r w:rsidRPr="00BB77EF">
        <w:rPr>
          <w:rFonts w:ascii="Century Gothic" w:hAnsi="Century Gothic"/>
          <w:color w:val="000000" w:themeColor="text1"/>
          <w:sz w:val="20"/>
          <w:szCs w:val="20"/>
          <w:lang w:val="it-IT"/>
        </w:rPr>
        <w:t>di</w:t>
      </w:r>
      <w:r w:rsidRPr="00BB77EF">
        <w:rPr>
          <w:rFonts w:ascii="Century Gothic" w:hAnsi="Century Gothic"/>
          <w:color w:val="000000" w:themeColor="text1"/>
          <w:spacing w:val="-3"/>
          <w:sz w:val="20"/>
          <w:szCs w:val="20"/>
          <w:lang w:val="it-IT"/>
        </w:rPr>
        <w:t xml:space="preserve"> </w:t>
      </w:r>
      <w:r w:rsidRPr="00BB77EF">
        <w:rPr>
          <w:rFonts w:ascii="Century Gothic" w:hAnsi="Century Gothic"/>
          <w:color w:val="000000" w:themeColor="text1"/>
          <w:spacing w:val="-1"/>
          <w:sz w:val="20"/>
          <w:szCs w:val="20"/>
          <w:lang w:val="it-IT"/>
        </w:rPr>
        <w:t>errori</w:t>
      </w:r>
      <w:r w:rsidRPr="00BB77EF">
        <w:rPr>
          <w:rFonts w:ascii="Century Gothic" w:hAnsi="Century Gothic"/>
          <w:color w:val="000000" w:themeColor="text1"/>
          <w:spacing w:val="-4"/>
          <w:sz w:val="20"/>
          <w:szCs w:val="20"/>
          <w:lang w:val="it-IT"/>
        </w:rPr>
        <w:t xml:space="preserve"> </w:t>
      </w:r>
      <w:r w:rsidRPr="00BB77EF">
        <w:rPr>
          <w:rFonts w:ascii="Century Gothic" w:hAnsi="Century Gothic"/>
          <w:color w:val="000000" w:themeColor="text1"/>
          <w:spacing w:val="-1"/>
          <w:sz w:val="20"/>
          <w:szCs w:val="20"/>
          <w:lang w:val="it-IT"/>
        </w:rPr>
        <w:t>sulla</w:t>
      </w:r>
      <w:r w:rsidRPr="00BB77EF">
        <w:rPr>
          <w:rFonts w:ascii="Century Gothic" w:hAnsi="Century Gothic"/>
          <w:color w:val="000000" w:themeColor="text1"/>
          <w:spacing w:val="-3"/>
          <w:sz w:val="20"/>
          <w:szCs w:val="20"/>
          <w:lang w:val="it-IT"/>
        </w:rPr>
        <w:t xml:space="preserve"> </w:t>
      </w:r>
      <w:r w:rsidRPr="00BB77EF">
        <w:rPr>
          <w:rFonts w:ascii="Century Gothic" w:hAnsi="Century Gothic"/>
          <w:color w:val="000000" w:themeColor="text1"/>
          <w:sz w:val="20"/>
          <w:szCs w:val="20"/>
          <w:lang w:val="it-IT"/>
        </w:rPr>
        <w:t>conformità</w:t>
      </w:r>
      <w:r w:rsidRPr="00BB77EF">
        <w:rPr>
          <w:rFonts w:ascii="Century Gothic" w:hAnsi="Century Gothic"/>
          <w:color w:val="000000" w:themeColor="text1"/>
          <w:spacing w:val="-4"/>
          <w:sz w:val="20"/>
          <w:szCs w:val="20"/>
          <w:lang w:val="it-IT"/>
        </w:rPr>
        <w:t xml:space="preserve"> </w:t>
      </w:r>
      <w:r w:rsidRPr="00BB77EF">
        <w:rPr>
          <w:rFonts w:ascii="Century Gothic" w:hAnsi="Century Gothic"/>
          <w:color w:val="000000" w:themeColor="text1"/>
          <w:sz w:val="20"/>
          <w:szCs w:val="20"/>
          <w:lang w:val="it-IT"/>
        </w:rPr>
        <w:t>per</w:t>
      </w:r>
      <w:r w:rsidRPr="00BB77EF">
        <w:rPr>
          <w:rFonts w:ascii="Century Gothic" w:hAnsi="Century Gothic"/>
          <w:color w:val="000000" w:themeColor="text1"/>
          <w:spacing w:val="-4"/>
          <w:sz w:val="20"/>
          <w:szCs w:val="20"/>
          <w:lang w:val="it-IT"/>
        </w:rPr>
        <w:t xml:space="preserve"> </w:t>
      </w:r>
      <w:r w:rsidRPr="00BB77EF">
        <w:rPr>
          <w:rFonts w:ascii="Century Gothic" w:hAnsi="Century Gothic"/>
          <w:color w:val="000000" w:themeColor="text1"/>
          <w:sz w:val="20"/>
          <w:szCs w:val="20"/>
          <w:lang w:val="it-IT"/>
        </w:rPr>
        <w:t>le</w:t>
      </w:r>
      <w:r w:rsidRPr="00BB77EF">
        <w:rPr>
          <w:rFonts w:ascii="Century Gothic" w:hAnsi="Century Gothic"/>
          <w:color w:val="000000" w:themeColor="text1"/>
          <w:spacing w:val="-3"/>
          <w:sz w:val="20"/>
          <w:szCs w:val="20"/>
          <w:lang w:val="it-IT"/>
        </w:rPr>
        <w:t xml:space="preserve"> </w:t>
      </w:r>
      <w:r w:rsidRPr="00BB77EF">
        <w:rPr>
          <w:rFonts w:ascii="Century Gothic" w:hAnsi="Century Gothic"/>
          <w:color w:val="000000" w:themeColor="text1"/>
          <w:spacing w:val="-1"/>
          <w:sz w:val="20"/>
          <w:szCs w:val="20"/>
          <w:lang w:val="it-IT"/>
        </w:rPr>
        <w:t>quantità</w:t>
      </w:r>
      <w:r w:rsidRPr="00BB77EF">
        <w:rPr>
          <w:rFonts w:ascii="Century Gothic" w:hAnsi="Century Gothic"/>
          <w:color w:val="000000" w:themeColor="text1"/>
          <w:spacing w:val="-4"/>
          <w:sz w:val="20"/>
          <w:szCs w:val="20"/>
          <w:lang w:val="it-IT"/>
        </w:rPr>
        <w:t xml:space="preserve"> </w:t>
      </w:r>
      <w:r w:rsidRPr="00BB77EF">
        <w:rPr>
          <w:rFonts w:ascii="Century Gothic" w:hAnsi="Century Gothic"/>
          <w:color w:val="000000" w:themeColor="text1"/>
          <w:sz w:val="20"/>
          <w:szCs w:val="20"/>
          <w:lang w:val="it-IT"/>
        </w:rPr>
        <w:t>o</w:t>
      </w:r>
      <w:r w:rsidRPr="00BB77EF">
        <w:rPr>
          <w:rFonts w:ascii="Century Gothic" w:hAnsi="Century Gothic"/>
          <w:color w:val="000000" w:themeColor="text1"/>
          <w:spacing w:val="-6"/>
          <w:sz w:val="20"/>
          <w:szCs w:val="20"/>
          <w:lang w:val="it-IT"/>
        </w:rPr>
        <w:t xml:space="preserve"> </w:t>
      </w:r>
      <w:r w:rsidRPr="00BB77EF">
        <w:rPr>
          <w:rFonts w:ascii="Century Gothic" w:hAnsi="Century Gothic"/>
          <w:color w:val="000000" w:themeColor="text1"/>
          <w:spacing w:val="-1"/>
          <w:sz w:val="20"/>
          <w:szCs w:val="20"/>
          <w:lang w:val="it-IT"/>
        </w:rPr>
        <w:t>forma</w:t>
      </w:r>
      <w:r w:rsidRPr="00BB77EF">
        <w:rPr>
          <w:rFonts w:ascii="Century Gothic" w:hAnsi="Century Gothic"/>
          <w:color w:val="000000" w:themeColor="text1"/>
          <w:spacing w:val="-4"/>
          <w:sz w:val="20"/>
          <w:szCs w:val="20"/>
          <w:lang w:val="it-IT"/>
        </w:rPr>
        <w:t xml:space="preserve"> </w:t>
      </w:r>
      <w:r w:rsidRPr="00BB77EF">
        <w:rPr>
          <w:rFonts w:ascii="Century Gothic" w:hAnsi="Century Gothic"/>
          <w:color w:val="000000" w:themeColor="text1"/>
          <w:sz w:val="20"/>
          <w:szCs w:val="20"/>
          <w:lang w:val="it-IT"/>
        </w:rPr>
        <w:t>delle</w:t>
      </w:r>
      <w:r w:rsidRPr="00BB77EF">
        <w:rPr>
          <w:rFonts w:ascii="Century Gothic" w:hAnsi="Century Gothic"/>
          <w:color w:val="000000" w:themeColor="text1"/>
          <w:spacing w:val="-4"/>
          <w:sz w:val="20"/>
          <w:szCs w:val="20"/>
          <w:lang w:val="it-IT"/>
        </w:rPr>
        <w:t xml:space="preserve"> </w:t>
      </w:r>
      <w:r w:rsidRPr="00BB77EF">
        <w:rPr>
          <w:rFonts w:ascii="Century Gothic" w:hAnsi="Century Gothic"/>
          <w:color w:val="000000" w:themeColor="text1"/>
          <w:spacing w:val="-1"/>
          <w:sz w:val="20"/>
          <w:szCs w:val="20"/>
          <w:lang w:val="it-IT"/>
        </w:rPr>
        <w:t>armature</w:t>
      </w:r>
      <w:r w:rsidRPr="00BB77EF">
        <w:rPr>
          <w:rFonts w:ascii="Century Gothic" w:hAnsi="Century Gothic"/>
          <w:color w:val="000000" w:themeColor="text1"/>
          <w:spacing w:val="81"/>
          <w:w w:val="99"/>
          <w:sz w:val="20"/>
          <w:szCs w:val="20"/>
          <w:lang w:val="it-IT"/>
        </w:rPr>
        <w:t xml:space="preserve"> </w:t>
      </w:r>
      <w:r w:rsidRPr="00BB77EF">
        <w:rPr>
          <w:rFonts w:ascii="Century Gothic" w:hAnsi="Century Gothic"/>
          <w:color w:val="000000" w:themeColor="text1"/>
          <w:sz w:val="20"/>
          <w:szCs w:val="20"/>
          <w:lang w:val="it-IT"/>
        </w:rPr>
        <w:t>fornite</w:t>
      </w:r>
      <w:r w:rsidRPr="00BB77EF">
        <w:rPr>
          <w:rFonts w:ascii="Century Gothic" w:hAnsi="Century Gothic"/>
          <w:color w:val="000000" w:themeColor="text1"/>
          <w:spacing w:val="22"/>
          <w:sz w:val="20"/>
          <w:szCs w:val="20"/>
          <w:lang w:val="it-IT"/>
        </w:rPr>
        <w:t xml:space="preserve"> </w:t>
      </w:r>
      <w:r w:rsidRPr="00BB77EF">
        <w:rPr>
          <w:rFonts w:ascii="Century Gothic" w:hAnsi="Century Gothic"/>
          <w:color w:val="000000" w:themeColor="text1"/>
          <w:spacing w:val="-1"/>
          <w:sz w:val="20"/>
          <w:szCs w:val="20"/>
          <w:lang w:val="it-IT"/>
        </w:rPr>
        <w:t>laddove</w:t>
      </w:r>
      <w:r w:rsidRPr="00BB77EF">
        <w:rPr>
          <w:rFonts w:ascii="Century Gothic" w:hAnsi="Century Gothic"/>
          <w:color w:val="000000" w:themeColor="text1"/>
          <w:spacing w:val="22"/>
          <w:sz w:val="20"/>
          <w:szCs w:val="20"/>
          <w:lang w:val="it-IT"/>
        </w:rPr>
        <w:t xml:space="preserve"> </w:t>
      </w:r>
      <w:r w:rsidRPr="00BB77EF">
        <w:rPr>
          <w:rFonts w:ascii="Century Gothic" w:hAnsi="Century Gothic"/>
          <w:color w:val="000000" w:themeColor="text1"/>
          <w:spacing w:val="-1"/>
          <w:sz w:val="20"/>
          <w:szCs w:val="20"/>
          <w:lang w:val="it-IT"/>
        </w:rPr>
        <w:t>sugli</w:t>
      </w:r>
      <w:r w:rsidRPr="00BB77EF">
        <w:rPr>
          <w:rFonts w:ascii="Century Gothic" w:hAnsi="Century Gothic"/>
          <w:color w:val="000000" w:themeColor="text1"/>
          <w:spacing w:val="22"/>
          <w:sz w:val="20"/>
          <w:szCs w:val="20"/>
          <w:lang w:val="it-IT"/>
        </w:rPr>
        <w:t xml:space="preserve"> </w:t>
      </w:r>
      <w:r w:rsidRPr="00BB77EF">
        <w:rPr>
          <w:rFonts w:ascii="Century Gothic" w:hAnsi="Century Gothic"/>
          <w:color w:val="000000" w:themeColor="text1"/>
          <w:sz w:val="20"/>
          <w:szCs w:val="20"/>
          <w:lang w:val="it-IT"/>
        </w:rPr>
        <w:t>elaborati</w:t>
      </w:r>
      <w:r w:rsidRPr="00BB77EF">
        <w:rPr>
          <w:rFonts w:ascii="Century Gothic" w:hAnsi="Century Gothic"/>
          <w:color w:val="000000" w:themeColor="text1"/>
          <w:spacing w:val="22"/>
          <w:sz w:val="20"/>
          <w:szCs w:val="20"/>
          <w:lang w:val="it-IT"/>
        </w:rPr>
        <w:t xml:space="preserve"> </w:t>
      </w:r>
      <w:r w:rsidRPr="00BB77EF">
        <w:rPr>
          <w:rFonts w:ascii="Century Gothic" w:hAnsi="Century Gothic"/>
          <w:color w:val="000000" w:themeColor="text1"/>
          <w:sz w:val="20"/>
          <w:szCs w:val="20"/>
          <w:lang w:val="it-IT"/>
        </w:rPr>
        <w:t>in</w:t>
      </w:r>
      <w:r w:rsidRPr="00BB77EF">
        <w:rPr>
          <w:rFonts w:ascii="Century Gothic" w:hAnsi="Century Gothic"/>
          <w:color w:val="000000" w:themeColor="text1"/>
          <w:spacing w:val="20"/>
          <w:sz w:val="20"/>
          <w:szCs w:val="20"/>
          <w:lang w:val="it-IT"/>
        </w:rPr>
        <w:t xml:space="preserve"> </w:t>
      </w:r>
      <w:r w:rsidRPr="00BB77EF">
        <w:rPr>
          <w:rFonts w:ascii="Century Gothic" w:hAnsi="Century Gothic"/>
          <w:color w:val="000000" w:themeColor="text1"/>
          <w:spacing w:val="-1"/>
          <w:sz w:val="20"/>
          <w:szCs w:val="20"/>
          <w:lang w:val="it-IT"/>
        </w:rPr>
        <w:t>suo</w:t>
      </w:r>
      <w:r w:rsidRPr="00BB77EF">
        <w:rPr>
          <w:rFonts w:ascii="Century Gothic" w:hAnsi="Century Gothic"/>
          <w:color w:val="000000" w:themeColor="text1"/>
          <w:spacing w:val="21"/>
          <w:sz w:val="20"/>
          <w:szCs w:val="20"/>
          <w:lang w:val="it-IT"/>
        </w:rPr>
        <w:t xml:space="preserve"> </w:t>
      </w:r>
      <w:r w:rsidRPr="00BB77EF">
        <w:rPr>
          <w:rFonts w:ascii="Century Gothic" w:hAnsi="Century Gothic"/>
          <w:color w:val="000000" w:themeColor="text1"/>
          <w:spacing w:val="-1"/>
          <w:sz w:val="20"/>
          <w:szCs w:val="20"/>
          <w:lang w:val="it-IT"/>
        </w:rPr>
        <w:t>possesso</w:t>
      </w:r>
      <w:r w:rsidRPr="00BB77EF">
        <w:rPr>
          <w:rFonts w:ascii="Century Gothic" w:hAnsi="Century Gothic"/>
          <w:color w:val="000000" w:themeColor="text1"/>
          <w:spacing w:val="21"/>
          <w:sz w:val="20"/>
          <w:szCs w:val="20"/>
          <w:lang w:val="it-IT"/>
        </w:rPr>
        <w:t xml:space="preserve"> </w:t>
      </w:r>
      <w:r w:rsidRPr="00BB77EF">
        <w:rPr>
          <w:rFonts w:ascii="Century Gothic" w:hAnsi="Century Gothic"/>
          <w:color w:val="000000" w:themeColor="text1"/>
          <w:sz w:val="20"/>
          <w:szCs w:val="20"/>
          <w:lang w:val="it-IT"/>
        </w:rPr>
        <w:t>le</w:t>
      </w:r>
      <w:r w:rsidRPr="00BB77EF">
        <w:rPr>
          <w:rFonts w:ascii="Century Gothic" w:hAnsi="Century Gothic"/>
          <w:color w:val="000000" w:themeColor="text1"/>
          <w:spacing w:val="24"/>
          <w:sz w:val="20"/>
          <w:szCs w:val="20"/>
          <w:lang w:val="it-IT"/>
        </w:rPr>
        <w:t xml:space="preserve"> </w:t>
      </w:r>
      <w:r w:rsidRPr="00BB77EF">
        <w:rPr>
          <w:rFonts w:ascii="Century Gothic" w:hAnsi="Century Gothic"/>
          <w:color w:val="000000" w:themeColor="text1"/>
          <w:spacing w:val="-1"/>
          <w:sz w:val="20"/>
          <w:szCs w:val="20"/>
          <w:lang w:val="it-IT"/>
        </w:rPr>
        <w:t>stesse</w:t>
      </w:r>
      <w:r w:rsidRPr="00BB77EF">
        <w:rPr>
          <w:rFonts w:ascii="Century Gothic" w:hAnsi="Century Gothic"/>
          <w:color w:val="000000" w:themeColor="text1"/>
          <w:spacing w:val="22"/>
          <w:sz w:val="20"/>
          <w:szCs w:val="20"/>
          <w:lang w:val="it-IT"/>
        </w:rPr>
        <w:t xml:space="preserve"> </w:t>
      </w:r>
      <w:r w:rsidRPr="00BB77EF">
        <w:rPr>
          <w:rFonts w:ascii="Century Gothic" w:hAnsi="Century Gothic"/>
          <w:color w:val="000000" w:themeColor="text1"/>
          <w:spacing w:val="-1"/>
          <w:sz w:val="20"/>
          <w:szCs w:val="20"/>
          <w:lang w:val="it-IT"/>
        </w:rPr>
        <w:t>non</w:t>
      </w:r>
      <w:r w:rsidRPr="00BB77EF">
        <w:rPr>
          <w:rFonts w:ascii="Century Gothic" w:hAnsi="Century Gothic"/>
          <w:color w:val="000000" w:themeColor="text1"/>
          <w:spacing w:val="22"/>
          <w:sz w:val="20"/>
          <w:szCs w:val="20"/>
          <w:lang w:val="it-IT"/>
        </w:rPr>
        <w:t xml:space="preserve"> </w:t>
      </w:r>
      <w:r w:rsidRPr="00BB77EF">
        <w:rPr>
          <w:rFonts w:ascii="Century Gothic" w:hAnsi="Century Gothic"/>
          <w:color w:val="000000" w:themeColor="text1"/>
          <w:spacing w:val="-1"/>
          <w:sz w:val="20"/>
          <w:szCs w:val="20"/>
          <w:lang w:val="it-IT"/>
        </w:rPr>
        <w:t>siano</w:t>
      </w:r>
      <w:r w:rsidRPr="00BB77EF">
        <w:rPr>
          <w:rFonts w:ascii="Century Gothic" w:hAnsi="Century Gothic"/>
          <w:color w:val="000000" w:themeColor="text1"/>
          <w:spacing w:val="21"/>
          <w:sz w:val="20"/>
          <w:szCs w:val="20"/>
          <w:lang w:val="it-IT"/>
        </w:rPr>
        <w:t xml:space="preserve"> </w:t>
      </w:r>
      <w:r w:rsidRPr="00BB77EF">
        <w:rPr>
          <w:rFonts w:ascii="Century Gothic" w:hAnsi="Century Gothic"/>
          <w:color w:val="000000" w:themeColor="text1"/>
          <w:sz w:val="20"/>
          <w:szCs w:val="20"/>
          <w:lang w:val="it-IT"/>
        </w:rPr>
        <w:t>rappresentate</w:t>
      </w:r>
      <w:r w:rsidRPr="00BB77EF">
        <w:rPr>
          <w:rFonts w:ascii="Century Gothic" w:hAnsi="Century Gothic"/>
          <w:color w:val="000000" w:themeColor="text1"/>
          <w:spacing w:val="22"/>
          <w:sz w:val="20"/>
          <w:szCs w:val="20"/>
          <w:lang w:val="it-IT"/>
        </w:rPr>
        <w:t xml:space="preserve"> </w:t>
      </w:r>
      <w:r w:rsidRPr="00BB77EF">
        <w:rPr>
          <w:rFonts w:ascii="Century Gothic" w:hAnsi="Century Gothic"/>
          <w:color w:val="000000" w:themeColor="text1"/>
          <w:spacing w:val="-1"/>
          <w:sz w:val="20"/>
          <w:szCs w:val="20"/>
          <w:lang w:val="it-IT"/>
        </w:rPr>
        <w:t>complete</w:t>
      </w:r>
      <w:r w:rsidRPr="00BB77EF">
        <w:rPr>
          <w:rFonts w:ascii="Century Gothic" w:hAnsi="Century Gothic"/>
          <w:color w:val="000000" w:themeColor="text1"/>
          <w:spacing w:val="22"/>
          <w:sz w:val="20"/>
          <w:szCs w:val="20"/>
          <w:lang w:val="it-IT"/>
        </w:rPr>
        <w:t xml:space="preserve"> </w:t>
      </w:r>
      <w:r w:rsidRPr="00BB77EF">
        <w:rPr>
          <w:rFonts w:ascii="Century Gothic" w:hAnsi="Century Gothic"/>
          <w:color w:val="000000" w:themeColor="text1"/>
          <w:spacing w:val="-1"/>
          <w:sz w:val="20"/>
          <w:szCs w:val="20"/>
          <w:lang w:val="it-IT"/>
        </w:rPr>
        <w:t>di</w:t>
      </w:r>
      <w:r w:rsidRPr="00BB77EF">
        <w:rPr>
          <w:rFonts w:ascii="Century Gothic" w:hAnsi="Century Gothic"/>
          <w:color w:val="000000" w:themeColor="text1"/>
          <w:sz w:val="20"/>
          <w:szCs w:val="20"/>
          <w:lang w:val="it-IT"/>
        </w:rPr>
        <w:t xml:space="preserve"> elementi</w:t>
      </w:r>
      <w:r w:rsidRPr="00BB77EF">
        <w:rPr>
          <w:rFonts w:ascii="Century Gothic" w:hAnsi="Century Gothic"/>
          <w:color w:val="000000" w:themeColor="text1"/>
          <w:spacing w:val="8"/>
          <w:sz w:val="20"/>
          <w:szCs w:val="20"/>
          <w:lang w:val="it-IT"/>
        </w:rPr>
        <w:t xml:space="preserve"> </w:t>
      </w:r>
      <w:r w:rsidRPr="00BB77EF">
        <w:rPr>
          <w:rFonts w:ascii="Century Gothic" w:hAnsi="Century Gothic"/>
          <w:color w:val="000000" w:themeColor="text1"/>
          <w:sz w:val="20"/>
          <w:szCs w:val="20"/>
          <w:lang w:val="it-IT"/>
        </w:rPr>
        <w:t>di</w:t>
      </w:r>
      <w:r w:rsidRPr="00BB77EF">
        <w:rPr>
          <w:rFonts w:ascii="Century Gothic" w:hAnsi="Century Gothic"/>
          <w:color w:val="000000" w:themeColor="text1"/>
          <w:spacing w:val="8"/>
          <w:sz w:val="20"/>
          <w:szCs w:val="20"/>
          <w:lang w:val="it-IT"/>
        </w:rPr>
        <w:t xml:space="preserve"> </w:t>
      </w:r>
      <w:r w:rsidRPr="00BB77EF">
        <w:rPr>
          <w:rFonts w:ascii="Century Gothic" w:hAnsi="Century Gothic"/>
          <w:color w:val="000000" w:themeColor="text1"/>
          <w:spacing w:val="-1"/>
          <w:sz w:val="20"/>
          <w:szCs w:val="20"/>
          <w:lang w:val="it-IT"/>
        </w:rPr>
        <w:t>univoca</w:t>
      </w:r>
      <w:r w:rsidRPr="00BB77EF">
        <w:rPr>
          <w:rFonts w:ascii="Century Gothic" w:hAnsi="Century Gothic"/>
          <w:color w:val="000000" w:themeColor="text1"/>
          <w:spacing w:val="8"/>
          <w:sz w:val="20"/>
          <w:szCs w:val="20"/>
          <w:lang w:val="it-IT"/>
        </w:rPr>
        <w:t xml:space="preserve"> </w:t>
      </w:r>
      <w:r w:rsidRPr="00BB77EF">
        <w:rPr>
          <w:rFonts w:ascii="Century Gothic" w:hAnsi="Century Gothic"/>
          <w:color w:val="000000" w:themeColor="text1"/>
          <w:spacing w:val="-1"/>
          <w:sz w:val="20"/>
          <w:szCs w:val="20"/>
          <w:lang w:val="it-IT"/>
        </w:rPr>
        <w:t>identificazione</w:t>
      </w:r>
      <w:r w:rsidRPr="00BB77EF">
        <w:rPr>
          <w:rFonts w:ascii="Century Gothic" w:hAnsi="Century Gothic"/>
          <w:color w:val="000000" w:themeColor="text1"/>
          <w:spacing w:val="7"/>
          <w:sz w:val="20"/>
          <w:szCs w:val="20"/>
          <w:lang w:val="it-IT"/>
        </w:rPr>
        <w:t xml:space="preserve"> </w:t>
      </w:r>
      <w:r w:rsidRPr="00BB77EF">
        <w:rPr>
          <w:rFonts w:ascii="Century Gothic" w:hAnsi="Century Gothic"/>
          <w:color w:val="000000" w:themeColor="text1"/>
          <w:sz w:val="20"/>
          <w:szCs w:val="20"/>
          <w:lang w:val="it-IT"/>
        </w:rPr>
        <w:t>e</w:t>
      </w:r>
      <w:r w:rsidRPr="00BB77EF">
        <w:rPr>
          <w:rFonts w:ascii="Century Gothic" w:hAnsi="Century Gothic"/>
          <w:color w:val="000000" w:themeColor="text1"/>
          <w:spacing w:val="8"/>
          <w:sz w:val="20"/>
          <w:szCs w:val="20"/>
          <w:lang w:val="it-IT"/>
        </w:rPr>
        <w:t xml:space="preserve"> </w:t>
      </w:r>
      <w:r w:rsidRPr="00BB77EF">
        <w:rPr>
          <w:rFonts w:ascii="Century Gothic" w:hAnsi="Century Gothic"/>
          <w:color w:val="000000" w:themeColor="text1"/>
          <w:spacing w:val="-1"/>
          <w:sz w:val="20"/>
          <w:szCs w:val="20"/>
          <w:lang w:val="it-IT"/>
        </w:rPr>
        <w:t>quantificazione</w:t>
      </w:r>
      <w:r w:rsidRPr="00BB77EF">
        <w:rPr>
          <w:rFonts w:ascii="Century Gothic" w:hAnsi="Century Gothic"/>
          <w:color w:val="000000" w:themeColor="text1"/>
          <w:spacing w:val="9"/>
          <w:sz w:val="20"/>
          <w:szCs w:val="20"/>
          <w:lang w:val="it-IT"/>
        </w:rPr>
        <w:t xml:space="preserve"> </w:t>
      </w:r>
      <w:r w:rsidRPr="00BB77EF">
        <w:rPr>
          <w:rFonts w:ascii="Century Gothic" w:hAnsi="Century Gothic"/>
          <w:color w:val="000000" w:themeColor="text1"/>
          <w:spacing w:val="-1"/>
          <w:sz w:val="20"/>
          <w:szCs w:val="20"/>
          <w:lang w:val="it-IT"/>
        </w:rPr>
        <w:t>(n°</w:t>
      </w:r>
      <w:r w:rsidRPr="00BB77EF">
        <w:rPr>
          <w:rFonts w:ascii="Century Gothic" w:hAnsi="Century Gothic"/>
          <w:color w:val="000000" w:themeColor="text1"/>
          <w:spacing w:val="6"/>
          <w:sz w:val="20"/>
          <w:szCs w:val="20"/>
          <w:lang w:val="it-IT"/>
        </w:rPr>
        <w:t xml:space="preserve"> </w:t>
      </w:r>
      <w:r w:rsidRPr="00BB77EF">
        <w:rPr>
          <w:rFonts w:ascii="Century Gothic" w:hAnsi="Century Gothic"/>
          <w:color w:val="000000" w:themeColor="text1"/>
          <w:sz w:val="20"/>
          <w:szCs w:val="20"/>
          <w:lang w:val="it-IT"/>
        </w:rPr>
        <w:t>pezzi;</w:t>
      </w:r>
      <w:r w:rsidRPr="00BB77EF">
        <w:rPr>
          <w:rFonts w:ascii="Century Gothic" w:hAnsi="Century Gothic"/>
          <w:color w:val="000000" w:themeColor="text1"/>
          <w:spacing w:val="8"/>
          <w:sz w:val="20"/>
          <w:szCs w:val="20"/>
          <w:lang w:val="it-IT"/>
        </w:rPr>
        <w:t xml:space="preserve"> </w:t>
      </w:r>
      <w:r w:rsidRPr="00BB77EF">
        <w:rPr>
          <w:rFonts w:ascii="Century Gothic" w:hAnsi="Century Gothic"/>
          <w:color w:val="000000" w:themeColor="text1"/>
          <w:sz w:val="20"/>
          <w:szCs w:val="20"/>
          <w:lang w:val="it-IT"/>
        </w:rPr>
        <w:t>diametro,</w:t>
      </w:r>
      <w:r w:rsidRPr="00BB77EF">
        <w:rPr>
          <w:rFonts w:ascii="Century Gothic" w:hAnsi="Century Gothic"/>
          <w:color w:val="000000" w:themeColor="text1"/>
          <w:spacing w:val="7"/>
          <w:sz w:val="20"/>
          <w:szCs w:val="20"/>
          <w:lang w:val="it-IT"/>
        </w:rPr>
        <w:t xml:space="preserve"> </w:t>
      </w:r>
      <w:r w:rsidRPr="00BB77EF">
        <w:rPr>
          <w:rFonts w:ascii="Century Gothic" w:hAnsi="Century Gothic"/>
          <w:color w:val="000000" w:themeColor="text1"/>
          <w:sz w:val="20"/>
          <w:szCs w:val="20"/>
          <w:lang w:val="it-IT"/>
        </w:rPr>
        <w:t>ingombri;</w:t>
      </w:r>
      <w:r w:rsidRPr="00BB77EF">
        <w:rPr>
          <w:rFonts w:ascii="Century Gothic" w:hAnsi="Century Gothic"/>
          <w:color w:val="000000" w:themeColor="text1"/>
          <w:spacing w:val="5"/>
          <w:sz w:val="20"/>
          <w:szCs w:val="20"/>
          <w:lang w:val="it-IT"/>
        </w:rPr>
        <w:t xml:space="preserve"> </w:t>
      </w:r>
      <w:r w:rsidRPr="00BB77EF">
        <w:rPr>
          <w:rFonts w:ascii="Century Gothic" w:hAnsi="Century Gothic"/>
          <w:color w:val="000000" w:themeColor="text1"/>
          <w:sz w:val="20"/>
          <w:szCs w:val="20"/>
          <w:lang w:val="it-IT"/>
        </w:rPr>
        <w:t>lunghezze;</w:t>
      </w:r>
      <w:r w:rsidRPr="00BB77EF">
        <w:rPr>
          <w:rFonts w:ascii="Century Gothic" w:hAnsi="Century Gothic"/>
          <w:color w:val="000000" w:themeColor="text1"/>
          <w:spacing w:val="84"/>
          <w:w w:val="99"/>
          <w:sz w:val="20"/>
          <w:szCs w:val="20"/>
          <w:lang w:val="it-IT"/>
        </w:rPr>
        <w:t xml:space="preserve"> </w:t>
      </w:r>
      <w:r w:rsidRPr="00BB77EF">
        <w:rPr>
          <w:rFonts w:ascii="Century Gothic" w:hAnsi="Century Gothic"/>
          <w:color w:val="000000" w:themeColor="text1"/>
          <w:sz w:val="20"/>
          <w:szCs w:val="20"/>
          <w:lang w:val="it-IT"/>
        </w:rPr>
        <w:t>angoli;</w:t>
      </w:r>
      <w:r w:rsidRPr="00BB77EF">
        <w:rPr>
          <w:rFonts w:ascii="Century Gothic" w:hAnsi="Century Gothic"/>
          <w:color w:val="000000" w:themeColor="text1"/>
          <w:spacing w:val="-15"/>
          <w:sz w:val="20"/>
          <w:szCs w:val="20"/>
          <w:lang w:val="it-IT"/>
        </w:rPr>
        <w:t xml:space="preserve"> </w:t>
      </w:r>
      <w:r w:rsidRPr="00BB77EF">
        <w:rPr>
          <w:rFonts w:ascii="Century Gothic" w:hAnsi="Century Gothic"/>
          <w:color w:val="000000" w:themeColor="text1"/>
          <w:sz w:val="20"/>
          <w:szCs w:val="20"/>
          <w:lang w:val="it-IT"/>
        </w:rPr>
        <w:t>ecc.)</w:t>
      </w:r>
    </w:p>
    <w:p w14:paraId="3889821A" w14:textId="77777777" w:rsidR="00500AFA" w:rsidRPr="00BB77EF" w:rsidRDefault="00500AFA" w:rsidP="00500AFA">
      <w:pPr>
        <w:pStyle w:val="Corpotesto"/>
        <w:numPr>
          <w:ilvl w:val="0"/>
          <w:numId w:val="4"/>
        </w:numPr>
        <w:tabs>
          <w:tab w:val="left" w:pos="474"/>
        </w:tabs>
        <w:kinsoku w:val="0"/>
        <w:overflowPunct w:val="0"/>
        <w:ind w:right="111"/>
        <w:jc w:val="both"/>
        <w:rPr>
          <w:rFonts w:ascii="Century Gothic" w:hAnsi="Century Gothic"/>
          <w:color w:val="000000" w:themeColor="text1"/>
          <w:sz w:val="20"/>
          <w:szCs w:val="20"/>
          <w:lang w:val="it-IT"/>
        </w:rPr>
      </w:pPr>
      <w:r w:rsidRPr="00BB77EF">
        <w:rPr>
          <w:rFonts w:ascii="Century Gothic" w:hAnsi="Century Gothic"/>
          <w:color w:val="000000" w:themeColor="text1"/>
          <w:spacing w:val="-1"/>
          <w:sz w:val="20"/>
          <w:szCs w:val="20"/>
          <w:lang w:val="it-IT"/>
        </w:rPr>
        <w:t>Eventuali</w:t>
      </w:r>
      <w:r w:rsidRPr="00BB77EF">
        <w:rPr>
          <w:rFonts w:ascii="Century Gothic" w:hAnsi="Century Gothic"/>
          <w:color w:val="000000" w:themeColor="text1"/>
          <w:spacing w:val="-4"/>
          <w:sz w:val="20"/>
          <w:szCs w:val="20"/>
          <w:lang w:val="it-IT"/>
        </w:rPr>
        <w:t xml:space="preserve"> </w:t>
      </w:r>
      <w:r w:rsidRPr="00BB77EF">
        <w:rPr>
          <w:rFonts w:ascii="Century Gothic" w:hAnsi="Century Gothic"/>
          <w:color w:val="000000" w:themeColor="text1"/>
          <w:spacing w:val="-1"/>
          <w:sz w:val="20"/>
          <w:szCs w:val="20"/>
          <w:lang w:val="it-IT"/>
        </w:rPr>
        <w:t>soste</w:t>
      </w:r>
      <w:r w:rsidRPr="00BB77EF">
        <w:rPr>
          <w:rFonts w:ascii="Century Gothic" w:hAnsi="Century Gothic"/>
          <w:color w:val="000000" w:themeColor="text1"/>
          <w:spacing w:val="-3"/>
          <w:sz w:val="20"/>
          <w:szCs w:val="20"/>
          <w:lang w:val="it-IT"/>
        </w:rPr>
        <w:t xml:space="preserve"> </w:t>
      </w:r>
      <w:r w:rsidRPr="00BB77EF">
        <w:rPr>
          <w:rFonts w:ascii="Century Gothic" w:hAnsi="Century Gothic"/>
          <w:color w:val="000000" w:themeColor="text1"/>
          <w:spacing w:val="-1"/>
          <w:sz w:val="20"/>
          <w:szCs w:val="20"/>
          <w:lang w:val="it-IT"/>
        </w:rPr>
        <w:t>forzate</w:t>
      </w:r>
      <w:r w:rsidRPr="00BB77EF">
        <w:rPr>
          <w:rFonts w:ascii="Century Gothic" w:hAnsi="Century Gothic"/>
          <w:color w:val="000000" w:themeColor="text1"/>
          <w:spacing w:val="-3"/>
          <w:sz w:val="20"/>
          <w:szCs w:val="20"/>
          <w:lang w:val="it-IT"/>
        </w:rPr>
        <w:t xml:space="preserve"> </w:t>
      </w:r>
      <w:r w:rsidRPr="00BB77EF">
        <w:rPr>
          <w:rFonts w:ascii="Century Gothic" w:hAnsi="Century Gothic"/>
          <w:color w:val="000000" w:themeColor="text1"/>
          <w:sz w:val="20"/>
          <w:szCs w:val="20"/>
          <w:lang w:val="it-IT"/>
        </w:rPr>
        <w:t>dei</w:t>
      </w:r>
      <w:r w:rsidRPr="00BB77EF">
        <w:rPr>
          <w:rFonts w:ascii="Century Gothic" w:hAnsi="Century Gothic"/>
          <w:color w:val="000000" w:themeColor="text1"/>
          <w:spacing w:val="-3"/>
          <w:sz w:val="20"/>
          <w:szCs w:val="20"/>
          <w:lang w:val="it-IT"/>
        </w:rPr>
        <w:t xml:space="preserve"> </w:t>
      </w:r>
      <w:r w:rsidRPr="00BB77EF">
        <w:rPr>
          <w:rFonts w:ascii="Century Gothic" w:hAnsi="Century Gothic"/>
          <w:color w:val="000000" w:themeColor="text1"/>
          <w:spacing w:val="-1"/>
          <w:sz w:val="20"/>
          <w:szCs w:val="20"/>
          <w:lang w:val="it-IT"/>
        </w:rPr>
        <w:t>mezzi</w:t>
      </w:r>
      <w:r w:rsidRPr="00BB77EF">
        <w:rPr>
          <w:rFonts w:ascii="Century Gothic" w:hAnsi="Century Gothic"/>
          <w:color w:val="000000" w:themeColor="text1"/>
          <w:spacing w:val="-3"/>
          <w:sz w:val="20"/>
          <w:szCs w:val="20"/>
          <w:lang w:val="it-IT"/>
        </w:rPr>
        <w:t xml:space="preserve"> </w:t>
      </w:r>
      <w:r w:rsidRPr="00BB77EF">
        <w:rPr>
          <w:rFonts w:ascii="Century Gothic" w:hAnsi="Century Gothic"/>
          <w:color w:val="000000" w:themeColor="text1"/>
          <w:sz w:val="20"/>
          <w:szCs w:val="20"/>
          <w:lang w:val="it-IT"/>
        </w:rPr>
        <w:t>di</w:t>
      </w:r>
      <w:r w:rsidRPr="00BB77EF">
        <w:rPr>
          <w:rFonts w:ascii="Century Gothic" w:hAnsi="Century Gothic"/>
          <w:color w:val="000000" w:themeColor="text1"/>
          <w:spacing w:val="-2"/>
          <w:sz w:val="20"/>
          <w:szCs w:val="20"/>
          <w:lang w:val="it-IT"/>
        </w:rPr>
        <w:t xml:space="preserve"> </w:t>
      </w:r>
      <w:r w:rsidRPr="00BB77EF">
        <w:rPr>
          <w:rFonts w:ascii="Century Gothic" w:hAnsi="Century Gothic"/>
          <w:color w:val="000000" w:themeColor="text1"/>
          <w:spacing w:val="-1"/>
          <w:sz w:val="20"/>
          <w:szCs w:val="20"/>
          <w:lang w:val="it-IT"/>
        </w:rPr>
        <w:t>trasporto</w:t>
      </w:r>
      <w:r w:rsidRPr="00BB77EF">
        <w:rPr>
          <w:rFonts w:ascii="Century Gothic" w:hAnsi="Century Gothic"/>
          <w:color w:val="000000" w:themeColor="text1"/>
          <w:spacing w:val="-4"/>
          <w:sz w:val="20"/>
          <w:szCs w:val="20"/>
          <w:lang w:val="it-IT"/>
        </w:rPr>
        <w:t xml:space="preserve"> </w:t>
      </w:r>
      <w:r w:rsidRPr="00BB77EF">
        <w:rPr>
          <w:rFonts w:ascii="Century Gothic" w:hAnsi="Century Gothic"/>
          <w:color w:val="000000" w:themeColor="text1"/>
          <w:sz w:val="20"/>
          <w:szCs w:val="20"/>
          <w:lang w:val="it-IT"/>
        </w:rPr>
        <w:t>adibiti</w:t>
      </w:r>
      <w:r w:rsidRPr="00BB77EF">
        <w:rPr>
          <w:rFonts w:ascii="Century Gothic" w:hAnsi="Century Gothic"/>
          <w:color w:val="000000" w:themeColor="text1"/>
          <w:spacing w:val="-5"/>
          <w:sz w:val="20"/>
          <w:szCs w:val="20"/>
          <w:lang w:val="it-IT"/>
        </w:rPr>
        <w:t xml:space="preserve"> </w:t>
      </w:r>
      <w:r w:rsidRPr="00BB77EF">
        <w:rPr>
          <w:rFonts w:ascii="Century Gothic" w:hAnsi="Century Gothic"/>
          <w:color w:val="000000" w:themeColor="text1"/>
          <w:sz w:val="20"/>
          <w:szCs w:val="20"/>
          <w:lang w:val="it-IT"/>
        </w:rPr>
        <w:t>alla</w:t>
      </w:r>
      <w:r w:rsidRPr="00BB77EF">
        <w:rPr>
          <w:rFonts w:ascii="Century Gothic" w:hAnsi="Century Gothic"/>
          <w:color w:val="000000" w:themeColor="text1"/>
          <w:spacing w:val="-6"/>
          <w:sz w:val="20"/>
          <w:szCs w:val="20"/>
          <w:lang w:val="it-IT"/>
        </w:rPr>
        <w:t xml:space="preserve"> </w:t>
      </w:r>
      <w:r w:rsidRPr="00BB77EF">
        <w:rPr>
          <w:rFonts w:ascii="Century Gothic" w:hAnsi="Century Gothic"/>
          <w:color w:val="000000" w:themeColor="text1"/>
          <w:spacing w:val="-1"/>
          <w:sz w:val="20"/>
          <w:szCs w:val="20"/>
          <w:lang w:val="it-IT"/>
        </w:rPr>
        <w:t>consegna</w:t>
      </w:r>
      <w:r w:rsidRPr="00BB77EF">
        <w:rPr>
          <w:rFonts w:ascii="Century Gothic" w:hAnsi="Century Gothic"/>
          <w:color w:val="000000" w:themeColor="text1"/>
          <w:spacing w:val="-3"/>
          <w:sz w:val="20"/>
          <w:szCs w:val="20"/>
          <w:lang w:val="it-IT"/>
        </w:rPr>
        <w:t xml:space="preserve"> </w:t>
      </w:r>
      <w:r w:rsidRPr="00BB77EF">
        <w:rPr>
          <w:rFonts w:ascii="Century Gothic" w:hAnsi="Century Gothic"/>
          <w:color w:val="000000" w:themeColor="text1"/>
          <w:spacing w:val="2"/>
          <w:sz w:val="20"/>
          <w:szCs w:val="20"/>
          <w:lang w:val="it-IT"/>
        </w:rPr>
        <w:t>dei</w:t>
      </w:r>
      <w:r w:rsidRPr="00BB77EF">
        <w:rPr>
          <w:rFonts w:ascii="Century Gothic" w:hAnsi="Century Gothic"/>
          <w:color w:val="000000" w:themeColor="text1"/>
          <w:spacing w:val="-3"/>
          <w:sz w:val="20"/>
          <w:szCs w:val="20"/>
          <w:lang w:val="it-IT"/>
        </w:rPr>
        <w:t xml:space="preserve"> </w:t>
      </w:r>
      <w:r w:rsidRPr="00BB77EF">
        <w:rPr>
          <w:rFonts w:ascii="Century Gothic" w:hAnsi="Century Gothic"/>
          <w:color w:val="000000" w:themeColor="text1"/>
          <w:sz w:val="20"/>
          <w:szCs w:val="20"/>
          <w:lang w:val="it-IT"/>
        </w:rPr>
        <w:t>materiali,</w:t>
      </w:r>
      <w:r w:rsidRPr="00BB77EF">
        <w:rPr>
          <w:rFonts w:ascii="Century Gothic" w:hAnsi="Century Gothic"/>
          <w:color w:val="000000" w:themeColor="text1"/>
          <w:spacing w:val="-6"/>
          <w:sz w:val="20"/>
          <w:szCs w:val="20"/>
          <w:lang w:val="it-IT"/>
        </w:rPr>
        <w:t xml:space="preserve"> </w:t>
      </w:r>
      <w:r w:rsidRPr="00BB77EF">
        <w:rPr>
          <w:rFonts w:ascii="Century Gothic" w:hAnsi="Century Gothic"/>
          <w:color w:val="000000" w:themeColor="text1"/>
          <w:sz w:val="20"/>
          <w:szCs w:val="20"/>
          <w:lang w:val="it-IT"/>
        </w:rPr>
        <w:t>dovute</w:t>
      </w:r>
      <w:r w:rsidRPr="00BB77EF">
        <w:rPr>
          <w:rFonts w:ascii="Century Gothic" w:hAnsi="Century Gothic"/>
          <w:color w:val="000000" w:themeColor="text1"/>
          <w:spacing w:val="-3"/>
          <w:sz w:val="20"/>
          <w:szCs w:val="20"/>
          <w:lang w:val="it-IT"/>
        </w:rPr>
        <w:t xml:space="preserve"> </w:t>
      </w:r>
      <w:r w:rsidRPr="00BB77EF">
        <w:rPr>
          <w:rFonts w:ascii="Century Gothic" w:hAnsi="Century Gothic"/>
          <w:color w:val="000000" w:themeColor="text1"/>
          <w:sz w:val="20"/>
          <w:szCs w:val="20"/>
          <w:lang w:val="it-IT"/>
        </w:rPr>
        <w:t>a</w:t>
      </w:r>
      <w:r w:rsidRPr="00BB77EF">
        <w:rPr>
          <w:rFonts w:ascii="Century Gothic" w:hAnsi="Century Gothic"/>
          <w:color w:val="000000" w:themeColor="text1"/>
          <w:spacing w:val="-4"/>
          <w:sz w:val="20"/>
          <w:szCs w:val="20"/>
          <w:lang w:val="it-IT"/>
        </w:rPr>
        <w:t xml:space="preserve"> </w:t>
      </w:r>
      <w:r w:rsidRPr="00BB77EF">
        <w:rPr>
          <w:rFonts w:ascii="Century Gothic" w:hAnsi="Century Gothic"/>
          <w:color w:val="000000" w:themeColor="text1"/>
          <w:spacing w:val="-1"/>
          <w:sz w:val="20"/>
          <w:szCs w:val="20"/>
          <w:lang w:val="it-IT"/>
        </w:rPr>
        <w:t>cause</w:t>
      </w:r>
      <w:r w:rsidRPr="00BB77EF">
        <w:rPr>
          <w:rFonts w:ascii="Century Gothic" w:hAnsi="Century Gothic"/>
          <w:color w:val="000000" w:themeColor="text1"/>
          <w:spacing w:val="64"/>
          <w:w w:val="99"/>
          <w:sz w:val="20"/>
          <w:szCs w:val="20"/>
          <w:lang w:val="it-IT"/>
        </w:rPr>
        <w:t xml:space="preserve"> </w:t>
      </w:r>
      <w:r w:rsidRPr="00BB77EF">
        <w:rPr>
          <w:rFonts w:ascii="Century Gothic" w:hAnsi="Century Gothic"/>
          <w:color w:val="000000" w:themeColor="text1"/>
          <w:spacing w:val="-1"/>
          <w:sz w:val="20"/>
          <w:szCs w:val="20"/>
          <w:lang w:val="it-IT"/>
        </w:rPr>
        <w:t>non</w:t>
      </w:r>
      <w:r w:rsidRPr="00BB77EF">
        <w:rPr>
          <w:rFonts w:ascii="Century Gothic" w:hAnsi="Century Gothic"/>
          <w:color w:val="000000" w:themeColor="text1"/>
          <w:spacing w:val="20"/>
          <w:sz w:val="20"/>
          <w:szCs w:val="20"/>
          <w:lang w:val="it-IT"/>
        </w:rPr>
        <w:t xml:space="preserve"> </w:t>
      </w:r>
      <w:r w:rsidRPr="00BB77EF">
        <w:rPr>
          <w:rFonts w:ascii="Century Gothic" w:hAnsi="Century Gothic"/>
          <w:color w:val="000000" w:themeColor="text1"/>
          <w:spacing w:val="-1"/>
          <w:sz w:val="20"/>
          <w:szCs w:val="20"/>
          <w:lang w:val="it-IT"/>
        </w:rPr>
        <w:t>imputabili</w:t>
      </w:r>
      <w:r w:rsidRPr="00BB77EF">
        <w:rPr>
          <w:rFonts w:ascii="Century Gothic" w:hAnsi="Century Gothic"/>
          <w:color w:val="000000" w:themeColor="text1"/>
          <w:spacing w:val="23"/>
          <w:sz w:val="20"/>
          <w:szCs w:val="20"/>
          <w:lang w:val="it-IT"/>
        </w:rPr>
        <w:t xml:space="preserve"> </w:t>
      </w:r>
      <w:r w:rsidRPr="00BB77EF">
        <w:rPr>
          <w:rFonts w:ascii="Century Gothic" w:hAnsi="Century Gothic"/>
          <w:color w:val="000000" w:themeColor="text1"/>
          <w:spacing w:val="-1"/>
          <w:sz w:val="20"/>
          <w:szCs w:val="20"/>
          <w:lang w:val="it-IT"/>
        </w:rPr>
        <w:t>alla</w:t>
      </w:r>
      <w:r w:rsidRPr="00BB77EF">
        <w:rPr>
          <w:rFonts w:ascii="Century Gothic" w:hAnsi="Century Gothic"/>
          <w:color w:val="000000" w:themeColor="text1"/>
          <w:spacing w:val="22"/>
          <w:sz w:val="20"/>
          <w:szCs w:val="20"/>
          <w:lang w:val="it-IT"/>
        </w:rPr>
        <w:t xml:space="preserve"> </w:t>
      </w:r>
      <w:r w:rsidRPr="00BB77EF">
        <w:rPr>
          <w:rFonts w:ascii="Century Gothic" w:hAnsi="Century Gothic"/>
          <w:b/>
          <w:bCs/>
          <w:color w:val="000000" w:themeColor="text1"/>
          <w:spacing w:val="-1"/>
          <w:sz w:val="20"/>
          <w:szCs w:val="20"/>
          <w:lang w:val="it-IT"/>
        </w:rPr>
        <w:t>FORNITRICE</w:t>
      </w:r>
      <w:r w:rsidRPr="00BB77EF">
        <w:rPr>
          <w:rFonts w:ascii="Century Gothic" w:hAnsi="Century Gothic"/>
          <w:color w:val="000000" w:themeColor="text1"/>
          <w:spacing w:val="-1"/>
          <w:sz w:val="20"/>
          <w:szCs w:val="20"/>
          <w:lang w:val="it-IT"/>
        </w:rPr>
        <w:t>,</w:t>
      </w:r>
      <w:r w:rsidRPr="00BB77EF">
        <w:rPr>
          <w:rFonts w:ascii="Century Gothic" w:hAnsi="Century Gothic"/>
          <w:color w:val="000000" w:themeColor="text1"/>
          <w:spacing w:val="18"/>
          <w:sz w:val="20"/>
          <w:szCs w:val="20"/>
          <w:lang w:val="it-IT"/>
        </w:rPr>
        <w:t xml:space="preserve"> </w:t>
      </w:r>
      <w:r w:rsidRPr="00BB77EF">
        <w:rPr>
          <w:rFonts w:ascii="Century Gothic" w:hAnsi="Century Gothic"/>
          <w:color w:val="000000" w:themeColor="text1"/>
          <w:sz w:val="20"/>
          <w:szCs w:val="20"/>
          <w:lang w:val="it-IT"/>
        </w:rPr>
        <w:t>saranno</w:t>
      </w:r>
      <w:r w:rsidRPr="00BB77EF">
        <w:rPr>
          <w:rFonts w:ascii="Century Gothic" w:hAnsi="Century Gothic"/>
          <w:color w:val="000000" w:themeColor="text1"/>
          <w:spacing w:val="21"/>
          <w:sz w:val="20"/>
          <w:szCs w:val="20"/>
          <w:lang w:val="it-IT"/>
        </w:rPr>
        <w:t xml:space="preserve"> </w:t>
      </w:r>
      <w:r w:rsidRPr="00BB77EF">
        <w:rPr>
          <w:rFonts w:ascii="Century Gothic" w:hAnsi="Century Gothic"/>
          <w:color w:val="000000" w:themeColor="text1"/>
          <w:spacing w:val="-1"/>
          <w:sz w:val="20"/>
          <w:szCs w:val="20"/>
          <w:lang w:val="it-IT"/>
        </w:rPr>
        <w:t>riconosciute</w:t>
      </w:r>
      <w:r w:rsidRPr="00BB77EF">
        <w:rPr>
          <w:rFonts w:ascii="Century Gothic" w:hAnsi="Century Gothic"/>
          <w:color w:val="000000" w:themeColor="text1"/>
          <w:spacing w:val="22"/>
          <w:sz w:val="20"/>
          <w:szCs w:val="20"/>
          <w:lang w:val="it-IT"/>
        </w:rPr>
        <w:t xml:space="preserve"> </w:t>
      </w:r>
      <w:r w:rsidRPr="00BB77EF">
        <w:rPr>
          <w:rFonts w:ascii="Century Gothic" w:hAnsi="Century Gothic"/>
          <w:color w:val="000000" w:themeColor="text1"/>
          <w:sz w:val="20"/>
          <w:szCs w:val="20"/>
          <w:lang w:val="it-IT"/>
        </w:rPr>
        <w:t>a</w:t>
      </w:r>
      <w:r w:rsidRPr="00BB77EF">
        <w:rPr>
          <w:rFonts w:ascii="Century Gothic" w:hAnsi="Century Gothic"/>
          <w:color w:val="000000" w:themeColor="text1"/>
          <w:spacing w:val="21"/>
          <w:sz w:val="20"/>
          <w:szCs w:val="20"/>
          <w:lang w:val="it-IT"/>
        </w:rPr>
        <w:t xml:space="preserve"> </w:t>
      </w:r>
      <w:r w:rsidRPr="00BB77EF">
        <w:rPr>
          <w:rFonts w:ascii="Century Gothic" w:hAnsi="Century Gothic"/>
          <w:color w:val="000000" w:themeColor="text1"/>
          <w:spacing w:val="-1"/>
          <w:sz w:val="20"/>
          <w:szCs w:val="20"/>
          <w:lang w:val="it-IT"/>
        </w:rPr>
        <w:t>€/ora</w:t>
      </w:r>
      <w:r w:rsidRPr="00BB77EF">
        <w:rPr>
          <w:rFonts w:ascii="Century Gothic" w:hAnsi="Century Gothic"/>
          <w:color w:val="000000" w:themeColor="text1"/>
          <w:spacing w:val="21"/>
          <w:sz w:val="20"/>
          <w:szCs w:val="20"/>
          <w:lang w:val="it-IT"/>
        </w:rPr>
        <w:t xml:space="preserve"> </w:t>
      </w:r>
      <w:r w:rsidRPr="00BB77EF">
        <w:rPr>
          <w:rFonts w:ascii="Century Gothic" w:hAnsi="Century Gothic"/>
          <w:color w:val="000000" w:themeColor="text1"/>
          <w:spacing w:val="-1"/>
          <w:sz w:val="20"/>
          <w:szCs w:val="20"/>
          <w:lang w:val="it-IT"/>
        </w:rPr>
        <w:t>100,00</w:t>
      </w:r>
      <w:r w:rsidRPr="00BB77EF">
        <w:rPr>
          <w:rFonts w:ascii="Century Gothic" w:hAnsi="Century Gothic"/>
          <w:color w:val="000000" w:themeColor="text1"/>
          <w:spacing w:val="21"/>
          <w:sz w:val="20"/>
          <w:szCs w:val="20"/>
          <w:lang w:val="it-IT"/>
        </w:rPr>
        <w:t xml:space="preserve"> </w:t>
      </w:r>
      <w:r w:rsidRPr="00BB77EF">
        <w:rPr>
          <w:rFonts w:ascii="Century Gothic" w:hAnsi="Century Gothic"/>
          <w:color w:val="000000" w:themeColor="text1"/>
          <w:sz w:val="20"/>
          <w:szCs w:val="20"/>
          <w:lang w:val="it-IT"/>
        </w:rPr>
        <w:t>alla</w:t>
      </w:r>
      <w:r w:rsidRPr="00BB77EF">
        <w:rPr>
          <w:rFonts w:ascii="Century Gothic" w:hAnsi="Century Gothic"/>
          <w:color w:val="000000" w:themeColor="text1"/>
          <w:spacing w:val="21"/>
          <w:sz w:val="20"/>
          <w:szCs w:val="20"/>
          <w:lang w:val="it-IT"/>
        </w:rPr>
        <w:t xml:space="preserve"> </w:t>
      </w:r>
      <w:r w:rsidRPr="00BB77EF">
        <w:rPr>
          <w:rFonts w:ascii="Century Gothic" w:hAnsi="Century Gothic"/>
          <w:color w:val="000000" w:themeColor="text1"/>
          <w:sz w:val="20"/>
          <w:szCs w:val="20"/>
          <w:lang w:val="it-IT"/>
        </w:rPr>
        <w:t>stessa,</w:t>
      </w:r>
      <w:r w:rsidRPr="00BB77EF">
        <w:rPr>
          <w:rFonts w:ascii="Century Gothic" w:hAnsi="Century Gothic"/>
          <w:color w:val="000000" w:themeColor="text1"/>
          <w:spacing w:val="18"/>
          <w:sz w:val="20"/>
          <w:szCs w:val="20"/>
          <w:lang w:val="it-IT"/>
        </w:rPr>
        <w:t xml:space="preserve"> </w:t>
      </w:r>
      <w:r w:rsidRPr="00BB77EF">
        <w:rPr>
          <w:rFonts w:ascii="Century Gothic" w:hAnsi="Century Gothic"/>
          <w:color w:val="000000" w:themeColor="text1"/>
          <w:sz w:val="20"/>
          <w:szCs w:val="20"/>
          <w:lang w:val="it-IT"/>
        </w:rPr>
        <w:t>per</w:t>
      </w:r>
      <w:r w:rsidRPr="00BB77EF">
        <w:rPr>
          <w:rFonts w:ascii="Century Gothic" w:hAnsi="Century Gothic"/>
          <w:color w:val="000000" w:themeColor="text1"/>
          <w:spacing w:val="21"/>
          <w:sz w:val="20"/>
          <w:szCs w:val="20"/>
          <w:lang w:val="it-IT"/>
        </w:rPr>
        <w:t xml:space="preserve"> </w:t>
      </w:r>
      <w:r w:rsidRPr="00BB77EF">
        <w:rPr>
          <w:rFonts w:ascii="Century Gothic" w:hAnsi="Century Gothic"/>
          <w:color w:val="000000" w:themeColor="text1"/>
          <w:sz w:val="20"/>
          <w:szCs w:val="20"/>
          <w:lang w:val="it-IT"/>
        </w:rPr>
        <w:t>ogni</w:t>
      </w:r>
      <w:r w:rsidRPr="00BB77EF">
        <w:rPr>
          <w:rFonts w:ascii="Century Gothic" w:hAnsi="Century Gothic"/>
          <w:color w:val="000000" w:themeColor="text1"/>
          <w:spacing w:val="21"/>
          <w:sz w:val="20"/>
          <w:szCs w:val="20"/>
          <w:lang w:val="it-IT"/>
        </w:rPr>
        <w:t xml:space="preserve"> </w:t>
      </w:r>
      <w:r w:rsidRPr="00BB77EF">
        <w:rPr>
          <w:rFonts w:ascii="Century Gothic" w:hAnsi="Century Gothic"/>
          <w:color w:val="000000" w:themeColor="text1"/>
          <w:spacing w:val="-1"/>
          <w:sz w:val="20"/>
          <w:szCs w:val="20"/>
          <w:lang w:val="it-IT"/>
        </w:rPr>
        <w:t>ora</w:t>
      </w:r>
      <w:r w:rsidRPr="00BB77EF">
        <w:rPr>
          <w:rFonts w:ascii="Century Gothic" w:hAnsi="Century Gothic"/>
          <w:color w:val="000000" w:themeColor="text1"/>
          <w:spacing w:val="20"/>
          <w:sz w:val="20"/>
          <w:szCs w:val="20"/>
          <w:lang w:val="it-IT"/>
        </w:rPr>
        <w:t xml:space="preserve"> </w:t>
      </w:r>
      <w:r w:rsidRPr="00BB77EF">
        <w:rPr>
          <w:rFonts w:ascii="Century Gothic" w:hAnsi="Century Gothic"/>
          <w:color w:val="000000" w:themeColor="text1"/>
          <w:sz w:val="20"/>
          <w:szCs w:val="20"/>
          <w:lang w:val="it-IT"/>
        </w:rPr>
        <w:t>o</w:t>
      </w:r>
      <w:r w:rsidRPr="00BB77EF">
        <w:rPr>
          <w:rFonts w:ascii="Century Gothic" w:hAnsi="Century Gothic"/>
          <w:color w:val="000000" w:themeColor="text1"/>
          <w:spacing w:val="81"/>
          <w:w w:val="99"/>
          <w:sz w:val="20"/>
          <w:szCs w:val="20"/>
          <w:lang w:val="it-IT"/>
        </w:rPr>
        <w:t xml:space="preserve"> </w:t>
      </w:r>
      <w:r w:rsidRPr="00BB77EF">
        <w:rPr>
          <w:rFonts w:ascii="Century Gothic" w:hAnsi="Century Gothic"/>
          <w:color w:val="000000" w:themeColor="text1"/>
          <w:spacing w:val="-1"/>
          <w:sz w:val="20"/>
          <w:szCs w:val="20"/>
          <w:lang w:val="it-IT"/>
        </w:rPr>
        <w:t>frazione</w:t>
      </w:r>
      <w:r w:rsidRPr="00BB77EF">
        <w:rPr>
          <w:rFonts w:ascii="Century Gothic" w:hAnsi="Century Gothic"/>
          <w:color w:val="000000" w:themeColor="text1"/>
          <w:spacing w:val="-7"/>
          <w:sz w:val="20"/>
          <w:szCs w:val="20"/>
          <w:lang w:val="it-IT"/>
        </w:rPr>
        <w:t xml:space="preserve"> </w:t>
      </w:r>
      <w:r w:rsidRPr="00BB77EF">
        <w:rPr>
          <w:rFonts w:ascii="Century Gothic" w:hAnsi="Century Gothic"/>
          <w:color w:val="000000" w:themeColor="text1"/>
          <w:sz w:val="20"/>
          <w:szCs w:val="20"/>
          <w:lang w:val="it-IT"/>
        </w:rPr>
        <w:t>di</w:t>
      </w:r>
      <w:r w:rsidRPr="00BB77EF">
        <w:rPr>
          <w:rFonts w:ascii="Century Gothic" w:hAnsi="Century Gothic"/>
          <w:color w:val="000000" w:themeColor="text1"/>
          <w:spacing w:val="-5"/>
          <w:sz w:val="20"/>
          <w:szCs w:val="20"/>
          <w:lang w:val="it-IT"/>
        </w:rPr>
        <w:t xml:space="preserve"> </w:t>
      </w:r>
      <w:r w:rsidRPr="00BB77EF">
        <w:rPr>
          <w:rFonts w:ascii="Century Gothic" w:hAnsi="Century Gothic"/>
          <w:color w:val="000000" w:themeColor="text1"/>
          <w:spacing w:val="-1"/>
          <w:sz w:val="20"/>
          <w:szCs w:val="20"/>
          <w:lang w:val="it-IT"/>
        </w:rPr>
        <w:t>ora</w:t>
      </w:r>
      <w:r w:rsidRPr="00BB77EF">
        <w:rPr>
          <w:rFonts w:ascii="Century Gothic" w:hAnsi="Century Gothic"/>
          <w:color w:val="000000" w:themeColor="text1"/>
          <w:spacing w:val="-3"/>
          <w:sz w:val="20"/>
          <w:szCs w:val="20"/>
          <w:lang w:val="it-IT"/>
        </w:rPr>
        <w:t xml:space="preserve"> </w:t>
      </w:r>
      <w:r w:rsidRPr="00BB77EF">
        <w:rPr>
          <w:rFonts w:ascii="Century Gothic" w:hAnsi="Century Gothic"/>
          <w:color w:val="000000" w:themeColor="text1"/>
          <w:sz w:val="20"/>
          <w:szCs w:val="20"/>
          <w:lang w:val="it-IT"/>
        </w:rPr>
        <w:t>eccedenti</w:t>
      </w:r>
      <w:r w:rsidRPr="00BB77EF">
        <w:rPr>
          <w:rFonts w:ascii="Century Gothic" w:hAnsi="Century Gothic"/>
          <w:color w:val="000000" w:themeColor="text1"/>
          <w:spacing w:val="-6"/>
          <w:sz w:val="20"/>
          <w:szCs w:val="20"/>
          <w:lang w:val="it-IT"/>
        </w:rPr>
        <w:t xml:space="preserve"> </w:t>
      </w:r>
      <w:r w:rsidRPr="00BB77EF">
        <w:rPr>
          <w:rFonts w:ascii="Century Gothic" w:hAnsi="Century Gothic"/>
          <w:color w:val="000000" w:themeColor="text1"/>
          <w:sz w:val="20"/>
          <w:szCs w:val="20"/>
          <w:lang w:val="it-IT"/>
        </w:rPr>
        <w:t>le</w:t>
      </w:r>
      <w:r w:rsidRPr="00BB77EF">
        <w:rPr>
          <w:rFonts w:ascii="Century Gothic" w:hAnsi="Century Gothic"/>
          <w:color w:val="000000" w:themeColor="text1"/>
          <w:spacing w:val="-6"/>
          <w:sz w:val="20"/>
          <w:szCs w:val="20"/>
          <w:lang w:val="it-IT"/>
        </w:rPr>
        <w:t xml:space="preserve"> </w:t>
      </w:r>
      <w:r>
        <w:rPr>
          <w:rFonts w:ascii="Century Gothic" w:hAnsi="Century Gothic"/>
          <w:color w:val="000000" w:themeColor="text1"/>
          <w:sz w:val="20"/>
          <w:szCs w:val="20"/>
          <w:lang w:val="it-IT"/>
        </w:rPr>
        <w:t>1,5 ore (D.L. 73/2025)</w:t>
      </w:r>
      <w:r w:rsidRPr="00BB77EF">
        <w:rPr>
          <w:rFonts w:ascii="Century Gothic" w:hAnsi="Century Gothic"/>
          <w:color w:val="000000" w:themeColor="text1"/>
          <w:spacing w:val="-6"/>
          <w:sz w:val="20"/>
          <w:szCs w:val="20"/>
          <w:lang w:val="it-IT"/>
        </w:rPr>
        <w:t xml:space="preserve"> </w:t>
      </w:r>
      <w:r w:rsidRPr="00BB77EF">
        <w:rPr>
          <w:rFonts w:ascii="Century Gothic" w:hAnsi="Century Gothic"/>
          <w:color w:val="000000" w:themeColor="text1"/>
          <w:spacing w:val="-1"/>
          <w:sz w:val="20"/>
          <w:szCs w:val="20"/>
          <w:lang w:val="it-IT"/>
        </w:rPr>
        <w:t>ore</w:t>
      </w:r>
      <w:r w:rsidRPr="00BB77EF">
        <w:rPr>
          <w:rFonts w:ascii="Century Gothic" w:hAnsi="Century Gothic"/>
          <w:color w:val="000000" w:themeColor="text1"/>
          <w:spacing w:val="-6"/>
          <w:sz w:val="20"/>
          <w:szCs w:val="20"/>
          <w:lang w:val="it-IT"/>
        </w:rPr>
        <w:t xml:space="preserve"> </w:t>
      </w:r>
      <w:r w:rsidRPr="00BB77EF">
        <w:rPr>
          <w:rFonts w:ascii="Century Gothic" w:hAnsi="Century Gothic"/>
          <w:color w:val="000000" w:themeColor="text1"/>
          <w:sz w:val="20"/>
          <w:szCs w:val="20"/>
          <w:lang w:val="it-IT"/>
        </w:rPr>
        <w:t>dall'arrivo</w:t>
      </w:r>
      <w:r w:rsidRPr="00BB77EF">
        <w:rPr>
          <w:rFonts w:ascii="Century Gothic" w:hAnsi="Century Gothic"/>
          <w:color w:val="000000" w:themeColor="text1"/>
          <w:spacing w:val="-7"/>
          <w:sz w:val="20"/>
          <w:szCs w:val="20"/>
          <w:lang w:val="it-IT"/>
        </w:rPr>
        <w:t xml:space="preserve"> </w:t>
      </w:r>
      <w:r w:rsidRPr="00BB77EF">
        <w:rPr>
          <w:rFonts w:ascii="Century Gothic" w:hAnsi="Century Gothic"/>
          <w:color w:val="000000" w:themeColor="text1"/>
          <w:sz w:val="20"/>
          <w:szCs w:val="20"/>
          <w:lang w:val="it-IT"/>
        </w:rPr>
        <w:t>del</w:t>
      </w:r>
      <w:r w:rsidRPr="00BB77EF">
        <w:rPr>
          <w:rFonts w:ascii="Century Gothic" w:hAnsi="Century Gothic"/>
          <w:color w:val="000000" w:themeColor="text1"/>
          <w:spacing w:val="-5"/>
          <w:sz w:val="20"/>
          <w:szCs w:val="20"/>
          <w:lang w:val="it-IT"/>
        </w:rPr>
        <w:t xml:space="preserve"> </w:t>
      </w:r>
      <w:r w:rsidRPr="00BB77EF">
        <w:rPr>
          <w:rFonts w:ascii="Century Gothic" w:hAnsi="Century Gothic"/>
          <w:color w:val="000000" w:themeColor="text1"/>
          <w:sz w:val="20"/>
          <w:szCs w:val="20"/>
          <w:lang w:val="it-IT"/>
        </w:rPr>
        <w:t>mezzo</w:t>
      </w:r>
      <w:r w:rsidRPr="00BB77EF">
        <w:rPr>
          <w:rFonts w:ascii="Century Gothic" w:hAnsi="Century Gothic"/>
          <w:color w:val="000000" w:themeColor="text1"/>
          <w:spacing w:val="-6"/>
          <w:sz w:val="20"/>
          <w:szCs w:val="20"/>
          <w:lang w:val="it-IT"/>
        </w:rPr>
        <w:t xml:space="preserve"> </w:t>
      </w:r>
      <w:r w:rsidRPr="00BB77EF">
        <w:rPr>
          <w:rFonts w:ascii="Century Gothic" w:hAnsi="Century Gothic"/>
          <w:color w:val="000000" w:themeColor="text1"/>
          <w:sz w:val="20"/>
          <w:szCs w:val="20"/>
          <w:lang w:val="it-IT"/>
        </w:rPr>
        <w:t>in</w:t>
      </w:r>
      <w:r w:rsidRPr="00BB77EF">
        <w:rPr>
          <w:rFonts w:ascii="Century Gothic" w:hAnsi="Century Gothic"/>
          <w:color w:val="000000" w:themeColor="text1"/>
          <w:spacing w:val="-5"/>
          <w:sz w:val="20"/>
          <w:szCs w:val="20"/>
          <w:lang w:val="it-IT"/>
        </w:rPr>
        <w:t xml:space="preserve"> </w:t>
      </w:r>
      <w:r w:rsidRPr="00BB77EF">
        <w:rPr>
          <w:rFonts w:ascii="Century Gothic" w:hAnsi="Century Gothic"/>
          <w:color w:val="000000" w:themeColor="text1"/>
          <w:sz w:val="20"/>
          <w:szCs w:val="20"/>
          <w:lang w:val="it-IT"/>
        </w:rPr>
        <w:t>cantiere</w:t>
      </w:r>
      <w:r>
        <w:rPr>
          <w:rFonts w:ascii="Century Gothic" w:hAnsi="Century Gothic"/>
          <w:color w:val="000000" w:themeColor="text1"/>
          <w:sz w:val="20"/>
          <w:szCs w:val="20"/>
          <w:lang w:val="it-IT"/>
        </w:rPr>
        <w:t>, per il sagomato e mezz’ora per l’assemblato (pali confezionati).</w:t>
      </w:r>
    </w:p>
    <w:p w14:paraId="0E50FEAF" w14:textId="77777777" w:rsidR="00500AFA" w:rsidRPr="00BB77EF" w:rsidRDefault="00500AFA" w:rsidP="00500AFA">
      <w:pPr>
        <w:pStyle w:val="Corpotesto"/>
        <w:numPr>
          <w:ilvl w:val="0"/>
          <w:numId w:val="4"/>
        </w:numPr>
        <w:tabs>
          <w:tab w:val="left" w:pos="474"/>
        </w:tabs>
        <w:kinsoku w:val="0"/>
        <w:overflowPunct w:val="0"/>
        <w:ind w:right="124"/>
        <w:jc w:val="both"/>
        <w:rPr>
          <w:rFonts w:ascii="Century Gothic" w:hAnsi="Century Gothic"/>
          <w:color w:val="000000" w:themeColor="text1"/>
          <w:sz w:val="20"/>
          <w:szCs w:val="20"/>
          <w:lang w:val="it-IT"/>
        </w:rPr>
      </w:pPr>
      <w:r w:rsidRPr="00BB77EF">
        <w:rPr>
          <w:rFonts w:ascii="Century Gothic" w:hAnsi="Century Gothic"/>
          <w:color w:val="000000" w:themeColor="text1"/>
          <w:spacing w:val="1"/>
          <w:sz w:val="20"/>
          <w:szCs w:val="20"/>
          <w:lang w:val="it-IT"/>
        </w:rPr>
        <w:t>Il</w:t>
      </w:r>
      <w:r w:rsidRPr="00BB77EF">
        <w:rPr>
          <w:rFonts w:ascii="Century Gothic" w:hAnsi="Century Gothic"/>
          <w:color w:val="000000" w:themeColor="text1"/>
          <w:spacing w:val="13"/>
          <w:sz w:val="20"/>
          <w:szCs w:val="20"/>
          <w:lang w:val="it-IT"/>
        </w:rPr>
        <w:t xml:space="preserve"> </w:t>
      </w:r>
      <w:r w:rsidRPr="00BB77EF">
        <w:rPr>
          <w:rFonts w:ascii="Century Gothic" w:hAnsi="Century Gothic"/>
          <w:color w:val="000000" w:themeColor="text1"/>
          <w:spacing w:val="-1"/>
          <w:sz w:val="20"/>
          <w:szCs w:val="20"/>
          <w:lang w:val="it-IT"/>
        </w:rPr>
        <w:t>mancato</w:t>
      </w:r>
      <w:r w:rsidRPr="00BB77EF">
        <w:rPr>
          <w:rFonts w:ascii="Century Gothic" w:hAnsi="Century Gothic"/>
          <w:color w:val="000000" w:themeColor="text1"/>
          <w:spacing w:val="11"/>
          <w:sz w:val="20"/>
          <w:szCs w:val="20"/>
          <w:lang w:val="it-IT"/>
        </w:rPr>
        <w:t xml:space="preserve"> </w:t>
      </w:r>
      <w:r w:rsidRPr="00BB77EF">
        <w:rPr>
          <w:rFonts w:ascii="Century Gothic" w:hAnsi="Century Gothic"/>
          <w:color w:val="000000" w:themeColor="text1"/>
          <w:sz w:val="20"/>
          <w:szCs w:val="20"/>
          <w:lang w:val="it-IT"/>
        </w:rPr>
        <w:t>ritiro</w:t>
      </w:r>
      <w:r w:rsidRPr="00BB77EF">
        <w:rPr>
          <w:rFonts w:ascii="Century Gothic" w:hAnsi="Century Gothic"/>
          <w:color w:val="000000" w:themeColor="text1"/>
          <w:spacing w:val="11"/>
          <w:sz w:val="20"/>
          <w:szCs w:val="20"/>
          <w:lang w:val="it-IT"/>
        </w:rPr>
        <w:t xml:space="preserve"> </w:t>
      </w:r>
      <w:r w:rsidRPr="00BB77EF">
        <w:rPr>
          <w:rFonts w:ascii="Century Gothic" w:hAnsi="Century Gothic"/>
          <w:color w:val="000000" w:themeColor="text1"/>
          <w:sz w:val="20"/>
          <w:szCs w:val="20"/>
          <w:lang w:val="it-IT"/>
        </w:rPr>
        <w:t>dei</w:t>
      </w:r>
      <w:r w:rsidRPr="00BB77EF">
        <w:rPr>
          <w:rFonts w:ascii="Century Gothic" w:hAnsi="Century Gothic"/>
          <w:color w:val="000000" w:themeColor="text1"/>
          <w:spacing w:val="13"/>
          <w:sz w:val="20"/>
          <w:szCs w:val="20"/>
          <w:lang w:val="it-IT"/>
        </w:rPr>
        <w:t xml:space="preserve"> </w:t>
      </w:r>
      <w:r w:rsidRPr="00BB77EF">
        <w:rPr>
          <w:rFonts w:ascii="Century Gothic" w:hAnsi="Century Gothic"/>
          <w:color w:val="000000" w:themeColor="text1"/>
          <w:sz w:val="20"/>
          <w:szCs w:val="20"/>
          <w:lang w:val="it-IT"/>
        </w:rPr>
        <w:t>materiali</w:t>
      </w:r>
      <w:r w:rsidRPr="00BB77EF">
        <w:rPr>
          <w:rFonts w:ascii="Century Gothic" w:hAnsi="Century Gothic"/>
          <w:color w:val="000000" w:themeColor="text1"/>
          <w:spacing w:val="13"/>
          <w:sz w:val="20"/>
          <w:szCs w:val="20"/>
          <w:lang w:val="it-IT"/>
        </w:rPr>
        <w:t xml:space="preserve"> </w:t>
      </w:r>
      <w:r w:rsidRPr="00BB77EF">
        <w:rPr>
          <w:rFonts w:ascii="Century Gothic" w:hAnsi="Century Gothic"/>
          <w:color w:val="000000" w:themeColor="text1"/>
          <w:sz w:val="20"/>
          <w:szCs w:val="20"/>
          <w:lang w:val="it-IT"/>
        </w:rPr>
        <w:t>regolarmente</w:t>
      </w:r>
      <w:r w:rsidRPr="00BB77EF">
        <w:rPr>
          <w:rFonts w:ascii="Century Gothic" w:hAnsi="Century Gothic"/>
          <w:color w:val="000000" w:themeColor="text1"/>
          <w:spacing w:val="12"/>
          <w:sz w:val="20"/>
          <w:szCs w:val="20"/>
          <w:lang w:val="it-IT"/>
        </w:rPr>
        <w:t xml:space="preserve"> </w:t>
      </w:r>
      <w:r w:rsidRPr="00BB77EF">
        <w:rPr>
          <w:rFonts w:ascii="Century Gothic" w:hAnsi="Century Gothic"/>
          <w:color w:val="000000" w:themeColor="text1"/>
          <w:sz w:val="20"/>
          <w:szCs w:val="20"/>
          <w:lang w:val="it-IT"/>
        </w:rPr>
        <w:t>ordinati,</w:t>
      </w:r>
      <w:r w:rsidRPr="00BB77EF">
        <w:rPr>
          <w:rFonts w:ascii="Century Gothic" w:hAnsi="Century Gothic"/>
          <w:color w:val="000000" w:themeColor="text1"/>
          <w:spacing w:val="10"/>
          <w:sz w:val="20"/>
          <w:szCs w:val="20"/>
          <w:lang w:val="it-IT"/>
        </w:rPr>
        <w:t xml:space="preserve"> </w:t>
      </w:r>
      <w:r w:rsidRPr="00BB77EF">
        <w:rPr>
          <w:rFonts w:ascii="Century Gothic" w:hAnsi="Century Gothic"/>
          <w:color w:val="000000" w:themeColor="text1"/>
          <w:sz w:val="20"/>
          <w:szCs w:val="20"/>
          <w:lang w:val="it-IT"/>
        </w:rPr>
        <w:t>ai</w:t>
      </w:r>
      <w:r w:rsidRPr="00BB77EF">
        <w:rPr>
          <w:rFonts w:ascii="Century Gothic" w:hAnsi="Century Gothic"/>
          <w:color w:val="000000" w:themeColor="text1"/>
          <w:spacing w:val="14"/>
          <w:sz w:val="20"/>
          <w:szCs w:val="20"/>
          <w:lang w:val="it-IT"/>
        </w:rPr>
        <w:t xml:space="preserve"> </w:t>
      </w:r>
      <w:r w:rsidRPr="00BB77EF">
        <w:rPr>
          <w:rFonts w:ascii="Century Gothic" w:hAnsi="Century Gothic"/>
          <w:color w:val="000000" w:themeColor="text1"/>
          <w:spacing w:val="-1"/>
          <w:sz w:val="20"/>
          <w:szCs w:val="20"/>
          <w:lang w:val="it-IT"/>
        </w:rPr>
        <w:t>sensi</w:t>
      </w:r>
      <w:r w:rsidRPr="00BB77EF">
        <w:rPr>
          <w:rFonts w:ascii="Century Gothic" w:hAnsi="Century Gothic"/>
          <w:color w:val="000000" w:themeColor="text1"/>
          <w:spacing w:val="13"/>
          <w:sz w:val="20"/>
          <w:szCs w:val="20"/>
          <w:lang w:val="it-IT"/>
        </w:rPr>
        <w:t xml:space="preserve"> </w:t>
      </w:r>
      <w:r w:rsidRPr="00BB77EF">
        <w:rPr>
          <w:rFonts w:ascii="Century Gothic" w:hAnsi="Century Gothic"/>
          <w:color w:val="000000" w:themeColor="text1"/>
          <w:sz w:val="20"/>
          <w:szCs w:val="20"/>
          <w:lang w:val="it-IT"/>
        </w:rPr>
        <w:t>dell'art.</w:t>
      </w:r>
      <w:r w:rsidRPr="00BB77EF">
        <w:rPr>
          <w:rFonts w:ascii="Century Gothic" w:hAnsi="Century Gothic"/>
          <w:color w:val="000000" w:themeColor="text1"/>
          <w:spacing w:val="12"/>
          <w:sz w:val="20"/>
          <w:szCs w:val="20"/>
          <w:lang w:val="it-IT"/>
        </w:rPr>
        <w:t xml:space="preserve"> </w:t>
      </w:r>
      <w:r w:rsidRPr="00BB77EF">
        <w:rPr>
          <w:rFonts w:ascii="Century Gothic" w:hAnsi="Century Gothic"/>
          <w:color w:val="000000" w:themeColor="text1"/>
          <w:sz w:val="20"/>
          <w:szCs w:val="20"/>
          <w:lang w:val="it-IT"/>
        </w:rPr>
        <w:t>3</w:t>
      </w:r>
      <w:r w:rsidRPr="00BB77EF">
        <w:rPr>
          <w:rFonts w:ascii="Century Gothic" w:hAnsi="Century Gothic"/>
          <w:color w:val="000000" w:themeColor="text1"/>
          <w:spacing w:val="12"/>
          <w:sz w:val="20"/>
          <w:szCs w:val="20"/>
          <w:lang w:val="it-IT"/>
        </w:rPr>
        <w:t xml:space="preserve"> </w:t>
      </w:r>
      <w:r w:rsidRPr="00BB77EF">
        <w:rPr>
          <w:rFonts w:ascii="Century Gothic" w:hAnsi="Century Gothic"/>
          <w:color w:val="000000" w:themeColor="text1"/>
          <w:sz w:val="20"/>
          <w:szCs w:val="20"/>
          <w:lang w:val="it-IT"/>
        </w:rPr>
        <w:t>della</w:t>
      </w:r>
      <w:r w:rsidRPr="00BB77EF">
        <w:rPr>
          <w:rFonts w:ascii="Century Gothic" w:hAnsi="Century Gothic"/>
          <w:color w:val="000000" w:themeColor="text1"/>
          <w:spacing w:val="13"/>
          <w:sz w:val="20"/>
          <w:szCs w:val="20"/>
          <w:lang w:val="it-IT"/>
        </w:rPr>
        <w:t xml:space="preserve"> </w:t>
      </w:r>
      <w:r w:rsidRPr="00BB77EF">
        <w:rPr>
          <w:rFonts w:ascii="Century Gothic" w:hAnsi="Century Gothic"/>
          <w:color w:val="000000" w:themeColor="text1"/>
          <w:sz w:val="20"/>
          <w:szCs w:val="20"/>
          <w:lang w:val="it-IT"/>
        </w:rPr>
        <w:t>legge</w:t>
      </w:r>
      <w:r w:rsidRPr="00BB77EF">
        <w:rPr>
          <w:rFonts w:ascii="Century Gothic" w:hAnsi="Century Gothic"/>
          <w:color w:val="000000" w:themeColor="text1"/>
          <w:spacing w:val="12"/>
          <w:sz w:val="20"/>
          <w:szCs w:val="20"/>
          <w:lang w:val="it-IT"/>
        </w:rPr>
        <w:t xml:space="preserve"> </w:t>
      </w:r>
      <w:r w:rsidRPr="00BB77EF">
        <w:rPr>
          <w:rFonts w:ascii="Century Gothic" w:hAnsi="Century Gothic"/>
          <w:color w:val="000000" w:themeColor="text1"/>
          <w:spacing w:val="-1"/>
          <w:sz w:val="20"/>
          <w:szCs w:val="20"/>
          <w:lang w:val="it-IT"/>
        </w:rPr>
        <w:t>192/98,</w:t>
      </w:r>
      <w:r w:rsidRPr="00BB77EF">
        <w:rPr>
          <w:rFonts w:ascii="Century Gothic" w:hAnsi="Century Gothic"/>
          <w:color w:val="000000" w:themeColor="text1"/>
          <w:spacing w:val="10"/>
          <w:sz w:val="20"/>
          <w:szCs w:val="20"/>
          <w:lang w:val="it-IT"/>
        </w:rPr>
        <w:t xml:space="preserve"> </w:t>
      </w:r>
      <w:r w:rsidRPr="00BB77EF">
        <w:rPr>
          <w:rFonts w:ascii="Century Gothic" w:hAnsi="Century Gothic"/>
          <w:color w:val="000000" w:themeColor="text1"/>
          <w:spacing w:val="-1"/>
          <w:sz w:val="20"/>
          <w:szCs w:val="20"/>
          <w:lang w:val="it-IT"/>
        </w:rPr>
        <w:t>non</w:t>
      </w:r>
      <w:r w:rsidRPr="00BB77EF">
        <w:rPr>
          <w:rFonts w:ascii="Century Gothic" w:hAnsi="Century Gothic"/>
          <w:color w:val="000000" w:themeColor="text1"/>
          <w:spacing w:val="52"/>
          <w:w w:val="99"/>
          <w:sz w:val="20"/>
          <w:szCs w:val="20"/>
          <w:lang w:val="it-IT"/>
        </w:rPr>
        <w:t xml:space="preserve"> </w:t>
      </w:r>
      <w:r w:rsidRPr="00BB77EF">
        <w:rPr>
          <w:rFonts w:ascii="Century Gothic" w:hAnsi="Century Gothic"/>
          <w:color w:val="000000" w:themeColor="text1"/>
          <w:sz w:val="20"/>
          <w:szCs w:val="20"/>
          <w:lang w:val="it-IT"/>
        </w:rPr>
        <w:t>esime</w:t>
      </w:r>
      <w:r w:rsidRPr="00BB77EF">
        <w:rPr>
          <w:rFonts w:ascii="Century Gothic" w:hAnsi="Century Gothic"/>
          <w:color w:val="000000" w:themeColor="text1"/>
          <w:spacing w:val="-8"/>
          <w:sz w:val="20"/>
          <w:szCs w:val="20"/>
          <w:lang w:val="it-IT"/>
        </w:rPr>
        <w:t xml:space="preserve"> </w:t>
      </w:r>
      <w:r w:rsidRPr="00BB77EF">
        <w:rPr>
          <w:rFonts w:ascii="Century Gothic" w:hAnsi="Century Gothic"/>
          <w:color w:val="000000" w:themeColor="text1"/>
          <w:sz w:val="20"/>
          <w:szCs w:val="20"/>
          <w:lang w:val="it-IT"/>
        </w:rPr>
        <w:t>l’impresa</w:t>
      </w:r>
      <w:r w:rsidRPr="00BB77EF">
        <w:rPr>
          <w:rFonts w:ascii="Century Gothic" w:hAnsi="Century Gothic"/>
          <w:color w:val="000000" w:themeColor="text1"/>
          <w:spacing w:val="-7"/>
          <w:sz w:val="20"/>
          <w:szCs w:val="20"/>
          <w:lang w:val="it-IT"/>
        </w:rPr>
        <w:t xml:space="preserve"> </w:t>
      </w:r>
      <w:r w:rsidRPr="00BB77EF">
        <w:rPr>
          <w:rFonts w:ascii="Century Gothic" w:hAnsi="Century Gothic"/>
          <w:b/>
          <w:bCs/>
          <w:color w:val="000000" w:themeColor="text1"/>
          <w:sz w:val="20"/>
          <w:szCs w:val="20"/>
          <w:lang w:val="it-IT"/>
        </w:rPr>
        <w:t>AFFIDATARIA</w:t>
      </w:r>
      <w:r w:rsidRPr="00BB77EF">
        <w:rPr>
          <w:rFonts w:ascii="Century Gothic" w:hAnsi="Century Gothic"/>
          <w:b/>
          <w:bCs/>
          <w:color w:val="000000" w:themeColor="text1"/>
          <w:spacing w:val="39"/>
          <w:sz w:val="20"/>
          <w:szCs w:val="20"/>
          <w:lang w:val="it-IT"/>
        </w:rPr>
        <w:t xml:space="preserve"> </w:t>
      </w:r>
      <w:r w:rsidRPr="00BB77EF">
        <w:rPr>
          <w:rFonts w:ascii="Century Gothic" w:hAnsi="Century Gothic"/>
          <w:color w:val="000000" w:themeColor="text1"/>
          <w:sz w:val="20"/>
          <w:szCs w:val="20"/>
          <w:lang w:val="it-IT"/>
        </w:rPr>
        <w:t>dal</w:t>
      </w:r>
      <w:r w:rsidRPr="00BB77EF">
        <w:rPr>
          <w:rFonts w:ascii="Century Gothic" w:hAnsi="Century Gothic"/>
          <w:color w:val="000000" w:themeColor="text1"/>
          <w:spacing w:val="-7"/>
          <w:sz w:val="20"/>
          <w:szCs w:val="20"/>
          <w:lang w:val="it-IT"/>
        </w:rPr>
        <w:t xml:space="preserve"> </w:t>
      </w:r>
      <w:r w:rsidRPr="00BB77EF">
        <w:rPr>
          <w:rFonts w:ascii="Century Gothic" w:hAnsi="Century Gothic"/>
          <w:color w:val="000000" w:themeColor="text1"/>
          <w:sz w:val="20"/>
          <w:szCs w:val="20"/>
          <w:lang w:val="it-IT"/>
        </w:rPr>
        <w:t>pagamento</w:t>
      </w:r>
      <w:r w:rsidRPr="00BB77EF">
        <w:rPr>
          <w:rFonts w:ascii="Century Gothic" w:hAnsi="Century Gothic"/>
          <w:color w:val="000000" w:themeColor="text1"/>
          <w:spacing w:val="-7"/>
          <w:sz w:val="20"/>
          <w:szCs w:val="20"/>
          <w:lang w:val="it-IT"/>
        </w:rPr>
        <w:t xml:space="preserve"> </w:t>
      </w:r>
      <w:r w:rsidRPr="00BB77EF">
        <w:rPr>
          <w:rFonts w:ascii="Century Gothic" w:hAnsi="Century Gothic"/>
          <w:color w:val="000000" w:themeColor="text1"/>
          <w:sz w:val="20"/>
          <w:szCs w:val="20"/>
          <w:lang w:val="it-IT"/>
        </w:rPr>
        <w:t>degli</w:t>
      </w:r>
      <w:r w:rsidRPr="00BB77EF">
        <w:rPr>
          <w:rFonts w:ascii="Century Gothic" w:hAnsi="Century Gothic"/>
          <w:color w:val="000000" w:themeColor="text1"/>
          <w:spacing w:val="-7"/>
          <w:sz w:val="20"/>
          <w:szCs w:val="20"/>
          <w:lang w:val="it-IT"/>
        </w:rPr>
        <w:t xml:space="preserve"> </w:t>
      </w:r>
      <w:r w:rsidRPr="00BB77EF">
        <w:rPr>
          <w:rFonts w:ascii="Century Gothic" w:hAnsi="Century Gothic"/>
          <w:color w:val="000000" w:themeColor="text1"/>
          <w:sz w:val="20"/>
          <w:szCs w:val="20"/>
          <w:lang w:val="it-IT"/>
        </w:rPr>
        <w:t>stessi, i termini di pagamento decorrono dalla data della comunicazione dell’avviso di merce pronta.</w:t>
      </w:r>
    </w:p>
    <w:p w14:paraId="712BC81C" w14:textId="3475F7C1" w:rsidR="00485D03" w:rsidRPr="00500AFA" w:rsidRDefault="00500AFA" w:rsidP="00500AFA">
      <w:pPr>
        <w:widowControl/>
        <w:numPr>
          <w:ilvl w:val="0"/>
          <w:numId w:val="4"/>
        </w:numPr>
        <w:autoSpaceDE/>
        <w:autoSpaceDN/>
        <w:adjustRightInd/>
        <w:spacing w:after="100" w:afterAutospacing="1"/>
        <w:rPr>
          <w:rFonts w:ascii="Century Gothic" w:hAnsi="Century Gothic"/>
          <w:color w:val="000000" w:themeColor="text1"/>
          <w:sz w:val="20"/>
          <w:szCs w:val="20"/>
          <w:lang w:eastAsia="en-GB"/>
        </w:rPr>
      </w:pPr>
      <w:r w:rsidRPr="00BB77EF">
        <w:rPr>
          <w:rFonts w:ascii="Century Gothic" w:hAnsi="Century Gothic"/>
          <w:color w:val="000000" w:themeColor="text1"/>
          <w:sz w:val="20"/>
          <w:szCs w:val="20"/>
          <w:lang w:eastAsia="en-GB"/>
        </w:rPr>
        <w:t>Qualora nel corso dell’esecuzione del presente contratto si manifestassero difficoltà di esecuzione derivanti da cause non previste e non prevedibili, che rendessero più̀ onerose le prestazioni della Ferro Berica S.r.l., questa avrà̀ diritto ad un compenso aggiuntivo, salva la rinegoziazione dei prezzi, per le eventuali difficoltà incontrate nell’esecuzione delle prestazioni contrattuali</w:t>
      </w:r>
      <w:r w:rsidR="00485D03" w:rsidRPr="00500AFA">
        <w:rPr>
          <w:rFonts w:ascii="Century Gothic" w:hAnsi="Century Gothic"/>
          <w:color w:val="000000" w:themeColor="text1"/>
          <w:sz w:val="20"/>
          <w:szCs w:val="20"/>
          <w:lang w:eastAsia="en-GB"/>
        </w:rPr>
        <w:t xml:space="preserve">. </w:t>
      </w:r>
    </w:p>
    <w:permEnd w:id="1374976957"/>
    <w:p w14:paraId="37A8D428" w14:textId="77777777" w:rsidR="00330961" w:rsidRPr="005E74F7" w:rsidRDefault="00330961">
      <w:pPr>
        <w:pStyle w:val="Corpotesto"/>
        <w:kinsoku w:val="0"/>
        <w:overflowPunct w:val="0"/>
        <w:spacing w:before="2"/>
        <w:ind w:left="0"/>
        <w:rPr>
          <w:rFonts w:ascii="Century Gothic" w:hAnsi="Century Gothic"/>
          <w:sz w:val="20"/>
          <w:szCs w:val="20"/>
          <w:lang w:val="it-IT"/>
        </w:rPr>
      </w:pPr>
    </w:p>
    <w:p w14:paraId="362B02DE" w14:textId="77777777" w:rsidR="00AA6362" w:rsidRDefault="00AA6362" w:rsidP="00AA6362">
      <w:pPr>
        <w:pStyle w:val="NormaleWeb"/>
        <w:jc w:val="both"/>
        <w:rPr>
          <w:rFonts w:ascii="Century Gothic" w:hAnsi="Century Gothic"/>
          <w:sz w:val="20"/>
          <w:szCs w:val="20"/>
        </w:rPr>
      </w:pPr>
      <w:r>
        <w:rPr>
          <w:rFonts w:ascii="Century Gothic" w:hAnsi="Century Gothic"/>
          <w:sz w:val="20"/>
          <w:szCs w:val="20"/>
        </w:rPr>
        <w:t>ART. 6 – CONTABILIZZAZIONE</w:t>
      </w:r>
    </w:p>
    <w:p w14:paraId="2B19C5AF" w14:textId="77777777" w:rsidR="00AA6362" w:rsidRDefault="00AA6362" w:rsidP="00AA6362">
      <w:pPr>
        <w:pStyle w:val="NormaleWeb"/>
        <w:kinsoku w:val="0"/>
        <w:overflowPunct w:val="0"/>
        <w:ind w:right="57"/>
        <w:jc w:val="both"/>
        <w:rPr>
          <w:rFonts w:ascii="Century Gothic" w:hAnsi="Century Gothic" w:cs="Arial Unicode MS"/>
          <w:sz w:val="20"/>
          <w:szCs w:val="20"/>
        </w:rPr>
      </w:pPr>
      <w:r>
        <w:rPr>
          <w:rFonts w:ascii="Century Gothic" w:hAnsi="Century Gothic"/>
          <w:sz w:val="20"/>
          <w:szCs w:val="20"/>
        </w:rPr>
        <w:t>Entro</w:t>
      </w:r>
      <w:r>
        <w:rPr>
          <w:rFonts w:ascii="Century Gothic" w:hAnsi="Century Gothic"/>
          <w:spacing w:val="20"/>
          <w:sz w:val="20"/>
          <w:szCs w:val="20"/>
        </w:rPr>
        <w:t xml:space="preserve"> </w:t>
      </w:r>
      <w:r>
        <w:rPr>
          <w:rFonts w:ascii="Century Gothic" w:hAnsi="Century Gothic"/>
          <w:sz w:val="20"/>
          <w:szCs w:val="20"/>
        </w:rPr>
        <w:t>i</w:t>
      </w:r>
      <w:r>
        <w:rPr>
          <w:rFonts w:ascii="Century Gothic" w:hAnsi="Century Gothic"/>
          <w:spacing w:val="20"/>
          <w:sz w:val="20"/>
          <w:szCs w:val="20"/>
        </w:rPr>
        <w:t xml:space="preserve"> </w:t>
      </w:r>
      <w:r>
        <w:rPr>
          <w:rFonts w:ascii="Century Gothic" w:hAnsi="Century Gothic"/>
          <w:sz w:val="20"/>
          <w:szCs w:val="20"/>
        </w:rPr>
        <w:t>primi</w:t>
      </w:r>
      <w:r>
        <w:rPr>
          <w:rFonts w:ascii="Century Gothic" w:hAnsi="Century Gothic"/>
          <w:spacing w:val="23"/>
          <w:sz w:val="20"/>
          <w:szCs w:val="20"/>
        </w:rPr>
        <w:t xml:space="preserve"> </w:t>
      </w:r>
      <w:r>
        <w:rPr>
          <w:rFonts w:ascii="Century Gothic" w:hAnsi="Century Gothic"/>
          <w:spacing w:val="-1"/>
          <w:sz w:val="20"/>
          <w:szCs w:val="20"/>
        </w:rPr>
        <w:t xml:space="preserve">7 </w:t>
      </w:r>
      <w:r>
        <w:rPr>
          <w:rFonts w:ascii="Century Gothic" w:hAnsi="Century Gothic"/>
          <w:sz w:val="20"/>
          <w:szCs w:val="20"/>
        </w:rPr>
        <w:t>giorni</w:t>
      </w:r>
      <w:r>
        <w:rPr>
          <w:rFonts w:ascii="Century Gothic" w:hAnsi="Century Gothic"/>
          <w:spacing w:val="21"/>
          <w:sz w:val="20"/>
          <w:szCs w:val="20"/>
        </w:rPr>
        <w:t xml:space="preserve"> </w:t>
      </w:r>
      <w:r>
        <w:rPr>
          <w:rFonts w:ascii="Century Gothic" w:hAnsi="Century Gothic"/>
          <w:spacing w:val="-1"/>
          <w:sz w:val="20"/>
          <w:szCs w:val="20"/>
        </w:rPr>
        <w:t>di</w:t>
      </w:r>
      <w:r>
        <w:rPr>
          <w:rFonts w:ascii="Century Gothic" w:hAnsi="Century Gothic"/>
          <w:spacing w:val="20"/>
          <w:sz w:val="20"/>
          <w:szCs w:val="20"/>
        </w:rPr>
        <w:t xml:space="preserve"> </w:t>
      </w:r>
      <w:r>
        <w:rPr>
          <w:rFonts w:ascii="Century Gothic" w:hAnsi="Century Gothic"/>
          <w:sz w:val="20"/>
          <w:szCs w:val="20"/>
        </w:rPr>
        <w:t>ogni</w:t>
      </w:r>
      <w:r>
        <w:rPr>
          <w:rFonts w:ascii="Century Gothic" w:hAnsi="Century Gothic"/>
          <w:spacing w:val="22"/>
          <w:sz w:val="20"/>
          <w:szCs w:val="20"/>
        </w:rPr>
        <w:t xml:space="preserve"> </w:t>
      </w:r>
      <w:r>
        <w:rPr>
          <w:rFonts w:ascii="Century Gothic" w:hAnsi="Century Gothic"/>
          <w:sz w:val="20"/>
          <w:szCs w:val="20"/>
        </w:rPr>
        <w:t>mese</w:t>
      </w:r>
      <w:r>
        <w:rPr>
          <w:rFonts w:ascii="Century Gothic" w:hAnsi="Century Gothic"/>
          <w:spacing w:val="25"/>
          <w:sz w:val="20"/>
          <w:szCs w:val="20"/>
        </w:rPr>
        <w:t xml:space="preserve"> </w:t>
      </w:r>
      <w:r>
        <w:rPr>
          <w:rFonts w:ascii="Century Gothic" w:hAnsi="Century Gothic"/>
          <w:spacing w:val="-1"/>
          <w:sz w:val="20"/>
          <w:szCs w:val="20"/>
        </w:rPr>
        <w:t>verrà</w:t>
      </w:r>
      <w:r>
        <w:rPr>
          <w:rFonts w:ascii="Century Gothic" w:hAnsi="Century Gothic"/>
          <w:spacing w:val="23"/>
          <w:sz w:val="20"/>
          <w:szCs w:val="20"/>
        </w:rPr>
        <w:t xml:space="preserve"> </w:t>
      </w:r>
      <w:r>
        <w:rPr>
          <w:rFonts w:ascii="Century Gothic" w:hAnsi="Century Gothic"/>
          <w:sz w:val="20"/>
          <w:szCs w:val="20"/>
        </w:rPr>
        <w:t>redatta</w:t>
      </w:r>
      <w:r>
        <w:rPr>
          <w:rFonts w:ascii="Century Gothic" w:hAnsi="Century Gothic"/>
          <w:spacing w:val="19"/>
          <w:sz w:val="20"/>
          <w:szCs w:val="20"/>
        </w:rPr>
        <w:t xml:space="preserve"> </w:t>
      </w:r>
      <w:r>
        <w:rPr>
          <w:rFonts w:ascii="Century Gothic" w:hAnsi="Century Gothic"/>
          <w:sz w:val="20"/>
          <w:szCs w:val="20"/>
        </w:rPr>
        <w:t>dalla</w:t>
      </w:r>
      <w:r>
        <w:rPr>
          <w:rFonts w:ascii="Century Gothic" w:hAnsi="Century Gothic"/>
          <w:spacing w:val="24"/>
          <w:sz w:val="20"/>
          <w:szCs w:val="20"/>
        </w:rPr>
        <w:t xml:space="preserve"> </w:t>
      </w:r>
      <w:r>
        <w:rPr>
          <w:rFonts w:ascii="Century Gothic" w:hAnsi="Century Gothic"/>
          <w:b/>
          <w:bCs/>
          <w:spacing w:val="-1"/>
          <w:sz w:val="20"/>
          <w:szCs w:val="20"/>
        </w:rPr>
        <w:t>AFFIDATARIA</w:t>
      </w:r>
      <w:r>
        <w:rPr>
          <w:rFonts w:ascii="Century Gothic" w:hAnsi="Century Gothic"/>
          <w:sz w:val="20"/>
          <w:szCs w:val="20"/>
        </w:rPr>
        <w:t>,</w:t>
      </w:r>
      <w:r>
        <w:rPr>
          <w:rFonts w:ascii="Century Gothic" w:hAnsi="Century Gothic"/>
          <w:spacing w:val="19"/>
          <w:sz w:val="20"/>
          <w:szCs w:val="20"/>
        </w:rPr>
        <w:t xml:space="preserve"> </w:t>
      </w:r>
      <w:r>
        <w:rPr>
          <w:rFonts w:ascii="Century Gothic" w:hAnsi="Century Gothic"/>
          <w:sz w:val="20"/>
          <w:szCs w:val="20"/>
        </w:rPr>
        <w:t>e</w:t>
      </w:r>
      <w:r>
        <w:rPr>
          <w:rFonts w:ascii="Century Gothic" w:hAnsi="Century Gothic"/>
          <w:spacing w:val="22"/>
          <w:sz w:val="20"/>
          <w:szCs w:val="20"/>
        </w:rPr>
        <w:t xml:space="preserve"> </w:t>
      </w:r>
      <w:r>
        <w:rPr>
          <w:rFonts w:ascii="Century Gothic" w:hAnsi="Century Gothic"/>
          <w:sz w:val="20"/>
          <w:szCs w:val="20"/>
        </w:rPr>
        <w:t>sottoscritta</w:t>
      </w:r>
      <w:r>
        <w:rPr>
          <w:rFonts w:ascii="Century Gothic" w:hAnsi="Century Gothic"/>
          <w:spacing w:val="20"/>
          <w:sz w:val="20"/>
          <w:szCs w:val="20"/>
        </w:rPr>
        <w:t xml:space="preserve"> </w:t>
      </w:r>
      <w:r>
        <w:rPr>
          <w:rFonts w:ascii="Century Gothic" w:hAnsi="Century Gothic"/>
          <w:sz w:val="20"/>
          <w:szCs w:val="20"/>
        </w:rPr>
        <w:t>tra</w:t>
      </w:r>
      <w:r>
        <w:rPr>
          <w:rFonts w:ascii="Century Gothic" w:hAnsi="Century Gothic"/>
          <w:spacing w:val="19"/>
          <w:sz w:val="20"/>
          <w:szCs w:val="20"/>
        </w:rPr>
        <w:t xml:space="preserve"> </w:t>
      </w:r>
      <w:r>
        <w:rPr>
          <w:rFonts w:ascii="Century Gothic" w:hAnsi="Century Gothic"/>
          <w:sz w:val="20"/>
          <w:szCs w:val="20"/>
        </w:rPr>
        <w:t>le</w:t>
      </w:r>
      <w:r>
        <w:rPr>
          <w:rFonts w:ascii="Century Gothic" w:hAnsi="Century Gothic"/>
          <w:spacing w:val="22"/>
          <w:sz w:val="20"/>
          <w:szCs w:val="20"/>
        </w:rPr>
        <w:t xml:space="preserve"> </w:t>
      </w:r>
      <w:r>
        <w:rPr>
          <w:rFonts w:ascii="Century Gothic" w:hAnsi="Century Gothic"/>
          <w:spacing w:val="-1"/>
          <w:sz w:val="20"/>
          <w:szCs w:val="20"/>
        </w:rPr>
        <w:t>parti,</w:t>
      </w:r>
      <w:r>
        <w:rPr>
          <w:rFonts w:ascii="Century Gothic" w:hAnsi="Century Gothic"/>
          <w:spacing w:val="19"/>
          <w:sz w:val="20"/>
          <w:szCs w:val="20"/>
        </w:rPr>
        <w:t xml:space="preserve"> </w:t>
      </w:r>
      <w:r>
        <w:rPr>
          <w:rFonts w:ascii="Century Gothic" w:hAnsi="Century Gothic"/>
          <w:sz w:val="20"/>
          <w:szCs w:val="20"/>
        </w:rPr>
        <w:t>la</w:t>
      </w:r>
      <w:r>
        <w:rPr>
          <w:rFonts w:ascii="Century Gothic" w:hAnsi="Century Gothic"/>
          <w:spacing w:val="41"/>
          <w:w w:val="99"/>
          <w:sz w:val="20"/>
          <w:szCs w:val="20"/>
        </w:rPr>
        <w:t xml:space="preserve"> </w:t>
      </w:r>
      <w:r>
        <w:rPr>
          <w:rFonts w:ascii="Century Gothic" w:hAnsi="Century Gothic"/>
          <w:spacing w:val="-1"/>
          <w:sz w:val="20"/>
          <w:szCs w:val="20"/>
        </w:rPr>
        <w:t>situazione</w:t>
      </w:r>
      <w:r>
        <w:rPr>
          <w:rFonts w:ascii="Century Gothic" w:hAnsi="Century Gothic"/>
          <w:spacing w:val="48"/>
          <w:sz w:val="20"/>
          <w:szCs w:val="20"/>
        </w:rPr>
        <w:t xml:space="preserve"> </w:t>
      </w:r>
      <w:r>
        <w:rPr>
          <w:rFonts w:ascii="Century Gothic" w:hAnsi="Century Gothic"/>
          <w:sz w:val="20"/>
          <w:szCs w:val="20"/>
        </w:rPr>
        <w:t>contabile</w:t>
      </w:r>
      <w:r>
        <w:rPr>
          <w:rFonts w:ascii="Century Gothic" w:hAnsi="Century Gothic"/>
          <w:spacing w:val="49"/>
          <w:sz w:val="20"/>
          <w:szCs w:val="20"/>
        </w:rPr>
        <w:t xml:space="preserve"> </w:t>
      </w:r>
      <w:r>
        <w:rPr>
          <w:rFonts w:ascii="Century Gothic" w:hAnsi="Century Gothic"/>
          <w:spacing w:val="-1"/>
          <w:sz w:val="20"/>
          <w:szCs w:val="20"/>
        </w:rPr>
        <w:t>della</w:t>
      </w:r>
      <w:r>
        <w:rPr>
          <w:rFonts w:ascii="Century Gothic" w:hAnsi="Century Gothic"/>
          <w:spacing w:val="50"/>
          <w:sz w:val="20"/>
          <w:szCs w:val="20"/>
        </w:rPr>
        <w:t xml:space="preserve"> </w:t>
      </w:r>
      <w:r>
        <w:rPr>
          <w:rFonts w:ascii="Century Gothic" w:hAnsi="Century Gothic"/>
          <w:spacing w:val="-1"/>
          <w:sz w:val="20"/>
          <w:szCs w:val="20"/>
        </w:rPr>
        <w:t>fornitura</w:t>
      </w:r>
      <w:r>
        <w:rPr>
          <w:rFonts w:ascii="Century Gothic" w:hAnsi="Century Gothic"/>
          <w:spacing w:val="51"/>
          <w:sz w:val="20"/>
          <w:szCs w:val="20"/>
        </w:rPr>
        <w:t xml:space="preserve"> </w:t>
      </w:r>
      <w:r>
        <w:rPr>
          <w:rFonts w:ascii="Century Gothic" w:hAnsi="Century Gothic"/>
          <w:spacing w:val="-1"/>
          <w:sz w:val="20"/>
          <w:szCs w:val="20"/>
        </w:rPr>
        <w:t>(Stato</w:t>
      </w:r>
      <w:r>
        <w:rPr>
          <w:rFonts w:ascii="Century Gothic" w:hAnsi="Century Gothic"/>
          <w:spacing w:val="49"/>
          <w:sz w:val="20"/>
          <w:szCs w:val="20"/>
        </w:rPr>
        <w:t xml:space="preserve"> </w:t>
      </w:r>
      <w:r>
        <w:rPr>
          <w:rFonts w:ascii="Century Gothic" w:hAnsi="Century Gothic"/>
          <w:sz w:val="20"/>
          <w:szCs w:val="20"/>
        </w:rPr>
        <w:t>avanzamento</w:t>
      </w:r>
      <w:r>
        <w:rPr>
          <w:rFonts w:ascii="Century Gothic" w:hAnsi="Century Gothic"/>
          <w:spacing w:val="49"/>
          <w:sz w:val="20"/>
          <w:szCs w:val="20"/>
        </w:rPr>
        <w:t xml:space="preserve"> </w:t>
      </w:r>
      <w:r>
        <w:rPr>
          <w:rFonts w:ascii="Century Gothic" w:hAnsi="Century Gothic"/>
          <w:spacing w:val="-1"/>
          <w:sz w:val="20"/>
          <w:szCs w:val="20"/>
        </w:rPr>
        <w:t>Fornitura</w:t>
      </w:r>
      <w:r>
        <w:rPr>
          <w:rFonts w:ascii="Century Gothic" w:hAnsi="Century Gothic"/>
          <w:spacing w:val="50"/>
          <w:sz w:val="20"/>
          <w:szCs w:val="20"/>
        </w:rPr>
        <w:t xml:space="preserve"> </w:t>
      </w:r>
      <w:r>
        <w:rPr>
          <w:rFonts w:ascii="Century Gothic" w:hAnsi="Century Gothic"/>
          <w:sz w:val="20"/>
          <w:szCs w:val="20"/>
        </w:rPr>
        <w:t>e</w:t>
      </w:r>
      <w:r>
        <w:rPr>
          <w:rFonts w:ascii="Century Gothic" w:hAnsi="Century Gothic"/>
          <w:spacing w:val="49"/>
          <w:sz w:val="20"/>
          <w:szCs w:val="20"/>
        </w:rPr>
        <w:t xml:space="preserve"> </w:t>
      </w:r>
      <w:r>
        <w:rPr>
          <w:rFonts w:ascii="Century Gothic" w:hAnsi="Century Gothic"/>
          <w:sz w:val="20"/>
          <w:szCs w:val="20"/>
        </w:rPr>
        <w:t>certificato</w:t>
      </w:r>
      <w:r>
        <w:rPr>
          <w:rFonts w:ascii="Century Gothic" w:hAnsi="Century Gothic"/>
          <w:spacing w:val="48"/>
          <w:sz w:val="20"/>
          <w:szCs w:val="20"/>
        </w:rPr>
        <w:t xml:space="preserve"> </w:t>
      </w:r>
      <w:r>
        <w:rPr>
          <w:rFonts w:ascii="Century Gothic" w:hAnsi="Century Gothic"/>
          <w:sz w:val="20"/>
          <w:szCs w:val="20"/>
        </w:rPr>
        <w:t>di</w:t>
      </w:r>
      <w:r>
        <w:rPr>
          <w:rFonts w:ascii="Century Gothic" w:hAnsi="Century Gothic"/>
          <w:spacing w:val="50"/>
          <w:sz w:val="20"/>
          <w:szCs w:val="20"/>
        </w:rPr>
        <w:t xml:space="preserve"> </w:t>
      </w:r>
      <w:r>
        <w:rPr>
          <w:rFonts w:ascii="Century Gothic" w:hAnsi="Century Gothic"/>
          <w:sz w:val="20"/>
          <w:szCs w:val="20"/>
        </w:rPr>
        <w:t>pagamento)</w:t>
      </w:r>
      <w:r>
        <w:rPr>
          <w:rFonts w:ascii="Century Gothic" w:hAnsi="Century Gothic"/>
          <w:spacing w:val="61"/>
          <w:w w:val="99"/>
          <w:sz w:val="20"/>
          <w:szCs w:val="20"/>
        </w:rPr>
        <w:t xml:space="preserve"> </w:t>
      </w:r>
      <w:r>
        <w:rPr>
          <w:rFonts w:ascii="Century Gothic" w:hAnsi="Century Gothic"/>
          <w:spacing w:val="-1"/>
          <w:sz w:val="20"/>
          <w:szCs w:val="20"/>
        </w:rPr>
        <w:t>eseguita</w:t>
      </w:r>
      <w:r>
        <w:rPr>
          <w:rFonts w:ascii="Century Gothic" w:hAnsi="Century Gothic"/>
          <w:spacing w:val="39"/>
          <w:sz w:val="20"/>
          <w:szCs w:val="20"/>
        </w:rPr>
        <w:t xml:space="preserve"> </w:t>
      </w:r>
      <w:r>
        <w:rPr>
          <w:rFonts w:ascii="Century Gothic" w:hAnsi="Century Gothic"/>
          <w:sz w:val="20"/>
          <w:szCs w:val="20"/>
        </w:rPr>
        <w:t>dalla</w:t>
      </w:r>
      <w:r>
        <w:rPr>
          <w:rFonts w:ascii="Century Gothic" w:hAnsi="Century Gothic"/>
          <w:spacing w:val="39"/>
          <w:sz w:val="20"/>
          <w:szCs w:val="20"/>
        </w:rPr>
        <w:t xml:space="preserve"> </w:t>
      </w:r>
      <w:r>
        <w:rPr>
          <w:rFonts w:ascii="Century Gothic" w:hAnsi="Century Gothic"/>
          <w:b/>
          <w:bCs/>
          <w:sz w:val="20"/>
          <w:szCs w:val="20"/>
        </w:rPr>
        <w:t>FORNITRICE</w:t>
      </w:r>
      <w:r>
        <w:rPr>
          <w:rFonts w:ascii="Century Gothic" w:hAnsi="Century Gothic"/>
          <w:b/>
          <w:bCs/>
          <w:spacing w:val="39"/>
          <w:sz w:val="20"/>
          <w:szCs w:val="20"/>
        </w:rPr>
        <w:t xml:space="preserve"> </w:t>
      </w:r>
      <w:r>
        <w:rPr>
          <w:rFonts w:ascii="Century Gothic" w:hAnsi="Century Gothic"/>
          <w:sz w:val="20"/>
          <w:szCs w:val="20"/>
        </w:rPr>
        <w:t>nel</w:t>
      </w:r>
      <w:r>
        <w:rPr>
          <w:rFonts w:ascii="Century Gothic" w:hAnsi="Century Gothic"/>
          <w:spacing w:val="38"/>
          <w:sz w:val="20"/>
          <w:szCs w:val="20"/>
        </w:rPr>
        <w:t xml:space="preserve"> </w:t>
      </w:r>
      <w:r>
        <w:rPr>
          <w:rFonts w:ascii="Century Gothic" w:hAnsi="Century Gothic"/>
          <w:sz w:val="20"/>
          <w:szCs w:val="20"/>
        </w:rPr>
        <w:t>mese</w:t>
      </w:r>
      <w:r>
        <w:rPr>
          <w:rFonts w:ascii="Century Gothic" w:hAnsi="Century Gothic"/>
          <w:spacing w:val="38"/>
          <w:sz w:val="20"/>
          <w:szCs w:val="20"/>
        </w:rPr>
        <w:t xml:space="preserve"> </w:t>
      </w:r>
      <w:r>
        <w:rPr>
          <w:rFonts w:ascii="Century Gothic" w:hAnsi="Century Gothic"/>
          <w:sz w:val="20"/>
          <w:szCs w:val="20"/>
        </w:rPr>
        <w:t>precedente,</w:t>
      </w:r>
      <w:r>
        <w:rPr>
          <w:rFonts w:ascii="Century Gothic" w:hAnsi="Century Gothic"/>
          <w:spacing w:val="38"/>
          <w:sz w:val="20"/>
          <w:szCs w:val="20"/>
        </w:rPr>
        <w:t xml:space="preserve"> </w:t>
      </w:r>
      <w:r>
        <w:rPr>
          <w:rFonts w:ascii="Century Gothic" w:hAnsi="Century Gothic"/>
          <w:sz w:val="20"/>
          <w:szCs w:val="20"/>
        </w:rPr>
        <w:t>datato</w:t>
      </w:r>
      <w:r>
        <w:rPr>
          <w:rFonts w:ascii="Century Gothic" w:hAnsi="Century Gothic"/>
          <w:spacing w:val="38"/>
          <w:sz w:val="20"/>
          <w:szCs w:val="20"/>
        </w:rPr>
        <w:t xml:space="preserve"> </w:t>
      </w:r>
      <w:r>
        <w:rPr>
          <w:rFonts w:ascii="Century Gothic" w:hAnsi="Century Gothic"/>
          <w:spacing w:val="-1"/>
          <w:sz w:val="20"/>
          <w:szCs w:val="20"/>
        </w:rPr>
        <w:t>l’ultimo</w:t>
      </w:r>
      <w:r>
        <w:rPr>
          <w:rFonts w:ascii="Century Gothic" w:hAnsi="Century Gothic"/>
          <w:spacing w:val="37"/>
          <w:sz w:val="20"/>
          <w:szCs w:val="20"/>
        </w:rPr>
        <w:t xml:space="preserve"> </w:t>
      </w:r>
      <w:r>
        <w:rPr>
          <w:rFonts w:ascii="Century Gothic" w:hAnsi="Century Gothic"/>
          <w:sz w:val="20"/>
          <w:szCs w:val="20"/>
        </w:rPr>
        <w:t>giorno</w:t>
      </w:r>
      <w:r>
        <w:rPr>
          <w:rFonts w:ascii="Century Gothic" w:hAnsi="Century Gothic"/>
          <w:spacing w:val="37"/>
          <w:sz w:val="20"/>
          <w:szCs w:val="20"/>
        </w:rPr>
        <w:t xml:space="preserve"> </w:t>
      </w:r>
      <w:r>
        <w:rPr>
          <w:rFonts w:ascii="Century Gothic" w:hAnsi="Century Gothic"/>
          <w:sz w:val="20"/>
          <w:szCs w:val="20"/>
        </w:rPr>
        <w:t>del</w:t>
      </w:r>
      <w:r>
        <w:rPr>
          <w:rFonts w:ascii="Century Gothic" w:hAnsi="Century Gothic"/>
          <w:spacing w:val="42"/>
          <w:sz w:val="20"/>
          <w:szCs w:val="20"/>
        </w:rPr>
        <w:t xml:space="preserve"> </w:t>
      </w:r>
      <w:r>
        <w:rPr>
          <w:rFonts w:ascii="Century Gothic" w:hAnsi="Century Gothic"/>
          <w:sz w:val="20"/>
          <w:szCs w:val="20"/>
        </w:rPr>
        <w:t>mese</w:t>
      </w:r>
      <w:r>
        <w:rPr>
          <w:rFonts w:ascii="Century Gothic" w:hAnsi="Century Gothic"/>
          <w:spacing w:val="40"/>
          <w:sz w:val="20"/>
          <w:szCs w:val="20"/>
        </w:rPr>
        <w:t xml:space="preserve"> </w:t>
      </w:r>
      <w:r>
        <w:rPr>
          <w:rFonts w:ascii="Century Gothic" w:hAnsi="Century Gothic"/>
          <w:sz w:val="20"/>
          <w:szCs w:val="20"/>
        </w:rPr>
        <w:t>considerato,</w:t>
      </w:r>
      <w:r>
        <w:rPr>
          <w:rFonts w:ascii="Century Gothic" w:hAnsi="Century Gothic"/>
          <w:spacing w:val="50"/>
          <w:w w:val="99"/>
          <w:sz w:val="20"/>
          <w:szCs w:val="20"/>
        </w:rPr>
        <w:t xml:space="preserve"> </w:t>
      </w:r>
      <w:r>
        <w:rPr>
          <w:rFonts w:ascii="Century Gothic" w:hAnsi="Century Gothic"/>
          <w:sz w:val="20"/>
          <w:szCs w:val="20"/>
        </w:rPr>
        <w:t>prendendo</w:t>
      </w:r>
      <w:r>
        <w:rPr>
          <w:rFonts w:ascii="Century Gothic" w:hAnsi="Century Gothic"/>
          <w:spacing w:val="55"/>
          <w:sz w:val="20"/>
          <w:szCs w:val="20"/>
        </w:rPr>
        <w:t xml:space="preserve"> </w:t>
      </w:r>
      <w:r>
        <w:rPr>
          <w:rFonts w:ascii="Century Gothic" w:hAnsi="Century Gothic"/>
          <w:sz w:val="20"/>
          <w:szCs w:val="20"/>
        </w:rPr>
        <w:t xml:space="preserve">in </w:t>
      </w:r>
      <w:r>
        <w:rPr>
          <w:rFonts w:ascii="Century Gothic" w:hAnsi="Century Gothic"/>
          <w:spacing w:val="-1"/>
          <w:sz w:val="20"/>
          <w:szCs w:val="20"/>
        </w:rPr>
        <w:t>considerazione</w:t>
      </w:r>
      <w:r>
        <w:rPr>
          <w:rFonts w:ascii="Century Gothic" w:hAnsi="Century Gothic"/>
          <w:spacing w:val="4"/>
          <w:sz w:val="20"/>
          <w:szCs w:val="20"/>
        </w:rPr>
        <w:t xml:space="preserve"> </w:t>
      </w:r>
      <w:r>
        <w:rPr>
          <w:rFonts w:ascii="Century Gothic" w:hAnsi="Century Gothic"/>
          <w:sz w:val="20"/>
          <w:szCs w:val="20"/>
        </w:rPr>
        <w:t>le forniture:</w:t>
      </w:r>
      <w:r>
        <w:rPr>
          <w:rFonts w:ascii="Century Gothic" w:hAnsi="Century Gothic"/>
          <w:spacing w:val="53"/>
          <w:sz w:val="20"/>
          <w:szCs w:val="20"/>
        </w:rPr>
        <w:t xml:space="preserve"> </w:t>
      </w:r>
      <w:r>
        <w:rPr>
          <w:rFonts w:ascii="Century Gothic" w:hAnsi="Century Gothic"/>
          <w:sz w:val="20"/>
          <w:szCs w:val="20"/>
        </w:rPr>
        <w:t>con</w:t>
      </w:r>
      <w:r>
        <w:rPr>
          <w:rFonts w:ascii="Century Gothic" w:hAnsi="Century Gothic"/>
          <w:spacing w:val="9"/>
          <w:sz w:val="20"/>
          <w:szCs w:val="20"/>
        </w:rPr>
        <w:t xml:space="preserve"> </w:t>
      </w:r>
      <w:r>
        <w:rPr>
          <w:rFonts w:ascii="Century Gothic" w:hAnsi="Century Gothic"/>
          <w:spacing w:val="-1"/>
          <w:sz w:val="20"/>
          <w:szCs w:val="20"/>
        </w:rPr>
        <w:t>riepilogo</w:t>
      </w:r>
      <w:r>
        <w:rPr>
          <w:rFonts w:ascii="Century Gothic" w:hAnsi="Century Gothic"/>
          <w:sz w:val="20"/>
          <w:szCs w:val="20"/>
        </w:rPr>
        <w:t xml:space="preserve"> mensile</w:t>
      </w:r>
      <w:r>
        <w:rPr>
          <w:rFonts w:ascii="Century Gothic" w:hAnsi="Century Gothic"/>
          <w:spacing w:val="55"/>
          <w:sz w:val="20"/>
          <w:szCs w:val="20"/>
        </w:rPr>
        <w:t xml:space="preserve"> </w:t>
      </w:r>
      <w:r>
        <w:rPr>
          <w:rFonts w:ascii="Century Gothic" w:hAnsi="Century Gothic"/>
          <w:sz w:val="20"/>
          <w:szCs w:val="20"/>
        </w:rPr>
        <w:t>dei</w:t>
      </w:r>
      <w:r>
        <w:rPr>
          <w:rFonts w:ascii="Century Gothic" w:hAnsi="Century Gothic"/>
          <w:spacing w:val="3"/>
          <w:sz w:val="20"/>
          <w:szCs w:val="20"/>
        </w:rPr>
        <w:t xml:space="preserve"> </w:t>
      </w:r>
      <w:r>
        <w:rPr>
          <w:rFonts w:ascii="Century Gothic" w:hAnsi="Century Gothic"/>
          <w:sz w:val="20"/>
          <w:szCs w:val="20"/>
        </w:rPr>
        <w:t>D.D.T.,</w:t>
      </w:r>
      <w:r>
        <w:rPr>
          <w:rFonts w:ascii="Century Gothic" w:hAnsi="Century Gothic"/>
          <w:spacing w:val="54"/>
          <w:sz w:val="20"/>
          <w:szCs w:val="20"/>
        </w:rPr>
        <w:t xml:space="preserve"> </w:t>
      </w:r>
      <w:r>
        <w:rPr>
          <w:rFonts w:ascii="Century Gothic" w:hAnsi="Century Gothic"/>
          <w:sz w:val="20"/>
          <w:szCs w:val="20"/>
        </w:rPr>
        <w:t>riferiti al</w:t>
      </w:r>
      <w:r>
        <w:rPr>
          <w:rFonts w:ascii="Century Gothic" w:hAnsi="Century Gothic"/>
          <w:spacing w:val="1"/>
          <w:sz w:val="20"/>
          <w:szCs w:val="20"/>
        </w:rPr>
        <w:t xml:space="preserve"> </w:t>
      </w:r>
      <w:r>
        <w:rPr>
          <w:rFonts w:ascii="Century Gothic" w:hAnsi="Century Gothic"/>
          <w:spacing w:val="-1"/>
          <w:sz w:val="20"/>
          <w:szCs w:val="20"/>
        </w:rPr>
        <w:t>materiale</w:t>
      </w:r>
      <w:r>
        <w:rPr>
          <w:rFonts w:ascii="Century Gothic" w:hAnsi="Century Gothic"/>
          <w:spacing w:val="59"/>
          <w:w w:val="99"/>
          <w:sz w:val="20"/>
          <w:szCs w:val="20"/>
        </w:rPr>
        <w:t xml:space="preserve"> </w:t>
      </w:r>
      <w:r>
        <w:rPr>
          <w:rFonts w:ascii="Century Gothic" w:hAnsi="Century Gothic"/>
          <w:sz w:val="20"/>
          <w:szCs w:val="20"/>
        </w:rPr>
        <w:t>richiesto</w:t>
      </w:r>
      <w:r>
        <w:rPr>
          <w:rFonts w:ascii="Century Gothic" w:hAnsi="Century Gothic"/>
          <w:spacing w:val="-9"/>
          <w:sz w:val="20"/>
          <w:szCs w:val="20"/>
        </w:rPr>
        <w:t xml:space="preserve"> </w:t>
      </w:r>
      <w:r>
        <w:rPr>
          <w:rFonts w:ascii="Century Gothic" w:hAnsi="Century Gothic"/>
          <w:sz w:val="20"/>
          <w:szCs w:val="20"/>
        </w:rPr>
        <w:t>e</w:t>
      </w:r>
      <w:r>
        <w:rPr>
          <w:rFonts w:ascii="Century Gothic" w:hAnsi="Century Gothic"/>
          <w:spacing w:val="-9"/>
          <w:sz w:val="20"/>
          <w:szCs w:val="20"/>
        </w:rPr>
        <w:t xml:space="preserve"> </w:t>
      </w:r>
      <w:r>
        <w:rPr>
          <w:rFonts w:ascii="Century Gothic" w:hAnsi="Century Gothic"/>
          <w:spacing w:val="-1"/>
          <w:sz w:val="20"/>
          <w:szCs w:val="20"/>
        </w:rPr>
        <w:t>consegnato</w:t>
      </w:r>
      <w:r>
        <w:rPr>
          <w:rFonts w:ascii="Century Gothic" w:hAnsi="Century Gothic"/>
          <w:spacing w:val="-9"/>
          <w:sz w:val="20"/>
          <w:szCs w:val="20"/>
        </w:rPr>
        <w:t xml:space="preserve"> </w:t>
      </w:r>
      <w:r>
        <w:rPr>
          <w:rFonts w:ascii="Century Gothic" w:hAnsi="Century Gothic"/>
          <w:sz w:val="20"/>
          <w:szCs w:val="20"/>
        </w:rPr>
        <w:t>in</w:t>
      </w:r>
      <w:r>
        <w:rPr>
          <w:rFonts w:ascii="Century Gothic" w:hAnsi="Century Gothic"/>
          <w:spacing w:val="-8"/>
          <w:sz w:val="20"/>
          <w:szCs w:val="20"/>
        </w:rPr>
        <w:t xml:space="preserve"> </w:t>
      </w:r>
      <w:r>
        <w:rPr>
          <w:rFonts w:ascii="Century Gothic" w:hAnsi="Century Gothic"/>
          <w:sz w:val="20"/>
          <w:szCs w:val="20"/>
        </w:rPr>
        <w:t>cantiere.</w:t>
      </w:r>
    </w:p>
    <w:p w14:paraId="7C25645E" w14:textId="60B6D079" w:rsidR="00712553" w:rsidRPr="00712553" w:rsidRDefault="00712553" w:rsidP="00712553">
      <w:pPr>
        <w:pStyle w:val="NormaleWeb"/>
        <w:kinsoku w:val="0"/>
        <w:overflowPunct w:val="0"/>
        <w:spacing w:line="244" w:lineRule="exact"/>
        <w:jc w:val="both"/>
        <w:rPr>
          <w:rFonts w:ascii="Century Gothic" w:hAnsi="Century Gothic" w:cs="Century Gothic"/>
          <w:sz w:val="20"/>
          <w:szCs w:val="20"/>
        </w:rPr>
      </w:pPr>
      <w:r w:rsidRPr="00712553">
        <w:rPr>
          <w:rFonts w:ascii="Century Gothic" w:hAnsi="Century Gothic" w:cs="Century Gothic"/>
          <w:sz w:val="20"/>
          <w:szCs w:val="20"/>
        </w:rPr>
        <w:t xml:space="preserve">La misurazione della fornitura sarà effettuata in linea generale sulla base dei documenti di trasporto che accompagnano i singoli carichi, ogni carico potrà essere oggetto di verifiche interne e in contradittorio sia attraverso la verifica del peso consegnato su una pesa pubblica </w:t>
      </w:r>
      <w:r>
        <w:rPr>
          <w:rFonts w:ascii="Century Gothic" w:hAnsi="Century Gothic" w:cs="Century Gothic"/>
          <w:sz w:val="20"/>
          <w:szCs w:val="20"/>
        </w:rPr>
        <w:t>(</w:t>
      </w:r>
      <w:r w:rsidRPr="00712553">
        <w:rPr>
          <w:rFonts w:ascii="Century Gothic" w:hAnsi="Century Gothic" w:cs="Century Gothic"/>
          <w:sz w:val="20"/>
          <w:szCs w:val="20"/>
        </w:rPr>
        <w:t>o pesa omologata per funzioni di misura legale, secondo quanto prescritto dal DM n.93 del 21/04/2017) situata nelle immediate vicinanze</w:t>
      </w:r>
    </w:p>
    <w:p w14:paraId="29C96BFE" w14:textId="6BA6694B" w:rsidR="00712553" w:rsidRPr="00712553" w:rsidRDefault="00712553" w:rsidP="00712553">
      <w:pPr>
        <w:pStyle w:val="NormaleWeb"/>
        <w:kinsoku w:val="0"/>
        <w:overflowPunct w:val="0"/>
        <w:spacing w:line="244" w:lineRule="exact"/>
        <w:jc w:val="both"/>
        <w:rPr>
          <w:rFonts w:ascii="Century Gothic" w:hAnsi="Century Gothic" w:cs="Century Gothic"/>
          <w:sz w:val="20"/>
          <w:szCs w:val="20"/>
        </w:rPr>
      </w:pPr>
      <w:r w:rsidRPr="00712553">
        <w:rPr>
          <w:rFonts w:ascii="Century Gothic" w:hAnsi="Century Gothic" w:cs="Century Gothic"/>
          <w:sz w:val="20"/>
          <w:szCs w:val="20"/>
        </w:rPr>
        <w:t xml:space="preserve">del cantiere, sia con verifiche analitiche derivanti dallo sviluppo delle distinte moltiplicati per i pesi teorici dei vari diametri, riconoscendo </w:t>
      </w:r>
      <w:r>
        <w:rPr>
          <w:rFonts w:ascii="Century Gothic" w:hAnsi="Century Gothic" w:cs="Century Gothic"/>
          <w:sz w:val="20"/>
          <w:szCs w:val="20"/>
        </w:rPr>
        <w:t>le</w:t>
      </w:r>
      <w:r w:rsidRPr="00712553">
        <w:rPr>
          <w:rFonts w:ascii="Century Gothic" w:hAnsi="Century Gothic" w:cs="Century Gothic"/>
          <w:sz w:val="20"/>
          <w:szCs w:val="20"/>
        </w:rPr>
        <w:t xml:space="preserve"> tolleranze di legge.</w:t>
      </w:r>
    </w:p>
    <w:p w14:paraId="263203AA" w14:textId="6DBE4C62" w:rsidR="00712553" w:rsidRDefault="00712553" w:rsidP="00712553">
      <w:pPr>
        <w:pStyle w:val="NormaleWeb"/>
        <w:kinsoku w:val="0"/>
        <w:overflowPunct w:val="0"/>
        <w:spacing w:line="244" w:lineRule="exact"/>
        <w:jc w:val="both"/>
        <w:rPr>
          <w:rFonts w:ascii="Century Gothic" w:hAnsi="Century Gothic" w:cs="Century Gothic"/>
          <w:sz w:val="20"/>
          <w:szCs w:val="20"/>
        </w:rPr>
      </w:pPr>
      <w:r w:rsidRPr="00712553">
        <w:rPr>
          <w:rFonts w:ascii="Century Gothic" w:hAnsi="Century Gothic" w:cs="Century Gothic"/>
          <w:sz w:val="20"/>
          <w:szCs w:val="20"/>
        </w:rPr>
        <w:t xml:space="preserve">Le quantità saranno contabilizzate a peso teorico nominale verificato mensilmente sulle distinte di produzione allegate al D.D.T. di </w:t>
      </w:r>
      <w:r w:rsidR="00410A36" w:rsidRPr="00712553">
        <w:rPr>
          <w:rFonts w:ascii="Century Gothic" w:hAnsi="Century Gothic" w:cs="Century Gothic"/>
          <w:sz w:val="20"/>
          <w:szCs w:val="20"/>
        </w:rPr>
        <w:t xml:space="preserve">consegna </w:t>
      </w:r>
      <w:r w:rsidR="00410A36">
        <w:rPr>
          <w:rFonts w:ascii="Century Gothic" w:hAnsi="Century Gothic" w:cs="Century Gothic"/>
          <w:sz w:val="20"/>
          <w:szCs w:val="20"/>
        </w:rPr>
        <w:t>applicando</w:t>
      </w:r>
      <w:r w:rsidRPr="00712553">
        <w:rPr>
          <w:rFonts w:ascii="Century Gothic" w:hAnsi="Century Gothic" w:cs="Century Gothic"/>
          <w:sz w:val="20"/>
          <w:szCs w:val="20"/>
        </w:rPr>
        <w:t xml:space="preserve"> le tolleranze di legge.</w:t>
      </w:r>
    </w:p>
    <w:p w14:paraId="6E047B25" w14:textId="77777777" w:rsidR="00AA6362" w:rsidRDefault="00AA6362" w:rsidP="00AA6362">
      <w:pPr>
        <w:pStyle w:val="NormaleWeb"/>
        <w:kinsoku w:val="0"/>
        <w:overflowPunct w:val="0"/>
        <w:ind w:right="118"/>
        <w:jc w:val="both"/>
        <w:rPr>
          <w:rStyle w:val="FontStyle166"/>
          <w:rFonts w:ascii="Century Gothic" w:hAnsi="Century Gothic"/>
        </w:rPr>
      </w:pPr>
      <w:r>
        <w:rPr>
          <w:rFonts w:ascii="Century Gothic" w:hAnsi="Century Gothic"/>
          <w:sz w:val="20"/>
          <w:szCs w:val="20"/>
        </w:rPr>
        <w:t xml:space="preserve">La </w:t>
      </w:r>
      <w:r>
        <w:rPr>
          <w:rFonts w:ascii="Century Gothic" w:hAnsi="Century Gothic"/>
          <w:b/>
          <w:sz w:val="20"/>
          <w:szCs w:val="20"/>
        </w:rPr>
        <w:t>FORNITRICE</w:t>
      </w:r>
      <w:r>
        <w:rPr>
          <w:rFonts w:ascii="Century Gothic" w:hAnsi="Century Gothic"/>
          <w:sz w:val="20"/>
          <w:szCs w:val="20"/>
        </w:rPr>
        <w:t>, con la sottoscrizione del presente Contratto, espressamente dichiara, di aver comunque tenuto conto nella formulazione dei prezzi di cui al precedente art. 5, degli oneri e di eventuali tempi di attesa dei mezzi di trasporto, per la pesatura della singola fornitura, da eseguirsi c/o la bascula situata nelle immediate vicinanze del cantiere.</w:t>
      </w:r>
    </w:p>
    <w:p w14:paraId="0AB59198" w14:textId="77777777" w:rsidR="00AF1E1B" w:rsidRPr="005E74F7" w:rsidRDefault="00AF1E1B" w:rsidP="00AA6362">
      <w:pPr>
        <w:pStyle w:val="Corpotesto"/>
        <w:tabs>
          <w:tab w:val="left" w:pos="510"/>
        </w:tabs>
        <w:kinsoku w:val="0"/>
        <w:overflowPunct w:val="0"/>
        <w:ind w:left="0" w:right="112"/>
        <w:jc w:val="both"/>
        <w:rPr>
          <w:rFonts w:ascii="Century Gothic" w:hAnsi="Century Gothic"/>
          <w:sz w:val="20"/>
          <w:szCs w:val="20"/>
          <w:lang w:val="it-IT"/>
        </w:rPr>
      </w:pPr>
    </w:p>
    <w:p w14:paraId="54BADE3D" w14:textId="77777777" w:rsidR="00AA6362" w:rsidRDefault="00064094" w:rsidP="00AA6362">
      <w:pPr>
        <w:pStyle w:val="NormaleWeb"/>
        <w:jc w:val="both"/>
        <w:rPr>
          <w:rFonts w:ascii="Century Gothic" w:hAnsi="Century Gothic"/>
          <w:sz w:val="20"/>
          <w:szCs w:val="20"/>
        </w:rPr>
      </w:pPr>
      <w:r w:rsidRPr="005E74F7">
        <w:rPr>
          <w:rFonts w:ascii="Century Gothic" w:hAnsi="Century Gothic"/>
          <w:sz w:val="20"/>
          <w:szCs w:val="20"/>
        </w:rPr>
        <w:t xml:space="preserve">ART. 7 </w:t>
      </w:r>
      <w:r w:rsidR="00AA6362">
        <w:rPr>
          <w:rFonts w:ascii="Century Gothic" w:hAnsi="Century Gothic"/>
          <w:sz w:val="20"/>
          <w:szCs w:val="20"/>
        </w:rPr>
        <w:t>- PAGAMENTI</w:t>
      </w:r>
    </w:p>
    <w:p w14:paraId="3ED425B6" w14:textId="3321F65B" w:rsidR="00410A36" w:rsidRDefault="00AA6362" w:rsidP="00410A36">
      <w:pPr>
        <w:pStyle w:val="NormaleWeb"/>
        <w:jc w:val="both"/>
        <w:rPr>
          <w:rFonts w:ascii="Century Gothic" w:hAnsi="Century Gothic"/>
          <w:sz w:val="20"/>
          <w:szCs w:val="20"/>
        </w:rPr>
      </w:pPr>
      <w:r>
        <w:rPr>
          <w:rFonts w:ascii="Century Gothic" w:hAnsi="Century Gothic"/>
          <w:sz w:val="20"/>
          <w:szCs w:val="20"/>
        </w:rPr>
        <w:t xml:space="preserve">Il pagamento dell’importo maturato dalla </w:t>
      </w:r>
      <w:r>
        <w:rPr>
          <w:rFonts w:ascii="Century Gothic" w:hAnsi="Century Gothic"/>
          <w:b/>
          <w:sz w:val="20"/>
          <w:szCs w:val="20"/>
        </w:rPr>
        <w:t>FORNITRICE</w:t>
      </w:r>
      <w:r>
        <w:rPr>
          <w:rFonts w:ascii="Century Gothic" w:hAnsi="Century Gothic"/>
          <w:sz w:val="20"/>
          <w:szCs w:val="20"/>
        </w:rPr>
        <w:t xml:space="preserve"> avverrà </w:t>
      </w:r>
      <w:r>
        <w:rPr>
          <w:rFonts w:ascii="Century Gothic" w:hAnsi="Century Gothic"/>
          <w:sz w:val="20"/>
        </w:rPr>
        <w:t xml:space="preserve">da parte della </w:t>
      </w:r>
      <w:r>
        <w:rPr>
          <w:rFonts w:ascii="Century Gothic" w:hAnsi="Century Gothic"/>
          <w:b/>
          <w:sz w:val="20"/>
        </w:rPr>
        <w:t>AFFIDATARIA</w:t>
      </w:r>
      <w:r>
        <w:rPr>
          <w:rFonts w:ascii="Century Gothic" w:hAnsi="Century Gothic"/>
          <w:sz w:val="20"/>
        </w:rPr>
        <w:t xml:space="preserve"> con Bonifico Bancario con scadenza a</w:t>
      </w:r>
      <w:r w:rsidR="00410A36">
        <w:rPr>
          <w:rFonts w:ascii="Century Gothic" w:hAnsi="Century Gothic"/>
          <w:sz w:val="20"/>
        </w:rPr>
        <w:t xml:space="preserve"> </w:t>
      </w:r>
      <w:r>
        <w:rPr>
          <w:rFonts w:ascii="Century Gothic" w:hAnsi="Century Gothic"/>
          <w:sz w:val="20"/>
        </w:rPr>
        <w:t xml:space="preserve"> </w:t>
      </w:r>
      <w:permStart w:id="1110531006" w:edGrp="everyone"/>
      <w:r w:rsidR="00CE688E">
        <w:rPr>
          <w:rFonts w:ascii="Century Gothic" w:hAnsi="Century Gothic"/>
          <w:b/>
          <w:bCs/>
          <w:color w:val="000000" w:themeColor="text1"/>
          <w:sz w:val="20"/>
        </w:rPr>
        <w:t xml:space="preserve"> </w:t>
      </w:r>
      <w:r w:rsidR="00410A36">
        <w:rPr>
          <w:rFonts w:ascii="Century Gothic" w:hAnsi="Century Gothic"/>
          <w:b/>
          <w:bCs/>
          <w:color w:val="000000" w:themeColor="text1"/>
          <w:sz w:val="20"/>
        </w:rPr>
        <w:t xml:space="preserve">90 </w:t>
      </w:r>
      <w:r w:rsidRPr="00BB77EF">
        <w:rPr>
          <w:rFonts w:ascii="Century Gothic" w:hAnsi="Century Gothic"/>
          <w:b/>
          <w:bCs/>
          <w:color w:val="000000" w:themeColor="text1"/>
          <w:sz w:val="20"/>
        </w:rPr>
        <w:t xml:space="preserve">gg. </w:t>
      </w:r>
      <w:proofErr w:type="spellStart"/>
      <w:r w:rsidRPr="00BB77EF">
        <w:rPr>
          <w:rFonts w:ascii="Century Gothic" w:hAnsi="Century Gothic"/>
          <w:b/>
          <w:bCs/>
          <w:color w:val="000000" w:themeColor="text1"/>
          <w:sz w:val="20"/>
        </w:rPr>
        <w:t>d.f.f.m</w:t>
      </w:r>
      <w:proofErr w:type="spellEnd"/>
      <w:r w:rsidRPr="00BB77EF">
        <w:rPr>
          <w:rFonts w:ascii="Century Gothic" w:hAnsi="Century Gothic"/>
          <w:b/>
          <w:bCs/>
          <w:color w:val="000000" w:themeColor="text1"/>
          <w:sz w:val="20"/>
        </w:rPr>
        <w:t>.</w:t>
      </w:r>
      <w:r w:rsidR="00410A36">
        <w:rPr>
          <w:rFonts w:ascii="Century Gothic" w:hAnsi="Century Gothic"/>
          <w:b/>
          <w:bCs/>
          <w:color w:val="000000" w:themeColor="text1"/>
          <w:sz w:val="20"/>
        </w:rPr>
        <w:t xml:space="preserve"> </w:t>
      </w:r>
      <w:permEnd w:id="1110531006"/>
      <w:r w:rsidR="00410A36">
        <w:rPr>
          <w:rFonts w:ascii="Century Gothic" w:hAnsi="Century Gothic"/>
          <w:sz w:val="20"/>
          <w:szCs w:val="20"/>
        </w:rPr>
        <w:t>e con impegno dell’</w:t>
      </w:r>
      <w:r w:rsidR="00410A36" w:rsidRPr="00410A36">
        <w:rPr>
          <w:rFonts w:ascii="Century Gothic" w:hAnsi="Century Gothic"/>
          <w:b/>
          <w:bCs/>
          <w:sz w:val="20"/>
          <w:szCs w:val="20"/>
        </w:rPr>
        <w:t>AFFIDATARIA</w:t>
      </w:r>
      <w:r w:rsidR="00410A36">
        <w:rPr>
          <w:rFonts w:ascii="Century Gothic" w:hAnsi="Century Gothic"/>
          <w:sz w:val="20"/>
          <w:szCs w:val="20"/>
        </w:rPr>
        <w:t xml:space="preserve"> al pagamento di </w:t>
      </w:r>
      <w:r w:rsidR="001A1B61">
        <w:rPr>
          <w:rFonts w:ascii="Century Gothic" w:hAnsi="Century Gothic"/>
          <w:sz w:val="20"/>
          <w:szCs w:val="20"/>
        </w:rPr>
        <w:t>o</w:t>
      </w:r>
      <w:r w:rsidR="00410A36">
        <w:rPr>
          <w:rFonts w:ascii="Century Gothic" w:hAnsi="Century Gothic"/>
          <w:sz w:val="20"/>
          <w:szCs w:val="20"/>
        </w:rPr>
        <w:t xml:space="preserve">gni </w:t>
      </w:r>
      <w:r w:rsidR="004D0945">
        <w:rPr>
          <w:rFonts w:ascii="Century Gothic" w:hAnsi="Century Gothic"/>
          <w:sz w:val="20"/>
          <w:szCs w:val="20"/>
        </w:rPr>
        <w:t>rata entro</w:t>
      </w:r>
      <w:r w:rsidR="001A1B61">
        <w:rPr>
          <w:rFonts w:ascii="Century Gothic" w:hAnsi="Century Gothic"/>
          <w:sz w:val="20"/>
          <w:szCs w:val="20"/>
        </w:rPr>
        <w:t xml:space="preserve"> 5 giorni dalla data di </w:t>
      </w:r>
      <w:r w:rsidR="004D0945">
        <w:rPr>
          <w:rFonts w:ascii="Century Gothic" w:hAnsi="Century Gothic"/>
          <w:sz w:val="20"/>
          <w:szCs w:val="20"/>
        </w:rPr>
        <w:t>scadenza.</w:t>
      </w:r>
    </w:p>
    <w:p w14:paraId="5775C1FA" w14:textId="58653CA3" w:rsidR="00AA6362" w:rsidRDefault="00AA6362" w:rsidP="00410A36">
      <w:pPr>
        <w:pStyle w:val="NormaleWeb"/>
        <w:jc w:val="both"/>
        <w:rPr>
          <w:rFonts w:ascii="Century Gothic" w:hAnsi="Century Gothic"/>
          <w:sz w:val="20"/>
          <w:szCs w:val="20"/>
        </w:rPr>
      </w:pPr>
      <w:r>
        <w:rPr>
          <w:rFonts w:ascii="Century Gothic" w:hAnsi="Century Gothic"/>
          <w:sz w:val="20"/>
          <w:szCs w:val="20"/>
        </w:rPr>
        <w:t xml:space="preserve">Le fatture della </w:t>
      </w:r>
      <w:r>
        <w:rPr>
          <w:rFonts w:ascii="Century Gothic" w:hAnsi="Century Gothic"/>
          <w:b/>
          <w:bCs/>
          <w:sz w:val="20"/>
          <w:szCs w:val="20"/>
        </w:rPr>
        <w:t>FORNITRICE</w:t>
      </w:r>
      <w:r>
        <w:rPr>
          <w:rFonts w:ascii="Century Gothic" w:hAnsi="Century Gothic"/>
          <w:sz w:val="20"/>
          <w:szCs w:val="20"/>
        </w:rPr>
        <w:t xml:space="preserve"> dovranno essere emesse in modalità elettronica ed intestate alla </w:t>
      </w:r>
      <w:r>
        <w:rPr>
          <w:rFonts w:ascii="Century Gothic" w:hAnsi="Century Gothic"/>
          <w:b/>
          <w:bCs/>
          <w:sz w:val="20"/>
          <w:szCs w:val="20"/>
        </w:rPr>
        <w:t>AFFIDATARIA</w:t>
      </w:r>
      <w:r>
        <w:rPr>
          <w:rFonts w:ascii="Century Gothic" w:hAnsi="Century Gothic"/>
          <w:sz w:val="20"/>
          <w:szCs w:val="20"/>
        </w:rPr>
        <w:t xml:space="preserve"> </w:t>
      </w:r>
      <w:r>
        <w:rPr>
          <w:rFonts w:ascii="Century Gothic" w:hAnsi="Century Gothic"/>
          <w:sz w:val="20"/>
          <w:szCs w:val="20"/>
        </w:rPr>
        <w:lastRenderedPageBreak/>
        <w:t>ed essere inviate esclusivamente tramite il sistema SDI, con l’indicazione dei seguenti elementi:</w:t>
      </w:r>
    </w:p>
    <w:p w14:paraId="5B9F7AB2" w14:textId="77777777" w:rsidR="00AA6362" w:rsidRDefault="00AA6362" w:rsidP="00976EF8">
      <w:pPr>
        <w:numPr>
          <w:ilvl w:val="0"/>
          <w:numId w:val="15"/>
        </w:numPr>
        <w:tabs>
          <w:tab w:val="left" w:pos="-2835"/>
          <w:tab w:val="left" w:pos="851"/>
          <w:tab w:val="left" w:pos="2552"/>
        </w:tabs>
        <w:autoSpaceDE/>
        <w:autoSpaceDN/>
        <w:adjustRightInd/>
        <w:jc w:val="both"/>
        <w:rPr>
          <w:rFonts w:ascii="Century Gothic" w:hAnsi="Century Gothic"/>
          <w:sz w:val="20"/>
          <w:szCs w:val="20"/>
        </w:rPr>
      </w:pPr>
      <w:r>
        <w:rPr>
          <w:rFonts w:ascii="Century Gothic" w:hAnsi="Century Gothic"/>
          <w:sz w:val="20"/>
          <w:szCs w:val="20"/>
        </w:rPr>
        <w:t>la modalità di pagamento di cui al presente contratto, con precisazione delle coordinate del conto sul quale effettuare il bonifico bancario;</w:t>
      </w:r>
    </w:p>
    <w:p w14:paraId="1032E791" w14:textId="77777777" w:rsidR="00AA6362" w:rsidRDefault="00AA6362" w:rsidP="00976EF8">
      <w:pPr>
        <w:numPr>
          <w:ilvl w:val="0"/>
          <w:numId w:val="15"/>
        </w:numPr>
        <w:tabs>
          <w:tab w:val="left" w:pos="-2835"/>
          <w:tab w:val="left" w:pos="851"/>
          <w:tab w:val="left" w:pos="2552"/>
        </w:tabs>
        <w:autoSpaceDE/>
        <w:autoSpaceDN/>
        <w:adjustRightInd/>
        <w:jc w:val="both"/>
        <w:rPr>
          <w:rFonts w:ascii="Century Gothic" w:hAnsi="Century Gothic"/>
          <w:sz w:val="20"/>
          <w:szCs w:val="20"/>
        </w:rPr>
      </w:pPr>
      <w:r>
        <w:rPr>
          <w:rFonts w:ascii="Century Gothic" w:hAnsi="Century Gothic"/>
          <w:sz w:val="20"/>
          <w:szCs w:val="20"/>
        </w:rPr>
        <w:t>CIG e CUP dell’appalto, ove presenti;</w:t>
      </w:r>
    </w:p>
    <w:p w14:paraId="0BEA648B" w14:textId="77777777" w:rsidR="00AA6362" w:rsidRDefault="00AA6362" w:rsidP="00976EF8">
      <w:pPr>
        <w:numPr>
          <w:ilvl w:val="0"/>
          <w:numId w:val="15"/>
        </w:numPr>
        <w:tabs>
          <w:tab w:val="left" w:pos="-2835"/>
        </w:tabs>
        <w:autoSpaceDE/>
        <w:autoSpaceDN/>
        <w:adjustRightInd/>
        <w:jc w:val="both"/>
        <w:rPr>
          <w:rFonts w:ascii="Century Gothic" w:hAnsi="Century Gothic"/>
          <w:sz w:val="20"/>
          <w:szCs w:val="20"/>
        </w:rPr>
      </w:pPr>
      <w:r>
        <w:rPr>
          <w:rFonts w:ascii="Century Gothic" w:hAnsi="Century Gothic"/>
          <w:sz w:val="20"/>
          <w:szCs w:val="20"/>
        </w:rPr>
        <w:t>il codice identificativo del presente contratto;</w:t>
      </w:r>
    </w:p>
    <w:p w14:paraId="758E36DF" w14:textId="6C273156" w:rsidR="00AA6362" w:rsidRPr="00AA6362" w:rsidRDefault="00AA6362" w:rsidP="00976EF8">
      <w:pPr>
        <w:numPr>
          <w:ilvl w:val="0"/>
          <w:numId w:val="15"/>
        </w:numPr>
        <w:tabs>
          <w:tab w:val="left" w:pos="-2835"/>
        </w:tabs>
        <w:autoSpaceDE/>
        <w:autoSpaceDN/>
        <w:adjustRightInd/>
        <w:jc w:val="both"/>
        <w:rPr>
          <w:rFonts w:ascii="Century Gothic" w:hAnsi="Century Gothic"/>
          <w:sz w:val="20"/>
          <w:szCs w:val="20"/>
        </w:rPr>
      </w:pPr>
      <w:r>
        <w:rPr>
          <w:rFonts w:ascii="Century Gothic" w:hAnsi="Century Gothic"/>
          <w:sz w:val="20"/>
          <w:szCs w:val="20"/>
        </w:rPr>
        <w:t>l’indicazione del cantiere/commessa presso il quale sono state eseguite le prestazioni oggetto di fattura</w:t>
      </w:r>
    </w:p>
    <w:p w14:paraId="34F7B2D9" w14:textId="2D78A75B" w:rsidR="00176CAD" w:rsidRDefault="00AA6362" w:rsidP="00176CAD">
      <w:pPr>
        <w:tabs>
          <w:tab w:val="left" w:pos="-2835"/>
        </w:tabs>
        <w:jc w:val="both"/>
        <w:rPr>
          <w:rFonts w:ascii="Century Gothic" w:hAnsi="Century Gothic"/>
          <w:sz w:val="20"/>
          <w:szCs w:val="20"/>
        </w:rPr>
      </w:pPr>
      <w:permStart w:id="71045937" w:edGrp="everyone"/>
      <w:r>
        <w:rPr>
          <w:rFonts w:ascii="Century Gothic" w:hAnsi="Century Gothic"/>
          <w:sz w:val="20"/>
          <w:szCs w:val="20"/>
        </w:rPr>
        <w:t>L</w:t>
      </w:r>
      <w:r w:rsidR="00176CAD">
        <w:rPr>
          <w:rFonts w:ascii="Century Gothic" w:hAnsi="Century Gothic"/>
          <w:sz w:val="20"/>
          <w:szCs w:val="20"/>
        </w:rPr>
        <w:t xml:space="preserve">a </w:t>
      </w:r>
      <w:r w:rsidR="00176CAD" w:rsidRPr="00AA6362">
        <w:rPr>
          <w:rFonts w:ascii="Century Gothic" w:hAnsi="Century Gothic"/>
          <w:b/>
          <w:bCs/>
          <w:sz w:val="20"/>
          <w:szCs w:val="20"/>
        </w:rPr>
        <w:t>FORNITRICE</w:t>
      </w:r>
      <w:r w:rsidR="00176CAD">
        <w:rPr>
          <w:rFonts w:ascii="Century Gothic" w:hAnsi="Century Gothic"/>
          <w:sz w:val="20"/>
          <w:szCs w:val="20"/>
        </w:rPr>
        <w:t xml:space="preserve"> concede all’</w:t>
      </w:r>
      <w:r w:rsidR="00176CAD" w:rsidRPr="00AA6362">
        <w:rPr>
          <w:rFonts w:ascii="Century Gothic" w:hAnsi="Century Gothic"/>
          <w:b/>
          <w:bCs/>
          <w:sz w:val="20"/>
          <w:szCs w:val="20"/>
        </w:rPr>
        <w:t>AFFIDATARIA</w:t>
      </w:r>
      <w:r w:rsidR="00176CAD">
        <w:rPr>
          <w:rFonts w:ascii="Century Gothic" w:hAnsi="Century Gothic"/>
          <w:sz w:val="20"/>
          <w:szCs w:val="20"/>
        </w:rPr>
        <w:t xml:space="preserve"> un affidamento pari ad € 1.500.000,00 (euro </w:t>
      </w:r>
      <w:proofErr w:type="spellStart"/>
      <w:r w:rsidR="00176CAD">
        <w:rPr>
          <w:rFonts w:ascii="Century Gothic" w:hAnsi="Century Gothic"/>
          <w:sz w:val="20"/>
          <w:szCs w:val="20"/>
        </w:rPr>
        <w:t>unmilionecinquecentomila</w:t>
      </w:r>
      <w:proofErr w:type="spellEnd"/>
      <w:r w:rsidR="00176CAD">
        <w:rPr>
          <w:rFonts w:ascii="Century Gothic" w:hAnsi="Century Gothic"/>
          <w:sz w:val="20"/>
          <w:szCs w:val="20"/>
        </w:rPr>
        <w:t xml:space="preserve">/00) che tiene conto di tutti gli ordini in essere. </w:t>
      </w:r>
    </w:p>
    <w:p w14:paraId="1D950886" w14:textId="77777777" w:rsidR="00176CAD" w:rsidRDefault="00176CAD" w:rsidP="00176CAD">
      <w:pPr>
        <w:tabs>
          <w:tab w:val="left" w:pos="-2835"/>
        </w:tabs>
        <w:jc w:val="both"/>
        <w:rPr>
          <w:rFonts w:ascii="Century Gothic" w:hAnsi="Century Gothic"/>
          <w:sz w:val="20"/>
          <w:szCs w:val="20"/>
        </w:rPr>
      </w:pPr>
      <w:r>
        <w:rPr>
          <w:rFonts w:ascii="Century Gothic" w:hAnsi="Century Gothic"/>
          <w:sz w:val="20"/>
          <w:szCs w:val="20"/>
        </w:rPr>
        <w:t>Con il termine “affidamento” si intende l’esposizione massima, iva inclusa, consentita all’</w:t>
      </w:r>
      <w:r w:rsidRPr="00AA6362">
        <w:rPr>
          <w:rFonts w:ascii="Century Gothic" w:hAnsi="Century Gothic"/>
          <w:b/>
          <w:bCs/>
          <w:sz w:val="20"/>
          <w:szCs w:val="20"/>
        </w:rPr>
        <w:t>AFFIDATARIA</w:t>
      </w:r>
      <w:r>
        <w:rPr>
          <w:rFonts w:ascii="Century Gothic" w:hAnsi="Century Gothic"/>
          <w:sz w:val="20"/>
          <w:szCs w:val="20"/>
        </w:rPr>
        <w:t xml:space="preserve"> nei confronti della </w:t>
      </w:r>
      <w:r w:rsidRPr="00AA6362">
        <w:rPr>
          <w:rFonts w:ascii="Century Gothic" w:hAnsi="Century Gothic"/>
          <w:b/>
          <w:bCs/>
          <w:sz w:val="20"/>
          <w:szCs w:val="20"/>
        </w:rPr>
        <w:t>FORNITRICE</w:t>
      </w:r>
      <w:r>
        <w:rPr>
          <w:rFonts w:ascii="Century Gothic" w:hAnsi="Century Gothic"/>
          <w:sz w:val="20"/>
          <w:szCs w:val="20"/>
        </w:rPr>
        <w:t>, che tiene conto di tutti gli ordini in essere.</w:t>
      </w:r>
    </w:p>
    <w:p w14:paraId="7974C069" w14:textId="77777777" w:rsidR="00176CAD" w:rsidRDefault="00176CAD" w:rsidP="00176CAD">
      <w:pPr>
        <w:tabs>
          <w:tab w:val="left" w:pos="-2835"/>
        </w:tabs>
        <w:jc w:val="both"/>
        <w:rPr>
          <w:rFonts w:ascii="Century Gothic" w:hAnsi="Century Gothic"/>
          <w:sz w:val="20"/>
          <w:szCs w:val="20"/>
        </w:rPr>
      </w:pPr>
      <w:r>
        <w:rPr>
          <w:rFonts w:ascii="Century Gothic" w:hAnsi="Century Gothic"/>
          <w:sz w:val="20"/>
          <w:szCs w:val="20"/>
        </w:rPr>
        <w:t>Al raggiungimento del limite di affidamento o in caso di mancato o ritardato pagamento, rispetto ai termini contrattualmente previsti, che vengono dichiarati essenziali, è facoltà della FORNITRICE di sospendere le forniture senza che questo possa esser fatto valere quale inadempimento o possa essere motivo della richiesta di alcuna prestazione risarcitoria o indennitaria.</w:t>
      </w:r>
    </w:p>
    <w:p w14:paraId="0F068425" w14:textId="77777777" w:rsidR="00176CAD" w:rsidRDefault="00176CAD" w:rsidP="00176CAD">
      <w:pPr>
        <w:tabs>
          <w:tab w:val="left" w:pos="-2835"/>
        </w:tabs>
        <w:jc w:val="both"/>
        <w:rPr>
          <w:rFonts w:ascii="Century Gothic" w:hAnsi="Century Gothic"/>
          <w:sz w:val="20"/>
          <w:szCs w:val="20"/>
        </w:rPr>
      </w:pPr>
      <w:r>
        <w:rPr>
          <w:rFonts w:ascii="Century Gothic" w:hAnsi="Century Gothic"/>
          <w:sz w:val="20"/>
          <w:szCs w:val="20"/>
        </w:rPr>
        <w:t xml:space="preserve">Prima del superamento dell’importo massimo, la </w:t>
      </w:r>
      <w:r w:rsidRPr="00C41141">
        <w:rPr>
          <w:rFonts w:ascii="Century Gothic" w:hAnsi="Century Gothic"/>
          <w:b/>
          <w:bCs/>
          <w:sz w:val="20"/>
          <w:szCs w:val="20"/>
        </w:rPr>
        <w:t>FORNITRICE</w:t>
      </w:r>
      <w:r>
        <w:rPr>
          <w:rFonts w:ascii="Century Gothic" w:hAnsi="Century Gothic"/>
          <w:sz w:val="20"/>
          <w:szCs w:val="20"/>
        </w:rPr>
        <w:t xml:space="preserve"> comunicherà all’</w:t>
      </w:r>
      <w:r w:rsidRPr="00C41141">
        <w:rPr>
          <w:rFonts w:ascii="Century Gothic" w:hAnsi="Century Gothic"/>
          <w:b/>
          <w:bCs/>
          <w:sz w:val="20"/>
          <w:szCs w:val="20"/>
        </w:rPr>
        <w:t>AFFIDATARIA</w:t>
      </w:r>
      <w:r>
        <w:rPr>
          <w:rFonts w:ascii="Century Gothic" w:hAnsi="Century Gothic"/>
          <w:sz w:val="20"/>
          <w:szCs w:val="20"/>
        </w:rPr>
        <w:t xml:space="preserve"> l’avvenuta esposizione e/o verificarsi dell’evento sospensivo.</w:t>
      </w:r>
    </w:p>
    <w:p w14:paraId="080826A2" w14:textId="77777777" w:rsidR="00176CAD" w:rsidRDefault="00176CAD" w:rsidP="00176CAD">
      <w:pPr>
        <w:tabs>
          <w:tab w:val="left" w:pos="-2835"/>
        </w:tabs>
        <w:jc w:val="both"/>
        <w:rPr>
          <w:rFonts w:ascii="Century Gothic" w:hAnsi="Century Gothic"/>
          <w:sz w:val="20"/>
          <w:szCs w:val="20"/>
        </w:rPr>
      </w:pPr>
      <w:r>
        <w:rPr>
          <w:rFonts w:ascii="Century Gothic" w:hAnsi="Century Gothic"/>
          <w:sz w:val="20"/>
          <w:szCs w:val="20"/>
        </w:rPr>
        <w:t xml:space="preserve">La </w:t>
      </w:r>
      <w:r w:rsidRPr="00C41141">
        <w:rPr>
          <w:rFonts w:ascii="Century Gothic" w:hAnsi="Century Gothic"/>
          <w:b/>
          <w:bCs/>
          <w:sz w:val="20"/>
          <w:szCs w:val="20"/>
        </w:rPr>
        <w:t>FORNITRICE</w:t>
      </w:r>
      <w:r>
        <w:rPr>
          <w:rFonts w:ascii="Century Gothic" w:hAnsi="Century Gothic"/>
          <w:sz w:val="20"/>
          <w:szCs w:val="20"/>
        </w:rPr>
        <w:t xml:space="preserve"> indicherà il raggiungimento del limite massimo di affidamento e/o il verificarsi dell’evento sospensivo a mezzo PEC. È facoltà dell’</w:t>
      </w:r>
      <w:r w:rsidRPr="00C41141">
        <w:rPr>
          <w:rFonts w:ascii="Century Gothic" w:hAnsi="Century Gothic"/>
          <w:b/>
          <w:bCs/>
          <w:sz w:val="20"/>
          <w:szCs w:val="20"/>
        </w:rPr>
        <w:t>AFFIDATARIA</w:t>
      </w:r>
      <w:r>
        <w:rPr>
          <w:rFonts w:ascii="Century Gothic" w:hAnsi="Century Gothic"/>
          <w:sz w:val="20"/>
          <w:szCs w:val="20"/>
        </w:rPr>
        <w:t xml:space="preserve">, in tale ipotesti, ripristinare l’affidamento mediante un’anticipazione di pagamento o la prestazione di garanzia bancaria a prima richiesta. In tal caso, l’affidamento verrà ripristinato nei limiti dell’effettuato pagamento o della prestata garanzia. L’importo affidato sarà considerato notizia riservata e non divulgabile. </w:t>
      </w:r>
    </w:p>
    <w:p w14:paraId="3BBEC841" w14:textId="77777777" w:rsidR="00176CAD" w:rsidRDefault="00176CAD" w:rsidP="00176CAD">
      <w:pPr>
        <w:tabs>
          <w:tab w:val="left" w:pos="-2835"/>
        </w:tabs>
        <w:jc w:val="both"/>
        <w:rPr>
          <w:rFonts w:ascii="Century Gothic" w:hAnsi="Century Gothic"/>
          <w:sz w:val="20"/>
          <w:szCs w:val="20"/>
        </w:rPr>
      </w:pPr>
      <w:r>
        <w:rPr>
          <w:rFonts w:ascii="Century Gothic" w:hAnsi="Century Gothic"/>
          <w:sz w:val="20"/>
          <w:szCs w:val="20"/>
        </w:rPr>
        <w:t>Resta inteso che ogni pagamento avverrà dietro presentazione all’</w:t>
      </w:r>
      <w:r w:rsidRPr="00C41141">
        <w:rPr>
          <w:rFonts w:ascii="Century Gothic" w:hAnsi="Century Gothic"/>
          <w:b/>
          <w:bCs/>
          <w:sz w:val="20"/>
          <w:szCs w:val="20"/>
        </w:rPr>
        <w:t>AFFIDATARIA</w:t>
      </w:r>
      <w:r>
        <w:rPr>
          <w:rFonts w:ascii="Century Gothic" w:hAnsi="Century Gothic"/>
          <w:sz w:val="20"/>
          <w:szCs w:val="20"/>
        </w:rPr>
        <w:t>, di tutta la documentazione richiesta nel presente contratto.</w:t>
      </w:r>
    </w:p>
    <w:permEnd w:id="71045937"/>
    <w:p w14:paraId="481CFE98" w14:textId="21153052" w:rsidR="00AA6362" w:rsidRDefault="00AA6362" w:rsidP="00AA6362">
      <w:pPr>
        <w:tabs>
          <w:tab w:val="left" w:pos="-2835"/>
        </w:tabs>
        <w:jc w:val="both"/>
        <w:rPr>
          <w:rFonts w:ascii="Century Gothic" w:hAnsi="Century Gothic"/>
          <w:sz w:val="20"/>
          <w:szCs w:val="20"/>
        </w:rPr>
      </w:pPr>
      <w:r>
        <w:rPr>
          <w:rFonts w:ascii="Century Gothic" w:hAnsi="Century Gothic"/>
          <w:sz w:val="20"/>
          <w:szCs w:val="20"/>
        </w:rPr>
        <w:t>Resta altresì inteso che eventuali forniture interessate dalla procedura di non conformità saranno contabilizzate</w:t>
      </w:r>
      <w:r w:rsidR="0067439C">
        <w:rPr>
          <w:rFonts w:ascii="Century Gothic" w:hAnsi="Century Gothic"/>
          <w:sz w:val="20"/>
          <w:szCs w:val="20"/>
        </w:rPr>
        <w:t xml:space="preserve"> e fatturate</w:t>
      </w:r>
      <w:r>
        <w:rPr>
          <w:rFonts w:ascii="Century Gothic" w:hAnsi="Century Gothic"/>
          <w:sz w:val="20"/>
          <w:szCs w:val="20"/>
        </w:rPr>
        <w:t xml:space="preserve"> ma non pagate fino a quando l’</w:t>
      </w:r>
      <w:r w:rsidRPr="00C41141">
        <w:rPr>
          <w:rFonts w:ascii="Century Gothic" w:hAnsi="Century Gothic"/>
          <w:b/>
          <w:bCs/>
          <w:sz w:val="20"/>
          <w:szCs w:val="20"/>
        </w:rPr>
        <w:t>AFFIDATARIA</w:t>
      </w:r>
      <w:r>
        <w:rPr>
          <w:rFonts w:ascii="Century Gothic" w:hAnsi="Century Gothic"/>
          <w:sz w:val="20"/>
          <w:szCs w:val="20"/>
        </w:rPr>
        <w:t>, non dichiarerà la chiusura della procedura, attestando l’intervenuta conformità.</w:t>
      </w:r>
    </w:p>
    <w:p w14:paraId="1B5FE3FD" w14:textId="40FE0A6A" w:rsidR="00AA6362" w:rsidRDefault="00AA6362" w:rsidP="00AA6362">
      <w:pPr>
        <w:tabs>
          <w:tab w:val="left" w:pos="-2835"/>
        </w:tabs>
        <w:jc w:val="both"/>
        <w:rPr>
          <w:rFonts w:ascii="Century Gothic" w:hAnsi="Century Gothic"/>
          <w:sz w:val="20"/>
          <w:szCs w:val="20"/>
        </w:rPr>
      </w:pPr>
      <w:r>
        <w:rPr>
          <w:rFonts w:ascii="Century Gothic" w:hAnsi="Century Gothic"/>
          <w:sz w:val="20"/>
          <w:szCs w:val="20"/>
        </w:rPr>
        <w:t xml:space="preserve">L’esigibilità del pagamento, avverà solo dietro acquisizione dell’impresa </w:t>
      </w:r>
      <w:r w:rsidR="00C41141" w:rsidRPr="00C41141">
        <w:rPr>
          <w:rFonts w:ascii="Century Gothic" w:hAnsi="Century Gothic"/>
          <w:b/>
          <w:bCs/>
          <w:sz w:val="20"/>
          <w:szCs w:val="20"/>
        </w:rPr>
        <w:t>FORNITRICE</w:t>
      </w:r>
      <w:r>
        <w:rPr>
          <w:rFonts w:ascii="Century Gothic" w:hAnsi="Century Gothic"/>
          <w:sz w:val="20"/>
          <w:szCs w:val="20"/>
        </w:rPr>
        <w:t xml:space="preserve"> del “DURC ON LINE”con esito regolare.</w:t>
      </w:r>
    </w:p>
    <w:p w14:paraId="48BA216C" w14:textId="77777777" w:rsidR="00AA6362" w:rsidRDefault="00AA6362" w:rsidP="00AA6362">
      <w:pPr>
        <w:pStyle w:val="NormaleWeb"/>
        <w:jc w:val="both"/>
        <w:rPr>
          <w:rFonts w:ascii="Century Gothic" w:hAnsi="Century Gothic"/>
          <w:bCs/>
          <w:sz w:val="20"/>
          <w:szCs w:val="20"/>
          <w:lang w:eastAsia="ar-SA"/>
        </w:rPr>
      </w:pPr>
      <w:r>
        <w:rPr>
          <w:rFonts w:ascii="Century Gothic" w:hAnsi="Century Gothic"/>
          <w:bCs/>
          <w:sz w:val="20"/>
          <w:szCs w:val="20"/>
        </w:rPr>
        <w:t>In mancanza di DURC o nel caso in cui lo stesso non sia regolare i pagamenti saranno sospesi sino alla ricezione di tutto quanto sopra richiesto; le procedure di pagamento slitteranno di volta in volta di trenta giorni e così anche le eventuali scadenze maturate, senza che possano maturare interessi sulle fatture già scadute.</w:t>
      </w:r>
    </w:p>
    <w:p w14:paraId="2ECCEF89" w14:textId="27A11523" w:rsidR="00AA6362" w:rsidRDefault="00AA6362" w:rsidP="00AF1E1B">
      <w:pPr>
        <w:pStyle w:val="Corpotesto"/>
        <w:tabs>
          <w:tab w:val="left" w:pos="510"/>
        </w:tabs>
        <w:kinsoku w:val="0"/>
        <w:overflowPunct w:val="0"/>
        <w:ind w:left="0" w:right="112"/>
        <w:jc w:val="both"/>
        <w:rPr>
          <w:rFonts w:ascii="Century Gothic" w:hAnsi="Century Gothic"/>
          <w:sz w:val="20"/>
          <w:szCs w:val="20"/>
          <w:lang w:val="it-IT"/>
        </w:rPr>
      </w:pPr>
    </w:p>
    <w:p w14:paraId="7CBBFD25" w14:textId="77777777" w:rsidR="00C41141" w:rsidRDefault="00C41141" w:rsidP="00C41141">
      <w:pPr>
        <w:pStyle w:val="NormaleWeb"/>
        <w:jc w:val="both"/>
        <w:rPr>
          <w:rFonts w:ascii="Century Gothic" w:hAnsi="Century Gothic"/>
          <w:sz w:val="20"/>
          <w:szCs w:val="20"/>
        </w:rPr>
      </w:pPr>
      <w:r>
        <w:rPr>
          <w:rFonts w:ascii="Century Gothic" w:hAnsi="Century Gothic"/>
          <w:sz w:val="20"/>
          <w:szCs w:val="20"/>
        </w:rPr>
        <w:t>ART. 8 – OBBLIGHI DI TRACCIABILITA’ FINANZIARIA</w:t>
      </w:r>
    </w:p>
    <w:p w14:paraId="61F5E47A" w14:textId="77777777" w:rsidR="00064094" w:rsidRPr="005E74F7" w:rsidRDefault="00064094" w:rsidP="00064094">
      <w:pPr>
        <w:jc w:val="both"/>
        <w:rPr>
          <w:rFonts w:ascii="Century Gothic" w:hAnsi="Century Gothic"/>
          <w:sz w:val="20"/>
          <w:szCs w:val="20"/>
        </w:rPr>
      </w:pPr>
      <w:r w:rsidRPr="005E74F7">
        <w:rPr>
          <w:rFonts w:ascii="Century Gothic" w:hAnsi="Century Gothic"/>
          <w:sz w:val="20"/>
          <w:szCs w:val="20"/>
        </w:rPr>
        <w:t xml:space="preserve">In ottemperanza a quanto disposto dalla Legge n.136/10, come modificata dal D.L. n. 187/10, e s.m.i., tutti i pagamenti da effettuare all’impresa </w:t>
      </w:r>
      <w:r w:rsidRPr="005E74F7">
        <w:rPr>
          <w:rFonts w:ascii="Century Gothic" w:hAnsi="Century Gothic"/>
          <w:b/>
          <w:sz w:val="20"/>
          <w:szCs w:val="20"/>
        </w:rPr>
        <w:t>FORNITRICE</w:t>
      </w:r>
      <w:r w:rsidRPr="005E74F7">
        <w:rPr>
          <w:rFonts w:ascii="Century Gothic" w:hAnsi="Century Gothic"/>
          <w:sz w:val="20"/>
          <w:szCs w:val="20"/>
        </w:rPr>
        <w:t xml:space="preserve"> verranno eseguiti sulle seguenti coordinate bancarie:</w:t>
      </w:r>
    </w:p>
    <w:p w14:paraId="640EBB93" w14:textId="77777777" w:rsidR="00176CAD" w:rsidRPr="00176CAD" w:rsidRDefault="00064094" w:rsidP="006209E5">
      <w:pPr>
        <w:ind w:left="284"/>
        <w:rPr>
          <w:rFonts w:ascii="Century Gothic" w:hAnsi="Century Gothic"/>
          <w:color w:val="EE0000"/>
          <w:sz w:val="20"/>
          <w:szCs w:val="20"/>
        </w:rPr>
      </w:pPr>
      <w:r w:rsidRPr="005E74F7">
        <w:rPr>
          <w:rFonts w:ascii="Century Gothic" w:hAnsi="Century Gothic"/>
          <w:sz w:val="20"/>
          <w:szCs w:val="20"/>
          <w:highlight w:val="green"/>
        </w:rPr>
        <w:t xml:space="preserve"> </w:t>
      </w:r>
      <w:permStart w:id="692004003" w:edGrp="everyone"/>
      <w:r w:rsidR="00176CAD" w:rsidRPr="00176CAD">
        <w:rPr>
          <w:rFonts w:ascii="Century Gothic" w:hAnsi="Century Gothic"/>
          <w:color w:val="EE0000"/>
          <w:sz w:val="20"/>
          <w:szCs w:val="20"/>
        </w:rPr>
        <w:t>Conto corrente dedicato in via esclusiva con le seguenti coordinate:</w:t>
      </w:r>
    </w:p>
    <w:p w14:paraId="243ED5A3" w14:textId="5F7056AE" w:rsidR="00176CAD" w:rsidRPr="00176CAD" w:rsidRDefault="00176CAD" w:rsidP="00176CAD">
      <w:pPr>
        <w:pStyle w:val="Paragrafoelenco"/>
        <w:numPr>
          <w:ilvl w:val="0"/>
          <w:numId w:val="40"/>
        </w:numPr>
        <w:rPr>
          <w:rFonts w:ascii="Century Gothic" w:hAnsi="Century Gothic"/>
          <w:color w:val="EE0000"/>
          <w:sz w:val="20"/>
          <w:szCs w:val="20"/>
        </w:rPr>
      </w:pPr>
      <w:bookmarkStart w:id="4" w:name="_Hlk71904216"/>
      <w:r w:rsidRPr="00176CAD">
        <w:rPr>
          <w:rFonts w:ascii="Century Gothic" w:hAnsi="Century Gothic"/>
          <w:color w:val="EE0000"/>
          <w:sz w:val="20"/>
          <w:szCs w:val="20"/>
        </w:rPr>
        <w:t>ISTITUTO DI CREDITO: _______________</w:t>
      </w:r>
    </w:p>
    <w:p w14:paraId="1996A2E3" w14:textId="2A6B67E0" w:rsidR="00176CAD" w:rsidRPr="00176CAD" w:rsidRDefault="00176CAD" w:rsidP="006209E5">
      <w:pPr>
        <w:pStyle w:val="Paragrafoelenco"/>
        <w:ind w:left="720"/>
        <w:rPr>
          <w:rFonts w:ascii="Century Gothic" w:hAnsi="Century Gothic"/>
          <w:b/>
          <w:bCs/>
          <w:color w:val="EE0000"/>
          <w:sz w:val="20"/>
          <w:szCs w:val="20"/>
        </w:rPr>
      </w:pPr>
      <w:r w:rsidRPr="00176CAD">
        <w:rPr>
          <w:rFonts w:ascii="Century Gothic" w:hAnsi="Century Gothic"/>
          <w:color w:val="EE0000"/>
          <w:sz w:val="20"/>
          <w:szCs w:val="20"/>
        </w:rPr>
        <w:t xml:space="preserve">IBAN: </w:t>
      </w:r>
      <w:r w:rsidRPr="00176CAD">
        <w:rPr>
          <w:rFonts w:ascii="Century Gothic" w:hAnsi="Century Gothic"/>
          <w:b/>
          <w:bCs/>
          <w:color w:val="EE0000"/>
          <w:sz w:val="20"/>
          <w:szCs w:val="20"/>
        </w:rPr>
        <w:t>___________________________________</w:t>
      </w:r>
    </w:p>
    <w:p w14:paraId="42F39BAE" w14:textId="77777777" w:rsidR="00176CAD" w:rsidRPr="00CA71CE" w:rsidRDefault="00176CAD" w:rsidP="006209E5">
      <w:pPr>
        <w:pStyle w:val="Paragrafoelenco"/>
        <w:ind w:left="720"/>
        <w:rPr>
          <w:rFonts w:ascii="Century Gothic" w:hAnsi="Century Gothic"/>
          <w:color w:val="FF0000"/>
          <w:sz w:val="20"/>
          <w:szCs w:val="20"/>
        </w:rPr>
      </w:pPr>
    </w:p>
    <w:bookmarkEnd w:id="4"/>
    <w:p w14:paraId="3AC62A05" w14:textId="77777777" w:rsidR="006975E6" w:rsidRPr="00AF5662" w:rsidRDefault="006975E6" w:rsidP="00176CAD">
      <w:pPr>
        <w:jc w:val="both"/>
        <w:rPr>
          <w:rFonts w:ascii="Century Gothic" w:hAnsi="Century Gothic"/>
          <w:bCs/>
          <w:color w:val="000000" w:themeColor="text1"/>
          <w:sz w:val="20"/>
          <w:szCs w:val="20"/>
        </w:rPr>
      </w:pPr>
      <w:r w:rsidRPr="00AF5662">
        <w:rPr>
          <w:rFonts w:ascii="Century Gothic" w:hAnsi="Century Gothic"/>
          <w:bCs/>
          <w:color w:val="000000" w:themeColor="text1"/>
          <w:sz w:val="20"/>
          <w:szCs w:val="20"/>
        </w:rPr>
        <w:t>Si evidenzia che le persone delegate ad operare su tali conti sono:</w:t>
      </w:r>
    </w:p>
    <w:p w14:paraId="5F46C254" w14:textId="77777777" w:rsidR="006975E6" w:rsidRPr="00AF5662" w:rsidRDefault="006975E6" w:rsidP="006975E6">
      <w:pPr>
        <w:widowControl/>
        <w:numPr>
          <w:ilvl w:val="0"/>
          <w:numId w:val="23"/>
        </w:numPr>
        <w:autoSpaceDE/>
        <w:autoSpaceDN/>
        <w:adjustRightInd/>
        <w:ind w:left="567" w:hanging="283"/>
        <w:jc w:val="both"/>
        <w:rPr>
          <w:rFonts w:ascii="Century Gothic" w:hAnsi="Century Gothic"/>
          <w:bCs/>
          <w:color w:val="000000" w:themeColor="text1"/>
          <w:sz w:val="20"/>
          <w:szCs w:val="20"/>
        </w:rPr>
      </w:pPr>
      <w:r w:rsidRPr="00AF5662">
        <w:rPr>
          <w:rFonts w:ascii="Century Gothic" w:hAnsi="Century Gothic"/>
          <w:bCs/>
          <w:color w:val="000000" w:themeColor="text1"/>
          <w:sz w:val="20"/>
          <w:szCs w:val="20"/>
        </w:rPr>
        <w:t>Geom. Giorgio Binelle, nato a Chioggia (VE), il 22/02/1950, codice fiscale BNLGRG50B22C638S, residente in Via Puccini 10, Altavilla Vicentina (VI), nella qualità di legale rappresentante;</w:t>
      </w:r>
    </w:p>
    <w:p w14:paraId="43037FE8" w14:textId="792E4BB9" w:rsidR="00064094" w:rsidRDefault="006975E6" w:rsidP="006975E6">
      <w:pPr>
        <w:widowControl/>
        <w:numPr>
          <w:ilvl w:val="0"/>
          <w:numId w:val="23"/>
        </w:numPr>
        <w:autoSpaceDE/>
        <w:autoSpaceDN/>
        <w:adjustRightInd/>
        <w:ind w:left="567" w:hanging="283"/>
        <w:jc w:val="both"/>
        <w:rPr>
          <w:rFonts w:ascii="Century Gothic" w:hAnsi="Century Gothic"/>
          <w:bCs/>
          <w:color w:val="000000" w:themeColor="text1"/>
          <w:sz w:val="20"/>
          <w:szCs w:val="20"/>
        </w:rPr>
      </w:pPr>
      <w:r w:rsidRPr="00AF5662">
        <w:rPr>
          <w:rFonts w:ascii="Century Gothic" w:hAnsi="Century Gothic"/>
          <w:bCs/>
          <w:color w:val="000000" w:themeColor="text1"/>
          <w:sz w:val="20"/>
          <w:szCs w:val="20"/>
        </w:rPr>
        <w:t>Rag. Diego Zuglian, nato a Vicenza, il 17/01/1963, codice fiscale ZGLDGI63A17L840B, residente in Via Vittorio Bottego n. 43 - Vicenza (VI), nella qualità di responsabile amministrativo.</w:t>
      </w:r>
    </w:p>
    <w:p w14:paraId="2ED100E5" w14:textId="77777777" w:rsidR="00176CAD" w:rsidRPr="00AF5662" w:rsidRDefault="00176CAD" w:rsidP="00176CAD">
      <w:pPr>
        <w:widowControl/>
        <w:autoSpaceDE/>
        <w:autoSpaceDN/>
        <w:adjustRightInd/>
        <w:ind w:left="567"/>
        <w:jc w:val="both"/>
        <w:rPr>
          <w:rFonts w:ascii="Century Gothic" w:hAnsi="Century Gothic"/>
          <w:bCs/>
          <w:color w:val="000000" w:themeColor="text1"/>
          <w:sz w:val="20"/>
          <w:szCs w:val="20"/>
        </w:rPr>
      </w:pPr>
    </w:p>
    <w:permEnd w:id="692004003"/>
    <w:p w14:paraId="784EB700" w14:textId="77777777" w:rsidR="00064094" w:rsidRPr="005E74F7" w:rsidRDefault="00064094" w:rsidP="00064094">
      <w:pPr>
        <w:jc w:val="both"/>
        <w:rPr>
          <w:rFonts w:ascii="Century Gothic" w:hAnsi="Century Gothic"/>
          <w:sz w:val="20"/>
          <w:szCs w:val="20"/>
        </w:rPr>
      </w:pPr>
      <w:r w:rsidRPr="005E74F7">
        <w:rPr>
          <w:rFonts w:ascii="Century Gothic" w:hAnsi="Century Gothic"/>
          <w:sz w:val="20"/>
          <w:szCs w:val="20"/>
        </w:rPr>
        <w:t>ogni modifica relativa agli estremi identificativi del conto corrente indicato nonché alla generalità e C.F. delle persone delegate ad operarvi deve essere obbligatoriamente comunicato alla stazione appaltante entro e non oltre 7 (sette) giorni dall’avvenuta modifica.</w:t>
      </w:r>
    </w:p>
    <w:p w14:paraId="7ECF8564" w14:textId="77777777" w:rsidR="00064094" w:rsidRPr="005E74F7" w:rsidRDefault="00064094" w:rsidP="00064094">
      <w:pPr>
        <w:jc w:val="both"/>
        <w:rPr>
          <w:rFonts w:ascii="Century Gothic" w:hAnsi="Century Gothic"/>
          <w:sz w:val="20"/>
          <w:szCs w:val="20"/>
        </w:rPr>
      </w:pPr>
      <w:r w:rsidRPr="005E74F7">
        <w:rPr>
          <w:rFonts w:ascii="Century Gothic" w:hAnsi="Century Gothic"/>
          <w:sz w:val="20"/>
          <w:szCs w:val="20"/>
        </w:rPr>
        <w:t xml:space="preserve">La </w:t>
      </w:r>
      <w:r w:rsidRPr="005E74F7">
        <w:rPr>
          <w:rFonts w:ascii="Century Gothic" w:hAnsi="Century Gothic"/>
          <w:b/>
          <w:sz w:val="20"/>
          <w:szCs w:val="20"/>
        </w:rPr>
        <w:t>FORNITRICE</w:t>
      </w:r>
      <w:r w:rsidRPr="005E74F7">
        <w:rPr>
          <w:rFonts w:ascii="Century Gothic" w:hAnsi="Century Gothic"/>
          <w:sz w:val="20"/>
          <w:szCs w:val="20"/>
        </w:rPr>
        <w:t xml:space="preserve"> dichiara, dietro la propria esclusiva responsabilità, che le predette coordinate bancarie sono corrispondenti ad un conto intestato alla medesima società.</w:t>
      </w:r>
    </w:p>
    <w:p w14:paraId="7A3D3A0C" w14:textId="77777777" w:rsidR="00064094" w:rsidRPr="005E74F7" w:rsidRDefault="00064094" w:rsidP="00064094">
      <w:pPr>
        <w:jc w:val="both"/>
        <w:rPr>
          <w:rFonts w:ascii="Century Gothic" w:hAnsi="Century Gothic"/>
          <w:sz w:val="20"/>
          <w:szCs w:val="20"/>
        </w:rPr>
      </w:pPr>
      <w:r w:rsidRPr="005E74F7">
        <w:rPr>
          <w:rFonts w:ascii="Century Gothic" w:hAnsi="Century Gothic"/>
          <w:sz w:val="20"/>
          <w:szCs w:val="20"/>
        </w:rPr>
        <w:t xml:space="preserve">A tal riguardo, anche la </w:t>
      </w:r>
      <w:r w:rsidRPr="005E74F7">
        <w:rPr>
          <w:rFonts w:ascii="Century Gothic" w:hAnsi="Century Gothic"/>
          <w:b/>
          <w:sz w:val="20"/>
          <w:szCs w:val="20"/>
        </w:rPr>
        <w:t>FORNITRICE</w:t>
      </w:r>
      <w:r w:rsidRPr="005E74F7">
        <w:rPr>
          <w:rFonts w:ascii="Century Gothic" w:hAnsi="Century Gothic"/>
          <w:sz w:val="20"/>
          <w:szCs w:val="20"/>
        </w:rPr>
        <w:t xml:space="preserve"> dovrà attenersi agli obblighi previsti normativamente in tema di tracciabilità dei flussi finanziari; nel caso in cui la </w:t>
      </w:r>
      <w:r w:rsidRPr="005E74F7">
        <w:rPr>
          <w:rFonts w:ascii="Century Gothic" w:hAnsi="Century Gothic"/>
          <w:b/>
          <w:sz w:val="20"/>
          <w:szCs w:val="20"/>
        </w:rPr>
        <w:t>AFFIDATARIA</w:t>
      </w:r>
      <w:r w:rsidRPr="005E74F7">
        <w:rPr>
          <w:rFonts w:ascii="Century Gothic" w:hAnsi="Century Gothic"/>
          <w:sz w:val="20"/>
          <w:szCs w:val="20"/>
        </w:rPr>
        <w:t xml:space="preserve"> abbia notizia circa la violazione della L. 136/10 e s.m.i. da parte della </w:t>
      </w:r>
      <w:r w:rsidRPr="005E74F7">
        <w:rPr>
          <w:rFonts w:ascii="Century Gothic" w:hAnsi="Century Gothic"/>
          <w:b/>
          <w:sz w:val="20"/>
          <w:szCs w:val="20"/>
        </w:rPr>
        <w:t>FORNITRICE</w:t>
      </w:r>
      <w:r w:rsidRPr="005E74F7">
        <w:rPr>
          <w:rFonts w:ascii="Century Gothic" w:hAnsi="Century Gothic"/>
          <w:sz w:val="20"/>
          <w:szCs w:val="20"/>
        </w:rPr>
        <w:t xml:space="preserve">, la </w:t>
      </w:r>
      <w:r w:rsidRPr="005E74F7">
        <w:rPr>
          <w:rFonts w:ascii="Century Gothic" w:hAnsi="Century Gothic"/>
          <w:b/>
          <w:sz w:val="20"/>
          <w:szCs w:val="20"/>
        </w:rPr>
        <w:t>AFFIDATARIA</w:t>
      </w:r>
      <w:r w:rsidRPr="005E74F7">
        <w:rPr>
          <w:rFonts w:ascii="Century Gothic" w:hAnsi="Century Gothic"/>
          <w:sz w:val="20"/>
          <w:szCs w:val="20"/>
        </w:rPr>
        <w:t xml:space="preserve"> potrà dichiarare risolto di diritto ex art. 1456 c.c. il presente contratto per colpa della </w:t>
      </w:r>
      <w:r w:rsidRPr="005E74F7">
        <w:rPr>
          <w:rFonts w:ascii="Century Gothic" w:hAnsi="Century Gothic"/>
          <w:b/>
          <w:sz w:val="20"/>
          <w:szCs w:val="20"/>
        </w:rPr>
        <w:t>FORNITRICE</w:t>
      </w:r>
      <w:r w:rsidRPr="005E74F7">
        <w:rPr>
          <w:rFonts w:ascii="Century Gothic" w:hAnsi="Century Gothic"/>
          <w:sz w:val="20"/>
          <w:szCs w:val="20"/>
        </w:rPr>
        <w:t>.</w:t>
      </w:r>
    </w:p>
    <w:p w14:paraId="19E8CDC8" w14:textId="77777777" w:rsidR="00330961" w:rsidRPr="005E74F7" w:rsidRDefault="00330961">
      <w:pPr>
        <w:pStyle w:val="Corpotesto"/>
        <w:kinsoku w:val="0"/>
        <w:overflowPunct w:val="0"/>
        <w:spacing w:before="11"/>
        <w:ind w:left="0"/>
        <w:rPr>
          <w:rFonts w:ascii="Century Gothic" w:hAnsi="Century Gothic"/>
          <w:sz w:val="20"/>
          <w:szCs w:val="20"/>
          <w:lang w:val="it-IT"/>
        </w:rPr>
      </w:pPr>
    </w:p>
    <w:p w14:paraId="7A63AE68" w14:textId="3E586460" w:rsidR="00C41141" w:rsidRDefault="00330961" w:rsidP="000158F9">
      <w:pPr>
        <w:pStyle w:val="Corpotesto"/>
        <w:kinsoku w:val="0"/>
        <w:overflowPunct w:val="0"/>
        <w:ind w:left="0"/>
        <w:jc w:val="both"/>
        <w:rPr>
          <w:rFonts w:ascii="Century Gothic" w:hAnsi="Century Gothic"/>
          <w:spacing w:val="-7"/>
          <w:sz w:val="20"/>
          <w:szCs w:val="20"/>
          <w:lang w:val="it-IT"/>
        </w:rPr>
      </w:pPr>
      <w:r w:rsidRPr="005E74F7">
        <w:rPr>
          <w:rFonts w:ascii="Century Gothic" w:hAnsi="Century Gothic"/>
          <w:spacing w:val="-1"/>
          <w:sz w:val="20"/>
          <w:szCs w:val="20"/>
          <w:lang w:val="it-IT"/>
        </w:rPr>
        <w:t>ART.</w:t>
      </w:r>
      <w:r w:rsidRPr="005E74F7">
        <w:rPr>
          <w:rFonts w:ascii="Century Gothic" w:hAnsi="Century Gothic"/>
          <w:spacing w:val="-8"/>
          <w:sz w:val="20"/>
          <w:szCs w:val="20"/>
          <w:lang w:val="it-IT"/>
        </w:rPr>
        <w:t xml:space="preserve"> </w:t>
      </w:r>
      <w:r w:rsidR="00C41141">
        <w:rPr>
          <w:rFonts w:ascii="Century Gothic" w:hAnsi="Century Gothic"/>
          <w:spacing w:val="-8"/>
          <w:sz w:val="20"/>
          <w:szCs w:val="20"/>
          <w:lang w:val="it-IT"/>
        </w:rPr>
        <w:t>9</w:t>
      </w:r>
      <w:r w:rsidR="00064094" w:rsidRPr="005E74F7">
        <w:rPr>
          <w:rFonts w:ascii="Century Gothic" w:hAnsi="Century Gothic"/>
          <w:spacing w:val="-8"/>
          <w:sz w:val="20"/>
          <w:szCs w:val="20"/>
          <w:lang w:val="it-IT"/>
        </w:rPr>
        <w:t xml:space="preserve"> </w:t>
      </w:r>
      <w:r w:rsidR="00C41141">
        <w:rPr>
          <w:rFonts w:ascii="Century Gothic" w:hAnsi="Century Gothic"/>
          <w:sz w:val="20"/>
          <w:szCs w:val="20"/>
          <w:lang w:val="it-IT"/>
        </w:rPr>
        <w:t>–</w:t>
      </w:r>
      <w:r w:rsidRPr="005E74F7">
        <w:rPr>
          <w:rFonts w:ascii="Century Gothic" w:hAnsi="Century Gothic"/>
          <w:spacing w:val="-7"/>
          <w:sz w:val="20"/>
          <w:szCs w:val="20"/>
          <w:lang w:val="it-IT"/>
        </w:rPr>
        <w:t xml:space="preserve"> </w:t>
      </w:r>
      <w:r w:rsidR="00C41141">
        <w:rPr>
          <w:rFonts w:ascii="Century Gothic" w:hAnsi="Century Gothic"/>
          <w:spacing w:val="-7"/>
          <w:sz w:val="20"/>
          <w:szCs w:val="20"/>
          <w:lang w:val="it-IT"/>
        </w:rPr>
        <w:t xml:space="preserve">RITENUTE A GARANZIA </w:t>
      </w:r>
    </w:p>
    <w:p w14:paraId="2B82FA5B" w14:textId="40E3E76C" w:rsidR="00C41141" w:rsidRDefault="00C41141" w:rsidP="000158F9">
      <w:pPr>
        <w:pStyle w:val="Corpotesto"/>
        <w:kinsoku w:val="0"/>
        <w:overflowPunct w:val="0"/>
        <w:ind w:left="0"/>
        <w:jc w:val="both"/>
        <w:rPr>
          <w:rFonts w:ascii="Century Gothic" w:hAnsi="Century Gothic"/>
          <w:spacing w:val="-7"/>
          <w:sz w:val="20"/>
          <w:szCs w:val="20"/>
          <w:lang w:val="it-IT"/>
        </w:rPr>
      </w:pPr>
      <w:r>
        <w:rPr>
          <w:rFonts w:ascii="Century Gothic" w:hAnsi="Century Gothic"/>
          <w:spacing w:val="-7"/>
          <w:sz w:val="20"/>
          <w:szCs w:val="20"/>
          <w:lang w:val="it-IT"/>
        </w:rPr>
        <w:lastRenderedPageBreak/>
        <w:t xml:space="preserve">OMISSIS </w:t>
      </w:r>
    </w:p>
    <w:p w14:paraId="4EA8AC17" w14:textId="77777777" w:rsidR="00C41141" w:rsidRDefault="00C41141" w:rsidP="000158F9">
      <w:pPr>
        <w:pStyle w:val="Corpotesto"/>
        <w:kinsoku w:val="0"/>
        <w:overflowPunct w:val="0"/>
        <w:ind w:left="0"/>
        <w:jc w:val="both"/>
        <w:rPr>
          <w:rFonts w:ascii="Century Gothic" w:hAnsi="Century Gothic"/>
          <w:spacing w:val="-7"/>
          <w:sz w:val="20"/>
          <w:szCs w:val="20"/>
          <w:lang w:val="it-IT"/>
        </w:rPr>
      </w:pPr>
    </w:p>
    <w:p w14:paraId="132B2908" w14:textId="4986637E" w:rsidR="00330961" w:rsidRPr="005E74F7" w:rsidRDefault="00C41141" w:rsidP="000158F9">
      <w:pPr>
        <w:pStyle w:val="Corpotesto"/>
        <w:kinsoku w:val="0"/>
        <w:overflowPunct w:val="0"/>
        <w:ind w:left="0"/>
        <w:jc w:val="both"/>
        <w:rPr>
          <w:rFonts w:ascii="Century Gothic" w:hAnsi="Century Gothic"/>
          <w:sz w:val="20"/>
          <w:szCs w:val="20"/>
          <w:lang w:val="it-IT"/>
        </w:rPr>
      </w:pPr>
      <w:r w:rsidRPr="005E74F7">
        <w:rPr>
          <w:rFonts w:ascii="Century Gothic" w:hAnsi="Century Gothic"/>
          <w:spacing w:val="-1"/>
          <w:sz w:val="20"/>
          <w:szCs w:val="20"/>
          <w:lang w:val="it-IT"/>
        </w:rPr>
        <w:t>ART.</w:t>
      </w:r>
      <w:r w:rsidRPr="005E74F7">
        <w:rPr>
          <w:rFonts w:ascii="Century Gothic" w:hAnsi="Century Gothic"/>
          <w:spacing w:val="-8"/>
          <w:sz w:val="20"/>
          <w:szCs w:val="20"/>
          <w:lang w:val="it-IT"/>
        </w:rPr>
        <w:t xml:space="preserve"> </w:t>
      </w:r>
      <w:r>
        <w:rPr>
          <w:rFonts w:ascii="Century Gothic" w:hAnsi="Century Gothic"/>
          <w:spacing w:val="-8"/>
          <w:sz w:val="20"/>
          <w:szCs w:val="20"/>
          <w:lang w:val="it-IT"/>
        </w:rPr>
        <w:t>10</w:t>
      </w:r>
      <w:r w:rsidRPr="005E74F7">
        <w:rPr>
          <w:rFonts w:ascii="Century Gothic" w:hAnsi="Century Gothic"/>
          <w:spacing w:val="-8"/>
          <w:sz w:val="20"/>
          <w:szCs w:val="20"/>
          <w:lang w:val="it-IT"/>
        </w:rPr>
        <w:t xml:space="preserve"> </w:t>
      </w:r>
      <w:r>
        <w:rPr>
          <w:rFonts w:ascii="Century Gothic" w:hAnsi="Century Gothic"/>
          <w:sz w:val="20"/>
          <w:szCs w:val="20"/>
          <w:lang w:val="it-IT"/>
        </w:rPr>
        <w:t>–</w:t>
      </w:r>
      <w:r w:rsidRPr="005E74F7">
        <w:rPr>
          <w:rFonts w:ascii="Century Gothic" w:hAnsi="Century Gothic"/>
          <w:spacing w:val="-7"/>
          <w:sz w:val="20"/>
          <w:szCs w:val="20"/>
          <w:lang w:val="it-IT"/>
        </w:rPr>
        <w:t xml:space="preserve"> </w:t>
      </w:r>
      <w:r w:rsidR="00330961" w:rsidRPr="005E74F7">
        <w:rPr>
          <w:rFonts w:ascii="Century Gothic" w:hAnsi="Century Gothic"/>
          <w:sz w:val="20"/>
          <w:szCs w:val="20"/>
          <w:lang w:val="it-IT"/>
        </w:rPr>
        <w:t>REVISIONE</w:t>
      </w:r>
      <w:r w:rsidR="00330961" w:rsidRPr="005E74F7">
        <w:rPr>
          <w:rFonts w:ascii="Century Gothic" w:hAnsi="Century Gothic"/>
          <w:spacing w:val="-7"/>
          <w:sz w:val="20"/>
          <w:szCs w:val="20"/>
          <w:lang w:val="it-IT"/>
        </w:rPr>
        <w:t xml:space="preserve"> </w:t>
      </w:r>
      <w:r w:rsidR="00330961" w:rsidRPr="005E74F7">
        <w:rPr>
          <w:rFonts w:ascii="Century Gothic" w:hAnsi="Century Gothic"/>
          <w:spacing w:val="-1"/>
          <w:sz w:val="20"/>
          <w:szCs w:val="20"/>
          <w:lang w:val="it-IT"/>
        </w:rPr>
        <w:t>PREZZI</w:t>
      </w:r>
    </w:p>
    <w:p w14:paraId="79D1D44C" w14:textId="5FD010A0" w:rsidR="009452B9" w:rsidRPr="005E74F7" w:rsidRDefault="004250FA" w:rsidP="00BB0393">
      <w:pPr>
        <w:jc w:val="both"/>
        <w:rPr>
          <w:rFonts w:ascii="Century Gothic" w:hAnsi="Century Gothic"/>
          <w:sz w:val="20"/>
          <w:szCs w:val="20"/>
        </w:rPr>
      </w:pPr>
      <w:permStart w:id="471285130" w:edGrp="everyone"/>
      <w:r>
        <w:rPr>
          <w:rFonts w:ascii="Century Gothic" w:hAnsi="Century Gothic"/>
          <w:sz w:val="20"/>
          <w:szCs w:val="20"/>
        </w:rPr>
        <w:t>O</w:t>
      </w:r>
      <w:r w:rsidR="00255FFD">
        <w:rPr>
          <w:rFonts w:ascii="Century Gothic" w:hAnsi="Century Gothic"/>
          <w:sz w:val="20"/>
          <w:szCs w:val="20"/>
        </w:rPr>
        <w:t>MISSIS</w:t>
      </w:r>
    </w:p>
    <w:permEnd w:id="471285130"/>
    <w:p w14:paraId="01CA50E3" w14:textId="77777777" w:rsidR="00485D03" w:rsidRPr="005E74F7" w:rsidRDefault="00485D03" w:rsidP="000158F9">
      <w:pPr>
        <w:pStyle w:val="NormaleWeb"/>
        <w:jc w:val="both"/>
        <w:rPr>
          <w:rFonts w:ascii="Century Gothic" w:hAnsi="Century Gothic"/>
          <w:sz w:val="20"/>
          <w:szCs w:val="20"/>
        </w:rPr>
      </w:pPr>
    </w:p>
    <w:p w14:paraId="498DCFE2" w14:textId="5F0BE9CA" w:rsidR="000158F9" w:rsidRPr="005E74F7" w:rsidRDefault="000158F9" w:rsidP="000158F9">
      <w:pPr>
        <w:pStyle w:val="NormaleWeb"/>
        <w:jc w:val="both"/>
        <w:rPr>
          <w:rFonts w:ascii="Century Gothic" w:hAnsi="Century Gothic"/>
          <w:b/>
          <w:sz w:val="20"/>
          <w:szCs w:val="20"/>
        </w:rPr>
      </w:pPr>
      <w:r w:rsidRPr="005E74F7">
        <w:rPr>
          <w:rFonts w:ascii="Century Gothic" w:hAnsi="Century Gothic"/>
          <w:sz w:val="20"/>
          <w:szCs w:val="20"/>
        </w:rPr>
        <w:t xml:space="preserve">ART. </w:t>
      </w:r>
      <w:r w:rsidR="00C41141">
        <w:rPr>
          <w:rFonts w:ascii="Century Gothic" w:hAnsi="Century Gothic"/>
          <w:sz w:val="20"/>
          <w:szCs w:val="20"/>
        </w:rPr>
        <w:t>11</w:t>
      </w:r>
      <w:r w:rsidRPr="005E74F7">
        <w:rPr>
          <w:rFonts w:ascii="Century Gothic" w:hAnsi="Century Gothic"/>
          <w:sz w:val="20"/>
          <w:szCs w:val="20"/>
        </w:rPr>
        <w:t xml:space="preserve"> - PERSONE AUTORIZZATE DALL'IMPRESA</w:t>
      </w:r>
    </w:p>
    <w:p w14:paraId="606CEC84" w14:textId="77777777" w:rsidR="00B37B6F" w:rsidRPr="005E74F7" w:rsidRDefault="00B37B6F" w:rsidP="00B37B6F">
      <w:pPr>
        <w:pStyle w:val="Corpotesto"/>
        <w:kinsoku w:val="0"/>
        <w:overflowPunct w:val="0"/>
        <w:ind w:left="0" w:right="108"/>
        <w:jc w:val="both"/>
        <w:rPr>
          <w:rFonts w:ascii="Century Gothic" w:hAnsi="Century Gothic"/>
          <w:spacing w:val="-1"/>
          <w:sz w:val="20"/>
          <w:szCs w:val="20"/>
          <w:lang w:val="it-IT"/>
        </w:rPr>
      </w:pPr>
      <w:r w:rsidRPr="005E74F7">
        <w:rPr>
          <w:rFonts w:ascii="Century Gothic" w:hAnsi="Century Gothic"/>
          <w:spacing w:val="-1"/>
          <w:sz w:val="20"/>
          <w:szCs w:val="20"/>
          <w:lang w:val="it-IT"/>
        </w:rPr>
        <w:t xml:space="preserve">La ditta </w:t>
      </w:r>
      <w:r w:rsidRPr="005E74F7">
        <w:rPr>
          <w:rFonts w:ascii="Century Gothic" w:hAnsi="Century Gothic"/>
          <w:b/>
          <w:spacing w:val="-1"/>
          <w:sz w:val="20"/>
          <w:szCs w:val="20"/>
          <w:lang w:val="it-IT"/>
        </w:rPr>
        <w:t>FORNITRICE</w:t>
      </w:r>
      <w:r w:rsidRPr="005E74F7">
        <w:rPr>
          <w:rFonts w:ascii="Century Gothic" w:hAnsi="Century Gothic"/>
          <w:spacing w:val="-1"/>
          <w:sz w:val="20"/>
          <w:szCs w:val="20"/>
          <w:lang w:val="it-IT"/>
        </w:rPr>
        <w:t xml:space="preserve"> comunicherà, a tutti gli effetti, nominativo del proprio Rappresentante e responsabile della fornitura da eseguire che deve essere reperibile per tutta la durata delle forniture.</w:t>
      </w:r>
    </w:p>
    <w:p w14:paraId="4DBA6582" w14:textId="77777777" w:rsidR="000158F9" w:rsidRPr="005E74F7" w:rsidRDefault="000158F9" w:rsidP="000158F9">
      <w:pPr>
        <w:pStyle w:val="NormaleWeb"/>
        <w:jc w:val="both"/>
        <w:rPr>
          <w:rFonts w:ascii="Century Gothic" w:hAnsi="Century Gothic"/>
          <w:sz w:val="20"/>
          <w:szCs w:val="20"/>
        </w:rPr>
      </w:pPr>
    </w:p>
    <w:p w14:paraId="02D5191A" w14:textId="1155DF76" w:rsidR="000158F9" w:rsidRPr="005E74F7" w:rsidRDefault="000158F9" w:rsidP="000158F9">
      <w:pPr>
        <w:pStyle w:val="NormaleWeb"/>
        <w:jc w:val="both"/>
        <w:rPr>
          <w:rFonts w:ascii="Century Gothic" w:hAnsi="Century Gothic"/>
          <w:b/>
          <w:sz w:val="20"/>
          <w:szCs w:val="20"/>
        </w:rPr>
      </w:pPr>
      <w:r w:rsidRPr="005E74F7">
        <w:rPr>
          <w:rFonts w:ascii="Century Gothic" w:hAnsi="Century Gothic"/>
          <w:sz w:val="20"/>
          <w:szCs w:val="20"/>
        </w:rPr>
        <w:t xml:space="preserve">ART. </w:t>
      </w:r>
      <w:r w:rsidR="00C41141">
        <w:rPr>
          <w:rFonts w:ascii="Century Gothic" w:hAnsi="Century Gothic"/>
          <w:sz w:val="20"/>
          <w:szCs w:val="20"/>
        </w:rPr>
        <w:t>12</w:t>
      </w:r>
      <w:r w:rsidRPr="005E74F7">
        <w:rPr>
          <w:rFonts w:ascii="Century Gothic" w:hAnsi="Century Gothic"/>
          <w:sz w:val="20"/>
          <w:szCs w:val="20"/>
        </w:rPr>
        <w:t xml:space="preserve"> - SORVEGLIANZA DELLA FORNITURA</w:t>
      </w:r>
      <w:r w:rsidR="00295650">
        <w:rPr>
          <w:rFonts w:ascii="Century Gothic" w:hAnsi="Century Gothic"/>
          <w:sz w:val="20"/>
          <w:szCs w:val="20"/>
        </w:rPr>
        <w:t xml:space="preserve"> E ACCETTAZIONE DEL PRODOTTO</w:t>
      </w:r>
    </w:p>
    <w:p w14:paraId="4D7E4563" w14:textId="77A4ECC7" w:rsidR="000E343A" w:rsidRDefault="00295650" w:rsidP="00295650">
      <w:pPr>
        <w:pStyle w:val="NormaleWeb"/>
        <w:jc w:val="both"/>
        <w:rPr>
          <w:rFonts w:ascii="Century Gothic" w:hAnsi="Century Gothic"/>
          <w:sz w:val="20"/>
          <w:szCs w:val="20"/>
        </w:rPr>
      </w:pPr>
      <w:r>
        <w:rPr>
          <w:rFonts w:ascii="Century Gothic" w:hAnsi="Century Gothic"/>
          <w:sz w:val="20"/>
          <w:szCs w:val="20"/>
        </w:rPr>
        <w:t xml:space="preserve">La ditta </w:t>
      </w:r>
      <w:r>
        <w:rPr>
          <w:rFonts w:ascii="Century Gothic" w:hAnsi="Century Gothic"/>
          <w:b/>
          <w:sz w:val="20"/>
          <w:szCs w:val="20"/>
        </w:rPr>
        <w:t>FORNITRICE</w:t>
      </w:r>
      <w:r>
        <w:rPr>
          <w:rFonts w:ascii="Century Gothic" w:hAnsi="Century Gothic"/>
          <w:sz w:val="20"/>
          <w:szCs w:val="20"/>
        </w:rPr>
        <w:t xml:space="preserve"> deve attenersi alle disposizioni della Direzione Lavori del </w:t>
      </w:r>
      <w:r>
        <w:rPr>
          <w:rFonts w:ascii="Century Gothic" w:hAnsi="Century Gothic"/>
          <w:b/>
          <w:sz w:val="20"/>
          <w:szCs w:val="20"/>
        </w:rPr>
        <w:t>COMMITTENTE</w:t>
      </w:r>
      <w:r>
        <w:rPr>
          <w:rFonts w:ascii="Century Gothic" w:hAnsi="Century Gothic"/>
          <w:sz w:val="20"/>
          <w:szCs w:val="20"/>
        </w:rPr>
        <w:t xml:space="preserve"> in quanto documentate e a quelle del Direttore di Cantiere, con ciò non intendendosi limitare le facoltà organizzative della ditta </w:t>
      </w:r>
      <w:r>
        <w:rPr>
          <w:rFonts w:ascii="Century Gothic" w:hAnsi="Century Gothic"/>
          <w:b/>
          <w:sz w:val="20"/>
          <w:szCs w:val="20"/>
        </w:rPr>
        <w:t>FORNITRICE</w:t>
      </w:r>
      <w:r>
        <w:rPr>
          <w:rFonts w:ascii="Century Gothic" w:hAnsi="Century Gothic"/>
          <w:sz w:val="20"/>
          <w:szCs w:val="20"/>
        </w:rPr>
        <w:t xml:space="preserve"> né le sue responsabilità, ovvero coinvolgere l'impresa </w:t>
      </w:r>
      <w:r>
        <w:rPr>
          <w:rFonts w:ascii="Century Gothic" w:hAnsi="Century Gothic"/>
          <w:b/>
          <w:sz w:val="20"/>
          <w:szCs w:val="20"/>
        </w:rPr>
        <w:t>AFFIDATARIA</w:t>
      </w:r>
      <w:r>
        <w:rPr>
          <w:rFonts w:ascii="Century Gothic" w:hAnsi="Century Gothic"/>
          <w:sz w:val="20"/>
          <w:szCs w:val="20"/>
        </w:rPr>
        <w:t xml:space="preserve"> in compiti che non gli competono.La ditta </w:t>
      </w:r>
      <w:r>
        <w:rPr>
          <w:rFonts w:ascii="Century Gothic" w:hAnsi="Century Gothic"/>
          <w:b/>
          <w:sz w:val="20"/>
          <w:szCs w:val="20"/>
        </w:rPr>
        <w:t>FORNITRICE</w:t>
      </w:r>
      <w:r>
        <w:rPr>
          <w:rFonts w:ascii="Century Gothic" w:hAnsi="Century Gothic"/>
          <w:sz w:val="20"/>
          <w:szCs w:val="20"/>
        </w:rPr>
        <w:t xml:space="preserve"> riconosce il potere di verifica delle forniture da parte dell'impresa </w:t>
      </w:r>
      <w:r>
        <w:rPr>
          <w:rFonts w:ascii="Century Gothic" w:hAnsi="Century Gothic"/>
          <w:b/>
          <w:bCs/>
          <w:sz w:val="20"/>
          <w:szCs w:val="20"/>
        </w:rPr>
        <w:t xml:space="preserve">AFFIDATARIA </w:t>
      </w:r>
      <w:r>
        <w:rPr>
          <w:rFonts w:ascii="Century Gothic" w:hAnsi="Century Gothic"/>
          <w:sz w:val="20"/>
          <w:szCs w:val="20"/>
        </w:rPr>
        <w:t xml:space="preserve">sia in corso d'opera che all'ultimazione delle forniture prima di ogni fase </w:t>
      </w:r>
      <w:r w:rsidRPr="000233FE">
        <w:rPr>
          <w:rFonts w:ascii="Century Gothic" w:hAnsi="Century Gothic"/>
          <w:sz w:val="20"/>
          <w:szCs w:val="20"/>
        </w:rPr>
        <w:t>di getto. Le forniture oggetto del presente contratto sono soggette ai controlli di accettazione come stabilite dalle norme tecniche vigenti (D.M. 17/01/2018).</w:t>
      </w:r>
    </w:p>
    <w:p w14:paraId="32E2333A" w14:textId="77777777" w:rsidR="000233FE" w:rsidRPr="000233FE" w:rsidRDefault="000233FE" w:rsidP="00295650">
      <w:pPr>
        <w:pStyle w:val="NormaleWeb"/>
        <w:jc w:val="both"/>
        <w:rPr>
          <w:rFonts w:ascii="Century Gothic" w:hAnsi="Century Gothic"/>
          <w:sz w:val="20"/>
          <w:szCs w:val="20"/>
        </w:rPr>
      </w:pPr>
    </w:p>
    <w:p w14:paraId="0038C4B4" w14:textId="1F1F44B8" w:rsidR="000E343A" w:rsidRPr="000233FE" w:rsidRDefault="000E343A" w:rsidP="00126E69">
      <w:pPr>
        <w:pStyle w:val="Corpotesto"/>
        <w:kinsoku w:val="0"/>
        <w:overflowPunct w:val="0"/>
        <w:spacing w:line="245" w:lineRule="exact"/>
        <w:ind w:left="0"/>
        <w:jc w:val="both"/>
        <w:rPr>
          <w:rFonts w:ascii="Century Gothic" w:hAnsi="Century Gothic"/>
          <w:sz w:val="20"/>
          <w:szCs w:val="20"/>
          <w:lang w:val="it-IT"/>
        </w:rPr>
      </w:pPr>
      <w:r w:rsidRPr="000233FE">
        <w:rPr>
          <w:rFonts w:ascii="Century Gothic" w:hAnsi="Century Gothic"/>
          <w:spacing w:val="-1"/>
          <w:sz w:val="20"/>
          <w:szCs w:val="20"/>
          <w:lang w:val="it-IT"/>
        </w:rPr>
        <w:t>ART.</w:t>
      </w:r>
      <w:r w:rsidRPr="000233FE">
        <w:rPr>
          <w:rFonts w:ascii="Century Gothic" w:hAnsi="Century Gothic"/>
          <w:spacing w:val="-6"/>
          <w:sz w:val="20"/>
          <w:szCs w:val="20"/>
          <w:lang w:val="it-IT"/>
        </w:rPr>
        <w:t xml:space="preserve"> </w:t>
      </w:r>
      <w:r w:rsidRPr="000233FE">
        <w:rPr>
          <w:rFonts w:ascii="Century Gothic" w:hAnsi="Century Gothic"/>
          <w:sz w:val="20"/>
          <w:szCs w:val="20"/>
          <w:lang w:val="it-IT"/>
        </w:rPr>
        <w:t>1</w:t>
      </w:r>
      <w:r w:rsidR="00295650" w:rsidRPr="000233FE">
        <w:rPr>
          <w:rFonts w:ascii="Century Gothic" w:hAnsi="Century Gothic"/>
          <w:sz w:val="20"/>
          <w:szCs w:val="20"/>
          <w:lang w:val="it-IT"/>
        </w:rPr>
        <w:t>3</w:t>
      </w:r>
      <w:r w:rsidRPr="000233FE">
        <w:rPr>
          <w:rFonts w:ascii="Century Gothic" w:hAnsi="Century Gothic"/>
          <w:spacing w:val="-6"/>
          <w:sz w:val="20"/>
          <w:szCs w:val="20"/>
          <w:lang w:val="it-IT"/>
        </w:rPr>
        <w:t xml:space="preserve"> </w:t>
      </w:r>
      <w:r w:rsidRPr="000233FE">
        <w:rPr>
          <w:rFonts w:ascii="Century Gothic" w:hAnsi="Century Gothic"/>
          <w:sz w:val="20"/>
          <w:szCs w:val="20"/>
          <w:lang w:val="it-IT"/>
        </w:rPr>
        <w:t>-</w:t>
      </w:r>
      <w:r w:rsidRPr="000233FE">
        <w:rPr>
          <w:rFonts w:ascii="Century Gothic" w:hAnsi="Century Gothic"/>
          <w:spacing w:val="-2"/>
          <w:sz w:val="20"/>
          <w:szCs w:val="20"/>
          <w:lang w:val="it-IT"/>
        </w:rPr>
        <w:t xml:space="preserve"> </w:t>
      </w:r>
      <w:r w:rsidRPr="000233FE">
        <w:rPr>
          <w:rFonts w:ascii="Century Gothic" w:hAnsi="Century Gothic"/>
          <w:sz w:val="20"/>
          <w:szCs w:val="20"/>
          <w:lang w:val="it-IT"/>
        </w:rPr>
        <w:t>TEMPI</w:t>
      </w:r>
      <w:r w:rsidRPr="000233FE">
        <w:rPr>
          <w:rFonts w:ascii="Century Gothic" w:hAnsi="Century Gothic"/>
          <w:spacing w:val="-3"/>
          <w:sz w:val="20"/>
          <w:szCs w:val="20"/>
          <w:lang w:val="it-IT"/>
        </w:rPr>
        <w:t xml:space="preserve"> </w:t>
      </w:r>
      <w:r w:rsidRPr="000233FE">
        <w:rPr>
          <w:rFonts w:ascii="Century Gothic" w:hAnsi="Century Gothic"/>
          <w:spacing w:val="-1"/>
          <w:sz w:val="20"/>
          <w:szCs w:val="20"/>
          <w:lang w:val="it-IT"/>
        </w:rPr>
        <w:t>DI</w:t>
      </w:r>
      <w:r w:rsidRPr="000233FE">
        <w:rPr>
          <w:rFonts w:ascii="Century Gothic" w:hAnsi="Century Gothic"/>
          <w:spacing w:val="-3"/>
          <w:sz w:val="20"/>
          <w:szCs w:val="20"/>
          <w:lang w:val="it-IT"/>
        </w:rPr>
        <w:t xml:space="preserve"> </w:t>
      </w:r>
      <w:r w:rsidRPr="000233FE">
        <w:rPr>
          <w:rFonts w:ascii="Century Gothic" w:hAnsi="Century Gothic"/>
          <w:spacing w:val="-1"/>
          <w:sz w:val="20"/>
          <w:szCs w:val="20"/>
          <w:lang w:val="it-IT"/>
        </w:rPr>
        <w:t>FORNITURA</w:t>
      </w:r>
    </w:p>
    <w:p w14:paraId="01CD2130" w14:textId="77777777" w:rsidR="00A320C8" w:rsidRDefault="00A320C8" w:rsidP="001A1B61">
      <w:pPr>
        <w:pStyle w:val="Corpotesto"/>
        <w:spacing w:before="11"/>
        <w:ind w:left="0"/>
        <w:jc w:val="both"/>
        <w:rPr>
          <w:rFonts w:ascii="Century Gothic" w:hAnsi="Century Gothic"/>
          <w:sz w:val="20"/>
          <w:szCs w:val="20"/>
          <w:lang w:val="it-IT"/>
        </w:rPr>
      </w:pPr>
      <w:permStart w:id="937430427" w:edGrp="everyone"/>
      <w:r w:rsidRPr="00A320C8">
        <w:rPr>
          <w:rFonts w:ascii="Century Gothic" w:hAnsi="Century Gothic"/>
          <w:sz w:val="20"/>
          <w:szCs w:val="20"/>
          <w:lang w:val="it-IT"/>
        </w:rPr>
        <w:t>La fornitura oggetto del presente contratto dovrà essere effettuata secondo piano di approvvigionamento concordato tra le parti e conclusa entro il 31/12/2027.</w:t>
      </w:r>
    </w:p>
    <w:permEnd w:id="937430427"/>
    <w:p w14:paraId="1FD50F2A" w14:textId="32D71F00" w:rsidR="001A1B61" w:rsidRPr="001A1B61" w:rsidRDefault="001A1B61" w:rsidP="001A1B61">
      <w:pPr>
        <w:pStyle w:val="Corpotesto"/>
        <w:spacing w:before="11"/>
        <w:ind w:left="0"/>
        <w:jc w:val="both"/>
        <w:rPr>
          <w:rFonts w:ascii="Century Gothic" w:hAnsi="Century Gothic"/>
          <w:sz w:val="20"/>
          <w:szCs w:val="20"/>
        </w:rPr>
      </w:pPr>
      <w:r w:rsidRPr="001A1B61">
        <w:rPr>
          <w:rFonts w:ascii="Century Gothic" w:hAnsi="Century Gothic"/>
          <w:sz w:val="20"/>
          <w:szCs w:val="20"/>
        </w:rPr>
        <w:t>Il tempo utile per predisporre e consegnare le quantità richieste dal cantiere sarà definito nel Cronoprogramma allegato al presente contratto, che verrà integrato da un programma di dettaglio concordato fra le parti con cadenza quindicinale.</w:t>
      </w:r>
    </w:p>
    <w:p w14:paraId="4BB3861D" w14:textId="77777777" w:rsidR="001A1B61" w:rsidRPr="001A1B61" w:rsidRDefault="001A1B61" w:rsidP="001A1B61">
      <w:pPr>
        <w:pStyle w:val="Corpotesto"/>
        <w:spacing w:before="11"/>
        <w:ind w:left="0"/>
        <w:jc w:val="both"/>
        <w:rPr>
          <w:rFonts w:ascii="Century Gothic" w:hAnsi="Century Gothic"/>
          <w:sz w:val="20"/>
          <w:szCs w:val="20"/>
        </w:rPr>
      </w:pPr>
      <w:r w:rsidRPr="001A1B61">
        <w:rPr>
          <w:rFonts w:ascii="Century Gothic" w:hAnsi="Century Gothic"/>
          <w:sz w:val="20"/>
          <w:szCs w:val="20"/>
        </w:rPr>
        <w:t xml:space="preserve">La ditta </w:t>
      </w:r>
      <w:r w:rsidRPr="001A1B61">
        <w:rPr>
          <w:rFonts w:ascii="Century Gothic" w:hAnsi="Century Gothic"/>
          <w:b/>
          <w:bCs/>
          <w:sz w:val="20"/>
          <w:szCs w:val="20"/>
        </w:rPr>
        <w:t xml:space="preserve">FORNITRICE </w:t>
      </w:r>
      <w:r w:rsidRPr="001A1B61">
        <w:rPr>
          <w:rFonts w:ascii="Century Gothic" w:hAnsi="Century Gothic"/>
          <w:sz w:val="20"/>
          <w:szCs w:val="20"/>
        </w:rPr>
        <w:t xml:space="preserve">non avrà nulla a che pretendere a titolo di risarcimento per l’eventuale protrazione del termine contrattuale dovuta a esigenze del cantiere e/o dovute a fatti imputabili al </w:t>
      </w:r>
      <w:r w:rsidRPr="001A1B61">
        <w:rPr>
          <w:rFonts w:ascii="Century Gothic" w:hAnsi="Century Gothic"/>
          <w:b/>
          <w:bCs/>
          <w:sz w:val="20"/>
          <w:szCs w:val="20"/>
        </w:rPr>
        <w:t>COMMITTENTE.</w:t>
      </w:r>
    </w:p>
    <w:p w14:paraId="412CE7CB" w14:textId="77777777" w:rsidR="001A1B61" w:rsidRPr="001A1B61" w:rsidRDefault="001A1B61" w:rsidP="001A1B61">
      <w:pPr>
        <w:pStyle w:val="Corpotesto"/>
        <w:spacing w:before="11"/>
        <w:ind w:left="0"/>
        <w:jc w:val="both"/>
        <w:rPr>
          <w:rFonts w:ascii="Century Gothic" w:hAnsi="Century Gothic"/>
          <w:sz w:val="20"/>
          <w:szCs w:val="20"/>
        </w:rPr>
      </w:pPr>
      <w:r w:rsidRPr="001A1B61">
        <w:rPr>
          <w:rFonts w:ascii="Century Gothic" w:hAnsi="Century Gothic"/>
          <w:sz w:val="20"/>
          <w:szCs w:val="20"/>
        </w:rPr>
        <w:t xml:space="preserve">L'impresa </w:t>
      </w:r>
      <w:r w:rsidRPr="001A1B61">
        <w:rPr>
          <w:rFonts w:ascii="Century Gothic" w:hAnsi="Century Gothic"/>
          <w:b/>
          <w:bCs/>
          <w:sz w:val="20"/>
          <w:szCs w:val="20"/>
        </w:rPr>
        <w:t xml:space="preserve">AFFIDATARIA </w:t>
      </w:r>
      <w:r w:rsidRPr="001A1B61">
        <w:rPr>
          <w:rFonts w:ascii="Century Gothic" w:hAnsi="Century Gothic"/>
          <w:sz w:val="20"/>
          <w:szCs w:val="20"/>
        </w:rPr>
        <w:t xml:space="preserve">si riserva la facoltà, di poter posticipare i termini del cronoprogramma, senza che ciò possa dar luogo a riserve o eccezioni da parte della ditta </w:t>
      </w:r>
      <w:r w:rsidRPr="001A1B61">
        <w:rPr>
          <w:rFonts w:ascii="Century Gothic" w:hAnsi="Century Gothic"/>
          <w:b/>
          <w:bCs/>
          <w:sz w:val="20"/>
          <w:szCs w:val="20"/>
        </w:rPr>
        <w:t>FORNITRICE</w:t>
      </w:r>
      <w:r w:rsidRPr="001A1B61">
        <w:rPr>
          <w:rFonts w:ascii="Century Gothic" w:hAnsi="Century Gothic"/>
          <w:sz w:val="20"/>
          <w:szCs w:val="20"/>
        </w:rPr>
        <w:t>. causati da fatti ad essa imputabili".</w:t>
      </w:r>
    </w:p>
    <w:p w14:paraId="72C527BE" w14:textId="77777777" w:rsidR="001A1B61" w:rsidRPr="001A1B61" w:rsidRDefault="001A1B61" w:rsidP="001A1B61">
      <w:pPr>
        <w:pStyle w:val="Corpotesto"/>
        <w:spacing w:before="11"/>
        <w:ind w:left="0"/>
        <w:jc w:val="both"/>
        <w:rPr>
          <w:rFonts w:ascii="Century Gothic" w:hAnsi="Century Gothic"/>
          <w:sz w:val="20"/>
          <w:szCs w:val="20"/>
        </w:rPr>
      </w:pPr>
      <w:r w:rsidRPr="001A1B61">
        <w:rPr>
          <w:rFonts w:ascii="Century Gothic" w:hAnsi="Century Gothic"/>
          <w:sz w:val="20"/>
          <w:szCs w:val="20"/>
        </w:rPr>
        <w:t xml:space="preserve">La ditta </w:t>
      </w:r>
      <w:r w:rsidRPr="001A1B61">
        <w:rPr>
          <w:rFonts w:ascii="Century Gothic" w:hAnsi="Century Gothic"/>
          <w:b/>
          <w:bCs/>
          <w:sz w:val="20"/>
          <w:szCs w:val="20"/>
        </w:rPr>
        <w:t xml:space="preserve">FORNITRICE </w:t>
      </w:r>
      <w:r w:rsidRPr="001A1B61">
        <w:rPr>
          <w:rFonts w:ascii="Century Gothic" w:hAnsi="Century Gothic"/>
          <w:sz w:val="20"/>
          <w:szCs w:val="20"/>
        </w:rPr>
        <w:t xml:space="preserve">si impegna inoltre a rispettare nell'esecuzione della fornitura affidata sulla base del programma delle forniture, cui la ditta </w:t>
      </w:r>
      <w:r w:rsidRPr="001A1B61">
        <w:rPr>
          <w:rFonts w:ascii="Century Gothic" w:hAnsi="Century Gothic"/>
          <w:b/>
          <w:bCs/>
          <w:sz w:val="20"/>
          <w:szCs w:val="20"/>
        </w:rPr>
        <w:t xml:space="preserve">FORNITRICE </w:t>
      </w:r>
      <w:r w:rsidRPr="001A1B61">
        <w:rPr>
          <w:rFonts w:ascii="Century Gothic" w:hAnsi="Century Gothic"/>
          <w:sz w:val="20"/>
          <w:szCs w:val="20"/>
        </w:rPr>
        <w:t>dovrà scrupolosamente attenersi assumendosi ogni responsabilità in merito ad eventuali ritardi.</w:t>
      </w:r>
    </w:p>
    <w:p w14:paraId="10928B6D" w14:textId="77777777" w:rsidR="001A1B61" w:rsidRPr="001A1B61" w:rsidRDefault="001A1B61" w:rsidP="001A1B61">
      <w:pPr>
        <w:pStyle w:val="Corpotesto"/>
        <w:kinsoku w:val="0"/>
        <w:overflowPunct w:val="0"/>
        <w:spacing w:before="11"/>
        <w:ind w:left="0"/>
        <w:jc w:val="both"/>
        <w:rPr>
          <w:rFonts w:ascii="Century Gothic" w:hAnsi="Century Gothic"/>
          <w:sz w:val="20"/>
          <w:szCs w:val="20"/>
        </w:rPr>
      </w:pPr>
      <w:r w:rsidRPr="001A1B61">
        <w:rPr>
          <w:rFonts w:ascii="Century Gothic" w:hAnsi="Century Gothic"/>
          <w:sz w:val="20"/>
          <w:szCs w:val="20"/>
        </w:rPr>
        <w:t xml:space="preserve">L'impresa </w:t>
      </w:r>
      <w:r w:rsidRPr="001A1B61">
        <w:rPr>
          <w:rFonts w:ascii="Century Gothic" w:hAnsi="Century Gothic"/>
          <w:b/>
          <w:bCs/>
          <w:sz w:val="20"/>
          <w:szCs w:val="20"/>
        </w:rPr>
        <w:t xml:space="preserve">AFFIDATARIA </w:t>
      </w:r>
      <w:r w:rsidRPr="001A1B61">
        <w:rPr>
          <w:rFonts w:ascii="Century Gothic" w:hAnsi="Century Gothic"/>
          <w:sz w:val="20"/>
          <w:szCs w:val="20"/>
        </w:rPr>
        <w:t xml:space="preserve">si riserva la facoltà, previa comunicazione a mezzo raccomandata con ricevuta di ritorno da inviarsi almeno 10 giorni di anticipo, nell’ipotesi di ritardo nelle forniture rispetto alle tempistiche pattuite, previa diffida ad adempiere entro il termine di </w:t>
      </w:r>
      <w:r w:rsidRPr="001A1B61">
        <w:rPr>
          <w:rFonts w:ascii="Century Gothic" w:hAnsi="Century Gothic"/>
          <w:b/>
          <w:bCs/>
          <w:sz w:val="20"/>
          <w:szCs w:val="20"/>
        </w:rPr>
        <w:t>3 gg</w:t>
      </w:r>
      <w:r w:rsidRPr="001A1B61">
        <w:rPr>
          <w:rFonts w:ascii="Century Gothic" w:hAnsi="Century Gothic"/>
          <w:sz w:val="20"/>
          <w:szCs w:val="20"/>
        </w:rPr>
        <w:t xml:space="preserve"> lavorativi, di eseguire direttamente, o di far eseguire a terzi, parte delle forniture di cui al precedente art. 2 al fine del mantenimento dei programmi, senza che ciò possa dar luogo a riserve o eccezioni da parte della ditta </w:t>
      </w:r>
      <w:r w:rsidRPr="001A1B61">
        <w:rPr>
          <w:rFonts w:ascii="Century Gothic" w:hAnsi="Century Gothic"/>
          <w:b/>
          <w:bCs/>
          <w:sz w:val="20"/>
          <w:szCs w:val="20"/>
        </w:rPr>
        <w:t>FORNITRICE</w:t>
      </w:r>
      <w:r w:rsidRPr="001A1B61">
        <w:rPr>
          <w:rFonts w:ascii="Century Gothic" w:hAnsi="Century Gothic"/>
          <w:sz w:val="20"/>
          <w:szCs w:val="20"/>
        </w:rPr>
        <w:t xml:space="preserve">. </w:t>
      </w:r>
    </w:p>
    <w:p w14:paraId="1A814B33" w14:textId="77777777" w:rsidR="000E343A" w:rsidRPr="001A1B61" w:rsidRDefault="000E343A" w:rsidP="000E343A">
      <w:pPr>
        <w:pStyle w:val="Corpotesto"/>
        <w:kinsoku w:val="0"/>
        <w:overflowPunct w:val="0"/>
        <w:spacing w:before="11"/>
        <w:ind w:left="0"/>
        <w:rPr>
          <w:rFonts w:ascii="Century Gothic" w:hAnsi="Century Gothic"/>
          <w:sz w:val="20"/>
          <w:szCs w:val="20"/>
        </w:rPr>
      </w:pPr>
    </w:p>
    <w:p w14:paraId="6D2EA10B" w14:textId="6616346C" w:rsidR="000E343A" w:rsidRPr="005E74F7" w:rsidRDefault="000E343A" w:rsidP="00126E69">
      <w:pPr>
        <w:pStyle w:val="Corpotesto"/>
        <w:kinsoku w:val="0"/>
        <w:overflowPunct w:val="0"/>
        <w:spacing w:line="245" w:lineRule="exact"/>
        <w:ind w:left="0"/>
        <w:jc w:val="both"/>
        <w:rPr>
          <w:rFonts w:ascii="Century Gothic" w:hAnsi="Century Gothic"/>
          <w:sz w:val="20"/>
          <w:szCs w:val="20"/>
          <w:lang w:val="it-IT"/>
        </w:rPr>
      </w:pPr>
      <w:r w:rsidRPr="005E74F7">
        <w:rPr>
          <w:rFonts w:ascii="Century Gothic" w:hAnsi="Century Gothic"/>
          <w:spacing w:val="-1"/>
          <w:sz w:val="20"/>
          <w:szCs w:val="20"/>
          <w:lang w:val="it-IT"/>
        </w:rPr>
        <w:t>ART.</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1</w:t>
      </w:r>
      <w:r w:rsidR="00295650">
        <w:rPr>
          <w:rFonts w:ascii="Century Gothic" w:hAnsi="Century Gothic"/>
          <w:sz w:val="20"/>
          <w:szCs w:val="20"/>
          <w:lang w:val="it-IT"/>
        </w:rPr>
        <w:t>4</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PENALITA'</w:t>
      </w:r>
    </w:p>
    <w:p w14:paraId="30E518B6" w14:textId="69F5A4B5" w:rsidR="000E343A" w:rsidRPr="005E74F7" w:rsidRDefault="000E343A" w:rsidP="00126E69">
      <w:pPr>
        <w:pStyle w:val="Corpotesto"/>
        <w:kinsoku w:val="0"/>
        <w:overflowPunct w:val="0"/>
        <w:ind w:left="0" w:right="109"/>
        <w:jc w:val="both"/>
        <w:rPr>
          <w:rFonts w:ascii="Century Gothic" w:hAnsi="Century Gothic"/>
          <w:sz w:val="20"/>
          <w:szCs w:val="20"/>
          <w:lang w:val="it-IT"/>
        </w:rPr>
      </w:pPr>
      <w:r w:rsidRPr="005E74F7">
        <w:rPr>
          <w:rFonts w:ascii="Century Gothic" w:hAnsi="Century Gothic"/>
          <w:sz w:val="20"/>
          <w:szCs w:val="20"/>
          <w:lang w:val="it-IT"/>
        </w:rPr>
        <w:t>Per</w:t>
      </w:r>
      <w:r w:rsidRPr="005E74F7">
        <w:rPr>
          <w:rFonts w:ascii="Century Gothic" w:hAnsi="Century Gothic"/>
          <w:spacing w:val="49"/>
          <w:sz w:val="20"/>
          <w:szCs w:val="20"/>
          <w:lang w:val="it-IT"/>
        </w:rPr>
        <w:t xml:space="preserve"> </w:t>
      </w:r>
      <w:r w:rsidRPr="005E74F7">
        <w:rPr>
          <w:rFonts w:ascii="Century Gothic" w:hAnsi="Century Gothic"/>
          <w:sz w:val="20"/>
          <w:szCs w:val="20"/>
          <w:lang w:val="it-IT"/>
        </w:rPr>
        <w:t>ogni</w:t>
      </w:r>
      <w:r w:rsidRPr="005E74F7">
        <w:rPr>
          <w:rFonts w:ascii="Century Gothic" w:hAnsi="Century Gothic"/>
          <w:spacing w:val="50"/>
          <w:sz w:val="20"/>
          <w:szCs w:val="20"/>
          <w:lang w:val="it-IT"/>
        </w:rPr>
        <w:t xml:space="preserve"> </w:t>
      </w:r>
      <w:r w:rsidRPr="005E74F7">
        <w:rPr>
          <w:rFonts w:ascii="Century Gothic" w:hAnsi="Century Gothic"/>
          <w:sz w:val="20"/>
          <w:szCs w:val="20"/>
          <w:lang w:val="it-IT"/>
        </w:rPr>
        <w:t>giorno</w:t>
      </w:r>
      <w:r w:rsidRPr="005E74F7">
        <w:rPr>
          <w:rFonts w:ascii="Century Gothic" w:hAnsi="Century Gothic"/>
          <w:spacing w:val="48"/>
          <w:sz w:val="20"/>
          <w:szCs w:val="20"/>
          <w:lang w:val="it-IT"/>
        </w:rPr>
        <w:t xml:space="preserve"> </w:t>
      </w:r>
      <w:r w:rsidRPr="005E74F7">
        <w:rPr>
          <w:rFonts w:ascii="Century Gothic" w:hAnsi="Century Gothic"/>
          <w:sz w:val="20"/>
          <w:szCs w:val="20"/>
          <w:lang w:val="it-IT"/>
        </w:rPr>
        <w:t>solare</w:t>
      </w:r>
      <w:r w:rsidRPr="005E74F7">
        <w:rPr>
          <w:rFonts w:ascii="Century Gothic" w:hAnsi="Century Gothic"/>
          <w:spacing w:val="49"/>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50"/>
          <w:sz w:val="20"/>
          <w:szCs w:val="20"/>
          <w:lang w:val="it-IT"/>
        </w:rPr>
        <w:t xml:space="preserve"> </w:t>
      </w:r>
      <w:r w:rsidRPr="005E74F7">
        <w:rPr>
          <w:rFonts w:ascii="Century Gothic" w:hAnsi="Century Gothic"/>
          <w:sz w:val="20"/>
          <w:szCs w:val="20"/>
          <w:lang w:val="it-IT"/>
        </w:rPr>
        <w:t>ritardo</w:t>
      </w:r>
      <w:r w:rsidRPr="005E74F7">
        <w:rPr>
          <w:rFonts w:ascii="Century Gothic" w:hAnsi="Century Gothic"/>
          <w:spacing w:val="48"/>
          <w:sz w:val="20"/>
          <w:szCs w:val="20"/>
          <w:lang w:val="it-IT"/>
        </w:rPr>
        <w:t xml:space="preserve"> </w:t>
      </w:r>
      <w:r w:rsidRPr="005E74F7">
        <w:rPr>
          <w:rFonts w:ascii="Century Gothic" w:hAnsi="Century Gothic"/>
          <w:sz w:val="20"/>
          <w:szCs w:val="20"/>
          <w:lang w:val="it-IT"/>
        </w:rPr>
        <w:t>nella</w:t>
      </w:r>
      <w:r w:rsidRPr="005E74F7">
        <w:rPr>
          <w:rFonts w:ascii="Century Gothic" w:hAnsi="Century Gothic"/>
          <w:spacing w:val="49"/>
          <w:sz w:val="20"/>
          <w:szCs w:val="20"/>
          <w:lang w:val="it-IT"/>
        </w:rPr>
        <w:t xml:space="preserve"> </w:t>
      </w:r>
      <w:r w:rsidRPr="005E74F7">
        <w:rPr>
          <w:rFonts w:ascii="Century Gothic" w:hAnsi="Century Gothic"/>
          <w:spacing w:val="-1"/>
          <w:sz w:val="20"/>
          <w:szCs w:val="20"/>
          <w:lang w:val="it-IT"/>
        </w:rPr>
        <w:t>consegna</w:t>
      </w:r>
      <w:r w:rsidRPr="005E74F7">
        <w:rPr>
          <w:rFonts w:ascii="Century Gothic" w:hAnsi="Century Gothic"/>
          <w:spacing w:val="49"/>
          <w:sz w:val="20"/>
          <w:szCs w:val="20"/>
          <w:lang w:val="it-IT"/>
        </w:rPr>
        <w:t xml:space="preserve"> </w:t>
      </w:r>
      <w:r w:rsidRPr="005E74F7">
        <w:rPr>
          <w:rFonts w:ascii="Century Gothic" w:hAnsi="Century Gothic"/>
          <w:sz w:val="20"/>
          <w:szCs w:val="20"/>
          <w:lang w:val="it-IT"/>
        </w:rPr>
        <w:t>delle</w:t>
      </w:r>
      <w:r w:rsidRPr="005E74F7">
        <w:rPr>
          <w:rFonts w:ascii="Century Gothic" w:hAnsi="Century Gothic"/>
          <w:spacing w:val="55"/>
          <w:sz w:val="20"/>
          <w:szCs w:val="20"/>
          <w:lang w:val="it-IT"/>
        </w:rPr>
        <w:t xml:space="preserve"> </w:t>
      </w:r>
      <w:r w:rsidRPr="005E74F7">
        <w:rPr>
          <w:rFonts w:ascii="Century Gothic" w:hAnsi="Century Gothic"/>
          <w:spacing w:val="-1"/>
          <w:sz w:val="20"/>
          <w:szCs w:val="20"/>
          <w:lang w:val="it-IT"/>
        </w:rPr>
        <w:t>forniture</w:t>
      </w:r>
      <w:r w:rsidRPr="005E74F7">
        <w:rPr>
          <w:rFonts w:ascii="Century Gothic" w:hAnsi="Century Gothic"/>
          <w:spacing w:val="49"/>
          <w:sz w:val="20"/>
          <w:szCs w:val="20"/>
          <w:lang w:val="it-IT"/>
        </w:rPr>
        <w:t xml:space="preserve"> </w:t>
      </w:r>
      <w:r w:rsidRPr="005E74F7">
        <w:rPr>
          <w:rFonts w:ascii="Century Gothic" w:hAnsi="Century Gothic"/>
          <w:spacing w:val="-1"/>
          <w:sz w:val="20"/>
          <w:szCs w:val="20"/>
          <w:lang w:val="it-IT"/>
        </w:rPr>
        <w:t>rispetto</w:t>
      </w:r>
      <w:r w:rsidRPr="005E74F7">
        <w:rPr>
          <w:rFonts w:ascii="Century Gothic" w:hAnsi="Century Gothic"/>
          <w:spacing w:val="49"/>
          <w:sz w:val="20"/>
          <w:szCs w:val="20"/>
          <w:lang w:val="it-IT"/>
        </w:rPr>
        <w:t xml:space="preserve"> </w:t>
      </w:r>
      <w:r w:rsidRPr="005E74F7">
        <w:rPr>
          <w:rFonts w:ascii="Century Gothic" w:hAnsi="Century Gothic"/>
          <w:sz w:val="20"/>
          <w:szCs w:val="20"/>
          <w:lang w:val="it-IT"/>
        </w:rPr>
        <w:t>al</w:t>
      </w:r>
      <w:r w:rsidRPr="005E74F7">
        <w:rPr>
          <w:rFonts w:ascii="Century Gothic" w:hAnsi="Century Gothic"/>
          <w:spacing w:val="47"/>
          <w:sz w:val="20"/>
          <w:szCs w:val="20"/>
          <w:lang w:val="it-IT"/>
        </w:rPr>
        <w:t xml:space="preserve"> </w:t>
      </w:r>
      <w:r w:rsidRPr="005E74F7">
        <w:rPr>
          <w:rFonts w:ascii="Century Gothic" w:hAnsi="Century Gothic"/>
          <w:sz w:val="20"/>
          <w:szCs w:val="20"/>
          <w:lang w:val="it-IT"/>
        </w:rPr>
        <w:t>termine</w:t>
      </w:r>
      <w:r w:rsidRPr="005E74F7">
        <w:rPr>
          <w:rFonts w:ascii="Century Gothic" w:hAnsi="Century Gothic"/>
          <w:spacing w:val="49"/>
          <w:sz w:val="20"/>
          <w:szCs w:val="20"/>
          <w:lang w:val="it-IT"/>
        </w:rPr>
        <w:t xml:space="preserve"> </w:t>
      </w:r>
      <w:r w:rsidRPr="005E74F7">
        <w:rPr>
          <w:rFonts w:ascii="Century Gothic" w:hAnsi="Century Gothic"/>
          <w:spacing w:val="-1"/>
          <w:sz w:val="20"/>
          <w:szCs w:val="20"/>
          <w:lang w:val="it-IT"/>
        </w:rPr>
        <w:t>stabilito</w:t>
      </w:r>
      <w:r w:rsidRPr="005E74F7">
        <w:rPr>
          <w:rFonts w:ascii="Century Gothic" w:hAnsi="Century Gothic"/>
          <w:spacing w:val="52"/>
          <w:sz w:val="20"/>
          <w:szCs w:val="20"/>
          <w:lang w:val="it-IT"/>
        </w:rPr>
        <w:t xml:space="preserve"> </w:t>
      </w:r>
      <w:r w:rsidRPr="005E74F7">
        <w:rPr>
          <w:rFonts w:ascii="Century Gothic" w:hAnsi="Century Gothic"/>
          <w:spacing w:val="-1"/>
          <w:sz w:val="20"/>
          <w:szCs w:val="20"/>
          <w:lang w:val="it-IT"/>
        </w:rPr>
        <w:t>da</w:t>
      </w:r>
      <w:r w:rsidRPr="005E74F7">
        <w:rPr>
          <w:rFonts w:ascii="Century Gothic" w:hAnsi="Century Gothic"/>
          <w:spacing w:val="53"/>
          <w:w w:val="99"/>
          <w:sz w:val="20"/>
          <w:szCs w:val="20"/>
          <w:lang w:val="it-IT"/>
        </w:rPr>
        <w:t xml:space="preserve"> </w:t>
      </w:r>
      <w:r w:rsidRPr="005E74F7">
        <w:rPr>
          <w:rFonts w:ascii="Century Gothic" w:hAnsi="Century Gothic"/>
          <w:sz w:val="20"/>
          <w:szCs w:val="20"/>
          <w:lang w:val="it-IT"/>
        </w:rPr>
        <w:t>programma</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 xml:space="preserve">di consegna </w:t>
      </w:r>
      <w:r w:rsidRPr="005E74F7">
        <w:rPr>
          <w:rFonts w:ascii="Century Gothic" w:hAnsi="Century Gothic"/>
          <w:spacing w:val="-1"/>
          <w:sz w:val="20"/>
          <w:szCs w:val="20"/>
          <w:lang w:val="it-IT"/>
        </w:rPr>
        <w:t>concordato</w:t>
      </w:r>
      <w:r w:rsidRPr="005E74F7">
        <w:rPr>
          <w:rFonts w:ascii="Century Gothic" w:hAnsi="Century Gothic"/>
          <w:sz w:val="20"/>
          <w:szCs w:val="20"/>
          <w:lang w:val="it-IT"/>
        </w:rPr>
        <w:t xml:space="preserve"> tra le parti </w:t>
      </w:r>
      <w:r w:rsidRPr="005E74F7">
        <w:rPr>
          <w:rFonts w:ascii="Century Gothic" w:hAnsi="Century Gothic"/>
          <w:spacing w:val="-1"/>
          <w:sz w:val="20"/>
          <w:szCs w:val="20"/>
          <w:lang w:val="it-IT"/>
        </w:rPr>
        <w:t>una</w:t>
      </w:r>
      <w:r w:rsidRPr="005E74F7">
        <w:rPr>
          <w:rFonts w:ascii="Century Gothic" w:hAnsi="Century Gothic"/>
          <w:spacing w:val="41"/>
          <w:sz w:val="20"/>
          <w:szCs w:val="20"/>
          <w:lang w:val="it-IT"/>
        </w:rPr>
        <w:t xml:space="preserve"> </w:t>
      </w:r>
      <w:r w:rsidRPr="005E74F7">
        <w:rPr>
          <w:rFonts w:ascii="Century Gothic" w:hAnsi="Century Gothic"/>
          <w:sz w:val="20"/>
          <w:szCs w:val="20"/>
          <w:lang w:val="it-IT"/>
        </w:rPr>
        <w:t>penale</w:t>
      </w:r>
      <w:r w:rsidRPr="005E74F7">
        <w:rPr>
          <w:rFonts w:ascii="Century Gothic" w:hAnsi="Century Gothic"/>
          <w:spacing w:val="41"/>
          <w:sz w:val="20"/>
          <w:szCs w:val="20"/>
          <w:lang w:val="it-IT"/>
        </w:rPr>
        <w:t xml:space="preserve"> </w:t>
      </w:r>
      <w:r w:rsidRPr="005E74F7">
        <w:rPr>
          <w:rFonts w:ascii="Century Gothic" w:hAnsi="Century Gothic"/>
          <w:sz w:val="20"/>
          <w:szCs w:val="20"/>
          <w:lang w:val="it-IT"/>
        </w:rPr>
        <w:t>pari</w:t>
      </w:r>
      <w:r w:rsidRPr="005E74F7">
        <w:rPr>
          <w:rFonts w:ascii="Century Gothic" w:hAnsi="Century Gothic"/>
          <w:spacing w:val="42"/>
          <w:sz w:val="20"/>
          <w:szCs w:val="20"/>
          <w:lang w:val="it-IT"/>
        </w:rPr>
        <w:t xml:space="preserve"> </w:t>
      </w:r>
      <w:r w:rsidR="00712553">
        <w:rPr>
          <w:rFonts w:ascii="Century Gothic" w:hAnsi="Century Gothic"/>
          <w:sz w:val="20"/>
          <w:szCs w:val="20"/>
          <w:lang w:val="it-IT"/>
        </w:rPr>
        <w:t>a € 300,00</w:t>
      </w:r>
      <w:r w:rsidRPr="005E74F7">
        <w:rPr>
          <w:rFonts w:ascii="Century Gothic" w:hAnsi="Century Gothic"/>
          <w:spacing w:val="39"/>
          <w:sz w:val="20"/>
          <w:szCs w:val="20"/>
          <w:lang w:val="it-IT"/>
        </w:rPr>
        <w:t xml:space="preserve"> </w:t>
      </w:r>
      <w:r w:rsidR="00712553">
        <w:rPr>
          <w:rFonts w:ascii="Century Gothic" w:hAnsi="Century Gothic"/>
          <w:spacing w:val="39"/>
          <w:sz w:val="20"/>
          <w:szCs w:val="20"/>
          <w:lang w:val="it-IT"/>
        </w:rPr>
        <w:t xml:space="preserve">(euro trecento/00) </w:t>
      </w:r>
      <w:r w:rsidRPr="005E74F7">
        <w:rPr>
          <w:rFonts w:ascii="Century Gothic" w:hAnsi="Century Gothic"/>
          <w:spacing w:val="1"/>
          <w:sz w:val="20"/>
          <w:szCs w:val="20"/>
          <w:lang w:val="it-IT"/>
        </w:rPr>
        <w:t>per</w:t>
      </w:r>
      <w:r w:rsidRPr="005E74F7">
        <w:rPr>
          <w:rFonts w:ascii="Century Gothic" w:hAnsi="Century Gothic"/>
          <w:spacing w:val="41"/>
          <w:sz w:val="20"/>
          <w:szCs w:val="20"/>
          <w:lang w:val="it-IT"/>
        </w:rPr>
        <w:t xml:space="preserve"> </w:t>
      </w:r>
      <w:r w:rsidRPr="005E74F7">
        <w:rPr>
          <w:rFonts w:ascii="Century Gothic" w:hAnsi="Century Gothic"/>
          <w:sz w:val="20"/>
          <w:szCs w:val="20"/>
          <w:lang w:val="it-IT"/>
        </w:rPr>
        <w:t>ogni</w:t>
      </w:r>
      <w:r w:rsidRPr="005E74F7">
        <w:rPr>
          <w:rFonts w:ascii="Century Gothic" w:hAnsi="Century Gothic"/>
          <w:spacing w:val="41"/>
          <w:sz w:val="20"/>
          <w:szCs w:val="20"/>
          <w:lang w:val="it-IT"/>
        </w:rPr>
        <w:t xml:space="preserve"> </w:t>
      </w:r>
      <w:r w:rsidRPr="005E74F7">
        <w:rPr>
          <w:rFonts w:ascii="Century Gothic" w:hAnsi="Century Gothic"/>
          <w:sz w:val="20"/>
          <w:szCs w:val="20"/>
          <w:lang w:val="it-IT"/>
        </w:rPr>
        <w:t>giorno</w:t>
      </w:r>
      <w:r w:rsidRPr="005E74F7">
        <w:rPr>
          <w:rFonts w:ascii="Century Gothic" w:hAnsi="Century Gothic"/>
          <w:spacing w:val="40"/>
          <w:sz w:val="20"/>
          <w:szCs w:val="20"/>
          <w:lang w:val="it-IT"/>
        </w:rPr>
        <w:t xml:space="preserve"> </w:t>
      </w:r>
      <w:r w:rsidRPr="005E74F7">
        <w:rPr>
          <w:rFonts w:ascii="Century Gothic" w:hAnsi="Century Gothic"/>
          <w:spacing w:val="-1"/>
          <w:sz w:val="20"/>
          <w:szCs w:val="20"/>
          <w:lang w:val="it-IT"/>
        </w:rPr>
        <w:t>naturale</w:t>
      </w:r>
      <w:r w:rsidRPr="005E74F7">
        <w:rPr>
          <w:rFonts w:ascii="Century Gothic" w:hAnsi="Century Gothic"/>
          <w:spacing w:val="43"/>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42"/>
          <w:sz w:val="20"/>
          <w:szCs w:val="20"/>
          <w:lang w:val="it-IT"/>
        </w:rPr>
        <w:t xml:space="preserve"> </w:t>
      </w:r>
      <w:r w:rsidRPr="005E74F7">
        <w:rPr>
          <w:rFonts w:ascii="Century Gothic" w:hAnsi="Century Gothic"/>
          <w:sz w:val="20"/>
          <w:szCs w:val="20"/>
          <w:lang w:val="it-IT"/>
        </w:rPr>
        <w:t>ritardo,</w:t>
      </w:r>
      <w:r w:rsidRPr="005E74F7">
        <w:rPr>
          <w:rFonts w:ascii="Century Gothic" w:hAnsi="Century Gothic"/>
          <w:spacing w:val="41"/>
          <w:sz w:val="20"/>
          <w:szCs w:val="20"/>
          <w:lang w:val="it-IT"/>
        </w:rPr>
        <w:t xml:space="preserve"> </w:t>
      </w:r>
      <w:r w:rsidRPr="005E74F7">
        <w:rPr>
          <w:rFonts w:ascii="Century Gothic" w:hAnsi="Century Gothic"/>
          <w:spacing w:val="-1"/>
          <w:sz w:val="20"/>
          <w:szCs w:val="20"/>
          <w:lang w:val="it-IT"/>
        </w:rPr>
        <w:t>riconoscendo</w:t>
      </w:r>
      <w:r w:rsidRPr="005E74F7">
        <w:rPr>
          <w:rFonts w:ascii="Century Gothic" w:hAnsi="Century Gothic"/>
          <w:spacing w:val="43"/>
          <w:sz w:val="20"/>
          <w:szCs w:val="20"/>
          <w:lang w:val="it-IT"/>
        </w:rPr>
        <w:t xml:space="preserve"> </w:t>
      </w:r>
      <w:r w:rsidRPr="005E74F7">
        <w:rPr>
          <w:rFonts w:ascii="Century Gothic" w:hAnsi="Century Gothic"/>
          <w:spacing w:val="-1"/>
          <w:sz w:val="20"/>
          <w:szCs w:val="20"/>
          <w:lang w:val="it-IT"/>
        </w:rPr>
        <w:t>una</w:t>
      </w:r>
      <w:r w:rsidRPr="005E74F7">
        <w:rPr>
          <w:rFonts w:ascii="Century Gothic" w:hAnsi="Century Gothic"/>
          <w:spacing w:val="41"/>
          <w:sz w:val="20"/>
          <w:szCs w:val="20"/>
          <w:lang w:val="it-IT"/>
        </w:rPr>
        <w:t xml:space="preserve"> </w:t>
      </w:r>
      <w:r w:rsidRPr="005E74F7">
        <w:rPr>
          <w:rFonts w:ascii="Century Gothic" w:hAnsi="Century Gothic"/>
          <w:sz w:val="20"/>
          <w:szCs w:val="20"/>
          <w:lang w:val="it-IT"/>
        </w:rPr>
        <w:t xml:space="preserve">franchigia di 2 </w:t>
      </w:r>
      <w:r w:rsidR="00D624B0" w:rsidRPr="005E74F7">
        <w:rPr>
          <w:rFonts w:ascii="Century Gothic" w:hAnsi="Century Gothic"/>
          <w:sz w:val="20"/>
          <w:szCs w:val="20"/>
          <w:lang w:val="it-IT"/>
        </w:rPr>
        <w:t xml:space="preserve">(due) gg. </w:t>
      </w:r>
      <w:r w:rsidRPr="005E74F7">
        <w:rPr>
          <w:rFonts w:ascii="Century Gothic" w:hAnsi="Century Gothic"/>
          <w:sz w:val="20"/>
          <w:szCs w:val="20"/>
          <w:lang w:val="it-IT"/>
        </w:rPr>
        <w:t>lavorativi. Qualora il ritardo ecceda i 15 giorni</w:t>
      </w:r>
      <w:r w:rsidRPr="005E74F7">
        <w:rPr>
          <w:rFonts w:ascii="Century Gothic" w:hAnsi="Century Gothic"/>
          <w:spacing w:val="-1"/>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2"/>
          <w:sz w:val="20"/>
          <w:szCs w:val="20"/>
          <w:lang w:val="it-IT"/>
        </w:rPr>
        <w:t xml:space="preserve"> </w:t>
      </w:r>
      <w:r w:rsidRPr="005E74F7">
        <w:rPr>
          <w:rFonts w:ascii="Century Gothic" w:hAnsi="Century Gothic"/>
          <w:b/>
          <w:bCs/>
          <w:sz w:val="20"/>
          <w:szCs w:val="20"/>
          <w:lang w:val="it-IT"/>
        </w:rPr>
        <w:t>AFFIDATARIA</w:t>
      </w:r>
      <w:r w:rsidRPr="005E74F7">
        <w:rPr>
          <w:rFonts w:ascii="Century Gothic" w:hAnsi="Century Gothic"/>
          <w:b/>
          <w:bCs/>
          <w:spacing w:val="1"/>
          <w:sz w:val="20"/>
          <w:szCs w:val="20"/>
          <w:lang w:val="it-IT"/>
        </w:rPr>
        <w:t xml:space="preserve"> </w:t>
      </w:r>
      <w:r w:rsidRPr="005E74F7">
        <w:rPr>
          <w:rFonts w:ascii="Century Gothic" w:hAnsi="Century Gothic"/>
          <w:spacing w:val="-1"/>
          <w:sz w:val="20"/>
          <w:szCs w:val="20"/>
          <w:lang w:val="it-IT"/>
        </w:rPr>
        <w:t>avrà</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diritto</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ad</w:t>
      </w:r>
      <w:r w:rsidRPr="005E74F7">
        <w:rPr>
          <w:rFonts w:ascii="Century Gothic" w:hAnsi="Century Gothic"/>
          <w:spacing w:val="2"/>
          <w:sz w:val="20"/>
          <w:szCs w:val="20"/>
          <w:lang w:val="it-IT"/>
        </w:rPr>
        <w:t xml:space="preserve"> </w:t>
      </w:r>
      <w:r w:rsidRPr="005E74F7">
        <w:rPr>
          <w:rFonts w:ascii="Century Gothic" w:hAnsi="Century Gothic"/>
          <w:spacing w:val="-1"/>
          <w:sz w:val="20"/>
          <w:szCs w:val="20"/>
          <w:lang w:val="it-IT"/>
        </w:rPr>
        <w:t>applicare</w:t>
      </w:r>
      <w:r w:rsidRPr="005E74F7">
        <w:rPr>
          <w:rFonts w:ascii="Century Gothic" w:hAnsi="Century Gothic"/>
          <w:spacing w:val="1"/>
          <w:sz w:val="20"/>
          <w:szCs w:val="20"/>
          <w:lang w:val="it-IT"/>
        </w:rPr>
        <w:t xml:space="preserve"> </w:t>
      </w:r>
      <w:r w:rsidRPr="005E74F7">
        <w:rPr>
          <w:rFonts w:ascii="Century Gothic" w:hAnsi="Century Gothic"/>
          <w:spacing w:val="-1"/>
          <w:sz w:val="20"/>
          <w:szCs w:val="20"/>
          <w:lang w:val="it-IT"/>
        </w:rPr>
        <w:t>una</w:t>
      </w:r>
      <w:r w:rsidRPr="005E74F7">
        <w:rPr>
          <w:rFonts w:ascii="Century Gothic" w:hAnsi="Century Gothic"/>
          <w:spacing w:val="2"/>
          <w:sz w:val="20"/>
          <w:szCs w:val="20"/>
          <w:lang w:val="it-IT"/>
        </w:rPr>
        <w:t xml:space="preserve"> </w:t>
      </w:r>
      <w:r w:rsidRPr="005E74F7">
        <w:rPr>
          <w:rFonts w:ascii="Century Gothic" w:hAnsi="Century Gothic"/>
          <w:spacing w:val="-1"/>
          <w:sz w:val="20"/>
          <w:szCs w:val="20"/>
          <w:lang w:val="it-IT"/>
        </w:rPr>
        <w:t>penale</w:t>
      </w:r>
      <w:r w:rsidRPr="005E74F7">
        <w:rPr>
          <w:rFonts w:ascii="Century Gothic" w:hAnsi="Century Gothic"/>
          <w:spacing w:val="57"/>
          <w:w w:val="99"/>
          <w:sz w:val="20"/>
          <w:szCs w:val="20"/>
          <w:lang w:val="it-IT"/>
        </w:rPr>
        <w:t xml:space="preserve"> </w:t>
      </w:r>
      <w:r w:rsidRPr="005E74F7">
        <w:rPr>
          <w:rFonts w:ascii="Century Gothic" w:hAnsi="Century Gothic"/>
          <w:sz w:val="20"/>
          <w:szCs w:val="20"/>
          <w:lang w:val="it-IT"/>
        </w:rPr>
        <w:t>giornaliera</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pari</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allo</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0,5</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dell’intero</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importo</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contrattuale,</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per</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ogni</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giorno</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ritardo,</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riconoscendo</w:t>
      </w:r>
      <w:r w:rsidRPr="005E74F7">
        <w:rPr>
          <w:rFonts w:ascii="Century Gothic" w:hAnsi="Century Gothic"/>
          <w:spacing w:val="44"/>
          <w:w w:val="99"/>
          <w:sz w:val="20"/>
          <w:szCs w:val="20"/>
          <w:lang w:val="it-IT"/>
        </w:rPr>
        <w:t xml:space="preserve"> </w:t>
      </w:r>
      <w:r w:rsidRPr="005E74F7">
        <w:rPr>
          <w:rFonts w:ascii="Century Gothic" w:hAnsi="Century Gothic"/>
          <w:spacing w:val="-1"/>
          <w:sz w:val="20"/>
          <w:szCs w:val="20"/>
          <w:lang w:val="it-IT"/>
        </w:rPr>
        <w:t>una</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franchigia</w:t>
      </w:r>
      <w:r w:rsidRPr="005E74F7">
        <w:rPr>
          <w:rFonts w:ascii="Century Gothic" w:hAnsi="Century Gothic"/>
          <w:spacing w:val="-1"/>
          <w:sz w:val="20"/>
          <w:szCs w:val="20"/>
          <w:lang w:val="it-IT"/>
        </w:rPr>
        <w:t xml:space="preserve"> </w:t>
      </w:r>
      <w:r w:rsidRPr="005E74F7">
        <w:rPr>
          <w:rFonts w:ascii="Century Gothic" w:hAnsi="Century Gothic"/>
          <w:sz w:val="20"/>
          <w:szCs w:val="20"/>
          <w:lang w:val="it-IT"/>
        </w:rPr>
        <w:t>di 3</w:t>
      </w:r>
      <w:r w:rsidRPr="005E74F7">
        <w:rPr>
          <w:rFonts w:ascii="Century Gothic" w:hAnsi="Century Gothic"/>
          <w:spacing w:val="-1"/>
          <w:sz w:val="20"/>
          <w:szCs w:val="20"/>
          <w:lang w:val="it-IT"/>
        </w:rPr>
        <w:t xml:space="preserve"> </w:t>
      </w:r>
      <w:r w:rsidRPr="005E74F7">
        <w:rPr>
          <w:rFonts w:ascii="Century Gothic" w:hAnsi="Century Gothic"/>
          <w:sz w:val="20"/>
          <w:szCs w:val="20"/>
          <w:lang w:val="it-IT"/>
        </w:rPr>
        <w:t>gg.</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lavorativi,</w:t>
      </w:r>
      <w:r w:rsidRPr="005E74F7">
        <w:rPr>
          <w:rFonts w:ascii="Century Gothic" w:hAnsi="Century Gothic"/>
          <w:spacing w:val="1"/>
          <w:sz w:val="20"/>
          <w:szCs w:val="20"/>
          <w:lang w:val="it-IT"/>
        </w:rPr>
        <w:t xml:space="preserve"> </w:t>
      </w:r>
      <w:r w:rsidRPr="005E74F7">
        <w:rPr>
          <w:rFonts w:ascii="Century Gothic" w:hAnsi="Century Gothic"/>
          <w:sz w:val="20"/>
          <w:szCs w:val="20"/>
          <w:lang w:val="it-IT"/>
        </w:rPr>
        <w:t>fino</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ad</w:t>
      </w:r>
      <w:r w:rsidRPr="005E74F7">
        <w:rPr>
          <w:rFonts w:ascii="Century Gothic" w:hAnsi="Century Gothic"/>
          <w:spacing w:val="2"/>
          <w:sz w:val="20"/>
          <w:szCs w:val="20"/>
          <w:lang w:val="it-IT"/>
        </w:rPr>
        <w:t xml:space="preserve"> </w:t>
      </w:r>
      <w:r w:rsidRPr="005E74F7">
        <w:rPr>
          <w:rFonts w:ascii="Century Gothic" w:hAnsi="Century Gothic"/>
          <w:spacing w:val="-1"/>
          <w:sz w:val="20"/>
          <w:szCs w:val="20"/>
          <w:lang w:val="it-IT"/>
        </w:rPr>
        <w:t>un</w:t>
      </w:r>
      <w:r w:rsidRPr="005E74F7">
        <w:rPr>
          <w:rFonts w:ascii="Century Gothic" w:hAnsi="Century Gothic"/>
          <w:sz w:val="20"/>
          <w:szCs w:val="20"/>
          <w:lang w:val="it-IT"/>
        </w:rPr>
        <w:t xml:space="preserve"> massimo del 10%</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dell'importo</w:t>
      </w:r>
      <w:r w:rsidRPr="005E74F7">
        <w:rPr>
          <w:rFonts w:ascii="Century Gothic" w:hAnsi="Century Gothic"/>
          <w:spacing w:val="1"/>
          <w:sz w:val="20"/>
          <w:szCs w:val="20"/>
          <w:lang w:val="it-IT"/>
        </w:rPr>
        <w:t xml:space="preserve"> </w:t>
      </w:r>
      <w:r w:rsidRPr="005E74F7">
        <w:rPr>
          <w:rFonts w:ascii="Century Gothic" w:hAnsi="Century Gothic"/>
          <w:spacing w:val="-1"/>
          <w:sz w:val="20"/>
          <w:szCs w:val="20"/>
          <w:lang w:val="it-IT"/>
        </w:rPr>
        <w:t xml:space="preserve">contrattuale </w:t>
      </w:r>
      <w:r w:rsidRPr="005E74F7">
        <w:rPr>
          <w:rFonts w:ascii="Century Gothic" w:hAnsi="Century Gothic"/>
          <w:sz w:val="20"/>
          <w:szCs w:val="20"/>
          <w:lang w:val="it-IT"/>
        </w:rPr>
        <w:t>stesso,</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fatto</w:t>
      </w:r>
      <w:r w:rsidRPr="005E74F7">
        <w:rPr>
          <w:rFonts w:ascii="Century Gothic" w:hAnsi="Century Gothic"/>
          <w:spacing w:val="38"/>
          <w:w w:val="99"/>
          <w:sz w:val="20"/>
          <w:szCs w:val="20"/>
          <w:lang w:val="it-IT"/>
        </w:rPr>
        <w:t xml:space="preserve"> </w:t>
      </w:r>
      <w:r w:rsidRPr="005E74F7">
        <w:rPr>
          <w:rFonts w:ascii="Century Gothic" w:hAnsi="Century Gothic"/>
          <w:spacing w:val="-1"/>
          <w:sz w:val="20"/>
          <w:szCs w:val="20"/>
          <w:lang w:val="it-IT"/>
        </w:rPr>
        <w:t>salvo</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il</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diritto</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rivalsa</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dell'impresa</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per</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maggior</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danno.</w:t>
      </w:r>
    </w:p>
    <w:p w14:paraId="5FF1BF61" w14:textId="77777777" w:rsidR="000E343A" w:rsidRPr="005E74F7" w:rsidRDefault="000E343A" w:rsidP="00126E69">
      <w:pPr>
        <w:pStyle w:val="Corpotesto"/>
        <w:kinsoku w:val="0"/>
        <w:overflowPunct w:val="0"/>
        <w:ind w:left="0" w:right="108"/>
        <w:jc w:val="both"/>
        <w:rPr>
          <w:rFonts w:ascii="Century Gothic" w:hAnsi="Century Gothic"/>
          <w:sz w:val="20"/>
          <w:szCs w:val="20"/>
          <w:lang w:val="it-IT"/>
        </w:rPr>
      </w:pPr>
      <w:r w:rsidRPr="005E74F7">
        <w:rPr>
          <w:rFonts w:ascii="Century Gothic" w:hAnsi="Century Gothic"/>
          <w:spacing w:val="-1"/>
          <w:sz w:val="20"/>
          <w:szCs w:val="20"/>
          <w:lang w:val="it-IT"/>
        </w:rPr>
        <w:t>Tali</w:t>
      </w:r>
      <w:r w:rsidRPr="005E74F7">
        <w:rPr>
          <w:rFonts w:ascii="Century Gothic" w:hAnsi="Century Gothic"/>
          <w:spacing w:val="19"/>
          <w:sz w:val="20"/>
          <w:szCs w:val="20"/>
          <w:lang w:val="it-IT"/>
        </w:rPr>
        <w:t xml:space="preserve"> </w:t>
      </w:r>
      <w:r w:rsidRPr="005E74F7">
        <w:rPr>
          <w:rFonts w:ascii="Century Gothic" w:hAnsi="Century Gothic"/>
          <w:sz w:val="20"/>
          <w:szCs w:val="20"/>
          <w:lang w:val="it-IT"/>
        </w:rPr>
        <w:t>penali</w:t>
      </w:r>
      <w:r w:rsidRPr="005E74F7">
        <w:rPr>
          <w:rFonts w:ascii="Century Gothic" w:hAnsi="Century Gothic"/>
          <w:spacing w:val="20"/>
          <w:sz w:val="20"/>
          <w:szCs w:val="20"/>
          <w:lang w:val="it-IT"/>
        </w:rPr>
        <w:t xml:space="preserve"> </w:t>
      </w:r>
      <w:r w:rsidRPr="005E74F7">
        <w:rPr>
          <w:rFonts w:ascii="Century Gothic" w:hAnsi="Century Gothic"/>
          <w:spacing w:val="-1"/>
          <w:sz w:val="20"/>
          <w:szCs w:val="20"/>
          <w:lang w:val="it-IT"/>
        </w:rPr>
        <w:t>verranno</w:t>
      </w:r>
      <w:r w:rsidRPr="005E74F7">
        <w:rPr>
          <w:rFonts w:ascii="Century Gothic" w:hAnsi="Century Gothic"/>
          <w:spacing w:val="18"/>
          <w:sz w:val="20"/>
          <w:szCs w:val="20"/>
          <w:lang w:val="it-IT"/>
        </w:rPr>
        <w:t xml:space="preserve"> </w:t>
      </w:r>
      <w:r w:rsidRPr="005E74F7">
        <w:rPr>
          <w:rFonts w:ascii="Century Gothic" w:hAnsi="Century Gothic"/>
          <w:sz w:val="20"/>
          <w:szCs w:val="20"/>
          <w:lang w:val="it-IT"/>
        </w:rPr>
        <w:t>fatturate</w:t>
      </w:r>
      <w:r w:rsidRPr="005E74F7">
        <w:rPr>
          <w:rFonts w:ascii="Century Gothic" w:hAnsi="Century Gothic"/>
          <w:spacing w:val="20"/>
          <w:sz w:val="20"/>
          <w:szCs w:val="20"/>
          <w:lang w:val="it-IT"/>
        </w:rPr>
        <w:t xml:space="preserve"> </w:t>
      </w:r>
      <w:r w:rsidRPr="005E74F7">
        <w:rPr>
          <w:rFonts w:ascii="Century Gothic" w:hAnsi="Century Gothic"/>
          <w:spacing w:val="-1"/>
          <w:sz w:val="20"/>
          <w:szCs w:val="20"/>
          <w:lang w:val="it-IT"/>
        </w:rPr>
        <w:t>alla</w:t>
      </w:r>
      <w:r w:rsidRPr="005E74F7">
        <w:rPr>
          <w:rFonts w:ascii="Century Gothic" w:hAnsi="Century Gothic"/>
          <w:spacing w:val="18"/>
          <w:sz w:val="20"/>
          <w:szCs w:val="20"/>
          <w:lang w:val="it-IT"/>
        </w:rPr>
        <w:t xml:space="preserve"> </w:t>
      </w:r>
      <w:r w:rsidRPr="005E74F7">
        <w:rPr>
          <w:rFonts w:ascii="Century Gothic" w:hAnsi="Century Gothic"/>
          <w:sz w:val="20"/>
          <w:szCs w:val="20"/>
          <w:lang w:val="it-IT"/>
        </w:rPr>
        <w:t>ditta</w:t>
      </w:r>
      <w:r w:rsidRPr="005E74F7">
        <w:rPr>
          <w:rFonts w:ascii="Century Gothic" w:hAnsi="Century Gothic"/>
          <w:spacing w:val="26"/>
          <w:sz w:val="20"/>
          <w:szCs w:val="20"/>
          <w:lang w:val="it-IT"/>
        </w:rPr>
        <w:t xml:space="preserve"> </w:t>
      </w:r>
      <w:r w:rsidRPr="005E74F7">
        <w:rPr>
          <w:rFonts w:ascii="Century Gothic" w:hAnsi="Century Gothic"/>
          <w:b/>
          <w:bCs/>
          <w:spacing w:val="-1"/>
          <w:sz w:val="20"/>
          <w:szCs w:val="20"/>
          <w:lang w:val="it-IT"/>
        </w:rPr>
        <w:t>FORNITRICE</w:t>
      </w:r>
      <w:r w:rsidRPr="005E74F7">
        <w:rPr>
          <w:rFonts w:ascii="Century Gothic" w:hAnsi="Century Gothic"/>
          <w:b/>
          <w:bCs/>
          <w:spacing w:val="21"/>
          <w:sz w:val="20"/>
          <w:szCs w:val="20"/>
          <w:lang w:val="it-IT"/>
        </w:rPr>
        <w:t xml:space="preserve"> </w:t>
      </w:r>
      <w:r w:rsidRPr="005E74F7">
        <w:rPr>
          <w:rFonts w:ascii="Century Gothic" w:hAnsi="Century Gothic"/>
          <w:sz w:val="20"/>
          <w:szCs w:val="20"/>
          <w:lang w:val="it-IT"/>
        </w:rPr>
        <w:t>e/o</w:t>
      </w:r>
      <w:r w:rsidRPr="005E74F7">
        <w:rPr>
          <w:rFonts w:ascii="Century Gothic" w:hAnsi="Century Gothic"/>
          <w:spacing w:val="19"/>
          <w:sz w:val="20"/>
          <w:szCs w:val="20"/>
          <w:lang w:val="it-IT"/>
        </w:rPr>
        <w:t xml:space="preserve"> </w:t>
      </w:r>
      <w:r w:rsidRPr="005E74F7">
        <w:rPr>
          <w:rFonts w:ascii="Century Gothic" w:hAnsi="Century Gothic"/>
          <w:sz w:val="20"/>
          <w:szCs w:val="20"/>
          <w:lang w:val="it-IT"/>
        </w:rPr>
        <w:t>trattenute</w:t>
      </w:r>
      <w:r w:rsidRPr="005E74F7">
        <w:rPr>
          <w:rFonts w:ascii="Century Gothic" w:hAnsi="Century Gothic"/>
          <w:spacing w:val="20"/>
          <w:sz w:val="20"/>
          <w:szCs w:val="20"/>
          <w:lang w:val="it-IT"/>
        </w:rPr>
        <w:t xml:space="preserve"> </w:t>
      </w:r>
      <w:r w:rsidRPr="005E74F7">
        <w:rPr>
          <w:rFonts w:ascii="Century Gothic" w:hAnsi="Century Gothic"/>
          <w:spacing w:val="-1"/>
          <w:sz w:val="20"/>
          <w:szCs w:val="20"/>
          <w:lang w:val="it-IT"/>
        </w:rPr>
        <w:t>sui</w:t>
      </w:r>
      <w:r w:rsidRPr="005E74F7">
        <w:rPr>
          <w:rFonts w:ascii="Century Gothic" w:hAnsi="Century Gothic"/>
          <w:spacing w:val="19"/>
          <w:sz w:val="20"/>
          <w:szCs w:val="20"/>
          <w:lang w:val="it-IT"/>
        </w:rPr>
        <w:t xml:space="preserve"> </w:t>
      </w:r>
      <w:r w:rsidRPr="005E74F7">
        <w:rPr>
          <w:rFonts w:ascii="Century Gothic" w:hAnsi="Century Gothic"/>
          <w:sz w:val="20"/>
          <w:szCs w:val="20"/>
          <w:lang w:val="it-IT"/>
        </w:rPr>
        <w:t>pagamenti</w:t>
      </w:r>
      <w:r w:rsidRPr="005E74F7">
        <w:rPr>
          <w:rFonts w:ascii="Century Gothic" w:hAnsi="Century Gothic"/>
          <w:spacing w:val="20"/>
          <w:sz w:val="20"/>
          <w:szCs w:val="20"/>
          <w:lang w:val="it-IT"/>
        </w:rPr>
        <w:t xml:space="preserve"> </w:t>
      </w:r>
      <w:r w:rsidRPr="005E74F7">
        <w:rPr>
          <w:rFonts w:ascii="Century Gothic" w:hAnsi="Century Gothic"/>
          <w:sz w:val="20"/>
          <w:szCs w:val="20"/>
          <w:lang w:val="it-IT"/>
        </w:rPr>
        <w:t>a</w:t>
      </w:r>
      <w:r w:rsidRPr="005E74F7">
        <w:rPr>
          <w:rFonts w:ascii="Century Gothic" w:hAnsi="Century Gothic"/>
          <w:spacing w:val="60"/>
          <w:w w:val="99"/>
          <w:sz w:val="20"/>
          <w:szCs w:val="20"/>
          <w:lang w:val="it-IT"/>
        </w:rPr>
        <w:t xml:space="preserve"> </w:t>
      </w:r>
      <w:r w:rsidRPr="005E74F7">
        <w:rPr>
          <w:rFonts w:ascii="Century Gothic" w:hAnsi="Century Gothic"/>
          <w:sz w:val="20"/>
          <w:szCs w:val="20"/>
          <w:lang w:val="it-IT"/>
        </w:rPr>
        <w:t>scadere.</w:t>
      </w:r>
      <w:r w:rsidRPr="005E74F7">
        <w:rPr>
          <w:rFonts w:ascii="Century Gothic" w:hAnsi="Century Gothic"/>
          <w:spacing w:val="54"/>
          <w:sz w:val="20"/>
          <w:szCs w:val="20"/>
          <w:lang w:val="it-IT"/>
        </w:rPr>
        <w:t xml:space="preserve"> </w:t>
      </w:r>
      <w:r w:rsidRPr="005E74F7">
        <w:rPr>
          <w:rFonts w:ascii="Century Gothic" w:hAnsi="Century Gothic"/>
          <w:spacing w:val="-1"/>
          <w:sz w:val="20"/>
          <w:szCs w:val="20"/>
          <w:lang w:val="it-IT"/>
        </w:rPr>
        <w:t>L’applicazione</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3"/>
          <w:sz w:val="20"/>
          <w:szCs w:val="20"/>
          <w:lang w:val="it-IT"/>
        </w:rPr>
        <w:t xml:space="preserve"> </w:t>
      </w:r>
      <w:r w:rsidRPr="005E74F7">
        <w:rPr>
          <w:rFonts w:ascii="Century Gothic" w:hAnsi="Century Gothic"/>
          <w:spacing w:val="-1"/>
          <w:sz w:val="20"/>
          <w:szCs w:val="20"/>
          <w:lang w:val="it-IT"/>
        </w:rPr>
        <w:t>penali</w:t>
      </w:r>
      <w:r w:rsidRPr="005E74F7">
        <w:rPr>
          <w:rFonts w:ascii="Century Gothic" w:hAnsi="Century Gothic"/>
          <w:spacing w:val="2"/>
          <w:sz w:val="20"/>
          <w:szCs w:val="20"/>
          <w:lang w:val="it-IT"/>
        </w:rPr>
        <w:t xml:space="preserve"> </w:t>
      </w:r>
      <w:r w:rsidRPr="005E74F7">
        <w:rPr>
          <w:rFonts w:ascii="Century Gothic" w:hAnsi="Century Gothic"/>
          <w:spacing w:val="-1"/>
          <w:sz w:val="20"/>
          <w:szCs w:val="20"/>
          <w:lang w:val="it-IT"/>
        </w:rPr>
        <w:t>nei</w:t>
      </w:r>
      <w:r w:rsidRPr="005E74F7">
        <w:rPr>
          <w:rFonts w:ascii="Century Gothic" w:hAnsi="Century Gothic"/>
          <w:spacing w:val="2"/>
          <w:sz w:val="20"/>
          <w:szCs w:val="20"/>
          <w:lang w:val="it-IT"/>
        </w:rPr>
        <w:t xml:space="preserve"> </w:t>
      </w:r>
      <w:r w:rsidRPr="005E74F7">
        <w:rPr>
          <w:rFonts w:ascii="Century Gothic" w:hAnsi="Century Gothic"/>
          <w:spacing w:val="-1"/>
          <w:sz w:val="20"/>
          <w:szCs w:val="20"/>
          <w:lang w:val="it-IT"/>
        </w:rPr>
        <w:t>confronti</w:t>
      </w:r>
      <w:r w:rsidRPr="005E74F7">
        <w:rPr>
          <w:rFonts w:ascii="Century Gothic" w:hAnsi="Century Gothic"/>
          <w:spacing w:val="1"/>
          <w:sz w:val="20"/>
          <w:szCs w:val="20"/>
          <w:lang w:val="it-IT"/>
        </w:rPr>
        <w:t xml:space="preserve"> della</w:t>
      </w:r>
      <w:r w:rsidRPr="005E74F7">
        <w:rPr>
          <w:rFonts w:ascii="Century Gothic" w:hAnsi="Century Gothic"/>
          <w:spacing w:val="3"/>
          <w:sz w:val="20"/>
          <w:szCs w:val="20"/>
          <w:lang w:val="it-IT"/>
        </w:rPr>
        <w:t xml:space="preserve"> </w:t>
      </w:r>
      <w:r w:rsidRPr="005E74F7">
        <w:rPr>
          <w:rFonts w:ascii="Century Gothic" w:hAnsi="Century Gothic"/>
          <w:b/>
          <w:bCs/>
          <w:spacing w:val="-1"/>
          <w:sz w:val="20"/>
          <w:szCs w:val="20"/>
          <w:lang w:val="it-IT"/>
        </w:rPr>
        <w:t>FORNITRICE</w:t>
      </w:r>
      <w:r w:rsidRPr="005E74F7">
        <w:rPr>
          <w:rFonts w:ascii="Century Gothic" w:hAnsi="Century Gothic"/>
          <w:b/>
          <w:bCs/>
          <w:spacing w:val="1"/>
          <w:sz w:val="20"/>
          <w:szCs w:val="20"/>
          <w:lang w:val="it-IT"/>
        </w:rPr>
        <w:t xml:space="preserve"> </w:t>
      </w:r>
      <w:r w:rsidRPr="005E74F7">
        <w:rPr>
          <w:rFonts w:ascii="Century Gothic" w:hAnsi="Century Gothic"/>
          <w:spacing w:val="-1"/>
          <w:sz w:val="20"/>
          <w:szCs w:val="20"/>
          <w:lang w:val="it-IT"/>
        </w:rPr>
        <w:t>non</w:t>
      </w:r>
      <w:r w:rsidRPr="005E74F7">
        <w:rPr>
          <w:rFonts w:ascii="Century Gothic" w:hAnsi="Century Gothic"/>
          <w:spacing w:val="2"/>
          <w:sz w:val="20"/>
          <w:szCs w:val="20"/>
          <w:lang w:val="it-IT"/>
        </w:rPr>
        <w:t xml:space="preserve"> </w:t>
      </w:r>
      <w:r w:rsidRPr="005E74F7">
        <w:rPr>
          <w:rFonts w:ascii="Century Gothic" w:hAnsi="Century Gothic"/>
          <w:spacing w:val="-1"/>
          <w:sz w:val="20"/>
          <w:szCs w:val="20"/>
          <w:lang w:val="it-IT"/>
        </w:rPr>
        <w:t>preclude</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il</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pagamento</w:t>
      </w:r>
      <w:r w:rsidRPr="005E74F7">
        <w:rPr>
          <w:rFonts w:ascii="Century Gothic" w:hAnsi="Century Gothic"/>
          <w:spacing w:val="79"/>
          <w:w w:val="99"/>
          <w:sz w:val="20"/>
          <w:szCs w:val="20"/>
          <w:lang w:val="it-IT"/>
        </w:rPr>
        <w:t xml:space="preserve"> </w:t>
      </w:r>
      <w:r w:rsidRPr="005E74F7">
        <w:rPr>
          <w:rFonts w:ascii="Century Gothic" w:hAnsi="Century Gothic"/>
          <w:sz w:val="20"/>
          <w:szCs w:val="20"/>
          <w:lang w:val="it-IT"/>
        </w:rPr>
        <w:t>all'impresa</w:t>
      </w:r>
      <w:r w:rsidRPr="005E74F7">
        <w:rPr>
          <w:rFonts w:ascii="Century Gothic" w:hAnsi="Century Gothic"/>
          <w:spacing w:val="3"/>
          <w:sz w:val="20"/>
          <w:szCs w:val="20"/>
          <w:lang w:val="it-IT"/>
        </w:rPr>
        <w:t xml:space="preserve"> </w:t>
      </w:r>
      <w:r w:rsidRPr="005E74F7">
        <w:rPr>
          <w:rFonts w:ascii="Century Gothic" w:hAnsi="Century Gothic"/>
          <w:b/>
          <w:bCs/>
          <w:sz w:val="20"/>
          <w:szCs w:val="20"/>
          <w:lang w:val="it-IT"/>
        </w:rPr>
        <w:t>AFFIDATARIA</w:t>
      </w:r>
      <w:r w:rsidRPr="005E74F7">
        <w:rPr>
          <w:rFonts w:ascii="Century Gothic" w:hAnsi="Century Gothic"/>
          <w:b/>
          <w:bCs/>
          <w:spacing w:val="2"/>
          <w:sz w:val="20"/>
          <w:szCs w:val="20"/>
          <w:lang w:val="it-IT"/>
        </w:rPr>
        <w:t xml:space="preserve"> </w:t>
      </w:r>
      <w:r w:rsidRPr="005E74F7">
        <w:rPr>
          <w:rFonts w:ascii="Century Gothic" w:hAnsi="Century Gothic"/>
          <w:sz w:val="20"/>
          <w:szCs w:val="20"/>
          <w:lang w:val="it-IT"/>
        </w:rPr>
        <w:t>dal</w:t>
      </w:r>
      <w:r w:rsidRPr="005E74F7">
        <w:rPr>
          <w:rFonts w:ascii="Century Gothic" w:hAnsi="Century Gothic"/>
          <w:spacing w:val="2"/>
          <w:sz w:val="20"/>
          <w:szCs w:val="20"/>
          <w:lang w:val="it-IT"/>
        </w:rPr>
        <w:t xml:space="preserve"> </w:t>
      </w:r>
      <w:r w:rsidRPr="005E74F7">
        <w:rPr>
          <w:rFonts w:ascii="Century Gothic" w:hAnsi="Century Gothic"/>
          <w:spacing w:val="-1"/>
          <w:sz w:val="20"/>
          <w:szCs w:val="20"/>
          <w:lang w:val="it-IT"/>
        </w:rPr>
        <w:t>maggior</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danno</w:t>
      </w:r>
      <w:r w:rsidRPr="005E74F7">
        <w:rPr>
          <w:rFonts w:ascii="Century Gothic" w:hAnsi="Century Gothic"/>
          <w:spacing w:val="1"/>
          <w:sz w:val="20"/>
          <w:szCs w:val="20"/>
          <w:lang w:val="it-IT"/>
        </w:rPr>
        <w:t xml:space="preserve"> da</w:t>
      </w:r>
      <w:r w:rsidRPr="005E74F7">
        <w:rPr>
          <w:rFonts w:ascii="Century Gothic" w:hAnsi="Century Gothic"/>
          <w:spacing w:val="2"/>
          <w:sz w:val="20"/>
          <w:szCs w:val="20"/>
          <w:lang w:val="it-IT"/>
        </w:rPr>
        <w:t xml:space="preserve"> </w:t>
      </w:r>
      <w:r w:rsidRPr="005E74F7">
        <w:rPr>
          <w:rFonts w:ascii="Century Gothic" w:hAnsi="Century Gothic"/>
          <w:spacing w:val="-1"/>
          <w:sz w:val="20"/>
          <w:szCs w:val="20"/>
          <w:lang w:val="it-IT"/>
        </w:rPr>
        <w:t>questi</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eventualmente</w:t>
      </w:r>
      <w:r w:rsidRPr="005E74F7">
        <w:rPr>
          <w:rFonts w:ascii="Century Gothic" w:hAnsi="Century Gothic"/>
          <w:spacing w:val="54"/>
          <w:sz w:val="20"/>
          <w:szCs w:val="20"/>
          <w:lang w:val="it-IT"/>
        </w:rPr>
        <w:t xml:space="preserve"> </w:t>
      </w:r>
      <w:r w:rsidRPr="005E74F7">
        <w:rPr>
          <w:rFonts w:ascii="Century Gothic" w:hAnsi="Century Gothic"/>
          <w:spacing w:val="-1"/>
          <w:sz w:val="20"/>
          <w:szCs w:val="20"/>
          <w:lang w:val="it-IT"/>
        </w:rPr>
        <w:t>subito</w:t>
      </w:r>
      <w:r w:rsidRPr="005E74F7">
        <w:rPr>
          <w:rFonts w:ascii="Century Gothic" w:hAnsi="Century Gothic"/>
          <w:spacing w:val="1"/>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3"/>
          <w:sz w:val="20"/>
          <w:szCs w:val="20"/>
          <w:lang w:val="it-IT"/>
        </w:rPr>
        <w:t xml:space="preserve"> </w:t>
      </w:r>
      <w:r w:rsidRPr="005E74F7">
        <w:rPr>
          <w:rFonts w:ascii="Century Gothic" w:hAnsi="Century Gothic"/>
          <w:spacing w:val="-1"/>
          <w:sz w:val="20"/>
          <w:szCs w:val="20"/>
          <w:lang w:val="it-IT"/>
        </w:rPr>
        <w:t>salva</w:t>
      </w:r>
      <w:r w:rsidRPr="005E74F7">
        <w:rPr>
          <w:rFonts w:ascii="Century Gothic" w:hAnsi="Century Gothic"/>
          <w:spacing w:val="2"/>
          <w:sz w:val="20"/>
          <w:szCs w:val="20"/>
          <w:lang w:val="it-IT"/>
        </w:rPr>
        <w:t xml:space="preserve"> </w:t>
      </w:r>
      <w:r w:rsidRPr="005E74F7">
        <w:rPr>
          <w:rFonts w:ascii="Century Gothic" w:hAnsi="Century Gothic"/>
          <w:spacing w:val="-1"/>
          <w:sz w:val="20"/>
          <w:szCs w:val="20"/>
          <w:lang w:val="it-IT"/>
        </w:rPr>
        <w:t>sempre</w:t>
      </w:r>
      <w:r w:rsidRPr="005E74F7">
        <w:rPr>
          <w:rFonts w:ascii="Century Gothic" w:hAnsi="Century Gothic"/>
          <w:spacing w:val="45"/>
          <w:w w:val="99"/>
          <w:sz w:val="20"/>
          <w:szCs w:val="20"/>
          <w:lang w:val="it-IT"/>
        </w:rPr>
        <w:t xml:space="preserve"> </w:t>
      </w:r>
      <w:r w:rsidRPr="005E74F7">
        <w:rPr>
          <w:rFonts w:ascii="Century Gothic" w:hAnsi="Century Gothic"/>
          <w:spacing w:val="-1"/>
          <w:sz w:val="20"/>
          <w:szCs w:val="20"/>
          <w:lang w:val="it-IT"/>
        </w:rPr>
        <w:t>l'eventuale</w:t>
      </w:r>
      <w:r w:rsidRPr="005E74F7">
        <w:rPr>
          <w:rFonts w:ascii="Century Gothic" w:hAnsi="Century Gothic"/>
          <w:spacing w:val="-9"/>
          <w:sz w:val="20"/>
          <w:szCs w:val="20"/>
          <w:lang w:val="it-IT"/>
        </w:rPr>
        <w:t xml:space="preserve"> </w:t>
      </w:r>
      <w:r w:rsidRPr="005E74F7">
        <w:rPr>
          <w:rFonts w:ascii="Century Gothic" w:hAnsi="Century Gothic"/>
          <w:spacing w:val="-1"/>
          <w:sz w:val="20"/>
          <w:szCs w:val="20"/>
          <w:lang w:val="it-IT"/>
        </w:rPr>
        <w:t>risoluzione</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del</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Contratto</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per</w:t>
      </w:r>
      <w:r w:rsidRPr="005E74F7">
        <w:rPr>
          <w:rFonts w:ascii="Century Gothic" w:hAnsi="Century Gothic"/>
          <w:spacing w:val="-9"/>
          <w:sz w:val="20"/>
          <w:szCs w:val="20"/>
          <w:lang w:val="it-IT"/>
        </w:rPr>
        <w:t xml:space="preserve"> </w:t>
      </w:r>
      <w:r w:rsidRPr="005E74F7">
        <w:rPr>
          <w:rFonts w:ascii="Century Gothic" w:hAnsi="Century Gothic"/>
          <w:spacing w:val="-1"/>
          <w:sz w:val="20"/>
          <w:szCs w:val="20"/>
          <w:lang w:val="it-IT"/>
        </w:rPr>
        <w:t>colpa</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della</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ditta</w:t>
      </w:r>
      <w:r w:rsidRPr="005E74F7">
        <w:rPr>
          <w:rFonts w:ascii="Century Gothic" w:hAnsi="Century Gothic"/>
          <w:spacing w:val="-3"/>
          <w:sz w:val="20"/>
          <w:szCs w:val="20"/>
          <w:lang w:val="it-IT"/>
        </w:rPr>
        <w:t xml:space="preserve"> </w:t>
      </w:r>
      <w:r w:rsidRPr="005E74F7">
        <w:rPr>
          <w:rFonts w:ascii="Century Gothic" w:hAnsi="Century Gothic"/>
          <w:b/>
          <w:bCs/>
          <w:spacing w:val="-1"/>
          <w:sz w:val="20"/>
          <w:szCs w:val="20"/>
          <w:lang w:val="it-IT"/>
        </w:rPr>
        <w:t>FORNITRICE</w:t>
      </w:r>
      <w:r w:rsidRPr="005E74F7">
        <w:rPr>
          <w:rFonts w:ascii="Century Gothic" w:hAnsi="Century Gothic"/>
          <w:b/>
          <w:bCs/>
          <w:spacing w:val="-9"/>
          <w:sz w:val="20"/>
          <w:szCs w:val="20"/>
          <w:lang w:val="it-IT"/>
        </w:rPr>
        <w:t xml:space="preserve"> </w:t>
      </w:r>
      <w:r w:rsidRPr="005E74F7">
        <w:rPr>
          <w:rFonts w:ascii="Century Gothic" w:hAnsi="Century Gothic"/>
          <w:sz w:val="20"/>
          <w:szCs w:val="20"/>
          <w:lang w:val="it-IT"/>
        </w:rPr>
        <w:t>medesima.</w:t>
      </w:r>
    </w:p>
    <w:p w14:paraId="5847CE18" w14:textId="77777777" w:rsidR="000158F9" w:rsidRPr="005E74F7" w:rsidRDefault="000158F9" w:rsidP="000E343A">
      <w:pPr>
        <w:pStyle w:val="Style69"/>
        <w:widowControl/>
        <w:spacing w:line="240" w:lineRule="auto"/>
        <w:ind w:firstLine="0"/>
        <w:rPr>
          <w:rFonts w:ascii="Century Gothic" w:hAnsi="Century Gothic"/>
          <w:sz w:val="20"/>
          <w:szCs w:val="20"/>
        </w:rPr>
      </w:pPr>
    </w:p>
    <w:p w14:paraId="611DBFBB" w14:textId="77777777" w:rsidR="001A1B61" w:rsidRDefault="001A1B61" w:rsidP="000158F9">
      <w:pPr>
        <w:pStyle w:val="NormaleWeb"/>
        <w:jc w:val="both"/>
        <w:rPr>
          <w:rFonts w:ascii="Century Gothic" w:hAnsi="Century Gothic"/>
          <w:sz w:val="20"/>
          <w:szCs w:val="20"/>
        </w:rPr>
      </w:pPr>
    </w:p>
    <w:p w14:paraId="55BA5119" w14:textId="2D1D8901" w:rsidR="000158F9" w:rsidRPr="005E74F7" w:rsidRDefault="000158F9" w:rsidP="000158F9">
      <w:pPr>
        <w:pStyle w:val="NormaleWeb"/>
        <w:jc w:val="both"/>
        <w:rPr>
          <w:rFonts w:ascii="Century Gothic" w:hAnsi="Century Gothic"/>
          <w:sz w:val="20"/>
          <w:szCs w:val="20"/>
        </w:rPr>
      </w:pPr>
      <w:r w:rsidRPr="005E74F7">
        <w:rPr>
          <w:rFonts w:ascii="Century Gothic" w:hAnsi="Century Gothic"/>
          <w:sz w:val="20"/>
          <w:szCs w:val="20"/>
        </w:rPr>
        <w:t>ART. 1</w:t>
      </w:r>
      <w:r w:rsidR="00295650">
        <w:rPr>
          <w:rFonts w:ascii="Century Gothic" w:hAnsi="Century Gothic"/>
          <w:sz w:val="20"/>
          <w:szCs w:val="20"/>
        </w:rPr>
        <w:t>5</w:t>
      </w:r>
      <w:r w:rsidRPr="005E74F7">
        <w:rPr>
          <w:rFonts w:ascii="Century Gothic" w:hAnsi="Century Gothic"/>
          <w:sz w:val="20"/>
          <w:szCs w:val="20"/>
        </w:rPr>
        <w:t xml:space="preserve"> - CERTIFICAZIONI</w:t>
      </w:r>
    </w:p>
    <w:p w14:paraId="67C618E0" w14:textId="77777777" w:rsidR="000158F9" w:rsidRPr="005E74F7" w:rsidRDefault="000158F9" w:rsidP="000158F9">
      <w:pPr>
        <w:pStyle w:val="Style28"/>
        <w:widowControl/>
        <w:spacing w:line="240" w:lineRule="auto"/>
        <w:ind w:firstLine="0"/>
        <w:jc w:val="both"/>
        <w:rPr>
          <w:rStyle w:val="FontStyle166"/>
          <w:rFonts w:ascii="Century Gothic" w:hAnsi="Century Gothic"/>
        </w:rPr>
      </w:pPr>
      <w:r w:rsidRPr="005E74F7">
        <w:rPr>
          <w:rStyle w:val="FontStyle166"/>
          <w:rFonts w:ascii="Century Gothic" w:hAnsi="Century Gothic"/>
        </w:rPr>
        <w:t xml:space="preserve">Ogni consegna di materiale in cantiere dovrà essere accompagnata da idonee certificazioni di conformità riferibili al lotto di produzione ed al documento di trasporto della fornitura. In particolare per i materiali e prodotti per uso strutturale di cui al Capitolo 11 del </w:t>
      </w:r>
      <w:r w:rsidR="00F90B62" w:rsidRPr="005E74F7">
        <w:rPr>
          <w:rFonts w:ascii="Century Gothic" w:eastAsia="Arial Unicode MS" w:hAnsi="Century Gothic"/>
          <w:sz w:val="20"/>
          <w:szCs w:val="20"/>
          <w:lang w:eastAsia="ar-SA"/>
        </w:rPr>
        <w:t>D.M. 17/01/2018</w:t>
      </w:r>
      <w:r w:rsidR="00F90B62" w:rsidRPr="005E74F7">
        <w:rPr>
          <w:rStyle w:val="FontStyle166"/>
          <w:rFonts w:ascii="Century Gothic" w:hAnsi="Century Gothic"/>
        </w:rPr>
        <w:t xml:space="preserve"> </w:t>
      </w:r>
      <w:r w:rsidRPr="005E74F7">
        <w:rPr>
          <w:rStyle w:val="FontStyle166"/>
          <w:rFonts w:ascii="Century Gothic" w:hAnsi="Century Gothic"/>
        </w:rPr>
        <w:t xml:space="preserve">(e successiva Circolare 617 del Consiglio Superiore dei lavori pubblici del (02/02/2009) dovrà essere consegnata la certificazione </w:t>
      </w:r>
      <w:r w:rsidRPr="005E74F7">
        <w:rPr>
          <w:rStyle w:val="FontStyle166"/>
          <w:rFonts w:ascii="Century Gothic" w:hAnsi="Century Gothic"/>
        </w:rPr>
        <w:lastRenderedPageBreak/>
        <w:t xml:space="preserve">aggiornata e valida relativa alla marcatura CE o, in alternativa, l'Attestato di Qualificazione o di idoneità tecnica di cui al cap. 11.1. del suddetto </w:t>
      </w:r>
      <w:r w:rsidR="00F90B62" w:rsidRPr="005E74F7">
        <w:rPr>
          <w:rFonts w:ascii="Century Gothic" w:eastAsia="Arial Unicode MS" w:hAnsi="Century Gothic"/>
          <w:sz w:val="20"/>
          <w:szCs w:val="20"/>
          <w:lang w:eastAsia="ar-SA"/>
        </w:rPr>
        <w:t>D.M. 17/01/2018</w:t>
      </w:r>
      <w:r w:rsidRPr="005E74F7">
        <w:rPr>
          <w:rStyle w:val="FontStyle166"/>
          <w:rFonts w:ascii="Century Gothic" w:hAnsi="Century Gothic"/>
        </w:rPr>
        <w:t>.</w:t>
      </w:r>
    </w:p>
    <w:p w14:paraId="35B53FB0" w14:textId="77777777" w:rsidR="000158F9" w:rsidRPr="005E74F7" w:rsidRDefault="000158F9" w:rsidP="000158F9">
      <w:pPr>
        <w:pStyle w:val="Style23"/>
        <w:widowControl/>
        <w:spacing w:before="7" w:line="240" w:lineRule="auto"/>
        <w:rPr>
          <w:rStyle w:val="FontStyle166"/>
          <w:rFonts w:ascii="Century Gothic" w:hAnsi="Century Gothic"/>
        </w:rPr>
      </w:pPr>
      <w:r w:rsidRPr="005E74F7">
        <w:rPr>
          <w:rStyle w:val="FontStyle166"/>
          <w:rFonts w:ascii="Century Gothic" w:hAnsi="Century Gothic"/>
        </w:rPr>
        <w:t xml:space="preserve">La relativa documentazione dovrà essere disponibile presso il centro di trasformazione oltre a quanto richiesto al precedente articolo 5 (oneri a carico della </w:t>
      </w:r>
      <w:r w:rsidRPr="005E74F7">
        <w:rPr>
          <w:rStyle w:val="FontStyle166"/>
          <w:rFonts w:ascii="Century Gothic" w:hAnsi="Century Gothic"/>
          <w:b/>
        </w:rPr>
        <w:t>FORNITRICE</w:t>
      </w:r>
      <w:r w:rsidRPr="005E74F7">
        <w:rPr>
          <w:rStyle w:val="FontStyle166"/>
          <w:rFonts w:ascii="Century Gothic" w:hAnsi="Century Gothic"/>
        </w:rPr>
        <w:t>).</w:t>
      </w:r>
    </w:p>
    <w:p w14:paraId="05591583" w14:textId="77777777" w:rsidR="000158F9" w:rsidRPr="005E74F7" w:rsidRDefault="000158F9" w:rsidP="000158F9">
      <w:pPr>
        <w:pStyle w:val="Style23"/>
        <w:widowControl/>
        <w:spacing w:before="7" w:line="240" w:lineRule="auto"/>
        <w:rPr>
          <w:rStyle w:val="FontStyle166"/>
          <w:rFonts w:ascii="Century Gothic" w:hAnsi="Century Gothic"/>
        </w:rPr>
      </w:pPr>
      <w:r w:rsidRPr="005E74F7">
        <w:rPr>
          <w:rStyle w:val="FontStyle166"/>
          <w:rFonts w:ascii="Century Gothic" w:hAnsi="Century Gothic"/>
        </w:rPr>
        <w:t xml:space="preserve">Nel caso in cui la </w:t>
      </w:r>
      <w:r w:rsidRPr="005E74F7">
        <w:rPr>
          <w:rStyle w:val="FontStyle166"/>
          <w:rFonts w:ascii="Century Gothic" w:hAnsi="Century Gothic"/>
          <w:b/>
        </w:rPr>
        <w:t>FORNITRICE</w:t>
      </w:r>
      <w:r w:rsidRPr="005E74F7">
        <w:rPr>
          <w:rStyle w:val="FontStyle166"/>
          <w:rFonts w:ascii="Century Gothic" w:hAnsi="Century Gothic"/>
        </w:rPr>
        <w:t xml:space="preserve"> non dovesse ottemperare ai predetti obblighi, la </w:t>
      </w:r>
      <w:r w:rsidRPr="005E74F7">
        <w:rPr>
          <w:rStyle w:val="FontStyle166"/>
          <w:rFonts w:ascii="Century Gothic" w:hAnsi="Century Gothic"/>
          <w:b/>
        </w:rPr>
        <w:t>AFFIDATARIA</w:t>
      </w:r>
      <w:r w:rsidRPr="005E74F7">
        <w:rPr>
          <w:rStyle w:val="FontStyle166"/>
          <w:rFonts w:ascii="Century Gothic" w:hAnsi="Century Gothic"/>
        </w:rPr>
        <w:t xml:space="preserve"> si riserva il diritto a sospendere ogni pagamento in favore della </w:t>
      </w:r>
      <w:r w:rsidRPr="005E74F7">
        <w:rPr>
          <w:rStyle w:val="FontStyle166"/>
          <w:rFonts w:ascii="Century Gothic" w:hAnsi="Century Gothic"/>
          <w:b/>
        </w:rPr>
        <w:t>FORNITRICE</w:t>
      </w:r>
      <w:r w:rsidRPr="005E74F7">
        <w:rPr>
          <w:rStyle w:val="FontStyle166"/>
          <w:rFonts w:ascii="Century Gothic" w:hAnsi="Century Gothic"/>
        </w:rPr>
        <w:t xml:space="preserve">, anche ai sensi dell’art. 1460 c.c. e seguenti. Qualora la mancata ottemperanza agli obblighi di cui sopra permarrà, la </w:t>
      </w:r>
      <w:r w:rsidRPr="005E74F7">
        <w:rPr>
          <w:rStyle w:val="FontStyle166"/>
          <w:rFonts w:ascii="Century Gothic" w:hAnsi="Century Gothic"/>
          <w:b/>
        </w:rPr>
        <w:t>AFFIDATARIA</w:t>
      </w:r>
      <w:r w:rsidRPr="005E74F7">
        <w:rPr>
          <w:rStyle w:val="FontStyle166"/>
          <w:rFonts w:ascii="Century Gothic" w:hAnsi="Century Gothic"/>
        </w:rPr>
        <w:t xml:space="preserve"> potrà risolvere il presente contratto in danno della </w:t>
      </w:r>
      <w:r w:rsidRPr="005E74F7">
        <w:rPr>
          <w:rStyle w:val="FontStyle166"/>
          <w:rFonts w:ascii="Century Gothic" w:hAnsi="Century Gothic"/>
          <w:b/>
        </w:rPr>
        <w:t>FORNITRICE</w:t>
      </w:r>
      <w:r w:rsidRPr="005E74F7">
        <w:rPr>
          <w:rStyle w:val="FontStyle166"/>
          <w:rFonts w:ascii="Century Gothic" w:hAnsi="Century Gothic"/>
        </w:rPr>
        <w:t>.</w:t>
      </w:r>
    </w:p>
    <w:p w14:paraId="459AFC82" w14:textId="77777777" w:rsidR="000158F9" w:rsidRPr="005E74F7" w:rsidRDefault="000158F9" w:rsidP="000158F9">
      <w:pPr>
        <w:pStyle w:val="NormaleWeb"/>
        <w:jc w:val="both"/>
        <w:rPr>
          <w:rFonts w:ascii="Century Gothic" w:hAnsi="Century Gothic"/>
          <w:sz w:val="20"/>
          <w:szCs w:val="20"/>
        </w:rPr>
      </w:pPr>
    </w:p>
    <w:p w14:paraId="65D5F0B9" w14:textId="3025A1B2" w:rsidR="000158F9" w:rsidRPr="005E74F7" w:rsidRDefault="000158F9" w:rsidP="000158F9">
      <w:pPr>
        <w:pStyle w:val="NormaleWeb"/>
        <w:jc w:val="both"/>
        <w:rPr>
          <w:rFonts w:ascii="Century Gothic" w:hAnsi="Century Gothic"/>
          <w:sz w:val="20"/>
          <w:szCs w:val="20"/>
        </w:rPr>
      </w:pPr>
      <w:r w:rsidRPr="005E74F7">
        <w:rPr>
          <w:rFonts w:ascii="Century Gothic" w:hAnsi="Century Gothic"/>
          <w:sz w:val="20"/>
          <w:szCs w:val="20"/>
        </w:rPr>
        <w:t>ART. 1</w:t>
      </w:r>
      <w:r w:rsidR="00295650">
        <w:rPr>
          <w:rFonts w:ascii="Century Gothic" w:hAnsi="Century Gothic"/>
          <w:sz w:val="20"/>
          <w:szCs w:val="20"/>
        </w:rPr>
        <w:t>6</w:t>
      </w:r>
      <w:r w:rsidRPr="005E74F7">
        <w:rPr>
          <w:rFonts w:ascii="Century Gothic" w:hAnsi="Century Gothic"/>
          <w:sz w:val="20"/>
          <w:szCs w:val="20"/>
        </w:rPr>
        <w:t xml:space="preserve"> - VERIFICA DELLE FORNITURE</w:t>
      </w:r>
    </w:p>
    <w:p w14:paraId="5B80DFD1" w14:textId="77777777" w:rsidR="00F90B62" w:rsidRPr="005E74F7" w:rsidRDefault="00F90B62" w:rsidP="00F90B62">
      <w:pPr>
        <w:pStyle w:val="Corpotesto"/>
        <w:kinsoku w:val="0"/>
        <w:overflowPunct w:val="0"/>
        <w:ind w:left="0" w:right="109"/>
        <w:jc w:val="both"/>
        <w:rPr>
          <w:rFonts w:ascii="Century Gothic" w:hAnsi="Century Gothic"/>
          <w:sz w:val="20"/>
          <w:szCs w:val="20"/>
          <w:lang w:val="it-IT"/>
        </w:rPr>
      </w:pPr>
      <w:r w:rsidRPr="005E74F7">
        <w:rPr>
          <w:rFonts w:ascii="Century Gothic" w:hAnsi="Century Gothic"/>
          <w:spacing w:val="-1"/>
          <w:sz w:val="20"/>
          <w:szCs w:val="20"/>
          <w:lang w:val="it-IT"/>
        </w:rPr>
        <w:t>L'impresa</w:t>
      </w:r>
      <w:r w:rsidRPr="005E74F7">
        <w:rPr>
          <w:rFonts w:ascii="Century Gothic" w:hAnsi="Century Gothic"/>
          <w:spacing w:val="17"/>
          <w:sz w:val="20"/>
          <w:szCs w:val="20"/>
          <w:lang w:val="it-IT"/>
        </w:rPr>
        <w:t xml:space="preserve"> </w:t>
      </w:r>
      <w:r w:rsidRPr="005E74F7">
        <w:rPr>
          <w:rFonts w:ascii="Century Gothic" w:hAnsi="Century Gothic"/>
          <w:b/>
          <w:bCs/>
          <w:sz w:val="20"/>
          <w:szCs w:val="20"/>
          <w:lang w:val="it-IT"/>
        </w:rPr>
        <w:t>AFFIDATARIA</w:t>
      </w:r>
      <w:r w:rsidRPr="005E74F7">
        <w:rPr>
          <w:rFonts w:ascii="Century Gothic" w:hAnsi="Century Gothic"/>
          <w:b/>
          <w:bCs/>
          <w:spacing w:val="17"/>
          <w:sz w:val="20"/>
          <w:szCs w:val="20"/>
          <w:lang w:val="it-IT"/>
        </w:rPr>
        <w:t xml:space="preserve"> </w:t>
      </w:r>
      <w:r w:rsidRPr="005E74F7">
        <w:rPr>
          <w:rFonts w:ascii="Century Gothic" w:hAnsi="Century Gothic"/>
          <w:spacing w:val="-1"/>
          <w:sz w:val="20"/>
          <w:szCs w:val="20"/>
          <w:lang w:val="it-IT"/>
        </w:rPr>
        <w:t>si</w:t>
      </w:r>
      <w:r w:rsidRPr="005E74F7">
        <w:rPr>
          <w:rFonts w:ascii="Century Gothic" w:hAnsi="Century Gothic"/>
          <w:spacing w:val="18"/>
          <w:sz w:val="20"/>
          <w:szCs w:val="20"/>
          <w:lang w:val="it-IT"/>
        </w:rPr>
        <w:t xml:space="preserve"> </w:t>
      </w:r>
      <w:r w:rsidRPr="005E74F7">
        <w:rPr>
          <w:rFonts w:ascii="Century Gothic" w:hAnsi="Century Gothic"/>
          <w:spacing w:val="-1"/>
          <w:sz w:val="20"/>
          <w:szCs w:val="20"/>
          <w:lang w:val="it-IT"/>
        </w:rPr>
        <w:t>riserva</w:t>
      </w:r>
      <w:r w:rsidRPr="005E74F7">
        <w:rPr>
          <w:rFonts w:ascii="Century Gothic" w:hAnsi="Century Gothic"/>
          <w:spacing w:val="17"/>
          <w:sz w:val="20"/>
          <w:szCs w:val="20"/>
          <w:lang w:val="it-IT"/>
        </w:rPr>
        <w:t xml:space="preserve"> </w:t>
      </w:r>
      <w:r w:rsidRPr="005E74F7">
        <w:rPr>
          <w:rFonts w:ascii="Century Gothic" w:hAnsi="Century Gothic"/>
          <w:sz w:val="20"/>
          <w:szCs w:val="20"/>
          <w:lang w:val="it-IT"/>
        </w:rPr>
        <w:t>altresì,</w:t>
      </w:r>
      <w:r w:rsidRPr="005E74F7">
        <w:rPr>
          <w:rFonts w:ascii="Century Gothic" w:hAnsi="Century Gothic"/>
          <w:spacing w:val="15"/>
          <w:sz w:val="20"/>
          <w:szCs w:val="20"/>
          <w:lang w:val="it-IT"/>
        </w:rPr>
        <w:t xml:space="preserve"> </w:t>
      </w:r>
      <w:r w:rsidRPr="005E74F7">
        <w:rPr>
          <w:rFonts w:ascii="Century Gothic" w:hAnsi="Century Gothic"/>
          <w:sz w:val="20"/>
          <w:szCs w:val="20"/>
          <w:lang w:val="it-IT"/>
        </w:rPr>
        <w:t>il</w:t>
      </w:r>
      <w:r w:rsidRPr="005E74F7">
        <w:rPr>
          <w:rFonts w:ascii="Century Gothic" w:hAnsi="Century Gothic"/>
          <w:spacing w:val="18"/>
          <w:sz w:val="20"/>
          <w:szCs w:val="20"/>
          <w:lang w:val="it-IT"/>
        </w:rPr>
        <w:t xml:space="preserve"> </w:t>
      </w:r>
      <w:r w:rsidRPr="005E74F7">
        <w:rPr>
          <w:rFonts w:ascii="Century Gothic" w:hAnsi="Century Gothic"/>
          <w:spacing w:val="-1"/>
          <w:sz w:val="20"/>
          <w:szCs w:val="20"/>
          <w:lang w:val="it-IT"/>
        </w:rPr>
        <w:t>diritto</w:t>
      </w:r>
      <w:r w:rsidRPr="005E74F7">
        <w:rPr>
          <w:rFonts w:ascii="Century Gothic" w:hAnsi="Century Gothic"/>
          <w:spacing w:val="16"/>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15"/>
          <w:sz w:val="20"/>
          <w:szCs w:val="20"/>
          <w:lang w:val="it-IT"/>
        </w:rPr>
        <w:t xml:space="preserve"> </w:t>
      </w:r>
      <w:r w:rsidRPr="005E74F7">
        <w:rPr>
          <w:rFonts w:ascii="Century Gothic" w:hAnsi="Century Gothic"/>
          <w:spacing w:val="-1"/>
          <w:sz w:val="20"/>
          <w:szCs w:val="20"/>
          <w:lang w:val="it-IT"/>
        </w:rPr>
        <w:t>controllare</w:t>
      </w:r>
      <w:r w:rsidRPr="005E74F7">
        <w:rPr>
          <w:rFonts w:ascii="Century Gothic" w:hAnsi="Century Gothic"/>
          <w:spacing w:val="17"/>
          <w:sz w:val="20"/>
          <w:szCs w:val="20"/>
          <w:lang w:val="it-IT"/>
        </w:rPr>
        <w:t xml:space="preserve"> </w:t>
      </w:r>
      <w:r w:rsidRPr="005E74F7">
        <w:rPr>
          <w:rFonts w:ascii="Century Gothic" w:hAnsi="Century Gothic"/>
          <w:sz w:val="20"/>
          <w:szCs w:val="20"/>
          <w:lang w:val="it-IT"/>
        </w:rPr>
        <w:t>in</w:t>
      </w:r>
      <w:r w:rsidRPr="005E74F7">
        <w:rPr>
          <w:rFonts w:ascii="Century Gothic" w:hAnsi="Century Gothic"/>
          <w:spacing w:val="16"/>
          <w:sz w:val="20"/>
          <w:szCs w:val="20"/>
          <w:lang w:val="it-IT"/>
        </w:rPr>
        <w:t xml:space="preserve"> </w:t>
      </w:r>
      <w:r w:rsidRPr="005E74F7">
        <w:rPr>
          <w:rFonts w:ascii="Century Gothic" w:hAnsi="Century Gothic"/>
          <w:spacing w:val="-1"/>
          <w:sz w:val="20"/>
          <w:szCs w:val="20"/>
          <w:lang w:val="it-IT"/>
        </w:rPr>
        <w:t>qualsiasi</w:t>
      </w:r>
      <w:r w:rsidRPr="005E74F7">
        <w:rPr>
          <w:rFonts w:ascii="Century Gothic" w:hAnsi="Century Gothic"/>
          <w:spacing w:val="15"/>
          <w:sz w:val="20"/>
          <w:szCs w:val="20"/>
          <w:lang w:val="it-IT"/>
        </w:rPr>
        <w:t xml:space="preserve"> </w:t>
      </w:r>
      <w:r w:rsidRPr="005E74F7">
        <w:rPr>
          <w:rFonts w:ascii="Century Gothic" w:hAnsi="Century Gothic"/>
          <w:sz w:val="20"/>
          <w:szCs w:val="20"/>
          <w:lang w:val="it-IT"/>
        </w:rPr>
        <w:t>momento</w:t>
      </w:r>
      <w:r w:rsidRPr="005E74F7">
        <w:rPr>
          <w:rFonts w:ascii="Century Gothic" w:hAnsi="Century Gothic"/>
          <w:spacing w:val="16"/>
          <w:sz w:val="20"/>
          <w:szCs w:val="20"/>
          <w:lang w:val="it-IT"/>
        </w:rPr>
        <w:t xml:space="preserve"> </w:t>
      </w:r>
      <w:r w:rsidRPr="005E74F7">
        <w:rPr>
          <w:rFonts w:ascii="Century Gothic" w:hAnsi="Century Gothic"/>
          <w:spacing w:val="-1"/>
          <w:sz w:val="20"/>
          <w:szCs w:val="20"/>
          <w:lang w:val="it-IT"/>
        </w:rPr>
        <w:t>l'avanzamento</w:t>
      </w:r>
      <w:r w:rsidRPr="005E74F7">
        <w:rPr>
          <w:rFonts w:ascii="Century Gothic" w:hAnsi="Century Gothic"/>
          <w:spacing w:val="101"/>
          <w:w w:val="99"/>
          <w:sz w:val="20"/>
          <w:szCs w:val="20"/>
          <w:lang w:val="it-IT"/>
        </w:rPr>
        <w:t xml:space="preserve"> </w:t>
      </w:r>
      <w:r w:rsidRPr="005E74F7">
        <w:rPr>
          <w:rFonts w:ascii="Century Gothic" w:hAnsi="Century Gothic"/>
          <w:sz w:val="20"/>
          <w:szCs w:val="20"/>
          <w:lang w:val="it-IT"/>
        </w:rPr>
        <w:t>delle</w:t>
      </w:r>
      <w:r w:rsidRPr="005E74F7">
        <w:rPr>
          <w:rFonts w:ascii="Century Gothic" w:hAnsi="Century Gothic"/>
          <w:spacing w:val="1"/>
          <w:sz w:val="20"/>
          <w:szCs w:val="20"/>
          <w:lang w:val="it-IT"/>
        </w:rPr>
        <w:t xml:space="preserve"> </w:t>
      </w:r>
      <w:r w:rsidRPr="005E74F7">
        <w:rPr>
          <w:rFonts w:ascii="Century Gothic" w:hAnsi="Century Gothic"/>
          <w:spacing w:val="-1"/>
          <w:sz w:val="20"/>
          <w:szCs w:val="20"/>
          <w:lang w:val="it-IT"/>
        </w:rPr>
        <w:t>forniture</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ai</w:t>
      </w:r>
      <w:r w:rsidRPr="005E74F7">
        <w:rPr>
          <w:rFonts w:ascii="Century Gothic" w:hAnsi="Century Gothic"/>
          <w:spacing w:val="2"/>
          <w:sz w:val="20"/>
          <w:szCs w:val="20"/>
          <w:lang w:val="it-IT"/>
        </w:rPr>
        <w:t xml:space="preserve"> </w:t>
      </w:r>
      <w:r w:rsidRPr="005E74F7">
        <w:rPr>
          <w:rFonts w:ascii="Century Gothic" w:hAnsi="Century Gothic"/>
          <w:spacing w:val="-1"/>
          <w:sz w:val="20"/>
          <w:szCs w:val="20"/>
          <w:lang w:val="it-IT"/>
        </w:rPr>
        <w:t>sensi</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dell'art.</w:t>
      </w:r>
      <w:r w:rsidRPr="005E74F7">
        <w:rPr>
          <w:rFonts w:ascii="Century Gothic" w:hAnsi="Century Gothic"/>
          <w:spacing w:val="-1"/>
          <w:sz w:val="20"/>
          <w:szCs w:val="20"/>
          <w:lang w:val="it-IT"/>
        </w:rPr>
        <w:t xml:space="preserve"> 1662</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del</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Cod.</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Civ. e</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2"/>
          <w:sz w:val="20"/>
          <w:szCs w:val="20"/>
          <w:lang w:val="it-IT"/>
        </w:rPr>
        <w:t xml:space="preserve"> </w:t>
      </w:r>
      <w:r w:rsidRPr="005E74F7">
        <w:rPr>
          <w:rFonts w:ascii="Century Gothic" w:hAnsi="Century Gothic"/>
          <w:spacing w:val="-1"/>
          <w:sz w:val="20"/>
          <w:szCs w:val="20"/>
          <w:lang w:val="it-IT"/>
        </w:rPr>
        <w:t>fissare</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un</w:t>
      </w:r>
      <w:r w:rsidRPr="005E74F7">
        <w:rPr>
          <w:rFonts w:ascii="Century Gothic" w:hAnsi="Century Gothic"/>
          <w:spacing w:val="2"/>
          <w:sz w:val="20"/>
          <w:szCs w:val="20"/>
          <w:lang w:val="it-IT"/>
        </w:rPr>
        <w:t xml:space="preserve"> </w:t>
      </w:r>
      <w:r w:rsidRPr="005E74F7">
        <w:rPr>
          <w:rFonts w:ascii="Century Gothic" w:hAnsi="Century Gothic"/>
          <w:spacing w:val="-1"/>
          <w:sz w:val="20"/>
          <w:szCs w:val="20"/>
          <w:lang w:val="it-IT"/>
        </w:rPr>
        <w:t>congruo</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termine</w:t>
      </w:r>
      <w:r w:rsidRPr="005E74F7">
        <w:rPr>
          <w:rFonts w:ascii="Century Gothic" w:hAnsi="Century Gothic"/>
          <w:spacing w:val="13"/>
          <w:sz w:val="20"/>
          <w:szCs w:val="20"/>
          <w:lang w:val="it-IT"/>
        </w:rPr>
        <w:t xml:space="preserve"> </w:t>
      </w:r>
      <w:r w:rsidRPr="005E74F7">
        <w:rPr>
          <w:rFonts w:ascii="Century Gothic" w:hAnsi="Century Gothic"/>
          <w:spacing w:val="-2"/>
          <w:sz w:val="20"/>
          <w:szCs w:val="20"/>
          <w:lang w:val="it-IT"/>
        </w:rPr>
        <w:t>(5</w:t>
      </w:r>
      <w:r w:rsidRPr="005E74F7">
        <w:rPr>
          <w:rFonts w:ascii="Century Gothic" w:hAnsi="Century Gothic"/>
          <w:spacing w:val="1"/>
          <w:sz w:val="20"/>
          <w:szCs w:val="20"/>
          <w:lang w:val="it-IT"/>
        </w:rPr>
        <w:t xml:space="preserve"> </w:t>
      </w:r>
      <w:r w:rsidRPr="005E74F7">
        <w:rPr>
          <w:rFonts w:ascii="Century Gothic" w:hAnsi="Century Gothic"/>
          <w:sz w:val="20"/>
          <w:szCs w:val="20"/>
          <w:lang w:val="it-IT"/>
        </w:rPr>
        <w:t>giorni</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lavorativi)</w:t>
      </w:r>
      <w:r w:rsidRPr="005E74F7">
        <w:rPr>
          <w:rFonts w:ascii="Century Gothic" w:hAnsi="Century Gothic"/>
          <w:spacing w:val="61"/>
          <w:w w:val="99"/>
          <w:sz w:val="20"/>
          <w:szCs w:val="20"/>
          <w:lang w:val="it-IT"/>
        </w:rPr>
        <w:t xml:space="preserve"> </w:t>
      </w:r>
      <w:r w:rsidRPr="005E74F7">
        <w:rPr>
          <w:rFonts w:ascii="Century Gothic" w:hAnsi="Century Gothic"/>
          <w:sz w:val="20"/>
          <w:szCs w:val="20"/>
          <w:lang w:val="it-IT"/>
        </w:rPr>
        <w:t>per</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il</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recupero</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dell'eventuale</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ritardo</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della</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ditta</w:t>
      </w:r>
      <w:r w:rsidRPr="005E74F7">
        <w:rPr>
          <w:rFonts w:ascii="Century Gothic" w:hAnsi="Century Gothic"/>
          <w:spacing w:val="13"/>
          <w:sz w:val="20"/>
          <w:szCs w:val="20"/>
          <w:lang w:val="it-IT"/>
        </w:rPr>
        <w:t xml:space="preserve"> </w:t>
      </w:r>
      <w:r w:rsidRPr="005E74F7">
        <w:rPr>
          <w:rFonts w:ascii="Century Gothic" w:hAnsi="Century Gothic"/>
          <w:b/>
          <w:bCs/>
          <w:spacing w:val="-1"/>
          <w:sz w:val="20"/>
          <w:szCs w:val="20"/>
          <w:lang w:val="it-IT"/>
        </w:rPr>
        <w:t>FORNITRICE</w:t>
      </w:r>
      <w:r w:rsidRPr="005E74F7">
        <w:rPr>
          <w:rFonts w:ascii="Century Gothic" w:hAnsi="Century Gothic"/>
          <w:spacing w:val="-1"/>
          <w:sz w:val="20"/>
          <w:szCs w:val="20"/>
          <w:lang w:val="it-IT"/>
        </w:rPr>
        <w:t>,</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qualora</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l'avanzamento</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delle</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forniture</w:t>
      </w:r>
      <w:r w:rsidRPr="005E74F7">
        <w:rPr>
          <w:rFonts w:ascii="Century Gothic" w:hAnsi="Century Gothic"/>
          <w:spacing w:val="121"/>
          <w:w w:val="99"/>
          <w:sz w:val="20"/>
          <w:szCs w:val="20"/>
          <w:lang w:val="it-IT"/>
        </w:rPr>
        <w:t xml:space="preserve"> </w:t>
      </w:r>
      <w:r w:rsidRPr="005E74F7">
        <w:rPr>
          <w:rFonts w:ascii="Century Gothic" w:hAnsi="Century Gothic"/>
          <w:spacing w:val="-1"/>
          <w:sz w:val="20"/>
          <w:szCs w:val="20"/>
          <w:lang w:val="it-IT"/>
        </w:rPr>
        <w:t>non</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soddisfi</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il</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puntuale</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adempimento</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quanto</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previsto</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nell'unito</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programma delle</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forniture.</w:t>
      </w:r>
    </w:p>
    <w:p w14:paraId="7A17435E" w14:textId="629F8134" w:rsidR="00F90B62" w:rsidRPr="005E74F7" w:rsidRDefault="00F90B62" w:rsidP="00F90B62">
      <w:pPr>
        <w:pStyle w:val="Corpotesto"/>
        <w:kinsoku w:val="0"/>
        <w:overflowPunct w:val="0"/>
        <w:ind w:left="0" w:right="114"/>
        <w:jc w:val="both"/>
        <w:rPr>
          <w:rFonts w:ascii="Century Gothic" w:hAnsi="Century Gothic"/>
          <w:sz w:val="20"/>
          <w:szCs w:val="20"/>
          <w:lang w:val="it-IT"/>
        </w:rPr>
      </w:pPr>
      <w:r w:rsidRPr="005E74F7">
        <w:rPr>
          <w:rFonts w:ascii="Century Gothic" w:hAnsi="Century Gothic"/>
          <w:spacing w:val="-1"/>
          <w:sz w:val="20"/>
          <w:szCs w:val="20"/>
          <w:lang w:val="it-IT"/>
        </w:rPr>
        <w:t>L'elenco</w:t>
      </w:r>
      <w:r w:rsidRPr="005E74F7">
        <w:rPr>
          <w:rFonts w:ascii="Century Gothic" w:hAnsi="Century Gothic"/>
          <w:spacing w:val="40"/>
          <w:sz w:val="20"/>
          <w:szCs w:val="20"/>
          <w:lang w:val="it-IT"/>
        </w:rPr>
        <w:t xml:space="preserve"> </w:t>
      </w:r>
      <w:r w:rsidRPr="005E74F7">
        <w:rPr>
          <w:rFonts w:ascii="Century Gothic" w:hAnsi="Century Gothic"/>
          <w:sz w:val="20"/>
          <w:szCs w:val="20"/>
          <w:lang w:val="it-IT"/>
        </w:rPr>
        <w:t>degli</w:t>
      </w:r>
      <w:r w:rsidRPr="005E74F7">
        <w:rPr>
          <w:rFonts w:ascii="Century Gothic" w:hAnsi="Century Gothic"/>
          <w:spacing w:val="41"/>
          <w:sz w:val="20"/>
          <w:szCs w:val="20"/>
          <w:lang w:val="it-IT"/>
        </w:rPr>
        <w:t xml:space="preserve"> </w:t>
      </w:r>
      <w:r w:rsidRPr="005E74F7">
        <w:rPr>
          <w:rFonts w:ascii="Century Gothic" w:hAnsi="Century Gothic"/>
          <w:spacing w:val="-1"/>
          <w:sz w:val="20"/>
          <w:szCs w:val="20"/>
          <w:lang w:val="it-IT"/>
        </w:rPr>
        <w:t>eventuali</w:t>
      </w:r>
      <w:r w:rsidRPr="005E74F7">
        <w:rPr>
          <w:rFonts w:ascii="Century Gothic" w:hAnsi="Century Gothic"/>
          <w:spacing w:val="41"/>
          <w:sz w:val="20"/>
          <w:szCs w:val="20"/>
          <w:lang w:val="it-IT"/>
        </w:rPr>
        <w:t xml:space="preserve"> </w:t>
      </w:r>
      <w:r w:rsidRPr="005E74F7">
        <w:rPr>
          <w:rFonts w:ascii="Century Gothic" w:hAnsi="Century Gothic"/>
          <w:spacing w:val="-1"/>
          <w:sz w:val="20"/>
          <w:szCs w:val="20"/>
          <w:lang w:val="it-IT"/>
        </w:rPr>
        <w:t>vizi</w:t>
      </w:r>
      <w:r w:rsidRPr="005E74F7">
        <w:rPr>
          <w:rFonts w:ascii="Century Gothic" w:hAnsi="Century Gothic"/>
          <w:spacing w:val="41"/>
          <w:sz w:val="20"/>
          <w:szCs w:val="20"/>
          <w:lang w:val="it-IT"/>
        </w:rPr>
        <w:t xml:space="preserve"> </w:t>
      </w:r>
      <w:r w:rsidRPr="005E74F7">
        <w:rPr>
          <w:rFonts w:ascii="Century Gothic" w:hAnsi="Century Gothic"/>
          <w:sz w:val="20"/>
          <w:szCs w:val="20"/>
          <w:lang w:val="it-IT"/>
        </w:rPr>
        <w:t>o</w:t>
      </w:r>
      <w:r w:rsidRPr="005E74F7">
        <w:rPr>
          <w:rFonts w:ascii="Century Gothic" w:hAnsi="Century Gothic"/>
          <w:spacing w:val="40"/>
          <w:sz w:val="20"/>
          <w:szCs w:val="20"/>
          <w:lang w:val="it-IT"/>
        </w:rPr>
        <w:t xml:space="preserve"> </w:t>
      </w:r>
      <w:r w:rsidRPr="005E74F7">
        <w:rPr>
          <w:rFonts w:ascii="Century Gothic" w:hAnsi="Century Gothic"/>
          <w:sz w:val="20"/>
          <w:szCs w:val="20"/>
          <w:lang w:val="it-IT"/>
        </w:rPr>
        <w:t>manchevolezze</w:t>
      </w:r>
      <w:r w:rsidRPr="005E74F7">
        <w:rPr>
          <w:rFonts w:ascii="Century Gothic" w:hAnsi="Century Gothic"/>
          <w:spacing w:val="41"/>
          <w:sz w:val="20"/>
          <w:szCs w:val="20"/>
          <w:lang w:val="it-IT"/>
        </w:rPr>
        <w:t xml:space="preserve"> </w:t>
      </w:r>
      <w:r w:rsidRPr="005E74F7">
        <w:rPr>
          <w:rFonts w:ascii="Century Gothic" w:hAnsi="Century Gothic"/>
          <w:sz w:val="20"/>
          <w:szCs w:val="20"/>
          <w:lang w:val="it-IT"/>
        </w:rPr>
        <w:t>da</w:t>
      </w:r>
      <w:r w:rsidRPr="005E74F7">
        <w:rPr>
          <w:rFonts w:ascii="Century Gothic" w:hAnsi="Century Gothic"/>
          <w:spacing w:val="41"/>
          <w:sz w:val="20"/>
          <w:szCs w:val="20"/>
          <w:lang w:val="it-IT"/>
        </w:rPr>
        <w:t xml:space="preserve"> </w:t>
      </w:r>
      <w:r w:rsidRPr="005E74F7">
        <w:rPr>
          <w:rFonts w:ascii="Century Gothic" w:hAnsi="Century Gothic"/>
          <w:sz w:val="20"/>
          <w:szCs w:val="20"/>
          <w:lang w:val="it-IT"/>
        </w:rPr>
        <w:t>eliminare,</w:t>
      </w:r>
      <w:r w:rsidRPr="005E74F7">
        <w:rPr>
          <w:rFonts w:ascii="Century Gothic" w:hAnsi="Century Gothic"/>
          <w:spacing w:val="39"/>
          <w:sz w:val="20"/>
          <w:szCs w:val="20"/>
          <w:lang w:val="it-IT"/>
        </w:rPr>
        <w:t xml:space="preserve"> </w:t>
      </w:r>
      <w:r w:rsidRPr="005E74F7">
        <w:rPr>
          <w:rFonts w:ascii="Century Gothic" w:hAnsi="Century Gothic"/>
          <w:spacing w:val="-1"/>
          <w:sz w:val="20"/>
          <w:szCs w:val="20"/>
          <w:lang w:val="it-IT"/>
        </w:rPr>
        <w:t>riscontrati</w:t>
      </w:r>
      <w:r w:rsidRPr="005E74F7">
        <w:rPr>
          <w:rFonts w:ascii="Century Gothic" w:hAnsi="Century Gothic"/>
          <w:spacing w:val="39"/>
          <w:sz w:val="20"/>
          <w:szCs w:val="20"/>
          <w:lang w:val="it-IT"/>
        </w:rPr>
        <w:t xml:space="preserve"> </w:t>
      </w:r>
      <w:r w:rsidRPr="005E74F7">
        <w:rPr>
          <w:rFonts w:ascii="Century Gothic" w:hAnsi="Century Gothic"/>
          <w:sz w:val="20"/>
          <w:szCs w:val="20"/>
          <w:lang w:val="it-IT"/>
        </w:rPr>
        <w:t>nel</w:t>
      </w:r>
      <w:r w:rsidRPr="005E74F7">
        <w:rPr>
          <w:rFonts w:ascii="Century Gothic" w:hAnsi="Century Gothic"/>
          <w:spacing w:val="41"/>
          <w:sz w:val="20"/>
          <w:szCs w:val="20"/>
          <w:lang w:val="it-IT"/>
        </w:rPr>
        <w:t xml:space="preserve"> </w:t>
      </w:r>
      <w:r w:rsidRPr="005E74F7">
        <w:rPr>
          <w:rFonts w:ascii="Century Gothic" w:hAnsi="Century Gothic"/>
          <w:spacing w:val="-1"/>
          <w:sz w:val="20"/>
          <w:szCs w:val="20"/>
          <w:lang w:val="it-IT"/>
        </w:rPr>
        <w:t>corso</w:t>
      </w:r>
      <w:r w:rsidRPr="005E74F7">
        <w:rPr>
          <w:rFonts w:ascii="Century Gothic" w:hAnsi="Century Gothic"/>
          <w:spacing w:val="39"/>
          <w:sz w:val="20"/>
          <w:szCs w:val="20"/>
          <w:lang w:val="it-IT"/>
        </w:rPr>
        <w:t xml:space="preserve"> </w:t>
      </w:r>
      <w:r w:rsidRPr="005E74F7">
        <w:rPr>
          <w:rFonts w:ascii="Century Gothic" w:hAnsi="Century Gothic"/>
          <w:sz w:val="20"/>
          <w:szCs w:val="20"/>
          <w:lang w:val="it-IT"/>
        </w:rPr>
        <w:t>delle</w:t>
      </w:r>
      <w:r w:rsidRPr="005E74F7">
        <w:rPr>
          <w:rFonts w:ascii="Century Gothic" w:hAnsi="Century Gothic"/>
          <w:spacing w:val="41"/>
          <w:sz w:val="20"/>
          <w:szCs w:val="20"/>
          <w:lang w:val="it-IT"/>
        </w:rPr>
        <w:t xml:space="preserve"> </w:t>
      </w:r>
      <w:r w:rsidRPr="005E74F7">
        <w:rPr>
          <w:rFonts w:ascii="Century Gothic" w:hAnsi="Century Gothic"/>
          <w:spacing w:val="-1"/>
          <w:sz w:val="20"/>
          <w:szCs w:val="20"/>
          <w:lang w:val="it-IT"/>
        </w:rPr>
        <w:t>verifiche</w:t>
      </w:r>
      <w:r w:rsidRPr="005E74F7">
        <w:rPr>
          <w:rFonts w:ascii="Century Gothic" w:hAnsi="Century Gothic"/>
          <w:spacing w:val="75"/>
          <w:w w:val="99"/>
          <w:sz w:val="20"/>
          <w:szCs w:val="20"/>
          <w:lang w:val="it-IT"/>
        </w:rPr>
        <w:t xml:space="preserve"> </w:t>
      </w:r>
      <w:r w:rsidR="00295650" w:rsidRPr="005E74F7">
        <w:rPr>
          <w:rFonts w:ascii="Century Gothic" w:hAnsi="Century Gothic"/>
          <w:spacing w:val="-1"/>
          <w:sz w:val="20"/>
          <w:szCs w:val="20"/>
          <w:lang w:val="it-IT"/>
        </w:rPr>
        <w:t>sar</w:t>
      </w:r>
      <w:r w:rsidR="00295650">
        <w:rPr>
          <w:rFonts w:ascii="Century Gothic" w:hAnsi="Century Gothic"/>
          <w:spacing w:val="-1"/>
          <w:sz w:val="20"/>
          <w:szCs w:val="20"/>
          <w:lang w:val="it-IT"/>
        </w:rPr>
        <w:t>à</w:t>
      </w:r>
      <w:r w:rsidR="00295650" w:rsidRPr="005E74F7">
        <w:rPr>
          <w:rFonts w:ascii="Century Gothic" w:hAnsi="Century Gothic"/>
          <w:spacing w:val="19"/>
          <w:sz w:val="20"/>
          <w:szCs w:val="20"/>
          <w:lang w:val="it-IT"/>
        </w:rPr>
        <w:t xml:space="preserve"> </w:t>
      </w:r>
      <w:r w:rsidR="00295650" w:rsidRPr="005E74F7">
        <w:rPr>
          <w:rFonts w:ascii="Century Gothic" w:hAnsi="Century Gothic"/>
          <w:sz w:val="20"/>
          <w:szCs w:val="20"/>
          <w:lang w:val="it-IT"/>
        </w:rPr>
        <w:t>comunicato</w:t>
      </w:r>
      <w:r w:rsidRPr="005E74F7">
        <w:rPr>
          <w:rFonts w:ascii="Century Gothic" w:hAnsi="Century Gothic"/>
          <w:spacing w:val="21"/>
          <w:sz w:val="20"/>
          <w:szCs w:val="20"/>
          <w:lang w:val="it-IT"/>
        </w:rPr>
        <w:t xml:space="preserve"> </w:t>
      </w:r>
      <w:r w:rsidRPr="005E74F7">
        <w:rPr>
          <w:rFonts w:ascii="Century Gothic" w:hAnsi="Century Gothic"/>
          <w:spacing w:val="-1"/>
          <w:sz w:val="20"/>
          <w:szCs w:val="20"/>
          <w:lang w:val="it-IT"/>
        </w:rPr>
        <w:t>alla</w:t>
      </w:r>
      <w:r w:rsidRPr="005E74F7">
        <w:rPr>
          <w:rFonts w:ascii="Century Gothic" w:hAnsi="Century Gothic"/>
          <w:spacing w:val="18"/>
          <w:sz w:val="20"/>
          <w:szCs w:val="20"/>
          <w:lang w:val="it-IT"/>
        </w:rPr>
        <w:t xml:space="preserve"> </w:t>
      </w:r>
      <w:r w:rsidRPr="005E74F7">
        <w:rPr>
          <w:rFonts w:ascii="Century Gothic" w:hAnsi="Century Gothic"/>
          <w:sz w:val="20"/>
          <w:szCs w:val="20"/>
          <w:lang w:val="it-IT"/>
        </w:rPr>
        <w:t>ditta</w:t>
      </w:r>
      <w:r w:rsidRPr="005E74F7">
        <w:rPr>
          <w:rFonts w:ascii="Century Gothic" w:hAnsi="Century Gothic"/>
          <w:spacing w:val="23"/>
          <w:sz w:val="20"/>
          <w:szCs w:val="20"/>
          <w:lang w:val="it-IT"/>
        </w:rPr>
        <w:t xml:space="preserve"> </w:t>
      </w:r>
      <w:r w:rsidRPr="005E74F7">
        <w:rPr>
          <w:rFonts w:ascii="Century Gothic" w:hAnsi="Century Gothic"/>
          <w:b/>
          <w:bCs/>
          <w:spacing w:val="-1"/>
          <w:sz w:val="20"/>
          <w:szCs w:val="20"/>
          <w:lang w:val="it-IT"/>
        </w:rPr>
        <w:t>FORNITRICE</w:t>
      </w:r>
      <w:r w:rsidRPr="005E74F7">
        <w:rPr>
          <w:rFonts w:ascii="Century Gothic" w:hAnsi="Century Gothic"/>
          <w:b/>
          <w:bCs/>
          <w:spacing w:val="23"/>
          <w:sz w:val="20"/>
          <w:szCs w:val="20"/>
          <w:lang w:val="it-IT"/>
        </w:rPr>
        <w:t xml:space="preserve"> </w:t>
      </w:r>
      <w:r w:rsidRPr="005E74F7">
        <w:rPr>
          <w:rFonts w:ascii="Century Gothic" w:hAnsi="Century Gothic"/>
          <w:sz w:val="20"/>
          <w:szCs w:val="20"/>
          <w:lang w:val="it-IT"/>
        </w:rPr>
        <w:t>stessa,</w:t>
      </w:r>
      <w:r w:rsidRPr="005E74F7">
        <w:rPr>
          <w:rFonts w:ascii="Century Gothic" w:hAnsi="Century Gothic"/>
          <w:spacing w:val="20"/>
          <w:sz w:val="20"/>
          <w:szCs w:val="20"/>
          <w:lang w:val="it-IT"/>
        </w:rPr>
        <w:t xml:space="preserve"> </w:t>
      </w:r>
      <w:r w:rsidRPr="005E74F7">
        <w:rPr>
          <w:rFonts w:ascii="Century Gothic" w:hAnsi="Century Gothic"/>
          <w:sz w:val="20"/>
          <w:szCs w:val="20"/>
          <w:lang w:val="it-IT"/>
        </w:rPr>
        <w:t>in</w:t>
      </w:r>
      <w:r w:rsidRPr="005E74F7">
        <w:rPr>
          <w:rFonts w:ascii="Century Gothic" w:hAnsi="Century Gothic"/>
          <w:spacing w:val="21"/>
          <w:sz w:val="20"/>
          <w:szCs w:val="20"/>
          <w:lang w:val="it-IT"/>
        </w:rPr>
        <w:t xml:space="preserve"> </w:t>
      </w:r>
      <w:r w:rsidRPr="005E74F7">
        <w:rPr>
          <w:rFonts w:ascii="Century Gothic" w:hAnsi="Century Gothic"/>
          <w:spacing w:val="-1"/>
          <w:sz w:val="20"/>
          <w:szCs w:val="20"/>
          <w:lang w:val="it-IT"/>
        </w:rPr>
        <w:t>forma</w:t>
      </w:r>
      <w:r w:rsidRPr="005E74F7">
        <w:rPr>
          <w:rFonts w:ascii="Century Gothic" w:hAnsi="Century Gothic"/>
          <w:spacing w:val="21"/>
          <w:sz w:val="20"/>
          <w:szCs w:val="20"/>
          <w:lang w:val="it-IT"/>
        </w:rPr>
        <w:t xml:space="preserve"> </w:t>
      </w:r>
      <w:r w:rsidRPr="005E74F7">
        <w:rPr>
          <w:rFonts w:ascii="Century Gothic" w:hAnsi="Century Gothic"/>
          <w:sz w:val="20"/>
          <w:szCs w:val="20"/>
          <w:lang w:val="it-IT"/>
        </w:rPr>
        <w:t>scritta</w:t>
      </w:r>
      <w:r w:rsidRPr="005E74F7">
        <w:rPr>
          <w:rFonts w:ascii="Century Gothic" w:hAnsi="Century Gothic"/>
          <w:spacing w:val="21"/>
          <w:sz w:val="20"/>
          <w:szCs w:val="20"/>
          <w:lang w:val="it-IT"/>
        </w:rPr>
        <w:t xml:space="preserve"> </w:t>
      </w:r>
      <w:r w:rsidRPr="005E74F7">
        <w:rPr>
          <w:rFonts w:ascii="Century Gothic" w:hAnsi="Century Gothic"/>
          <w:spacing w:val="-1"/>
          <w:sz w:val="20"/>
          <w:szCs w:val="20"/>
          <w:lang w:val="it-IT"/>
        </w:rPr>
        <w:t>con</w:t>
      </w:r>
      <w:r w:rsidRPr="005E74F7">
        <w:rPr>
          <w:rFonts w:ascii="Century Gothic" w:hAnsi="Century Gothic"/>
          <w:spacing w:val="20"/>
          <w:sz w:val="20"/>
          <w:szCs w:val="20"/>
          <w:lang w:val="it-IT"/>
        </w:rPr>
        <w:t xml:space="preserve"> </w:t>
      </w:r>
      <w:r w:rsidRPr="005E74F7">
        <w:rPr>
          <w:rFonts w:ascii="Century Gothic" w:hAnsi="Century Gothic"/>
          <w:spacing w:val="-1"/>
          <w:sz w:val="20"/>
          <w:szCs w:val="20"/>
          <w:lang w:val="it-IT"/>
        </w:rPr>
        <w:t>invito</w:t>
      </w:r>
      <w:r w:rsidRPr="005E74F7">
        <w:rPr>
          <w:rFonts w:ascii="Century Gothic" w:hAnsi="Century Gothic"/>
          <w:spacing w:val="20"/>
          <w:sz w:val="20"/>
          <w:szCs w:val="20"/>
          <w:lang w:val="it-IT"/>
        </w:rPr>
        <w:t xml:space="preserve"> </w:t>
      </w:r>
      <w:r w:rsidRPr="005E74F7">
        <w:rPr>
          <w:rFonts w:ascii="Century Gothic" w:hAnsi="Century Gothic"/>
          <w:sz w:val="20"/>
          <w:szCs w:val="20"/>
          <w:lang w:val="it-IT"/>
        </w:rPr>
        <w:t>ad</w:t>
      </w:r>
      <w:r w:rsidRPr="005E74F7">
        <w:rPr>
          <w:rFonts w:ascii="Century Gothic" w:hAnsi="Century Gothic"/>
          <w:spacing w:val="21"/>
          <w:sz w:val="20"/>
          <w:szCs w:val="20"/>
          <w:lang w:val="it-IT"/>
        </w:rPr>
        <w:t xml:space="preserve"> </w:t>
      </w:r>
      <w:r w:rsidRPr="005E74F7">
        <w:rPr>
          <w:rFonts w:ascii="Century Gothic" w:hAnsi="Century Gothic"/>
          <w:spacing w:val="-1"/>
          <w:sz w:val="20"/>
          <w:szCs w:val="20"/>
          <w:lang w:val="it-IT"/>
        </w:rPr>
        <w:t>eliminarli</w:t>
      </w:r>
      <w:r w:rsidRPr="005E74F7">
        <w:rPr>
          <w:rFonts w:ascii="Century Gothic" w:hAnsi="Century Gothic"/>
          <w:spacing w:val="20"/>
          <w:sz w:val="20"/>
          <w:szCs w:val="20"/>
          <w:lang w:val="it-IT"/>
        </w:rPr>
        <w:t xml:space="preserve"> </w:t>
      </w:r>
      <w:r w:rsidRPr="005E74F7">
        <w:rPr>
          <w:rFonts w:ascii="Century Gothic" w:hAnsi="Century Gothic"/>
          <w:sz w:val="20"/>
          <w:szCs w:val="20"/>
          <w:lang w:val="it-IT"/>
        </w:rPr>
        <w:t>entro</w:t>
      </w:r>
      <w:r w:rsidRPr="005E74F7">
        <w:rPr>
          <w:rFonts w:ascii="Century Gothic" w:hAnsi="Century Gothic"/>
          <w:spacing w:val="20"/>
          <w:sz w:val="20"/>
          <w:szCs w:val="20"/>
          <w:lang w:val="it-IT"/>
        </w:rPr>
        <w:t xml:space="preserve"> </w:t>
      </w:r>
      <w:r w:rsidRPr="005E74F7">
        <w:rPr>
          <w:rFonts w:ascii="Century Gothic" w:hAnsi="Century Gothic"/>
          <w:spacing w:val="-1"/>
          <w:sz w:val="20"/>
          <w:szCs w:val="20"/>
          <w:lang w:val="it-IT"/>
        </w:rPr>
        <w:t>un</w:t>
      </w:r>
      <w:r w:rsidRPr="005E74F7">
        <w:rPr>
          <w:rFonts w:ascii="Century Gothic" w:hAnsi="Century Gothic"/>
          <w:spacing w:val="75"/>
          <w:w w:val="99"/>
          <w:sz w:val="20"/>
          <w:szCs w:val="20"/>
          <w:lang w:val="it-IT"/>
        </w:rPr>
        <w:t xml:space="preserve"> </w:t>
      </w:r>
      <w:r w:rsidRPr="005E74F7">
        <w:rPr>
          <w:rFonts w:ascii="Century Gothic" w:hAnsi="Century Gothic"/>
          <w:sz w:val="20"/>
          <w:szCs w:val="20"/>
          <w:lang w:val="it-IT"/>
        </w:rPr>
        <w:t>breve</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termine</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prefissato</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prima</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ogni</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fase</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getto</w:t>
      </w:r>
    </w:p>
    <w:p w14:paraId="6980634F" w14:textId="77777777" w:rsidR="00F90B62" w:rsidRPr="005E74F7" w:rsidRDefault="00F90B62" w:rsidP="00F90B62">
      <w:pPr>
        <w:pStyle w:val="Corpotesto"/>
        <w:kinsoku w:val="0"/>
        <w:overflowPunct w:val="0"/>
        <w:ind w:left="0" w:right="108"/>
        <w:jc w:val="both"/>
        <w:rPr>
          <w:rFonts w:ascii="Century Gothic" w:hAnsi="Century Gothic"/>
          <w:sz w:val="20"/>
          <w:szCs w:val="20"/>
          <w:lang w:val="it-IT"/>
        </w:rPr>
      </w:pPr>
      <w:r w:rsidRPr="005E74F7">
        <w:rPr>
          <w:rFonts w:ascii="Century Gothic" w:hAnsi="Century Gothic"/>
          <w:spacing w:val="-1"/>
          <w:sz w:val="20"/>
          <w:szCs w:val="20"/>
          <w:lang w:val="it-IT"/>
        </w:rPr>
        <w:t>Qualora</w:t>
      </w:r>
      <w:r w:rsidRPr="005E74F7">
        <w:rPr>
          <w:rFonts w:ascii="Century Gothic" w:hAnsi="Century Gothic"/>
          <w:spacing w:val="33"/>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34"/>
          <w:sz w:val="20"/>
          <w:szCs w:val="20"/>
          <w:lang w:val="it-IT"/>
        </w:rPr>
        <w:t xml:space="preserve"> </w:t>
      </w:r>
      <w:r w:rsidRPr="005E74F7">
        <w:rPr>
          <w:rFonts w:ascii="Century Gothic" w:hAnsi="Century Gothic"/>
          <w:sz w:val="20"/>
          <w:szCs w:val="20"/>
          <w:lang w:val="it-IT"/>
        </w:rPr>
        <w:t>ditta</w:t>
      </w:r>
      <w:r w:rsidRPr="005E74F7">
        <w:rPr>
          <w:rFonts w:ascii="Century Gothic" w:hAnsi="Century Gothic"/>
          <w:spacing w:val="36"/>
          <w:sz w:val="20"/>
          <w:szCs w:val="20"/>
          <w:lang w:val="it-IT"/>
        </w:rPr>
        <w:t xml:space="preserve"> </w:t>
      </w:r>
      <w:r w:rsidRPr="005E74F7">
        <w:rPr>
          <w:rFonts w:ascii="Century Gothic" w:hAnsi="Century Gothic"/>
          <w:b/>
          <w:bCs/>
          <w:spacing w:val="-1"/>
          <w:sz w:val="20"/>
          <w:szCs w:val="20"/>
          <w:lang w:val="it-IT"/>
        </w:rPr>
        <w:t>FORNITRICE</w:t>
      </w:r>
      <w:r w:rsidRPr="005E74F7">
        <w:rPr>
          <w:rFonts w:ascii="Century Gothic" w:hAnsi="Century Gothic"/>
          <w:spacing w:val="-1"/>
          <w:sz w:val="20"/>
          <w:szCs w:val="20"/>
          <w:lang w:val="it-IT"/>
        </w:rPr>
        <w:t>,</w:t>
      </w:r>
      <w:r w:rsidRPr="005E74F7">
        <w:rPr>
          <w:rFonts w:ascii="Century Gothic" w:hAnsi="Century Gothic"/>
          <w:spacing w:val="31"/>
          <w:sz w:val="20"/>
          <w:szCs w:val="20"/>
          <w:lang w:val="it-IT"/>
        </w:rPr>
        <w:t xml:space="preserve"> </w:t>
      </w:r>
      <w:r w:rsidRPr="005E74F7">
        <w:rPr>
          <w:rFonts w:ascii="Century Gothic" w:hAnsi="Century Gothic"/>
          <w:sz w:val="20"/>
          <w:szCs w:val="20"/>
          <w:lang w:val="it-IT"/>
        </w:rPr>
        <w:t>entro</w:t>
      </w:r>
      <w:r w:rsidRPr="005E74F7">
        <w:rPr>
          <w:rFonts w:ascii="Century Gothic" w:hAnsi="Century Gothic"/>
          <w:spacing w:val="33"/>
          <w:sz w:val="20"/>
          <w:szCs w:val="20"/>
          <w:lang w:val="it-IT"/>
        </w:rPr>
        <w:t xml:space="preserve"> </w:t>
      </w:r>
      <w:r w:rsidRPr="005E74F7">
        <w:rPr>
          <w:rFonts w:ascii="Century Gothic" w:hAnsi="Century Gothic"/>
          <w:sz w:val="20"/>
          <w:szCs w:val="20"/>
          <w:lang w:val="it-IT"/>
        </w:rPr>
        <w:t>i</w:t>
      </w:r>
      <w:r w:rsidRPr="005E74F7">
        <w:rPr>
          <w:rFonts w:ascii="Century Gothic" w:hAnsi="Century Gothic"/>
          <w:spacing w:val="34"/>
          <w:sz w:val="20"/>
          <w:szCs w:val="20"/>
          <w:lang w:val="it-IT"/>
        </w:rPr>
        <w:t xml:space="preserve"> </w:t>
      </w:r>
      <w:r w:rsidRPr="005E74F7">
        <w:rPr>
          <w:rFonts w:ascii="Century Gothic" w:hAnsi="Century Gothic"/>
          <w:sz w:val="20"/>
          <w:szCs w:val="20"/>
          <w:lang w:val="it-IT"/>
        </w:rPr>
        <w:t>termini</w:t>
      </w:r>
      <w:r w:rsidRPr="005E74F7">
        <w:rPr>
          <w:rFonts w:ascii="Century Gothic" w:hAnsi="Century Gothic"/>
          <w:spacing w:val="34"/>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32"/>
          <w:sz w:val="20"/>
          <w:szCs w:val="20"/>
          <w:lang w:val="it-IT"/>
        </w:rPr>
        <w:t xml:space="preserve"> </w:t>
      </w:r>
      <w:r w:rsidRPr="005E74F7">
        <w:rPr>
          <w:rFonts w:ascii="Century Gothic" w:hAnsi="Century Gothic"/>
          <w:spacing w:val="-1"/>
          <w:sz w:val="20"/>
          <w:szCs w:val="20"/>
          <w:lang w:val="it-IT"/>
        </w:rPr>
        <w:t>cui</w:t>
      </w:r>
      <w:r w:rsidRPr="005E74F7">
        <w:rPr>
          <w:rFonts w:ascii="Century Gothic" w:hAnsi="Century Gothic"/>
          <w:spacing w:val="34"/>
          <w:sz w:val="20"/>
          <w:szCs w:val="20"/>
          <w:lang w:val="it-IT"/>
        </w:rPr>
        <w:t xml:space="preserve"> </w:t>
      </w:r>
      <w:r w:rsidRPr="005E74F7">
        <w:rPr>
          <w:rFonts w:ascii="Century Gothic" w:hAnsi="Century Gothic"/>
          <w:sz w:val="20"/>
          <w:szCs w:val="20"/>
          <w:lang w:val="it-IT"/>
        </w:rPr>
        <w:t>sopra,</w:t>
      </w:r>
      <w:r w:rsidRPr="005E74F7">
        <w:rPr>
          <w:rFonts w:ascii="Century Gothic" w:hAnsi="Century Gothic"/>
          <w:spacing w:val="31"/>
          <w:sz w:val="20"/>
          <w:szCs w:val="20"/>
          <w:lang w:val="it-IT"/>
        </w:rPr>
        <w:t xml:space="preserve"> </w:t>
      </w:r>
      <w:r w:rsidRPr="005E74F7">
        <w:rPr>
          <w:rFonts w:ascii="Century Gothic" w:hAnsi="Century Gothic"/>
          <w:spacing w:val="-1"/>
          <w:sz w:val="20"/>
          <w:szCs w:val="20"/>
          <w:lang w:val="it-IT"/>
        </w:rPr>
        <w:t>non</w:t>
      </w:r>
      <w:r w:rsidRPr="005E74F7">
        <w:rPr>
          <w:rFonts w:ascii="Century Gothic" w:hAnsi="Century Gothic"/>
          <w:spacing w:val="34"/>
          <w:sz w:val="20"/>
          <w:szCs w:val="20"/>
          <w:lang w:val="it-IT"/>
        </w:rPr>
        <w:t xml:space="preserve"> </w:t>
      </w:r>
      <w:r w:rsidRPr="005E74F7">
        <w:rPr>
          <w:rFonts w:ascii="Century Gothic" w:hAnsi="Century Gothic"/>
          <w:sz w:val="20"/>
          <w:szCs w:val="20"/>
          <w:lang w:val="it-IT"/>
        </w:rPr>
        <w:t>provveda</w:t>
      </w:r>
      <w:r w:rsidRPr="005E74F7">
        <w:rPr>
          <w:rFonts w:ascii="Century Gothic" w:hAnsi="Century Gothic"/>
          <w:spacing w:val="34"/>
          <w:sz w:val="20"/>
          <w:szCs w:val="20"/>
          <w:lang w:val="it-IT"/>
        </w:rPr>
        <w:t xml:space="preserve"> </w:t>
      </w:r>
      <w:r w:rsidRPr="005E74F7">
        <w:rPr>
          <w:rFonts w:ascii="Century Gothic" w:hAnsi="Century Gothic"/>
          <w:sz w:val="20"/>
          <w:szCs w:val="20"/>
          <w:lang w:val="it-IT"/>
        </w:rPr>
        <w:t>a</w:t>
      </w:r>
      <w:r w:rsidRPr="005E74F7">
        <w:rPr>
          <w:rFonts w:ascii="Century Gothic" w:hAnsi="Century Gothic"/>
          <w:spacing w:val="34"/>
          <w:sz w:val="20"/>
          <w:szCs w:val="20"/>
          <w:lang w:val="it-IT"/>
        </w:rPr>
        <w:t xml:space="preserve"> </w:t>
      </w:r>
      <w:r w:rsidRPr="005E74F7">
        <w:rPr>
          <w:rFonts w:ascii="Century Gothic" w:hAnsi="Century Gothic"/>
          <w:spacing w:val="-1"/>
          <w:sz w:val="20"/>
          <w:szCs w:val="20"/>
          <w:lang w:val="it-IT"/>
        </w:rPr>
        <w:t>sua</w:t>
      </w:r>
      <w:r w:rsidRPr="005E74F7">
        <w:rPr>
          <w:rFonts w:ascii="Century Gothic" w:hAnsi="Century Gothic"/>
          <w:spacing w:val="34"/>
          <w:sz w:val="20"/>
          <w:szCs w:val="20"/>
          <w:lang w:val="it-IT"/>
        </w:rPr>
        <w:t xml:space="preserve"> </w:t>
      </w:r>
      <w:r w:rsidRPr="005E74F7">
        <w:rPr>
          <w:rFonts w:ascii="Century Gothic" w:hAnsi="Century Gothic"/>
          <w:spacing w:val="-1"/>
          <w:sz w:val="20"/>
          <w:szCs w:val="20"/>
          <w:lang w:val="it-IT"/>
        </w:rPr>
        <w:t>cura</w:t>
      </w:r>
      <w:r w:rsidRPr="005E74F7">
        <w:rPr>
          <w:rFonts w:ascii="Century Gothic" w:hAnsi="Century Gothic"/>
          <w:spacing w:val="34"/>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35"/>
          <w:sz w:val="20"/>
          <w:szCs w:val="20"/>
          <w:lang w:val="it-IT"/>
        </w:rPr>
        <w:t xml:space="preserve"> </w:t>
      </w:r>
      <w:r w:rsidRPr="005E74F7">
        <w:rPr>
          <w:rFonts w:ascii="Century Gothic" w:hAnsi="Century Gothic"/>
          <w:spacing w:val="-1"/>
          <w:sz w:val="20"/>
          <w:szCs w:val="20"/>
          <w:lang w:val="it-IT"/>
        </w:rPr>
        <w:t>spese</w:t>
      </w:r>
      <w:r w:rsidRPr="005E74F7">
        <w:rPr>
          <w:rFonts w:ascii="Century Gothic" w:hAnsi="Century Gothic"/>
          <w:spacing w:val="34"/>
          <w:sz w:val="20"/>
          <w:szCs w:val="20"/>
          <w:lang w:val="it-IT"/>
        </w:rPr>
        <w:t xml:space="preserve"> </w:t>
      </w:r>
      <w:r w:rsidRPr="005E74F7">
        <w:rPr>
          <w:rFonts w:ascii="Century Gothic" w:hAnsi="Century Gothic"/>
          <w:spacing w:val="1"/>
          <w:sz w:val="20"/>
          <w:szCs w:val="20"/>
          <w:lang w:val="it-IT"/>
        </w:rPr>
        <w:t>ad</w:t>
      </w:r>
      <w:r w:rsidRPr="005E74F7">
        <w:rPr>
          <w:rFonts w:ascii="Century Gothic" w:hAnsi="Century Gothic"/>
          <w:spacing w:val="59"/>
          <w:w w:val="99"/>
          <w:sz w:val="20"/>
          <w:szCs w:val="20"/>
          <w:lang w:val="it-IT"/>
        </w:rPr>
        <w:t xml:space="preserve"> </w:t>
      </w:r>
      <w:r w:rsidRPr="005E74F7">
        <w:rPr>
          <w:rFonts w:ascii="Century Gothic" w:hAnsi="Century Gothic"/>
          <w:sz w:val="20"/>
          <w:szCs w:val="20"/>
          <w:lang w:val="it-IT"/>
        </w:rPr>
        <w:t>eliminare</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a</w:t>
      </w:r>
      <w:r w:rsidRPr="005E74F7">
        <w:rPr>
          <w:rFonts w:ascii="Century Gothic" w:hAnsi="Century Gothic"/>
          <w:spacing w:val="-3"/>
          <w:sz w:val="20"/>
          <w:szCs w:val="20"/>
          <w:lang w:val="it-IT"/>
        </w:rPr>
        <w:t xml:space="preserve"> </w:t>
      </w:r>
      <w:r w:rsidRPr="005E74F7">
        <w:rPr>
          <w:rFonts w:ascii="Century Gothic" w:hAnsi="Century Gothic"/>
          <w:spacing w:val="-1"/>
          <w:sz w:val="20"/>
          <w:szCs w:val="20"/>
          <w:lang w:val="it-IT"/>
        </w:rPr>
        <w:t>perfetta</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regola</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d'arte</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le</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suddette</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anomalie</w:t>
      </w:r>
      <w:r w:rsidRPr="005E74F7">
        <w:rPr>
          <w:rFonts w:ascii="Century Gothic" w:hAnsi="Century Gothic"/>
          <w:spacing w:val="-3"/>
          <w:sz w:val="20"/>
          <w:szCs w:val="20"/>
          <w:lang w:val="it-IT"/>
        </w:rPr>
        <w:t xml:space="preserve"> </w:t>
      </w:r>
      <w:r w:rsidRPr="005E74F7">
        <w:rPr>
          <w:rFonts w:ascii="Century Gothic" w:hAnsi="Century Gothic"/>
          <w:spacing w:val="-1"/>
          <w:sz w:val="20"/>
          <w:szCs w:val="20"/>
          <w:lang w:val="it-IT"/>
        </w:rPr>
        <w:t>esecutive,</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non</w:t>
      </w:r>
      <w:r w:rsidRPr="005E74F7">
        <w:rPr>
          <w:rFonts w:ascii="Century Gothic" w:hAnsi="Century Gothic"/>
          <w:spacing w:val="1"/>
          <w:sz w:val="20"/>
          <w:szCs w:val="20"/>
          <w:lang w:val="it-IT"/>
        </w:rPr>
        <w:t xml:space="preserve"> </w:t>
      </w:r>
      <w:r w:rsidRPr="005E74F7">
        <w:rPr>
          <w:rFonts w:ascii="Century Gothic" w:hAnsi="Century Gothic"/>
          <w:sz w:val="20"/>
          <w:szCs w:val="20"/>
          <w:lang w:val="it-IT"/>
        </w:rPr>
        <w:t>recuperi</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i</w:t>
      </w:r>
      <w:r w:rsidRPr="005E74F7">
        <w:rPr>
          <w:rFonts w:ascii="Century Gothic" w:hAnsi="Century Gothic"/>
          <w:spacing w:val="-3"/>
          <w:sz w:val="20"/>
          <w:szCs w:val="20"/>
          <w:lang w:val="it-IT"/>
        </w:rPr>
        <w:t xml:space="preserve"> </w:t>
      </w:r>
      <w:r w:rsidRPr="005E74F7">
        <w:rPr>
          <w:rFonts w:ascii="Century Gothic" w:hAnsi="Century Gothic"/>
          <w:spacing w:val="-1"/>
          <w:sz w:val="20"/>
          <w:szCs w:val="20"/>
          <w:lang w:val="it-IT"/>
        </w:rPr>
        <w:t>ritardi</w:t>
      </w:r>
      <w:r w:rsidRPr="005E74F7">
        <w:rPr>
          <w:rFonts w:ascii="Century Gothic" w:hAnsi="Century Gothic"/>
          <w:spacing w:val="-4"/>
          <w:sz w:val="20"/>
          <w:szCs w:val="20"/>
          <w:lang w:val="it-IT"/>
        </w:rPr>
        <w:t xml:space="preserve"> </w:t>
      </w:r>
      <w:r w:rsidRPr="005E74F7">
        <w:rPr>
          <w:rFonts w:ascii="Century Gothic" w:hAnsi="Century Gothic"/>
          <w:spacing w:val="-1"/>
          <w:sz w:val="20"/>
          <w:szCs w:val="20"/>
          <w:lang w:val="it-IT"/>
        </w:rPr>
        <w:t>lamentati,</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si</w:t>
      </w:r>
      <w:r w:rsidRPr="005E74F7">
        <w:rPr>
          <w:rFonts w:ascii="Century Gothic" w:hAnsi="Century Gothic"/>
          <w:spacing w:val="88"/>
          <w:w w:val="99"/>
          <w:sz w:val="20"/>
          <w:szCs w:val="20"/>
          <w:lang w:val="it-IT"/>
        </w:rPr>
        <w:t xml:space="preserve"> </w:t>
      </w:r>
      <w:r w:rsidRPr="005E74F7">
        <w:rPr>
          <w:rFonts w:ascii="Century Gothic" w:hAnsi="Century Gothic"/>
          <w:spacing w:val="-1"/>
          <w:sz w:val="20"/>
          <w:szCs w:val="20"/>
          <w:lang w:val="it-IT"/>
        </w:rPr>
        <w:t>rifiuti</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provvedere</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o</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inizi</w:t>
      </w:r>
      <w:r w:rsidRPr="005E74F7">
        <w:rPr>
          <w:rFonts w:ascii="Century Gothic" w:hAnsi="Century Gothic"/>
          <w:spacing w:val="10"/>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fornitura</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in</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ritardo</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rispetto</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ai</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tempi</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concordati,</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l'impresa</w:t>
      </w:r>
      <w:r w:rsidRPr="005E74F7">
        <w:rPr>
          <w:rFonts w:ascii="Century Gothic" w:hAnsi="Century Gothic"/>
          <w:spacing w:val="12"/>
          <w:sz w:val="20"/>
          <w:szCs w:val="20"/>
          <w:lang w:val="it-IT"/>
        </w:rPr>
        <w:t xml:space="preserve"> </w:t>
      </w:r>
      <w:r w:rsidRPr="005E74F7">
        <w:rPr>
          <w:rFonts w:ascii="Century Gothic" w:hAnsi="Century Gothic"/>
          <w:b/>
          <w:bCs/>
          <w:sz w:val="20"/>
          <w:szCs w:val="20"/>
          <w:lang w:val="it-IT"/>
        </w:rPr>
        <w:t>AFFIDATARIA</w:t>
      </w:r>
      <w:r w:rsidRPr="005E74F7">
        <w:rPr>
          <w:rFonts w:ascii="Century Gothic" w:hAnsi="Century Gothic"/>
          <w:sz w:val="20"/>
          <w:szCs w:val="20"/>
          <w:lang w:val="it-IT"/>
        </w:rPr>
        <w:t>,</w:t>
      </w:r>
      <w:r w:rsidRPr="005E74F7">
        <w:rPr>
          <w:rFonts w:ascii="Century Gothic" w:hAnsi="Century Gothic"/>
          <w:spacing w:val="87"/>
          <w:w w:val="99"/>
          <w:sz w:val="20"/>
          <w:szCs w:val="20"/>
          <w:lang w:val="it-IT"/>
        </w:rPr>
        <w:t xml:space="preserve"> </w:t>
      </w:r>
      <w:r w:rsidRPr="005E74F7">
        <w:rPr>
          <w:rFonts w:ascii="Century Gothic" w:hAnsi="Century Gothic"/>
          <w:sz w:val="20"/>
          <w:szCs w:val="20"/>
          <w:lang w:val="it-IT"/>
        </w:rPr>
        <w:t>per</w:t>
      </w:r>
      <w:r w:rsidRPr="005E74F7">
        <w:rPr>
          <w:rFonts w:ascii="Century Gothic" w:hAnsi="Century Gothic"/>
          <w:spacing w:val="37"/>
          <w:sz w:val="20"/>
          <w:szCs w:val="20"/>
          <w:lang w:val="it-IT"/>
        </w:rPr>
        <w:t xml:space="preserve"> </w:t>
      </w:r>
      <w:r w:rsidRPr="005E74F7">
        <w:rPr>
          <w:rFonts w:ascii="Century Gothic" w:hAnsi="Century Gothic"/>
          <w:sz w:val="20"/>
          <w:szCs w:val="20"/>
          <w:lang w:val="it-IT"/>
        </w:rPr>
        <w:t>far</w:t>
      </w:r>
      <w:r w:rsidRPr="005E74F7">
        <w:rPr>
          <w:rFonts w:ascii="Century Gothic" w:hAnsi="Century Gothic"/>
          <w:spacing w:val="38"/>
          <w:sz w:val="20"/>
          <w:szCs w:val="20"/>
          <w:lang w:val="it-IT"/>
        </w:rPr>
        <w:t xml:space="preserve"> </w:t>
      </w:r>
      <w:r w:rsidRPr="005E74F7">
        <w:rPr>
          <w:rFonts w:ascii="Century Gothic" w:hAnsi="Century Gothic"/>
          <w:sz w:val="20"/>
          <w:szCs w:val="20"/>
          <w:lang w:val="it-IT"/>
        </w:rPr>
        <w:t>fronte</w:t>
      </w:r>
      <w:r w:rsidRPr="005E74F7">
        <w:rPr>
          <w:rFonts w:ascii="Century Gothic" w:hAnsi="Century Gothic"/>
          <w:spacing w:val="37"/>
          <w:sz w:val="20"/>
          <w:szCs w:val="20"/>
          <w:lang w:val="it-IT"/>
        </w:rPr>
        <w:t xml:space="preserve"> </w:t>
      </w:r>
      <w:r w:rsidRPr="005E74F7">
        <w:rPr>
          <w:rFonts w:ascii="Century Gothic" w:hAnsi="Century Gothic"/>
          <w:sz w:val="20"/>
          <w:szCs w:val="20"/>
          <w:lang w:val="it-IT"/>
        </w:rPr>
        <w:t>agli</w:t>
      </w:r>
      <w:r w:rsidRPr="005E74F7">
        <w:rPr>
          <w:rFonts w:ascii="Century Gothic" w:hAnsi="Century Gothic"/>
          <w:spacing w:val="38"/>
          <w:sz w:val="20"/>
          <w:szCs w:val="20"/>
          <w:lang w:val="it-IT"/>
        </w:rPr>
        <w:t xml:space="preserve"> </w:t>
      </w:r>
      <w:r w:rsidRPr="005E74F7">
        <w:rPr>
          <w:rFonts w:ascii="Century Gothic" w:hAnsi="Century Gothic"/>
          <w:spacing w:val="-1"/>
          <w:sz w:val="20"/>
          <w:szCs w:val="20"/>
          <w:lang w:val="it-IT"/>
        </w:rPr>
        <w:t>oneri</w:t>
      </w:r>
      <w:r w:rsidRPr="005E74F7">
        <w:rPr>
          <w:rFonts w:ascii="Century Gothic" w:hAnsi="Century Gothic"/>
          <w:spacing w:val="41"/>
          <w:sz w:val="20"/>
          <w:szCs w:val="20"/>
          <w:lang w:val="it-IT"/>
        </w:rPr>
        <w:t xml:space="preserve"> </w:t>
      </w:r>
      <w:r w:rsidRPr="005E74F7">
        <w:rPr>
          <w:rFonts w:ascii="Century Gothic" w:hAnsi="Century Gothic"/>
          <w:spacing w:val="-1"/>
          <w:sz w:val="20"/>
          <w:szCs w:val="20"/>
          <w:lang w:val="it-IT"/>
        </w:rPr>
        <w:t>conseguenti,</w:t>
      </w:r>
      <w:r w:rsidRPr="005E74F7">
        <w:rPr>
          <w:rFonts w:ascii="Century Gothic" w:hAnsi="Century Gothic"/>
          <w:spacing w:val="37"/>
          <w:sz w:val="20"/>
          <w:szCs w:val="20"/>
          <w:lang w:val="it-IT"/>
        </w:rPr>
        <w:t xml:space="preserve"> </w:t>
      </w:r>
      <w:r w:rsidRPr="005E74F7">
        <w:rPr>
          <w:rFonts w:ascii="Century Gothic" w:hAnsi="Century Gothic"/>
          <w:spacing w:val="-1"/>
          <w:sz w:val="20"/>
          <w:szCs w:val="20"/>
          <w:lang w:val="it-IT"/>
        </w:rPr>
        <w:t>avrà</w:t>
      </w:r>
      <w:r w:rsidRPr="005E74F7">
        <w:rPr>
          <w:rFonts w:ascii="Century Gothic" w:hAnsi="Century Gothic"/>
          <w:spacing w:val="39"/>
          <w:sz w:val="20"/>
          <w:szCs w:val="20"/>
          <w:lang w:val="it-IT"/>
        </w:rPr>
        <w:t xml:space="preserve"> </w:t>
      </w:r>
      <w:r w:rsidRPr="005E74F7">
        <w:rPr>
          <w:rFonts w:ascii="Century Gothic" w:hAnsi="Century Gothic"/>
          <w:sz w:val="20"/>
          <w:szCs w:val="20"/>
          <w:lang w:val="it-IT"/>
        </w:rPr>
        <w:t>il</w:t>
      </w:r>
      <w:r w:rsidRPr="005E74F7">
        <w:rPr>
          <w:rFonts w:ascii="Century Gothic" w:hAnsi="Century Gothic"/>
          <w:spacing w:val="38"/>
          <w:sz w:val="20"/>
          <w:szCs w:val="20"/>
          <w:lang w:val="it-IT"/>
        </w:rPr>
        <w:t xml:space="preserve"> </w:t>
      </w:r>
      <w:r w:rsidRPr="005E74F7">
        <w:rPr>
          <w:rFonts w:ascii="Century Gothic" w:hAnsi="Century Gothic"/>
          <w:sz w:val="20"/>
          <w:szCs w:val="20"/>
          <w:lang w:val="it-IT"/>
        </w:rPr>
        <w:t>diritto</w:t>
      </w:r>
      <w:r w:rsidRPr="005E74F7">
        <w:rPr>
          <w:rFonts w:ascii="Century Gothic" w:hAnsi="Century Gothic"/>
          <w:spacing w:val="37"/>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38"/>
          <w:sz w:val="20"/>
          <w:szCs w:val="20"/>
          <w:lang w:val="it-IT"/>
        </w:rPr>
        <w:t xml:space="preserve"> </w:t>
      </w:r>
      <w:r w:rsidRPr="005E74F7">
        <w:rPr>
          <w:rFonts w:ascii="Century Gothic" w:hAnsi="Century Gothic"/>
          <w:spacing w:val="-1"/>
          <w:sz w:val="20"/>
          <w:szCs w:val="20"/>
          <w:lang w:val="it-IT"/>
        </w:rPr>
        <w:t>rivolgersi</w:t>
      </w:r>
      <w:r w:rsidRPr="005E74F7">
        <w:rPr>
          <w:rFonts w:ascii="Century Gothic" w:hAnsi="Century Gothic"/>
          <w:spacing w:val="39"/>
          <w:sz w:val="20"/>
          <w:szCs w:val="20"/>
          <w:lang w:val="it-IT"/>
        </w:rPr>
        <w:t xml:space="preserve"> </w:t>
      </w:r>
      <w:r w:rsidRPr="005E74F7">
        <w:rPr>
          <w:rFonts w:ascii="Century Gothic" w:hAnsi="Century Gothic"/>
          <w:sz w:val="20"/>
          <w:szCs w:val="20"/>
          <w:lang w:val="it-IT"/>
        </w:rPr>
        <w:t>a</w:t>
      </w:r>
      <w:r w:rsidRPr="005E74F7">
        <w:rPr>
          <w:rFonts w:ascii="Century Gothic" w:hAnsi="Century Gothic"/>
          <w:spacing w:val="49"/>
          <w:sz w:val="20"/>
          <w:szCs w:val="20"/>
          <w:lang w:val="it-IT"/>
        </w:rPr>
        <w:t xml:space="preserve"> </w:t>
      </w:r>
      <w:r w:rsidRPr="005E74F7">
        <w:rPr>
          <w:rFonts w:ascii="Century Gothic" w:hAnsi="Century Gothic"/>
          <w:sz w:val="20"/>
          <w:szCs w:val="20"/>
          <w:lang w:val="it-IT"/>
        </w:rPr>
        <w:t>terza</w:t>
      </w:r>
      <w:r w:rsidRPr="005E74F7">
        <w:rPr>
          <w:rFonts w:ascii="Century Gothic" w:hAnsi="Century Gothic"/>
          <w:spacing w:val="39"/>
          <w:sz w:val="20"/>
          <w:szCs w:val="20"/>
          <w:lang w:val="it-IT"/>
        </w:rPr>
        <w:t xml:space="preserve"> </w:t>
      </w:r>
      <w:r w:rsidRPr="005E74F7">
        <w:rPr>
          <w:rFonts w:ascii="Century Gothic" w:hAnsi="Century Gothic"/>
          <w:sz w:val="20"/>
          <w:szCs w:val="20"/>
          <w:lang w:val="it-IT"/>
        </w:rPr>
        <w:t>impresa</w:t>
      </w:r>
      <w:r w:rsidRPr="005E74F7">
        <w:rPr>
          <w:rFonts w:ascii="Century Gothic" w:hAnsi="Century Gothic"/>
          <w:spacing w:val="37"/>
          <w:sz w:val="20"/>
          <w:szCs w:val="20"/>
          <w:lang w:val="it-IT"/>
        </w:rPr>
        <w:t xml:space="preserve"> </w:t>
      </w:r>
      <w:r w:rsidRPr="005E74F7">
        <w:rPr>
          <w:rFonts w:ascii="Century Gothic" w:hAnsi="Century Gothic"/>
          <w:spacing w:val="-1"/>
          <w:sz w:val="20"/>
          <w:szCs w:val="20"/>
          <w:lang w:val="it-IT"/>
        </w:rPr>
        <w:t>rivalendosi</w:t>
      </w:r>
      <w:r w:rsidRPr="005E74F7">
        <w:rPr>
          <w:rFonts w:ascii="Century Gothic" w:hAnsi="Century Gothic"/>
          <w:spacing w:val="41"/>
          <w:sz w:val="20"/>
          <w:szCs w:val="20"/>
          <w:lang w:val="it-IT"/>
        </w:rPr>
        <w:t xml:space="preserve"> </w:t>
      </w:r>
      <w:r w:rsidRPr="005E74F7">
        <w:rPr>
          <w:rFonts w:ascii="Century Gothic" w:hAnsi="Century Gothic"/>
          <w:spacing w:val="-1"/>
          <w:sz w:val="20"/>
          <w:szCs w:val="20"/>
          <w:lang w:val="it-IT"/>
        </w:rPr>
        <w:t>sulle</w:t>
      </w:r>
      <w:r w:rsidRPr="005E74F7">
        <w:rPr>
          <w:rFonts w:ascii="Century Gothic" w:hAnsi="Century Gothic"/>
          <w:spacing w:val="89"/>
          <w:w w:val="99"/>
          <w:sz w:val="20"/>
          <w:szCs w:val="20"/>
          <w:lang w:val="it-IT"/>
        </w:rPr>
        <w:t xml:space="preserve"> </w:t>
      </w:r>
      <w:r w:rsidRPr="005E74F7">
        <w:rPr>
          <w:rFonts w:ascii="Century Gothic" w:hAnsi="Century Gothic"/>
          <w:spacing w:val="-1"/>
          <w:sz w:val="20"/>
          <w:szCs w:val="20"/>
          <w:lang w:val="it-IT"/>
        </w:rPr>
        <w:t xml:space="preserve">garanzie </w:t>
      </w:r>
      <w:r w:rsidRPr="005E74F7">
        <w:rPr>
          <w:rFonts w:ascii="Century Gothic" w:hAnsi="Century Gothic"/>
          <w:sz w:val="20"/>
          <w:szCs w:val="20"/>
          <w:lang w:val="it-IT"/>
        </w:rPr>
        <w:t>prestate</w:t>
      </w:r>
      <w:r w:rsidRPr="005E74F7">
        <w:rPr>
          <w:rFonts w:ascii="Century Gothic" w:hAnsi="Century Gothic"/>
          <w:spacing w:val="-1"/>
          <w:sz w:val="20"/>
          <w:szCs w:val="20"/>
          <w:lang w:val="it-IT"/>
        </w:rPr>
        <w:t xml:space="preserve"> </w:t>
      </w:r>
      <w:r w:rsidRPr="005E74F7">
        <w:rPr>
          <w:rFonts w:ascii="Century Gothic" w:hAnsi="Century Gothic"/>
          <w:sz w:val="20"/>
          <w:szCs w:val="20"/>
          <w:lang w:val="it-IT"/>
        </w:rPr>
        <w:t>o</w:t>
      </w:r>
      <w:r w:rsidRPr="005E74F7">
        <w:rPr>
          <w:rFonts w:ascii="Century Gothic" w:hAnsi="Century Gothic"/>
          <w:spacing w:val="-2"/>
          <w:sz w:val="20"/>
          <w:szCs w:val="20"/>
          <w:lang w:val="it-IT"/>
        </w:rPr>
        <w:t xml:space="preserve"> </w:t>
      </w:r>
      <w:r w:rsidRPr="005E74F7">
        <w:rPr>
          <w:rFonts w:ascii="Century Gothic" w:hAnsi="Century Gothic"/>
          <w:spacing w:val="-1"/>
          <w:sz w:val="20"/>
          <w:szCs w:val="20"/>
          <w:lang w:val="it-IT"/>
        </w:rPr>
        <w:t xml:space="preserve">sulle somme </w:t>
      </w:r>
      <w:r w:rsidRPr="005E74F7">
        <w:rPr>
          <w:rFonts w:ascii="Century Gothic" w:hAnsi="Century Gothic"/>
          <w:sz w:val="20"/>
          <w:szCs w:val="20"/>
          <w:lang w:val="it-IT"/>
        </w:rPr>
        <w:t>a</w:t>
      </w:r>
      <w:r w:rsidRPr="005E74F7">
        <w:rPr>
          <w:rFonts w:ascii="Century Gothic" w:hAnsi="Century Gothic"/>
          <w:spacing w:val="-1"/>
          <w:sz w:val="20"/>
          <w:szCs w:val="20"/>
          <w:lang w:val="it-IT"/>
        </w:rPr>
        <w:t xml:space="preserve"> qualsiasi titolo</w:t>
      </w:r>
      <w:r w:rsidRPr="005E74F7">
        <w:rPr>
          <w:rFonts w:ascii="Century Gothic" w:hAnsi="Century Gothic"/>
          <w:spacing w:val="-2"/>
          <w:sz w:val="20"/>
          <w:szCs w:val="20"/>
          <w:lang w:val="it-IT"/>
        </w:rPr>
        <w:t xml:space="preserve"> </w:t>
      </w:r>
      <w:r w:rsidRPr="005E74F7">
        <w:rPr>
          <w:rFonts w:ascii="Century Gothic" w:hAnsi="Century Gothic"/>
          <w:spacing w:val="-1"/>
          <w:sz w:val="20"/>
          <w:szCs w:val="20"/>
          <w:lang w:val="it-IT"/>
        </w:rPr>
        <w:t xml:space="preserve">ancora </w:t>
      </w:r>
      <w:r w:rsidRPr="005E74F7">
        <w:rPr>
          <w:rFonts w:ascii="Century Gothic" w:hAnsi="Century Gothic"/>
          <w:sz w:val="20"/>
          <w:szCs w:val="20"/>
          <w:lang w:val="it-IT"/>
        </w:rPr>
        <w:t>dovute</w:t>
      </w:r>
      <w:r w:rsidRPr="005E74F7">
        <w:rPr>
          <w:rFonts w:ascii="Century Gothic" w:hAnsi="Century Gothic"/>
          <w:spacing w:val="-1"/>
          <w:sz w:val="20"/>
          <w:szCs w:val="20"/>
          <w:lang w:val="it-IT"/>
        </w:rPr>
        <w:t xml:space="preserve"> </w:t>
      </w:r>
      <w:r w:rsidRPr="005E74F7">
        <w:rPr>
          <w:rFonts w:ascii="Century Gothic" w:hAnsi="Century Gothic"/>
          <w:sz w:val="20"/>
          <w:szCs w:val="20"/>
          <w:lang w:val="it-IT"/>
        </w:rPr>
        <w:t>alla</w:t>
      </w:r>
      <w:r w:rsidRPr="005E74F7">
        <w:rPr>
          <w:rFonts w:ascii="Century Gothic" w:hAnsi="Century Gothic"/>
          <w:spacing w:val="-1"/>
          <w:sz w:val="20"/>
          <w:szCs w:val="20"/>
          <w:lang w:val="it-IT"/>
        </w:rPr>
        <w:t xml:space="preserve"> ditta</w:t>
      </w:r>
      <w:r w:rsidRPr="005E74F7">
        <w:rPr>
          <w:rFonts w:ascii="Century Gothic" w:hAnsi="Century Gothic"/>
          <w:spacing w:val="5"/>
          <w:sz w:val="20"/>
          <w:szCs w:val="20"/>
          <w:lang w:val="it-IT"/>
        </w:rPr>
        <w:t xml:space="preserve"> </w:t>
      </w:r>
      <w:r w:rsidRPr="005E74F7">
        <w:rPr>
          <w:rFonts w:ascii="Century Gothic" w:hAnsi="Century Gothic"/>
          <w:b/>
          <w:bCs/>
          <w:sz w:val="20"/>
          <w:szCs w:val="20"/>
          <w:lang w:val="it-IT"/>
        </w:rPr>
        <w:t>FORNITRICE</w:t>
      </w:r>
      <w:r w:rsidRPr="005E74F7">
        <w:rPr>
          <w:rFonts w:ascii="Century Gothic" w:hAnsi="Century Gothic"/>
          <w:sz w:val="20"/>
          <w:szCs w:val="20"/>
          <w:lang w:val="it-IT"/>
        </w:rPr>
        <w:t>,</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fatto</w:t>
      </w:r>
      <w:r w:rsidRPr="005E74F7">
        <w:rPr>
          <w:rFonts w:ascii="Century Gothic" w:hAnsi="Century Gothic"/>
          <w:spacing w:val="-2"/>
          <w:sz w:val="20"/>
          <w:szCs w:val="20"/>
          <w:lang w:val="it-IT"/>
        </w:rPr>
        <w:t xml:space="preserve"> </w:t>
      </w:r>
      <w:r w:rsidRPr="005E74F7">
        <w:rPr>
          <w:rFonts w:ascii="Century Gothic" w:hAnsi="Century Gothic"/>
          <w:spacing w:val="-1"/>
          <w:sz w:val="20"/>
          <w:szCs w:val="20"/>
          <w:lang w:val="it-IT"/>
        </w:rPr>
        <w:t>salvo</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il</w:t>
      </w:r>
      <w:r w:rsidRPr="005E74F7">
        <w:rPr>
          <w:rFonts w:ascii="Century Gothic" w:hAnsi="Century Gothic"/>
          <w:spacing w:val="81"/>
          <w:w w:val="99"/>
          <w:sz w:val="20"/>
          <w:szCs w:val="20"/>
          <w:lang w:val="it-IT"/>
        </w:rPr>
        <w:t xml:space="preserve"> </w:t>
      </w:r>
      <w:r w:rsidRPr="005E74F7">
        <w:rPr>
          <w:rFonts w:ascii="Century Gothic" w:hAnsi="Century Gothic"/>
          <w:sz w:val="20"/>
          <w:szCs w:val="20"/>
          <w:lang w:val="it-IT"/>
        </w:rPr>
        <w:t>diritto</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al</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ripianamento</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ogni</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maggiore</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danno.</w:t>
      </w:r>
    </w:p>
    <w:p w14:paraId="7D6EB8C5" w14:textId="77777777" w:rsidR="00F90B62" w:rsidRPr="005E74F7" w:rsidRDefault="00F90B62" w:rsidP="00F90B62">
      <w:pPr>
        <w:pStyle w:val="Corpotesto"/>
        <w:kinsoku w:val="0"/>
        <w:overflowPunct w:val="0"/>
        <w:ind w:left="0" w:right="108"/>
        <w:jc w:val="both"/>
        <w:rPr>
          <w:rFonts w:ascii="Century Gothic" w:hAnsi="Century Gothic"/>
          <w:sz w:val="20"/>
          <w:szCs w:val="20"/>
          <w:lang w:val="it-IT"/>
        </w:rPr>
      </w:pPr>
      <w:r w:rsidRPr="005E74F7">
        <w:rPr>
          <w:rFonts w:ascii="Century Gothic" w:hAnsi="Century Gothic"/>
          <w:sz w:val="20"/>
          <w:szCs w:val="20"/>
          <w:lang w:val="it-IT"/>
        </w:rPr>
        <w:t xml:space="preserve">La verifica finale delle forniture eseguite sarà effettuata entro 30 giorni dalla loro ultimazione dandone regolare preavviso alla ditta </w:t>
      </w:r>
      <w:r w:rsidRPr="005E74F7">
        <w:rPr>
          <w:rFonts w:ascii="Century Gothic" w:hAnsi="Century Gothic"/>
          <w:b/>
          <w:sz w:val="20"/>
          <w:szCs w:val="20"/>
          <w:lang w:val="it-IT"/>
        </w:rPr>
        <w:t>FORNITRICE.</w:t>
      </w:r>
    </w:p>
    <w:p w14:paraId="1BB34D10" w14:textId="77777777" w:rsidR="000158F9" w:rsidRPr="005E74F7" w:rsidRDefault="000158F9" w:rsidP="000158F9">
      <w:pPr>
        <w:pStyle w:val="NormaleWeb"/>
        <w:jc w:val="both"/>
        <w:rPr>
          <w:rFonts w:ascii="Century Gothic" w:hAnsi="Century Gothic"/>
          <w:sz w:val="20"/>
          <w:szCs w:val="20"/>
        </w:rPr>
      </w:pPr>
    </w:p>
    <w:p w14:paraId="48A01D14" w14:textId="06DFEA8B" w:rsidR="00A15EF2" w:rsidRPr="005E74F7" w:rsidRDefault="000158F9" w:rsidP="000158F9">
      <w:pPr>
        <w:pStyle w:val="NormaleWeb"/>
        <w:jc w:val="both"/>
        <w:rPr>
          <w:rFonts w:ascii="Century Gothic" w:hAnsi="Century Gothic"/>
          <w:sz w:val="20"/>
          <w:szCs w:val="20"/>
        </w:rPr>
      </w:pPr>
      <w:r w:rsidRPr="005E74F7">
        <w:rPr>
          <w:rFonts w:ascii="Century Gothic" w:hAnsi="Century Gothic"/>
          <w:sz w:val="20"/>
          <w:szCs w:val="20"/>
        </w:rPr>
        <w:t>ART. 1</w:t>
      </w:r>
      <w:r w:rsidR="00295650">
        <w:rPr>
          <w:rFonts w:ascii="Century Gothic" w:hAnsi="Century Gothic"/>
          <w:sz w:val="20"/>
          <w:szCs w:val="20"/>
        </w:rPr>
        <w:t>7</w:t>
      </w:r>
      <w:r w:rsidRPr="005E74F7">
        <w:rPr>
          <w:rFonts w:ascii="Century Gothic" w:hAnsi="Century Gothic"/>
          <w:sz w:val="20"/>
          <w:szCs w:val="20"/>
        </w:rPr>
        <w:t xml:space="preserve"> - SOSPENSIONE DELLE FORNITURE</w:t>
      </w:r>
    </w:p>
    <w:p w14:paraId="0530B1C8" w14:textId="77777777" w:rsidR="001A1B61" w:rsidRPr="001A1B61" w:rsidRDefault="001A1B61" w:rsidP="001A1B61">
      <w:pPr>
        <w:pStyle w:val="NormaleWeb"/>
        <w:jc w:val="both"/>
        <w:rPr>
          <w:rFonts w:ascii="Century Gothic" w:hAnsi="Century Gothic"/>
          <w:sz w:val="20"/>
          <w:szCs w:val="20"/>
        </w:rPr>
      </w:pPr>
      <w:r w:rsidRPr="001A1B61">
        <w:rPr>
          <w:rFonts w:ascii="Century Gothic" w:hAnsi="Century Gothic"/>
          <w:sz w:val="20"/>
          <w:szCs w:val="20"/>
        </w:rPr>
        <w:t xml:space="preserve">Fermo restando quanto disposto dal precedente art. 13, la ditta </w:t>
      </w:r>
      <w:r w:rsidRPr="001A1B61">
        <w:rPr>
          <w:rFonts w:ascii="Century Gothic" w:hAnsi="Century Gothic"/>
          <w:b/>
          <w:bCs/>
          <w:sz w:val="20"/>
          <w:szCs w:val="20"/>
        </w:rPr>
        <w:t>FORNITRICE</w:t>
      </w:r>
      <w:r w:rsidRPr="001A1B61">
        <w:rPr>
          <w:rFonts w:ascii="Century Gothic" w:hAnsi="Century Gothic"/>
          <w:sz w:val="20"/>
          <w:szCs w:val="20"/>
        </w:rPr>
        <w:t xml:space="preserve"> non potrà sospendere autonomamente per nessun motivo le forniture affidate, salvo quanto stabilito nei precedenti articoli.</w:t>
      </w:r>
    </w:p>
    <w:p w14:paraId="3820E953" w14:textId="1C026D26" w:rsidR="001A1B61" w:rsidRPr="001A1B61" w:rsidRDefault="001A1B61" w:rsidP="001A1B61">
      <w:pPr>
        <w:pStyle w:val="NormaleWeb"/>
        <w:jc w:val="both"/>
        <w:rPr>
          <w:rFonts w:ascii="Century Gothic" w:hAnsi="Century Gothic"/>
          <w:sz w:val="20"/>
          <w:szCs w:val="20"/>
        </w:rPr>
      </w:pPr>
      <w:r w:rsidRPr="001A1B61">
        <w:rPr>
          <w:rFonts w:ascii="Century Gothic" w:hAnsi="Century Gothic"/>
          <w:sz w:val="20"/>
          <w:szCs w:val="20"/>
        </w:rPr>
        <w:t xml:space="preserve">Nel caso in cui la </w:t>
      </w:r>
      <w:r w:rsidRPr="001A1B61">
        <w:rPr>
          <w:rFonts w:ascii="Century Gothic" w:hAnsi="Century Gothic"/>
          <w:b/>
          <w:bCs/>
          <w:sz w:val="20"/>
          <w:szCs w:val="20"/>
        </w:rPr>
        <w:t>FORNITRICE</w:t>
      </w:r>
      <w:r w:rsidRPr="001A1B61">
        <w:rPr>
          <w:rFonts w:ascii="Century Gothic" w:hAnsi="Century Gothic"/>
          <w:sz w:val="20"/>
          <w:szCs w:val="20"/>
        </w:rPr>
        <w:t xml:space="preserve"> sospenda di propria iniziativa le forniture, la AFFIDATARIA avrà diritto ad applicare nei confronti della </w:t>
      </w:r>
      <w:r w:rsidRPr="001A1B61">
        <w:rPr>
          <w:rFonts w:ascii="Century Gothic" w:hAnsi="Century Gothic"/>
          <w:b/>
          <w:bCs/>
          <w:sz w:val="20"/>
          <w:szCs w:val="20"/>
        </w:rPr>
        <w:t>FORNITRICE</w:t>
      </w:r>
      <w:r w:rsidRPr="001A1B61">
        <w:rPr>
          <w:rFonts w:ascii="Century Gothic" w:hAnsi="Century Gothic"/>
          <w:sz w:val="20"/>
          <w:szCs w:val="20"/>
        </w:rPr>
        <w:t xml:space="preserve"> una penale fissa pari ad €. 500,00 (Euro cinquecento/00) per ogni giorno naturale e consecutivo di durata della arbitraria sospensione delle forniture, messa in atto dalla </w:t>
      </w:r>
      <w:r w:rsidRPr="001A1B61">
        <w:rPr>
          <w:rFonts w:ascii="Century Gothic" w:hAnsi="Century Gothic"/>
          <w:b/>
          <w:bCs/>
          <w:sz w:val="20"/>
          <w:szCs w:val="20"/>
        </w:rPr>
        <w:t>FORNITRICE</w:t>
      </w:r>
      <w:r w:rsidRPr="001A1B61">
        <w:rPr>
          <w:rFonts w:ascii="Century Gothic" w:hAnsi="Century Gothic"/>
          <w:sz w:val="20"/>
          <w:szCs w:val="20"/>
        </w:rPr>
        <w:t>.</w:t>
      </w:r>
      <w:r w:rsidR="00C5240C" w:rsidRPr="00C5240C">
        <w:rPr>
          <w:rFonts w:ascii="Century Gothic" w:hAnsi="Century Gothic"/>
          <w:sz w:val="20"/>
          <w:szCs w:val="20"/>
        </w:rPr>
        <w:t xml:space="preserve"> Detta penale sarà contabilizzata con le modalità previste all’art. 13 del presente contratto.</w:t>
      </w:r>
    </w:p>
    <w:p w14:paraId="61A3DA4F" w14:textId="77777777" w:rsidR="001A1B61" w:rsidRPr="001A1B61" w:rsidRDefault="001A1B61" w:rsidP="001A1B61">
      <w:pPr>
        <w:pStyle w:val="NormaleWeb"/>
        <w:jc w:val="both"/>
        <w:rPr>
          <w:rFonts w:ascii="Century Gothic" w:hAnsi="Century Gothic"/>
          <w:sz w:val="20"/>
          <w:szCs w:val="20"/>
        </w:rPr>
      </w:pPr>
      <w:r w:rsidRPr="001A1B61">
        <w:rPr>
          <w:rFonts w:ascii="Century Gothic" w:hAnsi="Century Gothic"/>
          <w:sz w:val="20"/>
          <w:szCs w:val="20"/>
        </w:rPr>
        <w:t xml:space="preserve">La ditta FORNITRICE non potrà opporre alcuna obiezione od eccezione per eventuali sospensioni e successive riprese delle forniture affidate che gli venissero ordinate dall'impresa </w:t>
      </w:r>
      <w:r w:rsidRPr="00C5240C">
        <w:rPr>
          <w:rFonts w:ascii="Century Gothic" w:hAnsi="Century Gothic"/>
          <w:b/>
          <w:bCs/>
          <w:sz w:val="20"/>
          <w:szCs w:val="20"/>
        </w:rPr>
        <w:t>AFFIDATARIA</w:t>
      </w:r>
      <w:r w:rsidRPr="001A1B61">
        <w:rPr>
          <w:rFonts w:ascii="Century Gothic" w:hAnsi="Century Gothic"/>
          <w:sz w:val="20"/>
          <w:szCs w:val="20"/>
        </w:rPr>
        <w:t xml:space="preserve"> in relazione a sopravvenienti esigenze di carattere tecnico produttivo per esigenza di priorità ovvero di coordinamento del lavoro di terza impresa interessata alla esecuzione delle opere, od in dipendenza dell'esercizio di facoltà propria del </w:t>
      </w:r>
      <w:r w:rsidRPr="001A1B61">
        <w:rPr>
          <w:rFonts w:ascii="Century Gothic" w:hAnsi="Century Gothic"/>
          <w:b/>
          <w:bCs/>
          <w:sz w:val="20"/>
          <w:szCs w:val="20"/>
        </w:rPr>
        <w:t>COMMITTENTE</w:t>
      </w:r>
      <w:r w:rsidRPr="001A1B61">
        <w:rPr>
          <w:rFonts w:ascii="Century Gothic" w:hAnsi="Century Gothic"/>
          <w:sz w:val="20"/>
          <w:szCs w:val="20"/>
        </w:rPr>
        <w:t>.</w:t>
      </w:r>
    </w:p>
    <w:p w14:paraId="18CCDE0B" w14:textId="65FAFBA3" w:rsidR="00295B42" w:rsidRDefault="001A1B61" w:rsidP="001A1B61">
      <w:pPr>
        <w:pStyle w:val="NormaleWeb"/>
        <w:jc w:val="both"/>
        <w:rPr>
          <w:rFonts w:ascii="Century Gothic" w:hAnsi="Century Gothic"/>
          <w:sz w:val="20"/>
          <w:szCs w:val="20"/>
        </w:rPr>
      </w:pPr>
      <w:r w:rsidRPr="001A1B61">
        <w:rPr>
          <w:rFonts w:ascii="Century Gothic" w:hAnsi="Century Gothic"/>
          <w:sz w:val="20"/>
          <w:szCs w:val="20"/>
        </w:rPr>
        <w:t xml:space="preserve">La ditta </w:t>
      </w:r>
      <w:r w:rsidRPr="00C5240C">
        <w:rPr>
          <w:rFonts w:ascii="Century Gothic" w:hAnsi="Century Gothic"/>
          <w:b/>
          <w:bCs/>
          <w:sz w:val="20"/>
          <w:szCs w:val="20"/>
        </w:rPr>
        <w:t>FORNITRICE</w:t>
      </w:r>
      <w:r w:rsidRPr="001A1B61">
        <w:rPr>
          <w:rFonts w:ascii="Century Gothic" w:hAnsi="Century Gothic"/>
          <w:sz w:val="20"/>
          <w:szCs w:val="20"/>
        </w:rPr>
        <w:t xml:space="preserve"> non potrà avanzare richieste di compensi per alcun titolo o ragione in dipendenza delle sospensioni, di durata non superiore a 60 gg di calendario, restando peraltro impregiudicato il suo diritto ad eventuale richiesta di congrua proroga al termine per l'ultimazione delle forniture.</w:t>
      </w:r>
    </w:p>
    <w:p w14:paraId="262ADE99" w14:textId="77777777" w:rsidR="001A1B61" w:rsidRPr="005E74F7" w:rsidRDefault="001A1B61" w:rsidP="001A1B61">
      <w:pPr>
        <w:pStyle w:val="NormaleWeb"/>
        <w:jc w:val="both"/>
        <w:rPr>
          <w:rFonts w:ascii="Century Gothic" w:hAnsi="Century Gothic"/>
          <w:sz w:val="20"/>
          <w:szCs w:val="20"/>
        </w:rPr>
      </w:pPr>
    </w:p>
    <w:p w14:paraId="066F07DE" w14:textId="75C9AE74" w:rsidR="000158F9" w:rsidRPr="005E74F7" w:rsidRDefault="000158F9" w:rsidP="000158F9">
      <w:pPr>
        <w:jc w:val="both"/>
        <w:rPr>
          <w:rFonts w:ascii="Century Gothic" w:hAnsi="Century Gothic"/>
          <w:b/>
          <w:sz w:val="20"/>
          <w:szCs w:val="20"/>
        </w:rPr>
      </w:pPr>
      <w:r w:rsidRPr="005E74F7">
        <w:rPr>
          <w:rFonts w:ascii="Century Gothic" w:hAnsi="Century Gothic"/>
          <w:sz w:val="20"/>
          <w:szCs w:val="20"/>
        </w:rPr>
        <w:t>ART. 1</w:t>
      </w:r>
      <w:r w:rsidR="00295650">
        <w:rPr>
          <w:rFonts w:ascii="Century Gothic" w:hAnsi="Century Gothic"/>
          <w:sz w:val="20"/>
          <w:szCs w:val="20"/>
        </w:rPr>
        <w:t>8</w:t>
      </w:r>
      <w:r w:rsidRPr="005E74F7">
        <w:rPr>
          <w:rFonts w:ascii="Century Gothic" w:hAnsi="Century Gothic"/>
          <w:sz w:val="20"/>
          <w:szCs w:val="20"/>
        </w:rPr>
        <w:t xml:space="preserve"> – DIVIETO DI SUBAPPALTO, DI CESSIONE DEL CREDITO E DI PATTI DI RISERVATO DOMINIO</w:t>
      </w:r>
      <w:r w:rsidR="00295B42" w:rsidRPr="005E74F7">
        <w:rPr>
          <w:rFonts w:ascii="Century Gothic" w:hAnsi="Century Gothic"/>
          <w:sz w:val="20"/>
          <w:szCs w:val="20"/>
        </w:rPr>
        <w:t xml:space="preserve"> </w:t>
      </w:r>
    </w:p>
    <w:p w14:paraId="6C8D8824" w14:textId="77777777" w:rsidR="00295B42" w:rsidRPr="005E74F7" w:rsidRDefault="00295B42" w:rsidP="00295B42">
      <w:pPr>
        <w:pStyle w:val="Corpotesto"/>
        <w:kinsoku w:val="0"/>
        <w:overflowPunct w:val="0"/>
        <w:ind w:left="0" w:right="112"/>
        <w:jc w:val="both"/>
        <w:rPr>
          <w:rFonts w:ascii="Century Gothic" w:hAnsi="Century Gothic"/>
          <w:sz w:val="20"/>
          <w:szCs w:val="20"/>
          <w:lang w:val="it-IT"/>
        </w:rPr>
      </w:pPr>
      <w:r w:rsidRPr="005E74F7">
        <w:rPr>
          <w:rFonts w:ascii="Century Gothic" w:hAnsi="Century Gothic"/>
          <w:spacing w:val="-1"/>
          <w:sz w:val="20"/>
          <w:szCs w:val="20"/>
          <w:lang w:val="it-IT"/>
        </w:rPr>
        <w:t>La</w:t>
      </w:r>
      <w:r w:rsidRPr="005E74F7">
        <w:rPr>
          <w:rFonts w:ascii="Century Gothic" w:hAnsi="Century Gothic"/>
          <w:spacing w:val="47"/>
          <w:sz w:val="20"/>
          <w:szCs w:val="20"/>
          <w:lang w:val="it-IT"/>
        </w:rPr>
        <w:t xml:space="preserve"> </w:t>
      </w:r>
      <w:r w:rsidRPr="005E74F7">
        <w:rPr>
          <w:rFonts w:ascii="Century Gothic" w:hAnsi="Century Gothic"/>
          <w:sz w:val="20"/>
          <w:szCs w:val="20"/>
          <w:lang w:val="it-IT"/>
        </w:rPr>
        <w:t>ditta</w:t>
      </w:r>
      <w:r w:rsidRPr="005E74F7">
        <w:rPr>
          <w:rFonts w:ascii="Century Gothic" w:hAnsi="Century Gothic"/>
          <w:spacing w:val="48"/>
          <w:sz w:val="20"/>
          <w:szCs w:val="20"/>
          <w:lang w:val="it-IT"/>
        </w:rPr>
        <w:t xml:space="preserve"> </w:t>
      </w:r>
      <w:r w:rsidRPr="005E74F7">
        <w:rPr>
          <w:rFonts w:ascii="Century Gothic" w:hAnsi="Century Gothic"/>
          <w:b/>
          <w:bCs/>
          <w:spacing w:val="-1"/>
          <w:sz w:val="20"/>
          <w:szCs w:val="20"/>
          <w:lang w:val="it-IT"/>
        </w:rPr>
        <w:t>FORNITRICE</w:t>
      </w:r>
      <w:r w:rsidRPr="005E74F7">
        <w:rPr>
          <w:rFonts w:ascii="Century Gothic" w:hAnsi="Century Gothic"/>
          <w:b/>
          <w:bCs/>
          <w:spacing w:val="46"/>
          <w:sz w:val="20"/>
          <w:szCs w:val="20"/>
          <w:lang w:val="it-IT"/>
        </w:rPr>
        <w:t xml:space="preserve"> </w:t>
      </w:r>
      <w:r w:rsidRPr="005E74F7">
        <w:rPr>
          <w:rFonts w:ascii="Century Gothic" w:hAnsi="Century Gothic"/>
          <w:spacing w:val="-1"/>
          <w:sz w:val="20"/>
          <w:szCs w:val="20"/>
          <w:lang w:val="it-IT"/>
        </w:rPr>
        <w:t>si</w:t>
      </w:r>
      <w:r w:rsidRPr="005E74F7">
        <w:rPr>
          <w:rFonts w:ascii="Century Gothic" w:hAnsi="Century Gothic"/>
          <w:spacing w:val="47"/>
          <w:sz w:val="20"/>
          <w:szCs w:val="20"/>
          <w:lang w:val="it-IT"/>
        </w:rPr>
        <w:t xml:space="preserve"> </w:t>
      </w:r>
      <w:r w:rsidRPr="005E74F7">
        <w:rPr>
          <w:rFonts w:ascii="Century Gothic" w:hAnsi="Century Gothic"/>
          <w:spacing w:val="-1"/>
          <w:sz w:val="20"/>
          <w:szCs w:val="20"/>
          <w:lang w:val="it-IT"/>
        </w:rPr>
        <w:t>riserva</w:t>
      </w:r>
      <w:r w:rsidRPr="005E74F7">
        <w:rPr>
          <w:rFonts w:ascii="Century Gothic" w:hAnsi="Century Gothic"/>
          <w:spacing w:val="47"/>
          <w:sz w:val="20"/>
          <w:szCs w:val="20"/>
          <w:lang w:val="it-IT"/>
        </w:rPr>
        <w:t xml:space="preserve"> </w:t>
      </w:r>
      <w:r w:rsidRPr="005E74F7">
        <w:rPr>
          <w:rFonts w:ascii="Century Gothic" w:hAnsi="Century Gothic"/>
          <w:sz w:val="20"/>
          <w:szCs w:val="20"/>
          <w:lang w:val="it-IT"/>
        </w:rPr>
        <w:t>il</w:t>
      </w:r>
      <w:r w:rsidRPr="005E74F7">
        <w:rPr>
          <w:rFonts w:ascii="Century Gothic" w:hAnsi="Century Gothic"/>
          <w:spacing w:val="47"/>
          <w:sz w:val="20"/>
          <w:szCs w:val="20"/>
          <w:lang w:val="it-IT"/>
        </w:rPr>
        <w:t xml:space="preserve"> </w:t>
      </w:r>
      <w:r w:rsidRPr="005E74F7">
        <w:rPr>
          <w:rFonts w:ascii="Century Gothic" w:hAnsi="Century Gothic"/>
          <w:sz w:val="20"/>
          <w:szCs w:val="20"/>
          <w:lang w:val="it-IT"/>
        </w:rPr>
        <w:t>diritto</w:t>
      </w:r>
      <w:r w:rsidRPr="005E74F7">
        <w:rPr>
          <w:rFonts w:ascii="Century Gothic" w:hAnsi="Century Gothic"/>
          <w:spacing w:val="46"/>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48"/>
          <w:sz w:val="20"/>
          <w:szCs w:val="20"/>
          <w:lang w:val="it-IT"/>
        </w:rPr>
        <w:t xml:space="preserve"> </w:t>
      </w:r>
      <w:r w:rsidRPr="005E74F7">
        <w:rPr>
          <w:rFonts w:ascii="Century Gothic" w:hAnsi="Century Gothic"/>
          <w:spacing w:val="-1"/>
          <w:sz w:val="20"/>
          <w:szCs w:val="20"/>
          <w:lang w:val="it-IT"/>
        </w:rPr>
        <w:t>effettuare</w:t>
      </w:r>
      <w:r w:rsidRPr="005E74F7">
        <w:rPr>
          <w:rFonts w:ascii="Century Gothic" w:hAnsi="Century Gothic"/>
          <w:spacing w:val="47"/>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47"/>
          <w:sz w:val="20"/>
          <w:szCs w:val="20"/>
          <w:lang w:val="it-IT"/>
        </w:rPr>
        <w:t xml:space="preserve"> </w:t>
      </w:r>
      <w:r w:rsidRPr="005E74F7">
        <w:rPr>
          <w:rFonts w:ascii="Century Gothic" w:hAnsi="Century Gothic"/>
          <w:spacing w:val="-1"/>
          <w:sz w:val="20"/>
          <w:szCs w:val="20"/>
          <w:lang w:val="it-IT"/>
        </w:rPr>
        <w:t>fornitura</w:t>
      </w:r>
      <w:r w:rsidRPr="005E74F7">
        <w:rPr>
          <w:rFonts w:ascii="Century Gothic" w:hAnsi="Century Gothic"/>
          <w:spacing w:val="48"/>
          <w:sz w:val="20"/>
          <w:szCs w:val="20"/>
          <w:lang w:val="it-IT"/>
        </w:rPr>
        <w:t xml:space="preserve"> </w:t>
      </w:r>
      <w:r w:rsidRPr="005E74F7">
        <w:rPr>
          <w:rFonts w:ascii="Century Gothic" w:hAnsi="Century Gothic"/>
          <w:sz w:val="20"/>
          <w:szCs w:val="20"/>
          <w:lang w:val="it-IT"/>
        </w:rPr>
        <w:t>oggetto</w:t>
      </w:r>
      <w:r w:rsidRPr="005E74F7">
        <w:rPr>
          <w:rFonts w:ascii="Century Gothic" w:hAnsi="Century Gothic"/>
          <w:spacing w:val="43"/>
          <w:sz w:val="20"/>
          <w:szCs w:val="20"/>
          <w:lang w:val="it-IT"/>
        </w:rPr>
        <w:t xml:space="preserve"> </w:t>
      </w:r>
      <w:r w:rsidRPr="005E74F7">
        <w:rPr>
          <w:rFonts w:ascii="Century Gothic" w:hAnsi="Century Gothic"/>
          <w:sz w:val="20"/>
          <w:szCs w:val="20"/>
          <w:lang w:val="it-IT"/>
        </w:rPr>
        <w:t>del</w:t>
      </w:r>
      <w:r w:rsidRPr="005E74F7">
        <w:rPr>
          <w:rFonts w:ascii="Century Gothic" w:hAnsi="Century Gothic"/>
          <w:spacing w:val="48"/>
          <w:sz w:val="20"/>
          <w:szCs w:val="20"/>
          <w:lang w:val="it-IT"/>
        </w:rPr>
        <w:t xml:space="preserve"> </w:t>
      </w:r>
      <w:r w:rsidRPr="005E74F7">
        <w:rPr>
          <w:rFonts w:ascii="Century Gothic" w:hAnsi="Century Gothic"/>
          <w:sz w:val="20"/>
          <w:szCs w:val="20"/>
          <w:lang w:val="it-IT"/>
        </w:rPr>
        <w:t>presente</w:t>
      </w:r>
      <w:r w:rsidRPr="005E74F7">
        <w:rPr>
          <w:rFonts w:ascii="Century Gothic" w:hAnsi="Century Gothic"/>
          <w:spacing w:val="47"/>
          <w:sz w:val="20"/>
          <w:szCs w:val="20"/>
          <w:lang w:val="it-IT"/>
        </w:rPr>
        <w:t xml:space="preserve"> </w:t>
      </w:r>
      <w:r w:rsidRPr="005E74F7">
        <w:rPr>
          <w:rFonts w:ascii="Century Gothic" w:hAnsi="Century Gothic"/>
          <w:spacing w:val="-1"/>
          <w:sz w:val="20"/>
          <w:szCs w:val="20"/>
          <w:lang w:val="it-IT"/>
        </w:rPr>
        <w:t>contratto</w:t>
      </w:r>
      <w:r w:rsidRPr="005E74F7">
        <w:rPr>
          <w:rFonts w:ascii="Century Gothic" w:hAnsi="Century Gothic"/>
          <w:spacing w:val="87"/>
          <w:w w:val="99"/>
          <w:sz w:val="20"/>
          <w:szCs w:val="20"/>
          <w:lang w:val="it-IT"/>
        </w:rPr>
        <w:t xml:space="preserve"> </w:t>
      </w:r>
      <w:r w:rsidRPr="005E74F7">
        <w:rPr>
          <w:rFonts w:ascii="Century Gothic" w:hAnsi="Century Gothic"/>
          <w:spacing w:val="-1"/>
          <w:sz w:val="20"/>
          <w:szCs w:val="20"/>
          <w:lang w:val="it-IT"/>
        </w:rPr>
        <w:t>affidandone</w:t>
      </w:r>
      <w:r w:rsidRPr="005E74F7">
        <w:rPr>
          <w:rFonts w:ascii="Century Gothic" w:hAnsi="Century Gothic"/>
          <w:spacing w:val="51"/>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52"/>
          <w:sz w:val="20"/>
          <w:szCs w:val="20"/>
          <w:lang w:val="it-IT"/>
        </w:rPr>
        <w:t xml:space="preserve"> </w:t>
      </w:r>
      <w:r w:rsidRPr="005E74F7">
        <w:rPr>
          <w:rFonts w:ascii="Century Gothic" w:hAnsi="Century Gothic"/>
          <w:spacing w:val="-1"/>
          <w:sz w:val="20"/>
          <w:szCs w:val="20"/>
          <w:lang w:val="it-IT"/>
        </w:rPr>
        <w:t>lavorazione,</w:t>
      </w:r>
      <w:r w:rsidRPr="005E74F7">
        <w:rPr>
          <w:rFonts w:ascii="Century Gothic" w:hAnsi="Century Gothic"/>
          <w:spacing w:val="49"/>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51"/>
          <w:sz w:val="20"/>
          <w:szCs w:val="20"/>
          <w:lang w:val="it-IT"/>
        </w:rPr>
        <w:t xml:space="preserve"> </w:t>
      </w:r>
      <w:r w:rsidRPr="005E74F7">
        <w:rPr>
          <w:rFonts w:ascii="Century Gothic" w:hAnsi="Century Gothic"/>
          <w:spacing w:val="-1"/>
          <w:sz w:val="20"/>
          <w:szCs w:val="20"/>
          <w:lang w:val="it-IT"/>
        </w:rPr>
        <w:t>confezione</w:t>
      </w:r>
      <w:r w:rsidRPr="005E74F7">
        <w:rPr>
          <w:rFonts w:ascii="Century Gothic" w:hAnsi="Century Gothic"/>
          <w:spacing w:val="51"/>
          <w:sz w:val="20"/>
          <w:szCs w:val="20"/>
          <w:lang w:val="it-IT"/>
        </w:rPr>
        <w:t xml:space="preserve"> </w:t>
      </w:r>
      <w:r w:rsidRPr="005E74F7">
        <w:rPr>
          <w:rFonts w:ascii="Century Gothic" w:hAnsi="Century Gothic"/>
          <w:sz w:val="20"/>
          <w:szCs w:val="20"/>
          <w:lang w:val="it-IT"/>
        </w:rPr>
        <w:t>delle</w:t>
      </w:r>
      <w:r w:rsidRPr="005E74F7">
        <w:rPr>
          <w:rFonts w:ascii="Century Gothic" w:hAnsi="Century Gothic"/>
          <w:spacing w:val="51"/>
          <w:sz w:val="20"/>
          <w:szCs w:val="20"/>
          <w:lang w:val="it-IT"/>
        </w:rPr>
        <w:t xml:space="preserve"> </w:t>
      </w:r>
      <w:r w:rsidRPr="005E74F7">
        <w:rPr>
          <w:rFonts w:ascii="Century Gothic" w:hAnsi="Century Gothic"/>
          <w:spacing w:val="-1"/>
          <w:sz w:val="20"/>
          <w:szCs w:val="20"/>
          <w:lang w:val="it-IT"/>
        </w:rPr>
        <w:t>armature,</w:t>
      </w:r>
      <w:r w:rsidRPr="005E74F7">
        <w:rPr>
          <w:rFonts w:ascii="Century Gothic" w:hAnsi="Century Gothic"/>
          <w:spacing w:val="48"/>
          <w:sz w:val="20"/>
          <w:szCs w:val="20"/>
          <w:lang w:val="it-IT"/>
        </w:rPr>
        <w:t xml:space="preserve"> </w:t>
      </w:r>
      <w:r w:rsidRPr="005E74F7">
        <w:rPr>
          <w:rFonts w:ascii="Century Gothic" w:hAnsi="Century Gothic"/>
          <w:spacing w:val="-1"/>
          <w:sz w:val="20"/>
          <w:szCs w:val="20"/>
          <w:lang w:val="it-IT"/>
        </w:rPr>
        <w:t>così</w:t>
      </w:r>
      <w:r w:rsidRPr="005E74F7">
        <w:rPr>
          <w:rFonts w:ascii="Century Gothic" w:hAnsi="Century Gothic"/>
          <w:spacing w:val="52"/>
          <w:sz w:val="20"/>
          <w:szCs w:val="20"/>
          <w:lang w:val="it-IT"/>
        </w:rPr>
        <w:t xml:space="preserve"> </w:t>
      </w:r>
      <w:r w:rsidRPr="005E74F7">
        <w:rPr>
          <w:rFonts w:ascii="Century Gothic" w:hAnsi="Century Gothic"/>
          <w:sz w:val="20"/>
          <w:szCs w:val="20"/>
          <w:lang w:val="it-IT"/>
        </w:rPr>
        <w:t>come</w:t>
      </w:r>
      <w:r w:rsidRPr="005E74F7">
        <w:rPr>
          <w:rFonts w:ascii="Century Gothic" w:hAnsi="Century Gothic"/>
          <w:spacing w:val="53"/>
          <w:sz w:val="20"/>
          <w:szCs w:val="20"/>
          <w:lang w:val="it-IT"/>
        </w:rPr>
        <w:t xml:space="preserve"> </w:t>
      </w:r>
      <w:r w:rsidRPr="005E74F7">
        <w:rPr>
          <w:rFonts w:ascii="Century Gothic" w:hAnsi="Century Gothic"/>
          <w:sz w:val="20"/>
          <w:szCs w:val="20"/>
          <w:lang w:val="it-IT"/>
        </w:rPr>
        <w:t>il</w:t>
      </w:r>
      <w:r w:rsidRPr="005E74F7">
        <w:rPr>
          <w:rFonts w:ascii="Century Gothic" w:hAnsi="Century Gothic"/>
          <w:spacing w:val="52"/>
          <w:sz w:val="20"/>
          <w:szCs w:val="20"/>
          <w:lang w:val="it-IT"/>
        </w:rPr>
        <w:t xml:space="preserve"> </w:t>
      </w:r>
      <w:r w:rsidRPr="005E74F7">
        <w:rPr>
          <w:rFonts w:ascii="Century Gothic" w:hAnsi="Century Gothic"/>
          <w:spacing w:val="-1"/>
          <w:sz w:val="20"/>
          <w:szCs w:val="20"/>
          <w:lang w:val="it-IT"/>
        </w:rPr>
        <w:t>servizio</w:t>
      </w:r>
      <w:r w:rsidRPr="005E74F7">
        <w:rPr>
          <w:rFonts w:ascii="Century Gothic" w:hAnsi="Century Gothic"/>
          <w:spacing w:val="51"/>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50"/>
          <w:sz w:val="20"/>
          <w:szCs w:val="20"/>
          <w:lang w:val="it-IT"/>
        </w:rPr>
        <w:t xml:space="preserve"> </w:t>
      </w:r>
      <w:r w:rsidRPr="005E74F7">
        <w:rPr>
          <w:rFonts w:ascii="Century Gothic" w:hAnsi="Century Gothic"/>
          <w:spacing w:val="-1"/>
          <w:sz w:val="20"/>
          <w:szCs w:val="20"/>
          <w:lang w:val="it-IT"/>
        </w:rPr>
        <w:t>trasporto</w:t>
      </w:r>
      <w:r w:rsidRPr="005E74F7">
        <w:rPr>
          <w:rFonts w:ascii="Century Gothic" w:hAnsi="Century Gothic"/>
          <w:spacing w:val="47"/>
          <w:sz w:val="20"/>
          <w:szCs w:val="20"/>
          <w:lang w:val="it-IT"/>
        </w:rPr>
        <w:t xml:space="preserve"> </w:t>
      </w:r>
      <w:r w:rsidRPr="005E74F7">
        <w:rPr>
          <w:rFonts w:ascii="Century Gothic" w:hAnsi="Century Gothic"/>
          <w:spacing w:val="-1"/>
          <w:sz w:val="20"/>
          <w:szCs w:val="20"/>
          <w:lang w:val="it-IT"/>
        </w:rPr>
        <w:t>in</w:t>
      </w:r>
      <w:r w:rsidRPr="005E74F7">
        <w:rPr>
          <w:rFonts w:ascii="Century Gothic" w:hAnsi="Century Gothic"/>
          <w:spacing w:val="95"/>
          <w:w w:val="99"/>
          <w:sz w:val="20"/>
          <w:szCs w:val="20"/>
          <w:lang w:val="it-IT"/>
        </w:rPr>
        <w:t xml:space="preserve"> </w:t>
      </w:r>
      <w:r w:rsidRPr="005E74F7">
        <w:rPr>
          <w:rFonts w:ascii="Century Gothic" w:hAnsi="Century Gothic"/>
          <w:sz w:val="20"/>
          <w:szCs w:val="20"/>
          <w:lang w:val="it-IT"/>
        </w:rPr>
        <w:t>cantiere,</w:t>
      </w:r>
      <w:r w:rsidRPr="005E74F7">
        <w:rPr>
          <w:rFonts w:ascii="Century Gothic" w:hAnsi="Century Gothic"/>
          <w:spacing w:val="27"/>
          <w:sz w:val="20"/>
          <w:szCs w:val="20"/>
          <w:lang w:val="it-IT"/>
        </w:rPr>
        <w:t xml:space="preserve"> </w:t>
      </w:r>
      <w:r w:rsidRPr="005E74F7">
        <w:rPr>
          <w:rFonts w:ascii="Century Gothic" w:hAnsi="Century Gothic"/>
          <w:sz w:val="20"/>
          <w:szCs w:val="20"/>
          <w:lang w:val="it-IT"/>
        </w:rPr>
        <w:t>nei</w:t>
      </w:r>
      <w:r w:rsidRPr="005E74F7">
        <w:rPr>
          <w:rFonts w:ascii="Century Gothic" w:hAnsi="Century Gothic"/>
          <w:spacing w:val="31"/>
          <w:sz w:val="20"/>
          <w:szCs w:val="20"/>
          <w:lang w:val="it-IT"/>
        </w:rPr>
        <w:t xml:space="preserve"> </w:t>
      </w:r>
      <w:r w:rsidRPr="005E74F7">
        <w:rPr>
          <w:rFonts w:ascii="Century Gothic" w:hAnsi="Century Gothic"/>
          <w:spacing w:val="-1"/>
          <w:sz w:val="20"/>
          <w:szCs w:val="20"/>
          <w:lang w:val="it-IT"/>
        </w:rPr>
        <w:t>limiti</w:t>
      </w:r>
      <w:r w:rsidRPr="005E74F7">
        <w:rPr>
          <w:rFonts w:ascii="Century Gothic" w:hAnsi="Century Gothic"/>
          <w:spacing w:val="29"/>
          <w:sz w:val="20"/>
          <w:szCs w:val="20"/>
          <w:lang w:val="it-IT"/>
        </w:rPr>
        <w:t xml:space="preserve"> </w:t>
      </w:r>
      <w:r w:rsidRPr="005E74F7">
        <w:rPr>
          <w:rFonts w:ascii="Century Gothic" w:hAnsi="Century Gothic"/>
          <w:sz w:val="20"/>
          <w:szCs w:val="20"/>
          <w:lang w:val="it-IT"/>
        </w:rPr>
        <w:t>es</w:t>
      </w:r>
      <w:r w:rsidRPr="005E74F7">
        <w:rPr>
          <w:rFonts w:ascii="Century Gothic" w:hAnsi="Century Gothic"/>
          <w:spacing w:val="29"/>
          <w:sz w:val="20"/>
          <w:szCs w:val="20"/>
          <w:lang w:val="it-IT"/>
        </w:rPr>
        <w:t xml:space="preserve"> </w:t>
      </w:r>
      <w:r w:rsidRPr="005E74F7">
        <w:rPr>
          <w:rFonts w:ascii="Century Gothic" w:hAnsi="Century Gothic"/>
          <w:spacing w:val="-1"/>
          <w:sz w:val="20"/>
          <w:szCs w:val="20"/>
          <w:lang w:val="it-IT"/>
        </w:rPr>
        <w:t>alle</w:t>
      </w:r>
      <w:r w:rsidRPr="005E74F7">
        <w:rPr>
          <w:rFonts w:ascii="Century Gothic" w:hAnsi="Century Gothic"/>
          <w:spacing w:val="29"/>
          <w:sz w:val="20"/>
          <w:szCs w:val="20"/>
          <w:lang w:val="it-IT"/>
        </w:rPr>
        <w:t xml:space="preserve"> </w:t>
      </w:r>
      <w:r w:rsidRPr="005E74F7">
        <w:rPr>
          <w:rFonts w:ascii="Century Gothic" w:hAnsi="Century Gothic"/>
          <w:spacing w:val="-1"/>
          <w:sz w:val="20"/>
          <w:szCs w:val="20"/>
          <w:lang w:val="it-IT"/>
        </w:rPr>
        <w:t>condizioni</w:t>
      </w:r>
      <w:r w:rsidRPr="005E74F7">
        <w:rPr>
          <w:rFonts w:ascii="Century Gothic" w:hAnsi="Century Gothic"/>
          <w:spacing w:val="31"/>
          <w:sz w:val="20"/>
          <w:szCs w:val="20"/>
          <w:lang w:val="it-IT"/>
        </w:rPr>
        <w:t xml:space="preserve"> </w:t>
      </w:r>
      <w:r w:rsidRPr="005E74F7">
        <w:rPr>
          <w:rFonts w:ascii="Century Gothic" w:hAnsi="Century Gothic"/>
          <w:sz w:val="20"/>
          <w:szCs w:val="20"/>
          <w:lang w:val="it-IT"/>
        </w:rPr>
        <w:t>previste</w:t>
      </w:r>
      <w:r w:rsidRPr="005E74F7">
        <w:rPr>
          <w:rFonts w:ascii="Century Gothic" w:hAnsi="Century Gothic"/>
          <w:spacing w:val="29"/>
          <w:sz w:val="20"/>
          <w:szCs w:val="20"/>
          <w:lang w:val="it-IT"/>
        </w:rPr>
        <w:t xml:space="preserve"> </w:t>
      </w:r>
      <w:r w:rsidRPr="005E74F7">
        <w:rPr>
          <w:rFonts w:ascii="Century Gothic" w:hAnsi="Century Gothic"/>
          <w:spacing w:val="-1"/>
          <w:sz w:val="20"/>
          <w:szCs w:val="20"/>
          <w:lang w:val="it-IT"/>
        </w:rPr>
        <w:t>dalle</w:t>
      </w:r>
      <w:r w:rsidRPr="005E74F7">
        <w:rPr>
          <w:rFonts w:ascii="Century Gothic" w:hAnsi="Century Gothic"/>
          <w:spacing w:val="30"/>
          <w:sz w:val="20"/>
          <w:szCs w:val="20"/>
          <w:lang w:val="it-IT"/>
        </w:rPr>
        <w:t xml:space="preserve"> </w:t>
      </w:r>
      <w:r w:rsidRPr="005E74F7">
        <w:rPr>
          <w:rFonts w:ascii="Century Gothic" w:hAnsi="Century Gothic"/>
          <w:spacing w:val="-1"/>
          <w:sz w:val="20"/>
          <w:szCs w:val="20"/>
          <w:lang w:val="it-IT"/>
        </w:rPr>
        <w:t>norme</w:t>
      </w:r>
      <w:r w:rsidRPr="005E74F7">
        <w:rPr>
          <w:rFonts w:ascii="Century Gothic" w:hAnsi="Century Gothic"/>
          <w:spacing w:val="29"/>
          <w:sz w:val="20"/>
          <w:szCs w:val="20"/>
          <w:lang w:val="it-IT"/>
        </w:rPr>
        <w:t xml:space="preserve"> </w:t>
      </w:r>
      <w:r w:rsidRPr="005E74F7">
        <w:rPr>
          <w:rFonts w:ascii="Century Gothic" w:hAnsi="Century Gothic"/>
          <w:sz w:val="20"/>
          <w:szCs w:val="20"/>
          <w:lang w:val="it-IT"/>
        </w:rPr>
        <w:t>vigenti</w:t>
      </w:r>
      <w:r w:rsidRPr="005E74F7">
        <w:rPr>
          <w:rFonts w:ascii="Century Gothic" w:hAnsi="Century Gothic"/>
          <w:spacing w:val="38"/>
          <w:sz w:val="20"/>
          <w:szCs w:val="20"/>
          <w:lang w:val="it-IT"/>
        </w:rPr>
        <w:t xml:space="preserve"> </w:t>
      </w:r>
      <w:r w:rsidRPr="005E74F7">
        <w:rPr>
          <w:rFonts w:ascii="Century Gothic" w:hAnsi="Century Gothic"/>
          <w:spacing w:val="-1"/>
          <w:sz w:val="20"/>
          <w:szCs w:val="20"/>
          <w:lang w:val="it-IT"/>
        </w:rPr>
        <w:t>con</w:t>
      </w:r>
      <w:r w:rsidRPr="005E74F7">
        <w:rPr>
          <w:rFonts w:ascii="Century Gothic" w:hAnsi="Century Gothic"/>
          <w:spacing w:val="30"/>
          <w:sz w:val="20"/>
          <w:szCs w:val="20"/>
          <w:lang w:val="it-IT"/>
        </w:rPr>
        <w:t xml:space="preserve"> </w:t>
      </w:r>
      <w:r w:rsidRPr="005E74F7">
        <w:rPr>
          <w:rFonts w:ascii="Century Gothic" w:hAnsi="Century Gothic"/>
          <w:spacing w:val="-1"/>
          <w:sz w:val="20"/>
          <w:szCs w:val="20"/>
          <w:lang w:val="it-IT"/>
        </w:rPr>
        <w:t>particolare</w:t>
      </w:r>
      <w:r w:rsidRPr="005E74F7">
        <w:rPr>
          <w:rFonts w:ascii="Century Gothic" w:hAnsi="Century Gothic"/>
          <w:spacing w:val="30"/>
          <w:sz w:val="20"/>
          <w:szCs w:val="20"/>
          <w:lang w:val="it-IT"/>
        </w:rPr>
        <w:t xml:space="preserve"> </w:t>
      </w:r>
      <w:r w:rsidRPr="005E74F7">
        <w:rPr>
          <w:rFonts w:ascii="Century Gothic" w:hAnsi="Century Gothic"/>
          <w:sz w:val="20"/>
          <w:szCs w:val="20"/>
          <w:lang w:val="it-IT"/>
        </w:rPr>
        <w:t>riferimento</w:t>
      </w:r>
      <w:r w:rsidRPr="005E74F7">
        <w:rPr>
          <w:rFonts w:ascii="Century Gothic" w:hAnsi="Century Gothic"/>
          <w:spacing w:val="28"/>
          <w:sz w:val="20"/>
          <w:szCs w:val="20"/>
          <w:lang w:val="it-IT"/>
        </w:rPr>
        <w:t xml:space="preserve"> </w:t>
      </w:r>
      <w:r w:rsidRPr="005E74F7">
        <w:rPr>
          <w:rFonts w:ascii="Century Gothic" w:hAnsi="Century Gothic"/>
          <w:spacing w:val="-1"/>
          <w:sz w:val="20"/>
          <w:szCs w:val="20"/>
          <w:lang w:val="it-IT"/>
        </w:rPr>
        <w:t>alla</w:t>
      </w:r>
      <w:r w:rsidRPr="005E74F7">
        <w:rPr>
          <w:rFonts w:ascii="Century Gothic" w:hAnsi="Century Gothic"/>
          <w:spacing w:val="75"/>
          <w:w w:val="99"/>
          <w:sz w:val="20"/>
          <w:szCs w:val="20"/>
          <w:lang w:val="it-IT"/>
        </w:rPr>
        <w:t xml:space="preserve"> </w:t>
      </w:r>
      <w:r w:rsidRPr="005E74F7">
        <w:rPr>
          <w:rFonts w:ascii="Century Gothic" w:hAnsi="Century Gothic"/>
          <w:sz w:val="20"/>
          <w:szCs w:val="20"/>
          <w:lang w:val="it-IT"/>
        </w:rPr>
        <w:t>Determinazione</w:t>
      </w:r>
      <w:r w:rsidRPr="005E74F7">
        <w:rPr>
          <w:rFonts w:ascii="Century Gothic" w:hAnsi="Century Gothic"/>
          <w:spacing w:val="38"/>
          <w:sz w:val="20"/>
          <w:szCs w:val="20"/>
          <w:lang w:val="it-IT"/>
        </w:rPr>
        <w:t xml:space="preserve"> </w:t>
      </w:r>
      <w:r w:rsidRPr="005E74F7">
        <w:rPr>
          <w:rFonts w:ascii="Century Gothic" w:hAnsi="Century Gothic"/>
          <w:sz w:val="20"/>
          <w:szCs w:val="20"/>
          <w:lang w:val="it-IT"/>
        </w:rPr>
        <w:t>n.</w:t>
      </w:r>
      <w:r w:rsidRPr="005E74F7">
        <w:rPr>
          <w:rFonts w:ascii="Century Gothic" w:hAnsi="Century Gothic"/>
          <w:spacing w:val="37"/>
          <w:sz w:val="20"/>
          <w:szCs w:val="20"/>
          <w:lang w:val="it-IT"/>
        </w:rPr>
        <w:t xml:space="preserve"> </w:t>
      </w:r>
      <w:r w:rsidRPr="005E74F7">
        <w:rPr>
          <w:rFonts w:ascii="Century Gothic" w:hAnsi="Century Gothic"/>
          <w:sz w:val="20"/>
          <w:szCs w:val="20"/>
          <w:lang w:val="it-IT"/>
        </w:rPr>
        <w:t>7/2003</w:t>
      </w:r>
      <w:r w:rsidRPr="005E74F7">
        <w:rPr>
          <w:rFonts w:ascii="Century Gothic" w:hAnsi="Century Gothic"/>
          <w:spacing w:val="38"/>
          <w:sz w:val="20"/>
          <w:szCs w:val="20"/>
          <w:lang w:val="it-IT"/>
        </w:rPr>
        <w:t xml:space="preserve"> </w:t>
      </w:r>
      <w:r w:rsidRPr="005E74F7">
        <w:rPr>
          <w:rFonts w:ascii="Century Gothic" w:hAnsi="Century Gothic"/>
          <w:sz w:val="20"/>
          <w:szCs w:val="20"/>
          <w:lang w:val="it-IT"/>
        </w:rPr>
        <w:t>del</w:t>
      </w:r>
      <w:r w:rsidRPr="005E74F7">
        <w:rPr>
          <w:rFonts w:ascii="Century Gothic" w:hAnsi="Century Gothic"/>
          <w:spacing w:val="39"/>
          <w:sz w:val="20"/>
          <w:szCs w:val="20"/>
          <w:lang w:val="it-IT"/>
        </w:rPr>
        <w:t xml:space="preserve"> </w:t>
      </w:r>
      <w:r w:rsidRPr="005E74F7">
        <w:rPr>
          <w:rFonts w:ascii="Century Gothic" w:hAnsi="Century Gothic"/>
          <w:sz w:val="20"/>
          <w:szCs w:val="20"/>
          <w:lang w:val="it-IT"/>
        </w:rPr>
        <w:t>13/03/2003</w:t>
      </w:r>
      <w:r w:rsidRPr="005E74F7">
        <w:rPr>
          <w:rFonts w:ascii="Century Gothic" w:hAnsi="Century Gothic"/>
          <w:spacing w:val="39"/>
          <w:sz w:val="20"/>
          <w:szCs w:val="20"/>
          <w:lang w:val="it-IT"/>
        </w:rPr>
        <w:t xml:space="preserve"> </w:t>
      </w:r>
      <w:r w:rsidRPr="005E74F7">
        <w:rPr>
          <w:rFonts w:ascii="Century Gothic" w:hAnsi="Century Gothic"/>
          <w:sz w:val="20"/>
          <w:szCs w:val="20"/>
          <w:lang w:val="it-IT"/>
        </w:rPr>
        <w:t>emesse</w:t>
      </w:r>
      <w:r w:rsidRPr="005E74F7">
        <w:rPr>
          <w:rFonts w:ascii="Century Gothic" w:hAnsi="Century Gothic"/>
          <w:spacing w:val="39"/>
          <w:sz w:val="20"/>
          <w:szCs w:val="20"/>
          <w:lang w:val="it-IT"/>
        </w:rPr>
        <w:t xml:space="preserve"> </w:t>
      </w:r>
      <w:r w:rsidRPr="005E74F7">
        <w:rPr>
          <w:rFonts w:ascii="Century Gothic" w:hAnsi="Century Gothic"/>
          <w:spacing w:val="-1"/>
          <w:sz w:val="20"/>
          <w:szCs w:val="20"/>
          <w:lang w:val="it-IT"/>
        </w:rPr>
        <w:t>dall’Autorità</w:t>
      </w:r>
      <w:r w:rsidRPr="005E74F7">
        <w:rPr>
          <w:rFonts w:ascii="Century Gothic" w:hAnsi="Century Gothic"/>
          <w:spacing w:val="39"/>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40"/>
          <w:sz w:val="20"/>
          <w:szCs w:val="20"/>
          <w:lang w:val="it-IT"/>
        </w:rPr>
        <w:t xml:space="preserve"> </w:t>
      </w:r>
      <w:r w:rsidRPr="005E74F7">
        <w:rPr>
          <w:rFonts w:ascii="Century Gothic" w:hAnsi="Century Gothic"/>
          <w:spacing w:val="-1"/>
          <w:sz w:val="20"/>
          <w:szCs w:val="20"/>
          <w:lang w:val="it-IT"/>
        </w:rPr>
        <w:t>Vigilanza</w:t>
      </w:r>
      <w:r w:rsidRPr="005E74F7">
        <w:rPr>
          <w:rFonts w:ascii="Century Gothic" w:hAnsi="Century Gothic"/>
          <w:spacing w:val="39"/>
          <w:sz w:val="20"/>
          <w:szCs w:val="20"/>
          <w:lang w:val="it-IT"/>
        </w:rPr>
        <w:t xml:space="preserve"> </w:t>
      </w:r>
      <w:r w:rsidRPr="005E74F7">
        <w:rPr>
          <w:rFonts w:ascii="Century Gothic" w:hAnsi="Century Gothic"/>
          <w:spacing w:val="-1"/>
          <w:sz w:val="20"/>
          <w:szCs w:val="20"/>
          <w:lang w:val="it-IT"/>
        </w:rPr>
        <w:t>sui</w:t>
      </w:r>
      <w:r w:rsidRPr="005E74F7">
        <w:rPr>
          <w:rFonts w:ascii="Century Gothic" w:hAnsi="Century Gothic"/>
          <w:spacing w:val="39"/>
          <w:sz w:val="20"/>
          <w:szCs w:val="20"/>
          <w:lang w:val="it-IT"/>
        </w:rPr>
        <w:t xml:space="preserve"> </w:t>
      </w:r>
      <w:r w:rsidRPr="005E74F7">
        <w:rPr>
          <w:rFonts w:ascii="Century Gothic" w:hAnsi="Century Gothic"/>
          <w:sz w:val="20"/>
          <w:szCs w:val="20"/>
          <w:lang w:val="it-IT"/>
        </w:rPr>
        <w:t>LL.PP.,</w:t>
      </w:r>
      <w:r w:rsidRPr="005E74F7">
        <w:rPr>
          <w:rFonts w:ascii="Century Gothic" w:hAnsi="Century Gothic"/>
          <w:spacing w:val="36"/>
          <w:sz w:val="20"/>
          <w:szCs w:val="20"/>
          <w:lang w:val="it-IT"/>
        </w:rPr>
        <w:t xml:space="preserve"> </w:t>
      </w:r>
      <w:r w:rsidRPr="005E74F7">
        <w:rPr>
          <w:rFonts w:ascii="Century Gothic" w:hAnsi="Century Gothic"/>
          <w:sz w:val="20"/>
          <w:szCs w:val="20"/>
          <w:lang w:val="it-IT"/>
        </w:rPr>
        <w:t>a</w:t>
      </w:r>
      <w:r w:rsidRPr="005E74F7">
        <w:rPr>
          <w:rFonts w:ascii="Century Gothic" w:hAnsi="Century Gothic"/>
          <w:spacing w:val="39"/>
          <w:sz w:val="20"/>
          <w:szCs w:val="20"/>
          <w:lang w:val="it-IT"/>
        </w:rPr>
        <w:t xml:space="preserve"> </w:t>
      </w:r>
      <w:r w:rsidRPr="005E74F7">
        <w:rPr>
          <w:rFonts w:ascii="Century Gothic" w:hAnsi="Century Gothic"/>
          <w:sz w:val="20"/>
          <w:szCs w:val="20"/>
          <w:lang w:val="it-IT"/>
        </w:rPr>
        <w:t>Imprese</w:t>
      </w:r>
      <w:r w:rsidRPr="005E74F7">
        <w:rPr>
          <w:rFonts w:ascii="Century Gothic" w:hAnsi="Century Gothic"/>
          <w:spacing w:val="54"/>
          <w:w w:val="99"/>
          <w:sz w:val="20"/>
          <w:szCs w:val="20"/>
          <w:lang w:val="it-IT"/>
        </w:rPr>
        <w:t xml:space="preserve"> </w:t>
      </w:r>
      <w:r w:rsidRPr="005E74F7">
        <w:rPr>
          <w:rFonts w:ascii="Century Gothic" w:hAnsi="Century Gothic"/>
          <w:spacing w:val="-1"/>
          <w:sz w:val="20"/>
          <w:szCs w:val="20"/>
          <w:lang w:val="it-IT"/>
        </w:rPr>
        <w:t>Terze</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e/o</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in</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associazione</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con</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altre</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imprese</w:t>
      </w:r>
      <w:r w:rsidRPr="005E74F7">
        <w:rPr>
          <w:rFonts w:ascii="Century Gothic" w:hAnsi="Century Gothic"/>
          <w:spacing w:val="-9"/>
          <w:sz w:val="20"/>
          <w:szCs w:val="20"/>
          <w:lang w:val="it-IT"/>
        </w:rPr>
        <w:t xml:space="preserve"> </w:t>
      </w:r>
      <w:r w:rsidRPr="005E74F7">
        <w:rPr>
          <w:rFonts w:ascii="Century Gothic" w:hAnsi="Century Gothic"/>
          <w:spacing w:val="-1"/>
          <w:sz w:val="20"/>
          <w:szCs w:val="20"/>
          <w:lang w:val="it-IT"/>
        </w:rPr>
        <w:t>specializzate.</w:t>
      </w:r>
    </w:p>
    <w:p w14:paraId="0CACCBA3" w14:textId="3172553B" w:rsidR="00295B42" w:rsidRPr="005E74F7" w:rsidRDefault="00295B42" w:rsidP="00295B42">
      <w:pPr>
        <w:pStyle w:val="Corpotesto"/>
        <w:kinsoku w:val="0"/>
        <w:overflowPunct w:val="0"/>
        <w:ind w:left="0" w:right="121"/>
        <w:jc w:val="both"/>
        <w:rPr>
          <w:rFonts w:ascii="Century Gothic" w:hAnsi="Century Gothic"/>
          <w:sz w:val="20"/>
          <w:szCs w:val="20"/>
          <w:lang w:val="it-IT"/>
        </w:rPr>
      </w:pPr>
      <w:r w:rsidRPr="005E74F7">
        <w:rPr>
          <w:rFonts w:ascii="Century Gothic" w:hAnsi="Century Gothic"/>
          <w:spacing w:val="-1"/>
          <w:sz w:val="20"/>
          <w:szCs w:val="20"/>
          <w:lang w:val="it-IT"/>
        </w:rPr>
        <w:t>Quanto</w:t>
      </w:r>
      <w:r w:rsidRPr="005E74F7">
        <w:rPr>
          <w:rFonts w:ascii="Century Gothic" w:hAnsi="Century Gothic"/>
          <w:spacing w:val="54"/>
          <w:sz w:val="20"/>
          <w:szCs w:val="20"/>
          <w:lang w:val="it-IT"/>
        </w:rPr>
        <w:t xml:space="preserve"> </w:t>
      </w:r>
      <w:r w:rsidRPr="005E74F7">
        <w:rPr>
          <w:rFonts w:ascii="Century Gothic" w:hAnsi="Century Gothic"/>
          <w:spacing w:val="-1"/>
          <w:sz w:val="20"/>
          <w:szCs w:val="20"/>
          <w:lang w:val="it-IT"/>
        </w:rPr>
        <w:t>sopra</w:t>
      </w:r>
      <w:r w:rsidRPr="005E74F7">
        <w:rPr>
          <w:rFonts w:ascii="Century Gothic" w:hAnsi="Century Gothic"/>
          <w:sz w:val="20"/>
          <w:szCs w:val="20"/>
          <w:lang w:val="it-IT"/>
        </w:rPr>
        <w:t xml:space="preserve"> fatta</w:t>
      </w:r>
      <w:r w:rsidRPr="005E74F7">
        <w:rPr>
          <w:rFonts w:ascii="Century Gothic" w:hAnsi="Century Gothic"/>
          <w:spacing w:val="1"/>
          <w:sz w:val="20"/>
          <w:szCs w:val="20"/>
          <w:lang w:val="it-IT"/>
        </w:rPr>
        <w:t xml:space="preserve"> </w:t>
      </w:r>
      <w:r w:rsidRPr="005E74F7">
        <w:rPr>
          <w:rFonts w:ascii="Century Gothic" w:hAnsi="Century Gothic"/>
          <w:spacing w:val="-1"/>
          <w:sz w:val="20"/>
          <w:szCs w:val="20"/>
          <w:lang w:val="it-IT"/>
        </w:rPr>
        <w:t>salva</w:t>
      </w:r>
      <w:r w:rsidRPr="005E74F7">
        <w:rPr>
          <w:rFonts w:ascii="Century Gothic" w:hAnsi="Century Gothic"/>
          <w:spacing w:val="1"/>
          <w:sz w:val="20"/>
          <w:szCs w:val="20"/>
          <w:lang w:val="it-IT"/>
        </w:rPr>
        <w:t xml:space="preserve"> </w:t>
      </w:r>
      <w:r w:rsidRPr="005E74F7">
        <w:rPr>
          <w:rFonts w:ascii="Century Gothic" w:hAnsi="Century Gothic"/>
          <w:sz w:val="20"/>
          <w:szCs w:val="20"/>
          <w:lang w:val="it-IT"/>
        </w:rPr>
        <w:t xml:space="preserve">la </w:t>
      </w:r>
      <w:r w:rsidRPr="005E74F7">
        <w:rPr>
          <w:rFonts w:ascii="Century Gothic" w:hAnsi="Century Gothic"/>
          <w:spacing w:val="-1"/>
          <w:sz w:val="20"/>
          <w:szCs w:val="20"/>
          <w:lang w:val="it-IT"/>
        </w:rPr>
        <w:t>piena</w:t>
      </w:r>
      <w:r w:rsidRPr="005E74F7">
        <w:rPr>
          <w:rFonts w:ascii="Century Gothic" w:hAnsi="Century Gothic"/>
          <w:spacing w:val="1"/>
          <w:sz w:val="20"/>
          <w:szCs w:val="20"/>
          <w:lang w:val="it-IT"/>
        </w:rPr>
        <w:t xml:space="preserve"> </w:t>
      </w:r>
      <w:r w:rsidR="00295650" w:rsidRPr="005E74F7">
        <w:rPr>
          <w:rFonts w:ascii="Century Gothic" w:hAnsi="Century Gothic"/>
          <w:spacing w:val="-1"/>
          <w:sz w:val="20"/>
          <w:szCs w:val="20"/>
          <w:lang w:val="it-IT"/>
        </w:rPr>
        <w:t>applicazione</w:t>
      </w:r>
      <w:r w:rsidR="00295650" w:rsidRPr="005E74F7">
        <w:rPr>
          <w:rFonts w:ascii="Century Gothic" w:hAnsi="Century Gothic"/>
          <w:sz w:val="20"/>
          <w:szCs w:val="20"/>
          <w:lang w:val="it-IT"/>
        </w:rPr>
        <w:t xml:space="preserve"> della</w:t>
      </w:r>
      <w:r w:rsidRPr="005E74F7">
        <w:rPr>
          <w:rFonts w:ascii="Century Gothic" w:hAnsi="Century Gothic"/>
          <w:sz w:val="20"/>
          <w:szCs w:val="20"/>
          <w:lang w:val="it-IT"/>
        </w:rPr>
        <w:t xml:space="preserve"> </w:t>
      </w:r>
      <w:r w:rsidR="00295650" w:rsidRPr="005E74F7">
        <w:rPr>
          <w:rFonts w:ascii="Century Gothic" w:hAnsi="Century Gothic"/>
          <w:sz w:val="20"/>
          <w:szCs w:val="20"/>
          <w:lang w:val="it-IT"/>
        </w:rPr>
        <w:t>vigente “</w:t>
      </w:r>
      <w:r w:rsidRPr="005E74F7">
        <w:rPr>
          <w:rFonts w:ascii="Century Gothic" w:hAnsi="Century Gothic"/>
          <w:spacing w:val="-1"/>
          <w:sz w:val="20"/>
          <w:szCs w:val="20"/>
          <w:lang w:val="it-IT"/>
        </w:rPr>
        <w:t>normativa</w:t>
      </w:r>
      <w:r w:rsidRPr="005E74F7">
        <w:rPr>
          <w:rFonts w:ascii="Century Gothic" w:hAnsi="Century Gothic"/>
          <w:spacing w:val="1"/>
          <w:sz w:val="20"/>
          <w:szCs w:val="20"/>
          <w:lang w:val="it-IT"/>
        </w:rPr>
        <w:t xml:space="preserve"> </w:t>
      </w:r>
      <w:r w:rsidRPr="005E74F7">
        <w:rPr>
          <w:rFonts w:ascii="Century Gothic" w:hAnsi="Century Gothic"/>
          <w:spacing w:val="-1"/>
          <w:sz w:val="20"/>
          <w:szCs w:val="20"/>
          <w:lang w:val="it-IT"/>
        </w:rPr>
        <w:t>Antimafia”</w:t>
      </w:r>
      <w:r w:rsidRPr="005E74F7">
        <w:rPr>
          <w:rFonts w:ascii="Century Gothic" w:hAnsi="Century Gothic"/>
          <w:spacing w:val="55"/>
          <w:sz w:val="20"/>
          <w:szCs w:val="20"/>
          <w:lang w:val="it-IT"/>
        </w:rPr>
        <w:t xml:space="preserve"> </w:t>
      </w:r>
      <w:r w:rsidR="00295650" w:rsidRPr="005E74F7">
        <w:rPr>
          <w:rFonts w:ascii="Century Gothic" w:hAnsi="Century Gothic"/>
          <w:sz w:val="20"/>
          <w:szCs w:val="20"/>
          <w:lang w:val="it-IT"/>
        </w:rPr>
        <w:t>e della</w:t>
      </w:r>
      <w:r w:rsidRPr="005E74F7">
        <w:rPr>
          <w:rFonts w:ascii="Century Gothic" w:hAnsi="Century Gothic"/>
          <w:spacing w:val="89"/>
          <w:w w:val="99"/>
          <w:sz w:val="20"/>
          <w:szCs w:val="20"/>
          <w:lang w:val="it-IT"/>
        </w:rPr>
        <w:t xml:space="preserve"> </w:t>
      </w:r>
      <w:r w:rsidRPr="005E74F7">
        <w:rPr>
          <w:rFonts w:ascii="Century Gothic" w:hAnsi="Century Gothic"/>
          <w:spacing w:val="-1"/>
          <w:sz w:val="20"/>
          <w:szCs w:val="20"/>
          <w:lang w:val="it-IT"/>
        </w:rPr>
        <w:t>L.136/10</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in</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materia</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tracciabilità</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dei</w:t>
      </w:r>
      <w:r w:rsidRPr="005E74F7">
        <w:rPr>
          <w:rFonts w:ascii="Century Gothic" w:hAnsi="Century Gothic"/>
          <w:spacing w:val="-7"/>
          <w:sz w:val="20"/>
          <w:szCs w:val="20"/>
          <w:lang w:val="it-IT"/>
        </w:rPr>
        <w:t xml:space="preserve"> </w:t>
      </w:r>
      <w:r w:rsidRPr="005E74F7">
        <w:rPr>
          <w:rFonts w:ascii="Century Gothic" w:hAnsi="Century Gothic"/>
          <w:spacing w:val="-2"/>
          <w:sz w:val="20"/>
          <w:szCs w:val="20"/>
          <w:lang w:val="it-IT"/>
        </w:rPr>
        <w:t>flussi</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finanziari.</w:t>
      </w:r>
    </w:p>
    <w:p w14:paraId="5C0CD7BF" w14:textId="50C738F9" w:rsidR="00295B42" w:rsidRPr="005E74F7" w:rsidRDefault="00295650" w:rsidP="00295B42">
      <w:pPr>
        <w:pStyle w:val="Corpotesto"/>
        <w:kinsoku w:val="0"/>
        <w:overflowPunct w:val="0"/>
        <w:spacing w:before="2" w:line="245" w:lineRule="exact"/>
        <w:ind w:left="0"/>
        <w:jc w:val="both"/>
        <w:rPr>
          <w:rFonts w:ascii="Century Gothic" w:hAnsi="Century Gothic"/>
          <w:sz w:val="20"/>
          <w:szCs w:val="20"/>
          <w:lang w:val="it-IT"/>
        </w:rPr>
      </w:pPr>
      <w:r w:rsidRPr="005E74F7">
        <w:rPr>
          <w:rFonts w:ascii="Century Gothic" w:hAnsi="Century Gothic"/>
          <w:sz w:val="20"/>
          <w:szCs w:val="20"/>
          <w:lang w:val="it-IT"/>
        </w:rPr>
        <w:t>È</w:t>
      </w:r>
      <w:r w:rsidR="00295B42" w:rsidRPr="005E74F7">
        <w:rPr>
          <w:rFonts w:ascii="Century Gothic" w:hAnsi="Century Gothic"/>
          <w:spacing w:val="-9"/>
          <w:sz w:val="20"/>
          <w:szCs w:val="20"/>
          <w:lang w:val="it-IT"/>
        </w:rPr>
        <w:t xml:space="preserve"> </w:t>
      </w:r>
      <w:r w:rsidR="00295B42" w:rsidRPr="005E74F7">
        <w:rPr>
          <w:rFonts w:ascii="Century Gothic" w:hAnsi="Century Gothic"/>
          <w:sz w:val="20"/>
          <w:szCs w:val="20"/>
          <w:lang w:val="it-IT"/>
        </w:rPr>
        <w:t>espressamente</w:t>
      </w:r>
      <w:r w:rsidR="00295B42" w:rsidRPr="005E74F7">
        <w:rPr>
          <w:rFonts w:ascii="Century Gothic" w:hAnsi="Century Gothic"/>
          <w:spacing w:val="-8"/>
          <w:sz w:val="20"/>
          <w:szCs w:val="20"/>
          <w:lang w:val="it-IT"/>
        </w:rPr>
        <w:t xml:space="preserve"> </w:t>
      </w:r>
      <w:r w:rsidR="00295B42" w:rsidRPr="005E74F7">
        <w:rPr>
          <w:rFonts w:ascii="Century Gothic" w:hAnsi="Century Gothic"/>
          <w:sz w:val="20"/>
          <w:szCs w:val="20"/>
          <w:lang w:val="it-IT"/>
        </w:rPr>
        <w:t>vietata</w:t>
      </w:r>
      <w:r w:rsidR="00295B42" w:rsidRPr="005E74F7">
        <w:rPr>
          <w:rFonts w:ascii="Century Gothic" w:hAnsi="Century Gothic"/>
          <w:spacing w:val="-10"/>
          <w:sz w:val="20"/>
          <w:szCs w:val="20"/>
          <w:lang w:val="it-IT"/>
        </w:rPr>
        <w:t xml:space="preserve"> </w:t>
      </w:r>
      <w:r w:rsidR="00295B42" w:rsidRPr="005E74F7">
        <w:rPr>
          <w:rFonts w:ascii="Century Gothic" w:hAnsi="Century Gothic"/>
          <w:sz w:val="20"/>
          <w:szCs w:val="20"/>
          <w:lang w:val="it-IT"/>
        </w:rPr>
        <w:t>ogni</w:t>
      </w:r>
      <w:r w:rsidR="00295B42" w:rsidRPr="005E74F7">
        <w:rPr>
          <w:rFonts w:ascii="Century Gothic" w:hAnsi="Century Gothic"/>
          <w:spacing w:val="-7"/>
          <w:sz w:val="20"/>
          <w:szCs w:val="20"/>
          <w:lang w:val="it-IT"/>
        </w:rPr>
        <w:t xml:space="preserve"> </w:t>
      </w:r>
      <w:r w:rsidR="00295B42" w:rsidRPr="005E74F7">
        <w:rPr>
          <w:rFonts w:ascii="Century Gothic" w:hAnsi="Century Gothic"/>
          <w:spacing w:val="-1"/>
          <w:sz w:val="20"/>
          <w:szCs w:val="20"/>
          <w:lang w:val="it-IT"/>
        </w:rPr>
        <w:t>cessione</w:t>
      </w:r>
      <w:r w:rsidR="00295B42" w:rsidRPr="005E74F7">
        <w:rPr>
          <w:rFonts w:ascii="Century Gothic" w:hAnsi="Century Gothic"/>
          <w:spacing w:val="-9"/>
          <w:sz w:val="20"/>
          <w:szCs w:val="20"/>
          <w:lang w:val="it-IT"/>
        </w:rPr>
        <w:t xml:space="preserve"> </w:t>
      </w:r>
      <w:r w:rsidR="00295B42" w:rsidRPr="005E74F7">
        <w:rPr>
          <w:rFonts w:ascii="Century Gothic" w:hAnsi="Century Gothic"/>
          <w:sz w:val="20"/>
          <w:szCs w:val="20"/>
          <w:lang w:val="it-IT"/>
        </w:rPr>
        <w:t>dei</w:t>
      </w:r>
      <w:r w:rsidR="00295B42" w:rsidRPr="005E74F7">
        <w:rPr>
          <w:rFonts w:ascii="Century Gothic" w:hAnsi="Century Gothic"/>
          <w:spacing w:val="-7"/>
          <w:sz w:val="20"/>
          <w:szCs w:val="20"/>
          <w:lang w:val="it-IT"/>
        </w:rPr>
        <w:t xml:space="preserve"> </w:t>
      </w:r>
      <w:r w:rsidR="00295B42" w:rsidRPr="005E74F7">
        <w:rPr>
          <w:rFonts w:ascii="Century Gothic" w:hAnsi="Century Gothic"/>
          <w:sz w:val="20"/>
          <w:szCs w:val="20"/>
          <w:lang w:val="it-IT"/>
        </w:rPr>
        <w:t>crediti</w:t>
      </w:r>
      <w:r w:rsidR="00295B42" w:rsidRPr="005E74F7">
        <w:rPr>
          <w:rFonts w:ascii="Century Gothic" w:hAnsi="Century Gothic"/>
          <w:spacing w:val="-10"/>
          <w:sz w:val="20"/>
          <w:szCs w:val="20"/>
          <w:lang w:val="it-IT"/>
        </w:rPr>
        <w:t xml:space="preserve"> </w:t>
      </w:r>
      <w:r w:rsidR="00295B42" w:rsidRPr="005E74F7">
        <w:rPr>
          <w:rFonts w:ascii="Century Gothic" w:hAnsi="Century Gothic"/>
          <w:sz w:val="20"/>
          <w:szCs w:val="20"/>
          <w:lang w:val="it-IT"/>
        </w:rPr>
        <w:t>derivanti</w:t>
      </w:r>
      <w:r w:rsidR="00295B42" w:rsidRPr="005E74F7">
        <w:rPr>
          <w:rFonts w:ascii="Century Gothic" w:hAnsi="Century Gothic"/>
          <w:spacing w:val="-7"/>
          <w:sz w:val="20"/>
          <w:szCs w:val="20"/>
          <w:lang w:val="it-IT"/>
        </w:rPr>
        <w:t xml:space="preserve"> </w:t>
      </w:r>
      <w:r w:rsidR="00295B42" w:rsidRPr="005E74F7">
        <w:rPr>
          <w:rFonts w:ascii="Century Gothic" w:hAnsi="Century Gothic"/>
          <w:sz w:val="20"/>
          <w:szCs w:val="20"/>
          <w:lang w:val="it-IT"/>
        </w:rPr>
        <w:t>dal</w:t>
      </w:r>
      <w:r w:rsidR="00295B42" w:rsidRPr="005E74F7">
        <w:rPr>
          <w:rFonts w:ascii="Century Gothic" w:hAnsi="Century Gothic"/>
          <w:spacing w:val="-8"/>
          <w:sz w:val="20"/>
          <w:szCs w:val="20"/>
          <w:lang w:val="it-IT"/>
        </w:rPr>
        <w:t xml:space="preserve"> </w:t>
      </w:r>
      <w:r w:rsidR="00295B42" w:rsidRPr="005E74F7">
        <w:rPr>
          <w:rFonts w:ascii="Century Gothic" w:hAnsi="Century Gothic"/>
          <w:spacing w:val="-1"/>
          <w:sz w:val="20"/>
          <w:szCs w:val="20"/>
          <w:lang w:val="it-IT"/>
        </w:rPr>
        <w:t>presente</w:t>
      </w:r>
      <w:r w:rsidR="00295B42" w:rsidRPr="005E74F7">
        <w:rPr>
          <w:rFonts w:ascii="Century Gothic" w:hAnsi="Century Gothic"/>
          <w:spacing w:val="-8"/>
          <w:sz w:val="20"/>
          <w:szCs w:val="20"/>
          <w:lang w:val="it-IT"/>
        </w:rPr>
        <w:t xml:space="preserve"> </w:t>
      </w:r>
      <w:r w:rsidR="00295B42" w:rsidRPr="005E74F7">
        <w:rPr>
          <w:rFonts w:ascii="Century Gothic" w:hAnsi="Century Gothic"/>
          <w:spacing w:val="-1"/>
          <w:sz w:val="20"/>
          <w:szCs w:val="20"/>
          <w:lang w:val="it-IT"/>
        </w:rPr>
        <w:t>contratto.</w:t>
      </w:r>
    </w:p>
    <w:p w14:paraId="73BDA8AE" w14:textId="77777777" w:rsidR="00295B42" w:rsidRPr="005E74F7" w:rsidRDefault="00295B42" w:rsidP="00295B42">
      <w:pPr>
        <w:pStyle w:val="Corpotesto"/>
        <w:kinsoku w:val="0"/>
        <w:overflowPunct w:val="0"/>
        <w:ind w:left="0" w:right="114"/>
        <w:jc w:val="both"/>
        <w:rPr>
          <w:rFonts w:ascii="Century Gothic" w:hAnsi="Century Gothic"/>
          <w:sz w:val="20"/>
          <w:szCs w:val="20"/>
          <w:lang w:val="it-IT"/>
        </w:rPr>
      </w:pPr>
      <w:r w:rsidRPr="005E74F7">
        <w:rPr>
          <w:rFonts w:ascii="Century Gothic" w:hAnsi="Century Gothic"/>
          <w:spacing w:val="-1"/>
          <w:sz w:val="20"/>
          <w:szCs w:val="20"/>
          <w:lang w:val="it-IT"/>
        </w:rPr>
        <w:t>Qualora</w:t>
      </w:r>
      <w:r w:rsidRPr="005E74F7">
        <w:rPr>
          <w:rFonts w:ascii="Century Gothic" w:hAnsi="Century Gothic"/>
          <w:spacing w:val="32"/>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32"/>
          <w:sz w:val="20"/>
          <w:szCs w:val="20"/>
          <w:lang w:val="it-IT"/>
        </w:rPr>
        <w:t xml:space="preserve"> </w:t>
      </w:r>
      <w:r w:rsidRPr="005E74F7">
        <w:rPr>
          <w:rFonts w:ascii="Century Gothic" w:hAnsi="Century Gothic"/>
          <w:b/>
          <w:bCs/>
          <w:sz w:val="20"/>
          <w:szCs w:val="20"/>
          <w:lang w:val="it-IT"/>
        </w:rPr>
        <w:t>FORNITRICE</w:t>
      </w:r>
      <w:r w:rsidRPr="005E74F7">
        <w:rPr>
          <w:rFonts w:ascii="Century Gothic" w:hAnsi="Century Gothic"/>
          <w:b/>
          <w:bCs/>
          <w:spacing w:val="32"/>
          <w:sz w:val="20"/>
          <w:szCs w:val="20"/>
          <w:lang w:val="it-IT"/>
        </w:rPr>
        <w:t xml:space="preserve"> </w:t>
      </w:r>
      <w:r w:rsidRPr="005E74F7">
        <w:rPr>
          <w:rFonts w:ascii="Century Gothic" w:hAnsi="Century Gothic"/>
          <w:sz w:val="20"/>
          <w:szCs w:val="20"/>
          <w:lang w:val="it-IT"/>
        </w:rPr>
        <w:t>faccia</w:t>
      </w:r>
      <w:r w:rsidRPr="005E74F7">
        <w:rPr>
          <w:rFonts w:ascii="Century Gothic" w:hAnsi="Century Gothic"/>
          <w:spacing w:val="32"/>
          <w:sz w:val="20"/>
          <w:szCs w:val="20"/>
          <w:lang w:val="it-IT"/>
        </w:rPr>
        <w:t xml:space="preserve"> </w:t>
      </w:r>
      <w:r w:rsidRPr="005E74F7">
        <w:rPr>
          <w:rFonts w:ascii="Century Gothic" w:hAnsi="Century Gothic"/>
          <w:sz w:val="20"/>
          <w:szCs w:val="20"/>
          <w:lang w:val="it-IT"/>
        </w:rPr>
        <w:t>richiesta</w:t>
      </w:r>
      <w:r w:rsidRPr="005E74F7">
        <w:rPr>
          <w:rFonts w:ascii="Century Gothic" w:hAnsi="Century Gothic"/>
          <w:spacing w:val="32"/>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32"/>
          <w:sz w:val="20"/>
          <w:szCs w:val="20"/>
          <w:lang w:val="it-IT"/>
        </w:rPr>
        <w:t xml:space="preserve"> </w:t>
      </w:r>
      <w:r w:rsidRPr="005E74F7">
        <w:rPr>
          <w:rFonts w:ascii="Century Gothic" w:hAnsi="Century Gothic"/>
          <w:spacing w:val="-1"/>
          <w:sz w:val="20"/>
          <w:szCs w:val="20"/>
          <w:lang w:val="it-IT"/>
        </w:rPr>
        <w:t>cessione</w:t>
      </w:r>
      <w:r w:rsidRPr="005E74F7">
        <w:rPr>
          <w:rFonts w:ascii="Century Gothic" w:hAnsi="Century Gothic"/>
          <w:spacing w:val="31"/>
          <w:sz w:val="20"/>
          <w:szCs w:val="20"/>
          <w:lang w:val="it-IT"/>
        </w:rPr>
        <w:t xml:space="preserve"> </w:t>
      </w:r>
      <w:r w:rsidRPr="005E74F7">
        <w:rPr>
          <w:rFonts w:ascii="Century Gothic" w:hAnsi="Century Gothic"/>
          <w:sz w:val="20"/>
          <w:szCs w:val="20"/>
          <w:lang w:val="it-IT"/>
        </w:rPr>
        <w:t>del</w:t>
      </w:r>
      <w:r w:rsidRPr="005E74F7">
        <w:rPr>
          <w:rFonts w:ascii="Century Gothic" w:hAnsi="Century Gothic"/>
          <w:spacing w:val="32"/>
          <w:sz w:val="20"/>
          <w:szCs w:val="20"/>
          <w:lang w:val="it-IT"/>
        </w:rPr>
        <w:t xml:space="preserve"> </w:t>
      </w:r>
      <w:r w:rsidRPr="005E74F7">
        <w:rPr>
          <w:rFonts w:ascii="Century Gothic" w:hAnsi="Century Gothic"/>
          <w:sz w:val="20"/>
          <w:szCs w:val="20"/>
          <w:lang w:val="it-IT"/>
        </w:rPr>
        <w:t>credito,</w:t>
      </w:r>
      <w:r w:rsidRPr="005E74F7">
        <w:rPr>
          <w:rFonts w:ascii="Century Gothic" w:hAnsi="Century Gothic"/>
          <w:spacing w:val="31"/>
          <w:sz w:val="20"/>
          <w:szCs w:val="20"/>
          <w:lang w:val="it-IT"/>
        </w:rPr>
        <w:t xml:space="preserve"> </w:t>
      </w:r>
      <w:r w:rsidRPr="005E74F7">
        <w:rPr>
          <w:rFonts w:ascii="Century Gothic" w:hAnsi="Century Gothic"/>
          <w:sz w:val="20"/>
          <w:szCs w:val="20"/>
          <w:lang w:val="it-IT"/>
        </w:rPr>
        <w:t>questa</w:t>
      </w:r>
      <w:r w:rsidRPr="005E74F7">
        <w:rPr>
          <w:rFonts w:ascii="Century Gothic" w:hAnsi="Century Gothic"/>
          <w:spacing w:val="32"/>
          <w:sz w:val="20"/>
          <w:szCs w:val="20"/>
          <w:lang w:val="it-IT"/>
        </w:rPr>
        <w:t xml:space="preserve"> </w:t>
      </w:r>
      <w:r w:rsidRPr="005E74F7">
        <w:rPr>
          <w:rFonts w:ascii="Century Gothic" w:hAnsi="Century Gothic"/>
          <w:spacing w:val="-1"/>
          <w:sz w:val="20"/>
          <w:szCs w:val="20"/>
          <w:lang w:val="it-IT"/>
        </w:rPr>
        <w:t>dovrà</w:t>
      </w:r>
      <w:r w:rsidRPr="005E74F7">
        <w:rPr>
          <w:rFonts w:ascii="Century Gothic" w:hAnsi="Century Gothic"/>
          <w:spacing w:val="31"/>
          <w:sz w:val="20"/>
          <w:szCs w:val="20"/>
          <w:lang w:val="it-IT"/>
        </w:rPr>
        <w:t xml:space="preserve"> </w:t>
      </w:r>
      <w:r w:rsidRPr="005E74F7">
        <w:rPr>
          <w:rFonts w:ascii="Century Gothic" w:hAnsi="Century Gothic"/>
          <w:spacing w:val="-1"/>
          <w:sz w:val="20"/>
          <w:szCs w:val="20"/>
          <w:lang w:val="it-IT"/>
        </w:rPr>
        <w:t>essere</w:t>
      </w:r>
      <w:r w:rsidRPr="005E74F7">
        <w:rPr>
          <w:rFonts w:ascii="Century Gothic" w:hAnsi="Century Gothic"/>
          <w:spacing w:val="34"/>
          <w:sz w:val="20"/>
          <w:szCs w:val="20"/>
          <w:lang w:val="it-IT"/>
        </w:rPr>
        <w:t xml:space="preserve"> </w:t>
      </w:r>
      <w:r w:rsidRPr="005E74F7">
        <w:rPr>
          <w:rFonts w:ascii="Century Gothic" w:hAnsi="Century Gothic"/>
          <w:spacing w:val="-1"/>
          <w:sz w:val="20"/>
          <w:szCs w:val="20"/>
          <w:lang w:val="it-IT"/>
        </w:rPr>
        <w:t>autorizzata</w:t>
      </w:r>
      <w:r w:rsidRPr="005E74F7">
        <w:rPr>
          <w:rFonts w:ascii="Century Gothic" w:hAnsi="Century Gothic"/>
          <w:spacing w:val="65"/>
          <w:w w:val="99"/>
          <w:sz w:val="20"/>
          <w:szCs w:val="20"/>
          <w:lang w:val="it-IT"/>
        </w:rPr>
        <w:t xml:space="preserve"> </w:t>
      </w:r>
      <w:r w:rsidRPr="005E74F7">
        <w:rPr>
          <w:rFonts w:ascii="Century Gothic" w:hAnsi="Century Gothic"/>
          <w:sz w:val="20"/>
          <w:szCs w:val="20"/>
          <w:lang w:val="it-IT"/>
        </w:rPr>
        <w:t>preventivamente</w:t>
      </w:r>
      <w:r w:rsidRPr="005E74F7">
        <w:rPr>
          <w:rFonts w:ascii="Century Gothic" w:hAnsi="Century Gothic"/>
          <w:spacing w:val="27"/>
          <w:sz w:val="20"/>
          <w:szCs w:val="20"/>
          <w:lang w:val="it-IT"/>
        </w:rPr>
        <w:t xml:space="preserve"> </w:t>
      </w:r>
      <w:r w:rsidRPr="005E74F7">
        <w:rPr>
          <w:rFonts w:ascii="Century Gothic" w:hAnsi="Century Gothic"/>
          <w:sz w:val="20"/>
          <w:szCs w:val="20"/>
          <w:lang w:val="it-IT"/>
        </w:rPr>
        <w:t>ed</w:t>
      </w:r>
      <w:r w:rsidRPr="005E74F7">
        <w:rPr>
          <w:rFonts w:ascii="Century Gothic" w:hAnsi="Century Gothic"/>
          <w:spacing w:val="28"/>
          <w:sz w:val="20"/>
          <w:szCs w:val="20"/>
          <w:lang w:val="it-IT"/>
        </w:rPr>
        <w:t xml:space="preserve"> </w:t>
      </w:r>
      <w:r w:rsidRPr="005E74F7">
        <w:rPr>
          <w:rFonts w:ascii="Century Gothic" w:hAnsi="Century Gothic"/>
          <w:sz w:val="20"/>
          <w:szCs w:val="20"/>
          <w:lang w:val="it-IT"/>
        </w:rPr>
        <w:t>espressamente</w:t>
      </w:r>
      <w:r w:rsidRPr="005E74F7">
        <w:rPr>
          <w:rFonts w:ascii="Century Gothic" w:hAnsi="Century Gothic"/>
          <w:spacing w:val="27"/>
          <w:sz w:val="20"/>
          <w:szCs w:val="20"/>
          <w:lang w:val="it-IT"/>
        </w:rPr>
        <w:t xml:space="preserve"> </w:t>
      </w:r>
      <w:r w:rsidRPr="005E74F7">
        <w:rPr>
          <w:rFonts w:ascii="Century Gothic" w:hAnsi="Century Gothic"/>
          <w:sz w:val="20"/>
          <w:szCs w:val="20"/>
          <w:lang w:val="it-IT"/>
        </w:rPr>
        <w:t>dall'impresa</w:t>
      </w:r>
      <w:r w:rsidRPr="005E74F7">
        <w:rPr>
          <w:rFonts w:ascii="Century Gothic" w:hAnsi="Century Gothic"/>
          <w:spacing w:val="29"/>
          <w:sz w:val="20"/>
          <w:szCs w:val="20"/>
          <w:lang w:val="it-IT"/>
        </w:rPr>
        <w:t xml:space="preserve"> </w:t>
      </w:r>
      <w:r w:rsidRPr="005E74F7">
        <w:rPr>
          <w:rFonts w:ascii="Century Gothic" w:hAnsi="Century Gothic"/>
          <w:b/>
          <w:bCs/>
          <w:sz w:val="20"/>
          <w:szCs w:val="20"/>
          <w:lang w:val="it-IT"/>
        </w:rPr>
        <w:t>AFFIDATARIA</w:t>
      </w:r>
      <w:r w:rsidRPr="005E74F7">
        <w:rPr>
          <w:rFonts w:ascii="Century Gothic" w:hAnsi="Century Gothic"/>
          <w:sz w:val="20"/>
          <w:szCs w:val="20"/>
          <w:lang w:val="it-IT"/>
        </w:rPr>
        <w:t>,</w:t>
      </w:r>
      <w:r w:rsidRPr="005E74F7">
        <w:rPr>
          <w:rFonts w:ascii="Century Gothic" w:hAnsi="Century Gothic"/>
          <w:spacing w:val="25"/>
          <w:sz w:val="20"/>
          <w:szCs w:val="20"/>
          <w:lang w:val="it-IT"/>
        </w:rPr>
        <w:t xml:space="preserve"> </w:t>
      </w:r>
      <w:r w:rsidRPr="005E74F7">
        <w:rPr>
          <w:rFonts w:ascii="Century Gothic" w:hAnsi="Century Gothic"/>
          <w:sz w:val="20"/>
          <w:szCs w:val="20"/>
          <w:lang w:val="it-IT"/>
        </w:rPr>
        <w:t>a</w:t>
      </w:r>
      <w:r w:rsidRPr="005E74F7">
        <w:rPr>
          <w:rFonts w:ascii="Century Gothic" w:hAnsi="Century Gothic"/>
          <w:spacing w:val="27"/>
          <w:sz w:val="20"/>
          <w:szCs w:val="20"/>
          <w:lang w:val="it-IT"/>
        </w:rPr>
        <w:t xml:space="preserve"> </w:t>
      </w:r>
      <w:r w:rsidRPr="005E74F7">
        <w:rPr>
          <w:rFonts w:ascii="Century Gothic" w:hAnsi="Century Gothic"/>
          <w:sz w:val="20"/>
          <w:szCs w:val="20"/>
          <w:lang w:val="it-IT"/>
        </w:rPr>
        <w:t>pena</w:t>
      </w:r>
      <w:r w:rsidRPr="005E74F7">
        <w:rPr>
          <w:rFonts w:ascii="Century Gothic" w:hAnsi="Century Gothic"/>
          <w:spacing w:val="31"/>
          <w:sz w:val="20"/>
          <w:szCs w:val="20"/>
          <w:lang w:val="it-IT"/>
        </w:rPr>
        <w:t xml:space="preserve"> </w:t>
      </w:r>
      <w:r w:rsidRPr="005E74F7">
        <w:rPr>
          <w:rFonts w:ascii="Century Gothic" w:hAnsi="Century Gothic"/>
          <w:spacing w:val="-1"/>
          <w:sz w:val="20"/>
          <w:szCs w:val="20"/>
          <w:lang w:val="it-IT"/>
        </w:rPr>
        <w:t>nullità</w:t>
      </w:r>
      <w:r w:rsidRPr="005E74F7">
        <w:rPr>
          <w:rFonts w:ascii="Century Gothic" w:hAnsi="Century Gothic"/>
          <w:spacing w:val="27"/>
          <w:sz w:val="20"/>
          <w:szCs w:val="20"/>
          <w:lang w:val="it-IT"/>
        </w:rPr>
        <w:t xml:space="preserve"> </w:t>
      </w:r>
      <w:r w:rsidRPr="005E74F7">
        <w:rPr>
          <w:rFonts w:ascii="Century Gothic" w:hAnsi="Century Gothic"/>
          <w:spacing w:val="-1"/>
          <w:sz w:val="20"/>
          <w:szCs w:val="20"/>
          <w:lang w:val="it-IT"/>
        </w:rPr>
        <w:t>della</w:t>
      </w:r>
      <w:r w:rsidRPr="005E74F7">
        <w:rPr>
          <w:rFonts w:ascii="Century Gothic" w:hAnsi="Century Gothic"/>
          <w:spacing w:val="28"/>
          <w:sz w:val="20"/>
          <w:szCs w:val="20"/>
          <w:lang w:val="it-IT"/>
        </w:rPr>
        <w:t xml:space="preserve"> </w:t>
      </w:r>
      <w:r w:rsidRPr="005E74F7">
        <w:rPr>
          <w:rFonts w:ascii="Century Gothic" w:hAnsi="Century Gothic"/>
          <w:spacing w:val="-1"/>
          <w:sz w:val="20"/>
          <w:szCs w:val="20"/>
          <w:lang w:val="it-IT"/>
        </w:rPr>
        <w:t>cessione</w:t>
      </w:r>
      <w:r w:rsidRPr="005E74F7">
        <w:rPr>
          <w:rFonts w:ascii="Century Gothic" w:hAnsi="Century Gothic"/>
          <w:spacing w:val="28"/>
          <w:sz w:val="20"/>
          <w:szCs w:val="20"/>
          <w:lang w:val="it-IT"/>
        </w:rPr>
        <w:t xml:space="preserve"> </w:t>
      </w:r>
      <w:r w:rsidRPr="005E74F7">
        <w:rPr>
          <w:rFonts w:ascii="Century Gothic" w:hAnsi="Century Gothic"/>
          <w:sz w:val="20"/>
          <w:szCs w:val="20"/>
          <w:lang w:val="it-IT"/>
        </w:rPr>
        <w:t>del</w:t>
      </w:r>
      <w:r w:rsidRPr="005E74F7">
        <w:rPr>
          <w:rFonts w:ascii="Century Gothic" w:hAnsi="Century Gothic"/>
          <w:spacing w:val="50"/>
          <w:w w:val="99"/>
          <w:sz w:val="20"/>
          <w:szCs w:val="20"/>
          <w:lang w:val="it-IT"/>
        </w:rPr>
        <w:t xml:space="preserve"> </w:t>
      </w:r>
      <w:r w:rsidRPr="005E74F7">
        <w:rPr>
          <w:rFonts w:ascii="Century Gothic" w:hAnsi="Century Gothic"/>
          <w:sz w:val="20"/>
          <w:szCs w:val="20"/>
          <w:lang w:val="it-IT"/>
        </w:rPr>
        <w:t>credito</w:t>
      </w:r>
      <w:r w:rsidRPr="005E74F7">
        <w:rPr>
          <w:rFonts w:ascii="Century Gothic" w:hAnsi="Century Gothic"/>
          <w:spacing w:val="-15"/>
          <w:sz w:val="20"/>
          <w:szCs w:val="20"/>
          <w:lang w:val="it-IT"/>
        </w:rPr>
        <w:t xml:space="preserve"> </w:t>
      </w:r>
      <w:r w:rsidRPr="005E74F7">
        <w:rPr>
          <w:rFonts w:ascii="Century Gothic" w:hAnsi="Century Gothic"/>
          <w:spacing w:val="-1"/>
          <w:sz w:val="20"/>
          <w:szCs w:val="20"/>
          <w:lang w:val="it-IT"/>
        </w:rPr>
        <w:t xml:space="preserve">stessa. </w:t>
      </w:r>
      <w:r w:rsidRPr="005E74F7">
        <w:rPr>
          <w:rFonts w:ascii="Century Gothic" w:hAnsi="Century Gothic"/>
          <w:spacing w:val="1"/>
          <w:sz w:val="20"/>
          <w:szCs w:val="20"/>
          <w:lang w:val="it-IT"/>
        </w:rPr>
        <w:t>In</w:t>
      </w:r>
      <w:r w:rsidRPr="005E74F7">
        <w:rPr>
          <w:rFonts w:ascii="Century Gothic" w:hAnsi="Century Gothic"/>
          <w:spacing w:val="13"/>
          <w:sz w:val="20"/>
          <w:szCs w:val="20"/>
          <w:lang w:val="it-IT"/>
        </w:rPr>
        <w:t xml:space="preserve"> </w:t>
      </w:r>
      <w:r w:rsidRPr="005E74F7">
        <w:rPr>
          <w:rFonts w:ascii="Century Gothic" w:hAnsi="Century Gothic"/>
          <w:spacing w:val="-1"/>
          <w:sz w:val="20"/>
          <w:szCs w:val="20"/>
          <w:lang w:val="it-IT"/>
        </w:rPr>
        <w:t>caso</w:t>
      </w:r>
      <w:r w:rsidRPr="005E74F7">
        <w:rPr>
          <w:rFonts w:ascii="Century Gothic" w:hAnsi="Century Gothic"/>
          <w:spacing w:val="12"/>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14"/>
          <w:sz w:val="20"/>
          <w:szCs w:val="20"/>
          <w:lang w:val="it-IT"/>
        </w:rPr>
        <w:t xml:space="preserve"> </w:t>
      </w:r>
      <w:r w:rsidRPr="005E74F7">
        <w:rPr>
          <w:rFonts w:ascii="Century Gothic" w:hAnsi="Century Gothic"/>
          <w:spacing w:val="-1"/>
          <w:sz w:val="20"/>
          <w:szCs w:val="20"/>
          <w:lang w:val="it-IT"/>
        </w:rPr>
        <w:t>cessione</w:t>
      </w:r>
      <w:r w:rsidRPr="005E74F7">
        <w:rPr>
          <w:rFonts w:ascii="Century Gothic" w:hAnsi="Century Gothic"/>
          <w:spacing w:val="13"/>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16"/>
          <w:sz w:val="20"/>
          <w:szCs w:val="20"/>
          <w:lang w:val="it-IT"/>
        </w:rPr>
        <w:t xml:space="preserve"> </w:t>
      </w:r>
      <w:r w:rsidRPr="005E74F7">
        <w:rPr>
          <w:rFonts w:ascii="Century Gothic" w:hAnsi="Century Gothic"/>
          <w:sz w:val="20"/>
          <w:szCs w:val="20"/>
          <w:lang w:val="it-IT"/>
        </w:rPr>
        <w:t>credito</w:t>
      </w:r>
      <w:r w:rsidRPr="005E74F7">
        <w:rPr>
          <w:rFonts w:ascii="Century Gothic" w:hAnsi="Century Gothic"/>
          <w:spacing w:val="12"/>
          <w:sz w:val="20"/>
          <w:szCs w:val="20"/>
          <w:lang w:val="it-IT"/>
        </w:rPr>
        <w:t xml:space="preserve"> </w:t>
      </w:r>
      <w:r w:rsidRPr="005E74F7">
        <w:rPr>
          <w:rFonts w:ascii="Century Gothic" w:hAnsi="Century Gothic"/>
          <w:spacing w:val="-1"/>
          <w:sz w:val="20"/>
          <w:szCs w:val="20"/>
          <w:lang w:val="it-IT"/>
        </w:rPr>
        <w:t>non</w:t>
      </w:r>
      <w:r w:rsidRPr="005E74F7">
        <w:rPr>
          <w:rFonts w:ascii="Century Gothic" w:hAnsi="Century Gothic"/>
          <w:spacing w:val="14"/>
          <w:sz w:val="20"/>
          <w:szCs w:val="20"/>
          <w:lang w:val="it-IT"/>
        </w:rPr>
        <w:t xml:space="preserve"> </w:t>
      </w:r>
      <w:r w:rsidRPr="005E74F7">
        <w:rPr>
          <w:rFonts w:ascii="Century Gothic" w:hAnsi="Century Gothic"/>
          <w:spacing w:val="-1"/>
          <w:sz w:val="20"/>
          <w:szCs w:val="20"/>
          <w:lang w:val="it-IT"/>
        </w:rPr>
        <w:t>autorizzata,</w:t>
      </w:r>
      <w:r w:rsidRPr="005E74F7">
        <w:rPr>
          <w:rFonts w:ascii="Century Gothic" w:hAnsi="Century Gothic"/>
          <w:spacing w:val="11"/>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19"/>
          <w:sz w:val="20"/>
          <w:szCs w:val="20"/>
          <w:lang w:val="it-IT"/>
        </w:rPr>
        <w:t xml:space="preserve"> </w:t>
      </w:r>
      <w:r w:rsidRPr="005E74F7">
        <w:rPr>
          <w:rFonts w:ascii="Century Gothic" w:hAnsi="Century Gothic"/>
          <w:b/>
          <w:bCs/>
          <w:sz w:val="20"/>
          <w:szCs w:val="20"/>
          <w:lang w:val="it-IT"/>
        </w:rPr>
        <w:t>AFFIDATARIA</w:t>
      </w:r>
      <w:r w:rsidRPr="005E74F7">
        <w:rPr>
          <w:rFonts w:ascii="Century Gothic" w:hAnsi="Century Gothic"/>
          <w:b/>
          <w:bCs/>
          <w:spacing w:val="12"/>
          <w:sz w:val="20"/>
          <w:szCs w:val="20"/>
          <w:lang w:val="it-IT"/>
        </w:rPr>
        <w:t xml:space="preserve"> </w:t>
      </w:r>
      <w:r w:rsidRPr="005E74F7">
        <w:rPr>
          <w:rFonts w:ascii="Century Gothic" w:hAnsi="Century Gothic"/>
          <w:sz w:val="20"/>
          <w:szCs w:val="20"/>
          <w:lang w:val="it-IT"/>
        </w:rPr>
        <w:t>avrà</w:t>
      </w:r>
      <w:r w:rsidRPr="005E74F7">
        <w:rPr>
          <w:rFonts w:ascii="Century Gothic" w:hAnsi="Century Gothic"/>
          <w:spacing w:val="15"/>
          <w:sz w:val="20"/>
          <w:szCs w:val="20"/>
          <w:lang w:val="it-IT"/>
        </w:rPr>
        <w:t xml:space="preserve"> </w:t>
      </w:r>
      <w:r w:rsidRPr="005E74F7">
        <w:rPr>
          <w:rFonts w:ascii="Century Gothic" w:hAnsi="Century Gothic"/>
          <w:sz w:val="20"/>
          <w:szCs w:val="20"/>
          <w:lang w:val="it-IT"/>
        </w:rPr>
        <w:t>facoltà</w:t>
      </w:r>
      <w:r w:rsidRPr="005E74F7">
        <w:rPr>
          <w:rFonts w:ascii="Century Gothic" w:hAnsi="Century Gothic"/>
          <w:spacing w:val="14"/>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14"/>
          <w:sz w:val="20"/>
          <w:szCs w:val="20"/>
          <w:lang w:val="it-IT"/>
        </w:rPr>
        <w:t xml:space="preserve"> </w:t>
      </w:r>
      <w:r w:rsidRPr="005E74F7">
        <w:rPr>
          <w:rFonts w:ascii="Century Gothic" w:hAnsi="Century Gothic"/>
          <w:spacing w:val="-1"/>
          <w:sz w:val="20"/>
          <w:szCs w:val="20"/>
          <w:lang w:val="it-IT"/>
        </w:rPr>
        <w:t>richiedere</w:t>
      </w:r>
      <w:r w:rsidRPr="005E74F7">
        <w:rPr>
          <w:rFonts w:ascii="Century Gothic" w:hAnsi="Century Gothic"/>
          <w:spacing w:val="13"/>
          <w:sz w:val="20"/>
          <w:szCs w:val="20"/>
          <w:lang w:val="it-IT"/>
        </w:rPr>
        <w:t xml:space="preserve"> </w:t>
      </w:r>
      <w:r w:rsidRPr="005E74F7">
        <w:rPr>
          <w:rFonts w:ascii="Century Gothic" w:hAnsi="Century Gothic"/>
          <w:spacing w:val="-1"/>
          <w:sz w:val="20"/>
          <w:szCs w:val="20"/>
          <w:lang w:val="it-IT"/>
        </w:rPr>
        <w:t>il</w:t>
      </w:r>
      <w:r w:rsidRPr="005E74F7">
        <w:rPr>
          <w:rFonts w:ascii="Century Gothic" w:hAnsi="Century Gothic"/>
          <w:spacing w:val="63"/>
          <w:w w:val="99"/>
          <w:sz w:val="20"/>
          <w:szCs w:val="20"/>
          <w:lang w:val="it-IT"/>
        </w:rPr>
        <w:t xml:space="preserve"> </w:t>
      </w:r>
      <w:r w:rsidRPr="005E74F7">
        <w:rPr>
          <w:rFonts w:ascii="Century Gothic" w:hAnsi="Century Gothic"/>
          <w:sz w:val="20"/>
          <w:szCs w:val="20"/>
          <w:lang w:val="it-IT"/>
        </w:rPr>
        <w:t>pagamento</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una</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penale</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importo</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pari</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al</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credito</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oggetto</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della</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cessione.</w:t>
      </w:r>
    </w:p>
    <w:p w14:paraId="4DFD0370" w14:textId="77777777" w:rsidR="00295B42" w:rsidRPr="005E74F7" w:rsidRDefault="00295B42" w:rsidP="00295B42">
      <w:pPr>
        <w:pStyle w:val="Corpotesto"/>
        <w:kinsoku w:val="0"/>
        <w:overflowPunct w:val="0"/>
        <w:ind w:left="0" w:right="114"/>
        <w:jc w:val="both"/>
        <w:rPr>
          <w:rFonts w:ascii="Century Gothic" w:hAnsi="Century Gothic"/>
          <w:sz w:val="20"/>
          <w:szCs w:val="20"/>
          <w:lang w:val="it-IT"/>
        </w:rPr>
      </w:pPr>
      <w:r w:rsidRPr="005E74F7">
        <w:rPr>
          <w:rFonts w:ascii="Century Gothic" w:hAnsi="Century Gothic"/>
          <w:spacing w:val="1"/>
          <w:sz w:val="20"/>
          <w:szCs w:val="20"/>
          <w:lang w:val="it-IT"/>
        </w:rPr>
        <w:t>Il</w:t>
      </w:r>
      <w:r w:rsidRPr="005E74F7">
        <w:rPr>
          <w:rFonts w:ascii="Century Gothic" w:hAnsi="Century Gothic"/>
          <w:spacing w:val="13"/>
          <w:sz w:val="20"/>
          <w:szCs w:val="20"/>
          <w:lang w:val="it-IT"/>
        </w:rPr>
        <w:t xml:space="preserve"> </w:t>
      </w:r>
      <w:r w:rsidRPr="005E74F7">
        <w:rPr>
          <w:rFonts w:ascii="Century Gothic" w:hAnsi="Century Gothic"/>
          <w:spacing w:val="-1"/>
          <w:sz w:val="20"/>
          <w:szCs w:val="20"/>
          <w:lang w:val="it-IT"/>
        </w:rPr>
        <w:t>contratto</w:t>
      </w:r>
      <w:r w:rsidRPr="005E74F7">
        <w:rPr>
          <w:rFonts w:ascii="Century Gothic" w:hAnsi="Century Gothic"/>
          <w:spacing w:val="12"/>
          <w:sz w:val="20"/>
          <w:szCs w:val="20"/>
          <w:lang w:val="it-IT"/>
        </w:rPr>
        <w:t xml:space="preserve"> </w:t>
      </w:r>
      <w:r w:rsidRPr="005E74F7">
        <w:rPr>
          <w:rFonts w:ascii="Century Gothic" w:hAnsi="Century Gothic"/>
          <w:sz w:val="20"/>
          <w:szCs w:val="20"/>
          <w:lang w:val="it-IT"/>
        </w:rPr>
        <w:t>medesimo,</w:t>
      </w:r>
      <w:r w:rsidRPr="005E74F7">
        <w:rPr>
          <w:rFonts w:ascii="Century Gothic" w:hAnsi="Century Gothic"/>
          <w:spacing w:val="12"/>
          <w:sz w:val="20"/>
          <w:szCs w:val="20"/>
          <w:lang w:val="it-IT"/>
        </w:rPr>
        <w:t xml:space="preserve"> </w:t>
      </w:r>
      <w:r w:rsidRPr="005E74F7">
        <w:rPr>
          <w:rFonts w:ascii="Century Gothic" w:hAnsi="Century Gothic"/>
          <w:spacing w:val="1"/>
          <w:sz w:val="20"/>
          <w:szCs w:val="20"/>
          <w:lang w:val="it-IT"/>
        </w:rPr>
        <w:t>in</w:t>
      </w:r>
      <w:r w:rsidRPr="005E74F7">
        <w:rPr>
          <w:rFonts w:ascii="Century Gothic" w:hAnsi="Century Gothic"/>
          <w:spacing w:val="13"/>
          <w:sz w:val="20"/>
          <w:szCs w:val="20"/>
          <w:lang w:val="it-IT"/>
        </w:rPr>
        <w:t xml:space="preserve"> </w:t>
      </w:r>
      <w:r w:rsidRPr="005E74F7">
        <w:rPr>
          <w:rFonts w:ascii="Century Gothic" w:hAnsi="Century Gothic"/>
          <w:spacing w:val="-1"/>
          <w:sz w:val="20"/>
          <w:szCs w:val="20"/>
          <w:lang w:val="it-IT"/>
        </w:rPr>
        <w:t>caso</w:t>
      </w:r>
      <w:r w:rsidRPr="005E74F7">
        <w:rPr>
          <w:rFonts w:ascii="Century Gothic" w:hAnsi="Century Gothic"/>
          <w:spacing w:val="12"/>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14"/>
          <w:sz w:val="20"/>
          <w:szCs w:val="20"/>
          <w:lang w:val="it-IT"/>
        </w:rPr>
        <w:t xml:space="preserve"> </w:t>
      </w:r>
      <w:r w:rsidRPr="005E74F7">
        <w:rPr>
          <w:rFonts w:ascii="Century Gothic" w:hAnsi="Century Gothic"/>
          <w:spacing w:val="-1"/>
          <w:sz w:val="20"/>
          <w:szCs w:val="20"/>
          <w:lang w:val="it-IT"/>
        </w:rPr>
        <w:t>inosservanza</w:t>
      </w:r>
      <w:r w:rsidRPr="005E74F7">
        <w:rPr>
          <w:rFonts w:ascii="Century Gothic" w:hAnsi="Century Gothic"/>
          <w:spacing w:val="16"/>
          <w:sz w:val="20"/>
          <w:szCs w:val="20"/>
          <w:lang w:val="it-IT"/>
        </w:rPr>
        <w:t xml:space="preserve"> </w:t>
      </w:r>
      <w:r w:rsidRPr="005E74F7">
        <w:rPr>
          <w:rFonts w:ascii="Century Gothic" w:hAnsi="Century Gothic"/>
          <w:sz w:val="20"/>
          <w:szCs w:val="20"/>
          <w:lang w:val="it-IT"/>
        </w:rPr>
        <w:t>dei</w:t>
      </w:r>
      <w:r w:rsidRPr="005E74F7">
        <w:rPr>
          <w:rFonts w:ascii="Century Gothic" w:hAnsi="Century Gothic"/>
          <w:spacing w:val="14"/>
          <w:sz w:val="20"/>
          <w:szCs w:val="20"/>
          <w:lang w:val="it-IT"/>
        </w:rPr>
        <w:t xml:space="preserve"> </w:t>
      </w:r>
      <w:r w:rsidRPr="005E74F7">
        <w:rPr>
          <w:rFonts w:ascii="Century Gothic" w:hAnsi="Century Gothic"/>
          <w:sz w:val="20"/>
          <w:szCs w:val="20"/>
          <w:lang w:val="it-IT"/>
        </w:rPr>
        <w:t>divieti</w:t>
      </w:r>
      <w:r w:rsidRPr="005E74F7">
        <w:rPr>
          <w:rFonts w:ascii="Century Gothic" w:hAnsi="Century Gothic"/>
          <w:spacing w:val="14"/>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14"/>
          <w:sz w:val="20"/>
          <w:szCs w:val="20"/>
          <w:lang w:val="it-IT"/>
        </w:rPr>
        <w:t xml:space="preserve"> </w:t>
      </w:r>
      <w:r w:rsidRPr="005E74F7">
        <w:rPr>
          <w:rFonts w:ascii="Century Gothic" w:hAnsi="Century Gothic"/>
          <w:spacing w:val="-1"/>
          <w:sz w:val="20"/>
          <w:szCs w:val="20"/>
          <w:lang w:val="it-IT"/>
        </w:rPr>
        <w:t>cui</w:t>
      </w:r>
      <w:r w:rsidRPr="005E74F7">
        <w:rPr>
          <w:rFonts w:ascii="Century Gothic" w:hAnsi="Century Gothic"/>
          <w:spacing w:val="14"/>
          <w:sz w:val="20"/>
          <w:szCs w:val="20"/>
          <w:lang w:val="it-IT"/>
        </w:rPr>
        <w:t xml:space="preserve"> </w:t>
      </w:r>
      <w:r w:rsidRPr="005E74F7">
        <w:rPr>
          <w:rFonts w:ascii="Century Gothic" w:hAnsi="Century Gothic"/>
          <w:sz w:val="20"/>
          <w:szCs w:val="20"/>
          <w:lang w:val="it-IT"/>
        </w:rPr>
        <w:t>ai</w:t>
      </w:r>
      <w:r w:rsidRPr="005E74F7">
        <w:rPr>
          <w:rFonts w:ascii="Century Gothic" w:hAnsi="Century Gothic"/>
          <w:spacing w:val="14"/>
          <w:sz w:val="20"/>
          <w:szCs w:val="20"/>
          <w:lang w:val="it-IT"/>
        </w:rPr>
        <w:t xml:space="preserve"> </w:t>
      </w:r>
      <w:r w:rsidRPr="005E74F7">
        <w:rPr>
          <w:rFonts w:ascii="Century Gothic" w:hAnsi="Century Gothic"/>
          <w:spacing w:val="-1"/>
          <w:sz w:val="20"/>
          <w:szCs w:val="20"/>
          <w:lang w:val="it-IT"/>
        </w:rPr>
        <w:t>commi</w:t>
      </w:r>
      <w:r w:rsidRPr="005E74F7">
        <w:rPr>
          <w:rFonts w:ascii="Century Gothic" w:hAnsi="Century Gothic"/>
          <w:spacing w:val="13"/>
          <w:sz w:val="20"/>
          <w:szCs w:val="20"/>
          <w:lang w:val="it-IT"/>
        </w:rPr>
        <w:t xml:space="preserve"> </w:t>
      </w:r>
      <w:r w:rsidRPr="005E74F7">
        <w:rPr>
          <w:rFonts w:ascii="Century Gothic" w:hAnsi="Century Gothic"/>
          <w:sz w:val="20"/>
          <w:szCs w:val="20"/>
          <w:lang w:val="it-IT"/>
        </w:rPr>
        <w:t>precedenti,</w:t>
      </w:r>
      <w:r w:rsidRPr="005E74F7">
        <w:rPr>
          <w:rFonts w:ascii="Century Gothic" w:hAnsi="Century Gothic"/>
          <w:spacing w:val="12"/>
          <w:sz w:val="20"/>
          <w:szCs w:val="20"/>
          <w:lang w:val="it-IT"/>
        </w:rPr>
        <w:t xml:space="preserve"> </w:t>
      </w:r>
      <w:r w:rsidRPr="005E74F7">
        <w:rPr>
          <w:rFonts w:ascii="Century Gothic" w:hAnsi="Century Gothic"/>
          <w:spacing w:val="-1"/>
          <w:sz w:val="20"/>
          <w:szCs w:val="20"/>
          <w:lang w:val="it-IT"/>
        </w:rPr>
        <w:t>si</w:t>
      </w:r>
      <w:r w:rsidRPr="005E74F7">
        <w:rPr>
          <w:rFonts w:ascii="Century Gothic" w:hAnsi="Century Gothic"/>
          <w:spacing w:val="13"/>
          <w:sz w:val="20"/>
          <w:szCs w:val="20"/>
          <w:lang w:val="it-IT"/>
        </w:rPr>
        <w:t xml:space="preserve"> </w:t>
      </w:r>
      <w:r w:rsidRPr="005E74F7">
        <w:rPr>
          <w:rFonts w:ascii="Century Gothic" w:hAnsi="Century Gothic"/>
          <w:sz w:val="20"/>
          <w:szCs w:val="20"/>
          <w:lang w:val="it-IT"/>
        </w:rPr>
        <w:t>intenderà</w:t>
      </w:r>
      <w:r w:rsidRPr="005E74F7">
        <w:rPr>
          <w:rFonts w:ascii="Century Gothic" w:hAnsi="Century Gothic"/>
          <w:spacing w:val="74"/>
          <w:w w:val="99"/>
          <w:sz w:val="20"/>
          <w:szCs w:val="20"/>
          <w:lang w:val="it-IT"/>
        </w:rPr>
        <w:t xml:space="preserve"> </w:t>
      </w:r>
      <w:r w:rsidRPr="005E74F7">
        <w:rPr>
          <w:rFonts w:ascii="Century Gothic" w:hAnsi="Century Gothic"/>
          <w:spacing w:val="-1"/>
          <w:sz w:val="20"/>
          <w:szCs w:val="20"/>
          <w:lang w:val="it-IT"/>
        </w:rPr>
        <w:t>risolto</w:t>
      </w:r>
      <w:r w:rsidRPr="005E74F7">
        <w:rPr>
          <w:rFonts w:ascii="Century Gothic" w:hAnsi="Century Gothic"/>
          <w:spacing w:val="4"/>
          <w:sz w:val="20"/>
          <w:szCs w:val="20"/>
          <w:lang w:val="it-IT"/>
        </w:rPr>
        <w:t xml:space="preserve"> </w:t>
      </w:r>
      <w:r w:rsidRPr="005E74F7">
        <w:rPr>
          <w:rFonts w:ascii="Century Gothic" w:hAnsi="Century Gothic"/>
          <w:spacing w:val="-1"/>
          <w:sz w:val="20"/>
          <w:szCs w:val="20"/>
          <w:lang w:val="it-IT"/>
        </w:rPr>
        <w:t>ipso</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iure,</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impregiudicato</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il</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diritto</w:t>
      </w:r>
      <w:r w:rsidRPr="005E74F7">
        <w:rPr>
          <w:rFonts w:ascii="Century Gothic" w:hAnsi="Century Gothic"/>
          <w:spacing w:val="4"/>
          <w:sz w:val="20"/>
          <w:szCs w:val="20"/>
          <w:lang w:val="it-IT"/>
        </w:rPr>
        <w:t xml:space="preserve"> </w:t>
      </w:r>
      <w:r w:rsidRPr="005E74F7">
        <w:rPr>
          <w:rFonts w:ascii="Century Gothic" w:hAnsi="Century Gothic"/>
          <w:spacing w:val="-1"/>
          <w:sz w:val="20"/>
          <w:szCs w:val="20"/>
          <w:lang w:val="it-IT"/>
        </w:rPr>
        <w:t>dell'impresa</w:t>
      </w:r>
      <w:r w:rsidRPr="005E74F7">
        <w:rPr>
          <w:rFonts w:ascii="Century Gothic" w:hAnsi="Century Gothic"/>
          <w:spacing w:val="12"/>
          <w:sz w:val="20"/>
          <w:szCs w:val="20"/>
          <w:lang w:val="it-IT"/>
        </w:rPr>
        <w:t xml:space="preserve"> </w:t>
      </w:r>
      <w:r w:rsidRPr="005E74F7">
        <w:rPr>
          <w:rFonts w:ascii="Century Gothic" w:hAnsi="Century Gothic"/>
          <w:b/>
          <w:bCs/>
          <w:spacing w:val="-1"/>
          <w:sz w:val="20"/>
          <w:szCs w:val="20"/>
          <w:lang w:val="it-IT"/>
        </w:rPr>
        <w:t>AFFIDATARIA</w:t>
      </w:r>
      <w:r w:rsidRPr="005E74F7">
        <w:rPr>
          <w:rFonts w:ascii="Century Gothic" w:hAnsi="Century Gothic"/>
          <w:b/>
          <w:bCs/>
          <w:spacing w:val="4"/>
          <w:sz w:val="20"/>
          <w:szCs w:val="20"/>
          <w:lang w:val="it-IT"/>
        </w:rPr>
        <w:t xml:space="preserve"> </w:t>
      </w:r>
      <w:r w:rsidRPr="005E74F7">
        <w:rPr>
          <w:rFonts w:ascii="Century Gothic" w:hAnsi="Century Gothic"/>
          <w:sz w:val="20"/>
          <w:szCs w:val="20"/>
          <w:lang w:val="it-IT"/>
        </w:rPr>
        <w:t>al</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risarcimento</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dei</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danni</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ad</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essa</w:t>
      </w:r>
      <w:r w:rsidRPr="005E74F7">
        <w:rPr>
          <w:rFonts w:ascii="Century Gothic" w:hAnsi="Century Gothic"/>
          <w:spacing w:val="85"/>
          <w:w w:val="99"/>
          <w:sz w:val="20"/>
          <w:szCs w:val="20"/>
          <w:lang w:val="it-IT"/>
        </w:rPr>
        <w:t xml:space="preserve"> </w:t>
      </w:r>
      <w:r w:rsidRPr="005E74F7">
        <w:rPr>
          <w:rFonts w:ascii="Century Gothic" w:hAnsi="Century Gothic"/>
          <w:sz w:val="20"/>
          <w:szCs w:val="20"/>
          <w:lang w:val="it-IT"/>
        </w:rPr>
        <w:t>eventualmente</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derivanti</w:t>
      </w:r>
      <w:r w:rsidRPr="005E74F7">
        <w:rPr>
          <w:rFonts w:ascii="Century Gothic" w:hAnsi="Century Gothic"/>
          <w:spacing w:val="-10"/>
          <w:sz w:val="20"/>
          <w:szCs w:val="20"/>
          <w:lang w:val="it-IT"/>
        </w:rPr>
        <w:t xml:space="preserve"> </w:t>
      </w:r>
      <w:r w:rsidRPr="005E74F7">
        <w:rPr>
          <w:rFonts w:ascii="Century Gothic" w:hAnsi="Century Gothic"/>
          <w:sz w:val="20"/>
          <w:szCs w:val="20"/>
          <w:lang w:val="it-IT"/>
        </w:rPr>
        <w:t>da</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fatti</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illeciti</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che</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venissero</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posti</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in</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essere</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dalla</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ditta</w:t>
      </w:r>
      <w:r w:rsidRPr="005E74F7">
        <w:rPr>
          <w:rFonts w:ascii="Century Gothic" w:hAnsi="Century Gothic"/>
          <w:spacing w:val="-5"/>
          <w:sz w:val="20"/>
          <w:szCs w:val="20"/>
          <w:lang w:val="it-IT"/>
        </w:rPr>
        <w:t xml:space="preserve"> </w:t>
      </w:r>
      <w:r w:rsidRPr="005E74F7">
        <w:rPr>
          <w:rFonts w:ascii="Century Gothic" w:hAnsi="Century Gothic"/>
          <w:b/>
          <w:bCs/>
          <w:sz w:val="20"/>
          <w:szCs w:val="20"/>
          <w:lang w:val="it-IT"/>
        </w:rPr>
        <w:t>FORNITRICE</w:t>
      </w:r>
      <w:r w:rsidRPr="005E74F7">
        <w:rPr>
          <w:rFonts w:ascii="Century Gothic" w:hAnsi="Century Gothic"/>
          <w:sz w:val="20"/>
          <w:szCs w:val="20"/>
          <w:lang w:val="it-IT"/>
        </w:rPr>
        <w:t>.</w:t>
      </w:r>
    </w:p>
    <w:p w14:paraId="7E79ACA3" w14:textId="77777777" w:rsidR="00295B42" w:rsidRPr="005E74F7" w:rsidRDefault="00295B42" w:rsidP="00295B42">
      <w:pPr>
        <w:pStyle w:val="Corpotesto"/>
        <w:kinsoku w:val="0"/>
        <w:overflowPunct w:val="0"/>
        <w:ind w:left="0" w:right="112"/>
        <w:jc w:val="both"/>
        <w:rPr>
          <w:rFonts w:ascii="Century Gothic" w:hAnsi="Century Gothic"/>
          <w:sz w:val="20"/>
          <w:szCs w:val="20"/>
          <w:lang w:val="it-IT"/>
        </w:rPr>
      </w:pPr>
      <w:r w:rsidRPr="005E74F7">
        <w:rPr>
          <w:rFonts w:ascii="Century Gothic" w:hAnsi="Century Gothic"/>
          <w:spacing w:val="-1"/>
          <w:sz w:val="20"/>
          <w:szCs w:val="20"/>
          <w:lang w:val="it-IT"/>
        </w:rPr>
        <w:lastRenderedPageBreak/>
        <w:t>La</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ditta</w:t>
      </w:r>
      <w:r w:rsidRPr="005E74F7">
        <w:rPr>
          <w:rFonts w:ascii="Century Gothic" w:hAnsi="Century Gothic"/>
          <w:spacing w:val="-3"/>
          <w:sz w:val="20"/>
          <w:szCs w:val="20"/>
          <w:lang w:val="it-IT"/>
        </w:rPr>
        <w:t xml:space="preserve"> </w:t>
      </w:r>
      <w:r w:rsidRPr="005E74F7">
        <w:rPr>
          <w:rFonts w:ascii="Century Gothic" w:hAnsi="Century Gothic"/>
          <w:b/>
          <w:bCs/>
          <w:spacing w:val="-1"/>
          <w:sz w:val="20"/>
          <w:szCs w:val="20"/>
          <w:lang w:val="it-IT"/>
        </w:rPr>
        <w:t>FORNITRICE</w:t>
      </w:r>
      <w:r w:rsidRPr="005E74F7">
        <w:rPr>
          <w:rFonts w:ascii="Century Gothic" w:hAnsi="Century Gothic"/>
          <w:b/>
          <w:bCs/>
          <w:spacing w:val="-4"/>
          <w:sz w:val="20"/>
          <w:szCs w:val="20"/>
          <w:lang w:val="it-IT"/>
        </w:rPr>
        <w:t xml:space="preserve"> </w:t>
      </w:r>
      <w:r w:rsidRPr="005E74F7">
        <w:rPr>
          <w:rFonts w:ascii="Century Gothic" w:hAnsi="Century Gothic"/>
          <w:sz w:val="20"/>
          <w:szCs w:val="20"/>
          <w:lang w:val="it-IT"/>
        </w:rPr>
        <w:t>non potrà</w:t>
      </w:r>
      <w:r w:rsidRPr="005E74F7">
        <w:rPr>
          <w:rFonts w:ascii="Century Gothic" w:hAnsi="Century Gothic"/>
          <w:spacing w:val="-3"/>
          <w:sz w:val="20"/>
          <w:szCs w:val="20"/>
          <w:lang w:val="it-IT"/>
        </w:rPr>
        <w:t xml:space="preserve"> </w:t>
      </w:r>
      <w:r w:rsidRPr="005E74F7">
        <w:rPr>
          <w:rFonts w:ascii="Century Gothic" w:hAnsi="Century Gothic"/>
          <w:spacing w:val="-1"/>
          <w:sz w:val="20"/>
          <w:szCs w:val="20"/>
          <w:lang w:val="it-IT"/>
        </w:rPr>
        <w:t>stipulare</w:t>
      </w:r>
      <w:r w:rsidRPr="005E74F7">
        <w:rPr>
          <w:rFonts w:ascii="Century Gothic" w:hAnsi="Century Gothic"/>
          <w:spacing w:val="-3"/>
          <w:sz w:val="20"/>
          <w:szCs w:val="20"/>
          <w:lang w:val="it-IT"/>
        </w:rPr>
        <w:t xml:space="preserve"> </w:t>
      </w:r>
      <w:r w:rsidRPr="005E74F7">
        <w:rPr>
          <w:rFonts w:ascii="Century Gothic" w:hAnsi="Century Gothic"/>
          <w:spacing w:val="-1"/>
          <w:sz w:val="20"/>
          <w:szCs w:val="20"/>
          <w:lang w:val="it-IT"/>
        </w:rPr>
        <w:t>con</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terze</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imprese</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fornitrici</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contratti</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nei</w:t>
      </w:r>
      <w:r w:rsidRPr="005E74F7">
        <w:rPr>
          <w:rFonts w:ascii="Century Gothic" w:hAnsi="Century Gothic"/>
          <w:spacing w:val="-3"/>
          <w:sz w:val="20"/>
          <w:szCs w:val="20"/>
          <w:lang w:val="it-IT"/>
        </w:rPr>
        <w:t xml:space="preserve"> </w:t>
      </w:r>
      <w:r w:rsidRPr="005E74F7">
        <w:rPr>
          <w:rFonts w:ascii="Century Gothic" w:hAnsi="Century Gothic"/>
          <w:spacing w:val="-1"/>
          <w:sz w:val="20"/>
          <w:szCs w:val="20"/>
          <w:lang w:val="it-IT"/>
        </w:rPr>
        <w:t>quali</w:t>
      </w:r>
      <w:r w:rsidRPr="005E74F7">
        <w:rPr>
          <w:rFonts w:ascii="Century Gothic" w:hAnsi="Century Gothic"/>
          <w:spacing w:val="-3"/>
          <w:sz w:val="20"/>
          <w:szCs w:val="20"/>
          <w:lang w:val="it-IT"/>
        </w:rPr>
        <w:t xml:space="preserve"> </w:t>
      </w:r>
      <w:r w:rsidRPr="005E74F7">
        <w:rPr>
          <w:rFonts w:ascii="Century Gothic" w:hAnsi="Century Gothic"/>
          <w:spacing w:val="-1"/>
          <w:sz w:val="20"/>
          <w:szCs w:val="20"/>
          <w:lang w:val="it-IT"/>
        </w:rPr>
        <w:t>sia</w:t>
      </w:r>
      <w:r w:rsidRPr="005E74F7">
        <w:rPr>
          <w:rFonts w:ascii="Century Gothic" w:hAnsi="Century Gothic"/>
          <w:spacing w:val="-3"/>
          <w:sz w:val="20"/>
          <w:szCs w:val="20"/>
          <w:lang w:val="it-IT"/>
        </w:rPr>
        <w:t xml:space="preserve"> </w:t>
      </w:r>
      <w:r w:rsidRPr="005E74F7">
        <w:rPr>
          <w:rFonts w:ascii="Century Gothic" w:hAnsi="Century Gothic"/>
          <w:spacing w:val="-1"/>
          <w:sz w:val="20"/>
          <w:szCs w:val="20"/>
          <w:lang w:val="it-IT"/>
        </w:rPr>
        <w:t>inserita</w:t>
      </w:r>
      <w:r w:rsidRPr="005E74F7">
        <w:rPr>
          <w:rFonts w:ascii="Century Gothic" w:hAnsi="Century Gothic"/>
          <w:spacing w:val="-3"/>
          <w:sz w:val="20"/>
          <w:szCs w:val="20"/>
          <w:lang w:val="it-IT"/>
        </w:rPr>
        <w:t xml:space="preserve"> </w:t>
      </w:r>
      <w:r w:rsidRPr="005E74F7">
        <w:rPr>
          <w:rFonts w:ascii="Century Gothic" w:hAnsi="Century Gothic"/>
          <w:spacing w:val="-2"/>
          <w:sz w:val="20"/>
          <w:szCs w:val="20"/>
          <w:lang w:val="it-IT"/>
        </w:rPr>
        <w:t>una</w:t>
      </w:r>
      <w:r w:rsidRPr="005E74F7">
        <w:rPr>
          <w:rFonts w:ascii="Century Gothic" w:hAnsi="Century Gothic"/>
          <w:spacing w:val="77"/>
          <w:w w:val="99"/>
          <w:sz w:val="20"/>
          <w:szCs w:val="20"/>
          <w:lang w:val="it-IT"/>
        </w:rPr>
        <w:t xml:space="preserve"> </w:t>
      </w:r>
      <w:r w:rsidRPr="005E74F7">
        <w:rPr>
          <w:rFonts w:ascii="Century Gothic" w:hAnsi="Century Gothic"/>
          <w:spacing w:val="-1"/>
          <w:sz w:val="20"/>
          <w:szCs w:val="20"/>
          <w:lang w:val="it-IT"/>
        </w:rPr>
        <w:t>clausola</w:t>
      </w:r>
      <w:r w:rsidRPr="005E74F7">
        <w:rPr>
          <w:rFonts w:ascii="Century Gothic" w:hAnsi="Century Gothic"/>
          <w:spacing w:val="20"/>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22"/>
          <w:sz w:val="20"/>
          <w:szCs w:val="20"/>
          <w:lang w:val="it-IT"/>
        </w:rPr>
        <w:t xml:space="preserve"> </w:t>
      </w:r>
      <w:r w:rsidRPr="005E74F7">
        <w:rPr>
          <w:rFonts w:ascii="Century Gothic" w:hAnsi="Century Gothic"/>
          <w:spacing w:val="-1"/>
          <w:sz w:val="20"/>
          <w:szCs w:val="20"/>
          <w:lang w:val="it-IT"/>
        </w:rPr>
        <w:t>riservato</w:t>
      </w:r>
      <w:r w:rsidRPr="005E74F7">
        <w:rPr>
          <w:rFonts w:ascii="Century Gothic" w:hAnsi="Century Gothic"/>
          <w:spacing w:val="19"/>
          <w:sz w:val="20"/>
          <w:szCs w:val="20"/>
          <w:lang w:val="it-IT"/>
        </w:rPr>
        <w:t xml:space="preserve"> </w:t>
      </w:r>
      <w:r w:rsidRPr="005E74F7">
        <w:rPr>
          <w:rFonts w:ascii="Century Gothic" w:hAnsi="Century Gothic"/>
          <w:sz w:val="20"/>
          <w:szCs w:val="20"/>
          <w:lang w:val="it-IT"/>
        </w:rPr>
        <w:t>dominio</w:t>
      </w:r>
      <w:r w:rsidRPr="005E74F7">
        <w:rPr>
          <w:rFonts w:ascii="Century Gothic" w:hAnsi="Century Gothic"/>
          <w:spacing w:val="20"/>
          <w:sz w:val="20"/>
          <w:szCs w:val="20"/>
          <w:lang w:val="it-IT"/>
        </w:rPr>
        <w:t xml:space="preserve"> </w:t>
      </w:r>
      <w:r w:rsidRPr="005E74F7">
        <w:rPr>
          <w:rFonts w:ascii="Century Gothic" w:hAnsi="Century Gothic"/>
          <w:sz w:val="20"/>
          <w:szCs w:val="20"/>
          <w:lang w:val="it-IT"/>
        </w:rPr>
        <w:t>del</w:t>
      </w:r>
      <w:r w:rsidRPr="005E74F7">
        <w:rPr>
          <w:rFonts w:ascii="Century Gothic" w:hAnsi="Century Gothic"/>
          <w:spacing w:val="21"/>
          <w:sz w:val="20"/>
          <w:szCs w:val="20"/>
          <w:lang w:val="it-IT"/>
        </w:rPr>
        <w:t xml:space="preserve"> </w:t>
      </w:r>
      <w:r w:rsidRPr="005E74F7">
        <w:rPr>
          <w:rFonts w:ascii="Century Gothic" w:hAnsi="Century Gothic"/>
          <w:sz w:val="20"/>
          <w:szCs w:val="20"/>
          <w:lang w:val="it-IT"/>
        </w:rPr>
        <w:t>materiale</w:t>
      </w:r>
      <w:r w:rsidRPr="005E74F7">
        <w:rPr>
          <w:rFonts w:ascii="Century Gothic" w:hAnsi="Century Gothic"/>
          <w:spacing w:val="21"/>
          <w:sz w:val="20"/>
          <w:szCs w:val="20"/>
          <w:lang w:val="it-IT"/>
        </w:rPr>
        <w:t xml:space="preserve"> </w:t>
      </w:r>
      <w:r w:rsidRPr="005E74F7">
        <w:rPr>
          <w:rFonts w:ascii="Century Gothic" w:hAnsi="Century Gothic"/>
          <w:sz w:val="20"/>
          <w:szCs w:val="20"/>
          <w:lang w:val="it-IT"/>
        </w:rPr>
        <w:t>fornito</w:t>
      </w:r>
      <w:r w:rsidRPr="005E74F7">
        <w:rPr>
          <w:rFonts w:ascii="Century Gothic" w:hAnsi="Century Gothic"/>
          <w:spacing w:val="20"/>
          <w:sz w:val="20"/>
          <w:szCs w:val="20"/>
          <w:lang w:val="it-IT"/>
        </w:rPr>
        <w:t xml:space="preserve"> </w:t>
      </w:r>
      <w:r w:rsidRPr="005E74F7">
        <w:rPr>
          <w:rFonts w:ascii="Century Gothic" w:hAnsi="Century Gothic"/>
          <w:sz w:val="20"/>
          <w:szCs w:val="20"/>
          <w:lang w:val="it-IT"/>
        </w:rPr>
        <w:t>fino</w:t>
      </w:r>
      <w:r w:rsidRPr="005E74F7">
        <w:rPr>
          <w:rFonts w:ascii="Century Gothic" w:hAnsi="Century Gothic"/>
          <w:spacing w:val="19"/>
          <w:sz w:val="20"/>
          <w:szCs w:val="20"/>
          <w:lang w:val="it-IT"/>
        </w:rPr>
        <w:t xml:space="preserve"> </w:t>
      </w:r>
      <w:r w:rsidRPr="005E74F7">
        <w:rPr>
          <w:rFonts w:ascii="Century Gothic" w:hAnsi="Century Gothic"/>
          <w:sz w:val="20"/>
          <w:szCs w:val="20"/>
          <w:lang w:val="it-IT"/>
        </w:rPr>
        <w:t>a</w:t>
      </w:r>
      <w:r w:rsidRPr="005E74F7">
        <w:rPr>
          <w:rFonts w:ascii="Century Gothic" w:hAnsi="Century Gothic"/>
          <w:spacing w:val="21"/>
          <w:sz w:val="20"/>
          <w:szCs w:val="20"/>
          <w:lang w:val="it-IT"/>
        </w:rPr>
        <w:t xml:space="preserve"> </w:t>
      </w:r>
      <w:r w:rsidRPr="005E74F7">
        <w:rPr>
          <w:rFonts w:ascii="Century Gothic" w:hAnsi="Century Gothic"/>
          <w:sz w:val="20"/>
          <w:szCs w:val="20"/>
          <w:lang w:val="it-IT"/>
        </w:rPr>
        <w:t>pagamento</w:t>
      </w:r>
      <w:r w:rsidRPr="005E74F7">
        <w:rPr>
          <w:rFonts w:ascii="Century Gothic" w:hAnsi="Century Gothic"/>
          <w:spacing w:val="19"/>
          <w:sz w:val="20"/>
          <w:szCs w:val="20"/>
          <w:lang w:val="it-IT"/>
        </w:rPr>
        <w:t xml:space="preserve"> </w:t>
      </w:r>
      <w:r w:rsidRPr="005E74F7">
        <w:rPr>
          <w:rFonts w:ascii="Century Gothic" w:hAnsi="Century Gothic"/>
          <w:sz w:val="20"/>
          <w:szCs w:val="20"/>
          <w:lang w:val="it-IT"/>
        </w:rPr>
        <w:t>della</w:t>
      </w:r>
      <w:r w:rsidRPr="005E74F7">
        <w:rPr>
          <w:rFonts w:ascii="Century Gothic" w:hAnsi="Century Gothic"/>
          <w:spacing w:val="21"/>
          <w:sz w:val="20"/>
          <w:szCs w:val="20"/>
          <w:lang w:val="it-IT"/>
        </w:rPr>
        <w:t xml:space="preserve"> </w:t>
      </w:r>
      <w:r w:rsidRPr="005E74F7">
        <w:rPr>
          <w:rFonts w:ascii="Century Gothic" w:hAnsi="Century Gothic"/>
          <w:spacing w:val="-1"/>
          <w:sz w:val="20"/>
          <w:szCs w:val="20"/>
          <w:lang w:val="it-IT"/>
        </w:rPr>
        <w:t>fornitura.</w:t>
      </w:r>
      <w:r w:rsidRPr="005E74F7">
        <w:rPr>
          <w:rFonts w:ascii="Century Gothic" w:hAnsi="Century Gothic"/>
          <w:spacing w:val="21"/>
          <w:sz w:val="20"/>
          <w:szCs w:val="20"/>
          <w:lang w:val="it-IT"/>
        </w:rPr>
        <w:t xml:space="preserve"> </w:t>
      </w:r>
      <w:r w:rsidRPr="005E74F7">
        <w:rPr>
          <w:rFonts w:ascii="Century Gothic" w:hAnsi="Century Gothic"/>
          <w:spacing w:val="-1"/>
          <w:sz w:val="20"/>
          <w:szCs w:val="20"/>
          <w:lang w:val="it-IT"/>
        </w:rPr>
        <w:t>La</w:t>
      </w:r>
      <w:r w:rsidRPr="005E74F7">
        <w:rPr>
          <w:rFonts w:ascii="Century Gothic" w:hAnsi="Century Gothic"/>
          <w:spacing w:val="20"/>
          <w:sz w:val="20"/>
          <w:szCs w:val="20"/>
          <w:lang w:val="it-IT"/>
        </w:rPr>
        <w:t xml:space="preserve"> </w:t>
      </w:r>
      <w:r w:rsidRPr="005E74F7">
        <w:rPr>
          <w:rFonts w:ascii="Century Gothic" w:hAnsi="Century Gothic"/>
          <w:spacing w:val="-1"/>
          <w:sz w:val="20"/>
          <w:szCs w:val="20"/>
          <w:lang w:val="it-IT"/>
        </w:rPr>
        <w:t>stipula</w:t>
      </w:r>
      <w:r w:rsidRPr="005E74F7">
        <w:rPr>
          <w:rFonts w:ascii="Century Gothic" w:hAnsi="Century Gothic"/>
          <w:spacing w:val="23"/>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67"/>
          <w:w w:val="99"/>
          <w:sz w:val="20"/>
          <w:szCs w:val="20"/>
          <w:lang w:val="it-IT"/>
        </w:rPr>
        <w:t xml:space="preserve"> </w:t>
      </w:r>
      <w:r w:rsidRPr="005E74F7">
        <w:rPr>
          <w:rFonts w:ascii="Century Gothic" w:hAnsi="Century Gothic"/>
          <w:spacing w:val="-1"/>
          <w:sz w:val="20"/>
          <w:szCs w:val="20"/>
          <w:lang w:val="it-IT"/>
        </w:rPr>
        <w:t>simili</w:t>
      </w:r>
      <w:r w:rsidRPr="005E74F7">
        <w:rPr>
          <w:rFonts w:ascii="Century Gothic" w:hAnsi="Century Gothic"/>
          <w:spacing w:val="1"/>
          <w:sz w:val="20"/>
          <w:szCs w:val="20"/>
          <w:lang w:val="it-IT"/>
        </w:rPr>
        <w:t xml:space="preserve"> </w:t>
      </w:r>
      <w:r w:rsidRPr="005E74F7">
        <w:rPr>
          <w:rFonts w:ascii="Century Gothic" w:hAnsi="Century Gothic"/>
          <w:spacing w:val="-1"/>
          <w:sz w:val="20"/>
          <w:szCs w:val="20"/>
          <w:lang w:val="it-IT"/>
        </w:rPr>
        <w:t>contratti</w:t>
      </w:r>
      <w:r w:rsidRPr="005E74F7">
        <w:rPr>
          <w:rFonts w:ascii="Century Gothic" w:hAnsi="Century Gothic"/>
          <w:spacing w:val="1"/>
          <w:sz w:val="20"/>
          <w:szCs w:val="20"/>
          <w:lang w:val="it-IT"/>
        </w:rPr>
        <w:t xml:space="preserve"> </w:t>
      </w:r>
      <w:r w:rsidRPr="005E74F7">
        <w:rPr>
          <w:rFonts w:ascii="Century Gothic" w:hAnsi="Century Gothic"/>
          <w:spacing w:val="-1"/>
          <w:sz w:val="20"/>
          <w:szCs w:val="20"/>
          <w:lang w:val="it-IT"/>
        </w:rPr>
        <w:t>sarà</w:t>
      </w:r>
      <w:r w:rsidRPr="005E74F7">
        <w:rPr>
          <w:rFonts w:ascii="Century Gothic" w:hAnsi="Century Gothic"/>
          <w:spacing w:val="4"/>
          <w:sz w:val="20"/>
          <w:szCs w:val="20"/>
          <w:lang w:val="it-IT"/>
        </w:rPr>
        <w:t xml:space="preserve"> </w:t>
      </w:r>
      <w:r w:rsidRPr="005E74F7">
        <w:rPr>
          <w:rFonts w:ascii="Century Gothic" w:hAnsi="Century Gothic"/>
          <w:spacing w:val="-1"/>
          <w:sz w:val="20"/>
          <w:szCs w:val="20"/>
          <w:lang w:val="it-IT"/>
        </w:rPr>
        <w:t>motivo</w:t>
      </w:r>
      <w:r w:rsidRPr="005E74F7">
        <w:rPr>
          <w:rFonts w:ascii="Century Gothic" w:hAnsi="Century Gothic"/>
          <w:sz w:val="20"/>
          <w:szCs w:val="20"/>
          <w:lang w:val="it-IT"/>
        </w:rPr>
        <w:t xml:space="preserve"> sufficiente per</w:t>
      </w:r>
      <w:r w:rsidRPr="005E74F7">
        <w:rPr>
          <w:rFonts w:ascii="Century Gothic" w:hAnsi="Century Gothic"/>
          <w:spacing w:val="1"/>
          <w:sz w:val="20"/>
          <w:szCs w:val="20"/>
          <w:lang w:val="it-IT"/>
        </w:rPr>
        <w:t xml:space="preserve"> </w:t>
      </w:r>
      <w:r w:rsidRPr="005E74F7">
        <w:rPr>
          <w:rFonts w:ascii="Century Gothic" w:hAnsi="Century Gothic"/>
          <w:spacing w:val="-1"/>
          <w:sz w:val="20"/>
          <w:szCs w:val="20"/>
          <w:lang w:val="it-IT"/>
        </w:rPr>
        <w:t>procedere</w:t>
      </w:r>
      <w:r w:rsidRPr="005E74F7">
        <w:rPr>
          <w:rFonts w:ascii="Century Gothic" w:hAnsi="Century Gothic"/>
          <w:sz w:val="20"/>
          <w:szCs w:val="20"/>
          <w:lang w:val="it-IT"/>
        </w:rPr>
        <w:t xml:space="preserve"> alla</w:t>
      </w:r>
      <w:r w:rsidRPr="005E74F7">
        <w:rPr>
          <w:rFonts w:ascii="Century Gothic" w:hAnsi="Century Gothic"/>
          <w:spacing w:val="1"/>
          <w:sz w:val="20"/>
          <w:szCs w:val="20"/>
          <w:lang w:val="it-IT"/>
        </w:rPr>
        <w:t xml:space="preserve"> </w:t>
      </w:r>
      <w:r w:rsidRPr="005E74F7">
        <w:rPr>
          <w:rFonts w:ascii="Century Gothic" w:hAnsi="Century Gothic"/>
          <w:spacing w:val="-1"/>
          <w:sz w:val="20"/>
          <w:szCs w:val="20"/>
          <w:lang w:val="it-IT"/>
        </w:rPr>
        <w:t>risoluzione</w:t>
      </w:r>
      <w:r w:rsidRPr="005E74F7">
        <w:rPr>
          <w:rFonts w:ascii="Century Gothic" w:hAnsi="Century Gothic"/>
          <w:sz w:val="20"/>
          <w:szCs w:val="20"/>
          <w:lang w:val="it-IT"/>
        </w:rPr>
        <w:t xml:space="preserve"> ipso</w:t>
      </w:r>
      <w:r w:rsidRPr="005E74F7">
        <w:rPr>
          <w:rFonts w:ascii="Century Gothic" w:hAnsi="Century Gothic"/>
          <w:spacing w:val="1"/>
          <w:sz w:val="20"/>
          <w:szCs w:val="20"/>
          <w:lang w:val="it-IT"/>
        </w:rPr>
        <w:t xml:space="preserve"> </w:t>
      </w:r>
      <w:r w:rsidRPr="005E74F7">
        <w:rPr>
          <w:rFonts w:ascii="Century Gothic" w:hAnsi="Century Gothic"/>
          <w:sz w:val="20"/>
          <w:szCs w:val="20"/>
          <w:lang w:val="it-IT"/>
        </w:rPr>
        <w:t>iure del</w:t>
      </w:r>
      <w:r w:rsidRPr="005E74F7">
        <w:rPr>
          <w:rFonts w:ascii="Century Gothic" w:hAnsi="Century Gothic"/>
          <w:spacing w:val="1"/>
          <w:sz w:val="20"/>
          <w:szCs w:val="20"/>
          <w:lang w:val="it-IT"/>
        </w:rPr>
        <w:t xml:space="preserve"> </w:t>
      </w:r>
      <w:r w:rsidRPr="005E74F7">
        <w:rPr>
          <w:rFonts w:ascii="Century Gothic" w:hAnsi="Century Gothic"/>
          <w:sz w:val="20"/>
          <w:szCs w:val="20"/>
          <w:lang w:val="it-IT"/>
        </w:rPr>
        <w:t>presente contratto</w:t>
      </w:r>
      <w:r w:rsidRPr="005E74F7">
        <w:rPr>
          <w:rFonts w:ascii="Century Gothic" w:hAnsi="Century Gothic"/>
          <w:spacing w:val="67"/>
          <w:w w:val="99"/>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30"/>
          <w:sz w:val="20"/>
          <w:szCs w:val="20"/>
          <w:lang w:val="it-IT"/>
        </w:rPr>
        <w:t xml:space="preserve"> </w:t>
      </w:r>
      <w:r w:rsidRPr="005E74F7">
        <w:rPr>
          <w:rFonts w:ascii="Century Gothic" w:hAnsi="Century Gothic"/>
          <w:sz w:val="20"/>
          <w:szCs w:val="20"/>
          <w:lang w:val="it-IT"/>
        </w:rPr>
        <w:t>legittimerà</w:t>
      </w:r>
      <w:r w:rsidRPr="005E74F7">
        <w:rPr>
          <w:rFonts w:ascii="Century Gothic" w:hAnsi="Century Gothic"/>
          <w:spacing w:val="29"/>
          <w:sz w:val="20"/>
          <w:szCs w:val="20"/>
          <w:lang w:val="it-IT"/>
        </w:rPr>
        <w:t xml:space="preserve"> </w:t>
      </w:r>
      <w:r w:rsidRPr="005E74F7">
        <w:rPr>
          <w:rFonts w:ascii="Century Gothic" w:hAnsi="Century Gothic"/>
          <w:sz w:val="20"/>
          <w:szCs w:val="20"/>
          <w:lang w:val="it-IT"/>
        </w:rPr>
        <w:t>l'impresa</w:t>
      </w:r>
      <w:r w:rsidRPr="005E74F7">
        <w:rPr>
          <w:rFonts w:ascii="Century Gothic" w:hAnsi="Century Gothic"/>
          <w:spacing w:val="34"/>
          <w:sz w:val="20"/>
          <w:szCs w:val="20"/>
          <w:lang w:val="it-IT"/>
        </w:rPr>
        <w:t xml:space="preserve"> </w:t>
      </w:r>
      <w:r w:rsidRPr="005E74F7">
        <w:rPr>
          <w:rFonts w:ascii="Century Gothic" w:hAnsi="Century Gothic"/>
          <w:b/>
          <w:bCs/>
          <w:spacing w:val="-1"/>
          <w:sz w:val="20"/>
          <w:szCs w:val="20"/>
          <w:lang w:val="it-IT"/>
        </w:rPr>
        <w:t>AFFIDATARIA</w:t>
      </w:r>
      <w:r w:rsidRPr="005E74F7">
        <w:rPr>
          <w:rFonts w:ascii="Century Gothic" w:hAnsi="Century Gothic"/>
          <w:b/>
          <w:bCs/>
          <w:spacing w:val="29"/>
          <w:sz w:val="20"/>
          <w:szCs w:val="20"/>
          <w:lang w:val="it-IT"/>
        </w:rPr>
        <w:t xml:space="preserve"> </w:t>
      </w:r>
      <w:r w:rsidRPr="005E74F7">
        <w:rPr>
          <w:rFonts w:ascii="Century Gothic" w:hAnsi="Century Gothic"/>
          <w:sz w:val="20"/>
          <w:szCs w:val="20"/>
          <w:lang w:val="it-IT"/>
        </w:rPr>
        <w:t>a</w:t>
      </w:r>
      <w:r w:rsidRPr="005E74F7">
        <w:rPr>
          <w:rFonts w:ascii="Century Gothic" w:hAnsi="Century Gothic"/>
          <w:spacing w:val="31"/>
          <w:sz w:val="20"/>
          <w:szCs w:val="20"/>
          <w:lang w:val="it-IT"/>
        </w:rPr>
        <w:t xml:space="preserve"> </w:t>
      </w:r>
      <w:r w:rsidRPr="005E74F7">
        <w:rPr>
          <w:rFonts w:ascii="Century Gothic" w:hAnsi="Century Gothic"/>
          <w:sz w:val="20"/>
          <w:szCs w:val="20"/>
          <w:lang w:val="it-IT"/>
        </w:rPr>
        <w:t>corrispondere</w:t>
      </w:r>
      <w:r w:rsidRPr="005E74F7">
        <w:rPr>
          <w:rFonts w:ascii="Century Gothic" w:hAnsi="Century Gothic"/>
          <w:spacing w:val="31"/>
          <w:sz w:val="20"/>
          <w:szCs w:val="20"/>
          <w:lang w:val="it-IT"/>
        </w:rPr>
        <w:t xml:space="preserve"> </w:t>
      </w:r>
      <w:r w:rsidRPr="005E74F7">
        <w:rPr>
          <w:rFonts w:ascii="Century Gothic" w:hAnsi="Century Gothic"/>
          <w:sz w:val="20"/>
          <w:szCs w:val="20"/>
          <w:lang w:val="it-IT"/>
        </w:rPr>
        <w:t>direttamente</w:t>
      </w:r>
      <w:r w:rsidRPr="005E74F7">
        <w:rPr>
          <w:rFonts w:ascii="Century Gothic" w:hAnsi="Century Gothic"/>
          <w:spacing w:val="30"/>
          <w:sz w:val="20"/>
          <w:szCs w:val="20"/>
          <w:lang w:val="it-IT"/>
        </w:rPr>
        <w:t xml:space="preserve"> </w:t>
      </w:r>
      <w:r w:rsidRPr="005E74F7">
        <w:rPr>
          <w:rFonts w:ascii="Century Gothic" w:hAnsi="Century Gothic"/>
          <w:spacing w:val="-1"/>
          <w:sz w:val="20"/>
          <w:szCs w:val="20"/>
          <w:lang w:val="it-IT"/>
        </w:rPr>
        <w:t>alle</w:t>
      </w:r>
      <w:r w:rsidRPr="005E74F7">
        <w:rPr>
          <w:rFonts w:ascii="Century Gothic" w:hAnsi="Century Gothic"/>
          <w:spacing w:val="31"/>
          <w:sz w:val="20"/>
          <w:szCs w:val="20"/>
          <w:lang w:val="it-IT"/>
        </w:rPr>
        <w:t xml:space="preserve"> </w:t>
      </w:r>
      <w:r w:rsidRPr="005E74F7">
        <w:rPr>
          <w:rFonts w:ascii="Century Gothic" w:hAnsi="Century Gothic"/>
          <w:spacing w:val="-1"/>
          <w:sz w:val="20"/>
          <w:szCs w:val="20"/>
          <w:lang w:val="it-IT"/>
        </w:rPr>
        <w:t>ditte</w:t>
      </w:r>
      <w:r w:rsidRPr="005E74F7">
        <w:rPr>
          <w:rFonts w:ascii="Century Gothic" w:hAnsi="Century Gothic"/>
          <w:spacing w:val="30"/>
          <w:sz w:val="20"/>
          <w:szCs w:val="20"/>
          <w:lang w:val="it-IT"/>
        </w:rPr>
        <w:t xml:space="preserve"> </w:t>
      </w:r>
      <w:r w:rsidRPr="005E74F7">
        <w:rPr>
          <w:rFonts w:ascii="Century Gothic" w:hAnsi="Century Gothic"/>
          <w:spacing w:val="-1"/>
          <w:sz w:val="20"/>
          <w:szCs w:val="20"/>
          <w:lang w:val="it-IT"/>
        </w:rPr>
        <w:t>fornitrici</w:t>
      </w:r>
      <w:r w:rsidRPr="005E74F7">
        <w:rPr>
          <w:rFonts w:ascii="Century Gothic" w:hAnsi="Century Gothic"/>
          <w:spacing w:val="29"/>
          <w:sz w:val="20"/>
          <w:szCs w:val="20"/>
          <w:lang w:val="it-IT"/>
        </w:rPr>
        <w:t xml:space="preserve"> </w:t>
      </w:r>
      <w:r w:rsidRPr="005E74F7">
        <w:rPr>
          <w:rFonts w:ascii="Century Gothic" w:hAnsi="Century Gothic"/>
          <w:spacing w:val="-1"/>
          <w:sz w:val="20"/>
          <w:szCs w:val="20"/>
          <w:lang w:val="it-IT"/>
        </w:rPr>
        <w:t>titolari</w:t>
      </w:r>
      <w:r w:rsidRPr="005E74F7">
        <w:rPr>
          <w:rFonts w:ascii="Century Gothic" w:hAnsi="Century Gothic"/>
          <w:spacing w:val="32"/>
          <w:sz w:val="20"/>
          <w:szCs w:val="20"/>
          <w:lang w:val="it-IT"/>
        </w:rPr>
        <w:t xml:space="preserve"> </w:t>
      </w:r>
      <w:r w:rsidRPr="005E74F7">
        <w:rPr>
          <w:rFonts w:ascii="Century Gothic" w:hAnsi="Century Gothic"/>
          <w:spacing w:val="-1"/>
          <w:sz w:val="20"/>
          <w:szCs w:val="20"/>
          <w:lang w:val="it-IT"/>
        </w:rPr>
        <w:t>della</w:t>
      </w:r>
      <w:r w:rsidRPr="005E74F7">
        <w:rPr>
          <w:rFonts w:ascii="Century Gothic" w:hAnsi="Century Gothic"/>
          <w:spacing w:val="81"/>
          <w:w w:val="99"/>
          <w:sz w:val="20"/>
          <w:szCs w:val="20"/>
          <w:lang w:val="it-IT"/>
        </w:rPr>
        <w:t xml:space="preserve"> </w:t>
      </w:r>
      <w:r w:rsidRPr="005E74F7">
        <w:rPr>
          <w:rFonts w:ascii="Century Gothic" w:hAnsi="Century Gothic"/>
          <w:spacing w:val="-1"/>
          <w:sz w:val="20"/>
          <w:szCs w:val="20"/>
          <w:lang w:val="it-IT"/>
        </w:rPr>
        <w:t>riservata</w:t>
      </w:r>
      <w:r w:rsidRPr="005E74F7">
        <w:rPr>
          <w:rFonts w:ascii="Century Gothic" w:hAnsi="Century Gothic"/>
          <w:spacing w:val="26"/>
          <w:sz w:val="20"/>
          <w:szCs w:val="20"/>
          <w:lang w:val="it-IT"/>
        </w:rPr>
        <w:t xml:space="preserve"> </w:t>
      </w:r>
      <w:r w:rsidRPr="005E74F7">
        <w:rPr>
          <w:rFonts w:ascii="Century Gothic" w:hAnsi="Century Gothic"/>
          <w:sz w:val="20"/>
          <w:szCs w:val="20"/>
          <w:lang w:val="it-IT"/>
        </w:rPr>
        <w:t>proprietà</w:t>
      </w:r>
      <w:r w:rsidRPr="005E74F7">
        <w:rPr>
          <w:rFonts w:ascii="Century Gothic" w:hAnsi="Century Gothic"/>
          <w:spacing w:val="26"/>
          <w:sz w:val="20"/>
          <w:szCs w:val="20"/>
          <w:lang w:val="it-IT"/>
        </w:rPr>
        <w:t xml:space="preserve"> </w:t>
      </w:r>
      <w:r w:rsidRPr="005E74F7">
        <w:rPr>
          <w:rFonts w:ascii="Century Gothic" w:hAnsi="Century Gothic"/>
          <w:sz w:val="20"/>
          <w:szCs w:val="20"/>
          <w:lang w:val="it-IT"/>
        </w:rPr>
        <w:t>gli</w:t>
      </w:r>
      <w:r w:rsidRPr="005E74F7">
        <w:rPr>
          <w:rFonts w:ascii="Century Gothic" w:hAnsi="Century Gothic"/>
          <w:spacing w:val="25"/>
          <w:sz w:val="20"/>
          <w:szCs w:val="20"/>
          <w:lang w:val="it-IT"/>
        </w:rPr>
        <w:t xml:space="preserve"> </w:t>
      </w:r>
      <w:r w:rsidRPr="005E74F7">
        <w:rPr>
          <w:rFonts w:ascii="Century Gothic" w:hAnsi="Century Gothic"/>
          <w:spacing w:val="-1"/>
          <w:sz w:val="20"/>
          <w:szCs w:val="20"/>
          <w:lang w:val="it-IT"/>
        </w:rPr>
        <w:t>importi</w:t>
      </w:r>
      <w:r w:rsidRPr="005E74F7">
        <w:rPr>
          <w:rFonts w:ascii="Century Gothic" w:hAnsi="Century Gothic"/>
          <w:spacing w:val="27"/>
          <w:sz w:val="20"/>
          <w:szCs w:val="20"/>
          <w:lang w:val="it-IT"/>
        </w:rPr>
        <w:t xml:space="preserve"> </w:t>
      </w:r>
      <w:r w:rsidRPr="005E74F7">
        <w:rPr>
          <w:rFonts w:ascii="Century Gothic" w:hAnsi="Century Gothic"/>
          <w:sz w:val="20"/>
          <w:szCs w:val="20"/>
          <w:lang w:val="it-IT"/>
        </w:rPr>
        <w:t>ad</w:t>
      </w:r>
      <w:r w:rsidRPr="005E74F7">
        <w:rPr>
          <w:rFonts w:ascii="Century Gothic" w:hAnsi="Century Gothic"/>
          <w:spacing w:val="24"/>
          <w:sz w:val="20"/>
          <w:szCs w:val="20"/>
          <w:lang w:val="it-IT"/>
        </w:rPr>
        <w:t xml:space="preserve"> </w:t>
      </w:r>
      <w:r w:rsidRPr="005E74F7">
        <w:rPr>
          <w:rFonts w:ascii="Century Gothic" w:hAnsi="Century Gothic"/>
          <w:spacing w:val="-1"/>
          <w:sz w:val="20"/>
          <w:szCs w:val="20"/>
          <w:lang w:val="it-IT"/>
        </w:rPr>
        <w:t>esse</w:t>
      </w:r>
      <w:r w:rsidRPr="005E74F7">
        <w:rPr>
          <w:rFonts w:ascii="Century Gothic" w:hAnsi="Century Gothic"/>
          <w:spacing w:val="26"/>
          <w:sz w:val="20"/>
          <w:szCs w:val="20"/>
          <w:lang w:val="it-IT"/>
        </w:rPr>
        <w:t xml:space="preserve"> </w:t>
      </w:r>
      <w:r w:rsidRPr="005E74F7">
        <w:rPr>
          <w:rFonts w:ascii="Century Gothic" w:hAnsi="Century Gothic"/>
          <w:sz w:val="20"/>
          <w:szCs w:val="20"/>
          <w:lang w:val="it-IT"/>
        </w:rPr>
        <w:t>dovuti</w:t>
      </w:r>
      <w:r w:rsidRPr="005E74F7">
        <w:rPr>
          <w:rFonts w:ascii="Century Gothic" w:hAnsi="Century Gothic"/>
          <w:spacing w:val="27"/>
          <w:sz w:val="20"/>
          <w:szCs w:val="20"/>
          <w:lang w:val="it-IT"/>
        </w:rPr>
        <w:t xml:space="preserve"> </w:t>
      </w:r>
      <w:r w:rsidRPr="005E74F7">
        <w:rPr>
          <w:rFonts w:ascii="Century Gothic" w:hAnsi="Century Gothic"/>
          <w:spacing w:val="-1"/>
          <w:sz w:val="20"/>
          <w:szCs w:val="20"/>
          <w:lang w:val="it-IT"/>
        </w:rPr>
        <w:t>dalla</w:t>
      </w:r>
      <w:r w:rsidRPr="005E74F7">
        <w:rPr>
          <w:rFonts w:ascii="Century Gothic" w:hAnsi="Century Gothic"/>
          <w:spacing w:val="26"/>
          <w:sz w:val="20"/>
          <w:szCs w:val="20"/>
          <w:lang w:val="it-IT"/>
        </w:rPr>
        <w:t xml:space="preserve"> </w:t>
      </w:r>
      <w:r w:rsidRPr="005E74F7">
        <w:rPr>
          <w:rFonts w:ascii="Century Gothic" w:hAnsi="Century Gothic"/>
          <w:sz w:val="20"/>
          <w:szCs w:val="20"/>
          <w:lang w:val="it-IT"/>
        </w:rPr>
        <w:t>ditta</w:t>
      </w:r>
      <w:r w:rsidRPr="005E74F7">
        <w:rPr>
          <w:rFonts w:ascii="Century Gothic" w:hAnsi="Century Gothic"/>
          <w:spacing w:val="30"/>
          <w:sz w:val="20"/>
          <w:szCs w:val="20"/>
          <w:lang w:val="it-IT"/>
        </w:rPr>
        <w:t xml:space="preserve"> </w:t>
      </w:r>
      <w:r w:rsidRPr="005E74F7">
        <w:rPr>
          <w:rFonts w:ascii="Century Gothic" w:hAnsi="Century Gothic"/>
          <w:b/>
          <w:bCs/>
          <w:sz w:val="20"/>
          <w:szCs w:val="20"/>
          <w:lang w:val="it-IT"/>
        </w:rPr>
        <w:t>FORNITRICE</w:t>
      </w:r>
      <w:r w:rsidRPr="005E74F7">
        <w:rPr>
          <w:rFonts w:ascii="Century Gothic" w:hAnsi="Century Gothic"/>
          <w:sz w:val="20"/>
          <w:szCs w:val="20"/>
          <w:lang w:val="it-IT"/>
        </w:rPr>
        <w:t>,</w:t>
      </w:r>
      <w:r w:rsidRPr="005E74F7">
        <w:rPr>
          <w:rFonts w:ascii="Century Gothic" w:hAnsi="Century Gothic"/>
          <w:spacing w:val="24"/>
          <w:sz w:val="20"/>
          <w:szCs w:val="20"/>
          <w:lang w:val="it-IT"/>
        </w:rPr>
        <w:t xml:space="preserve"> </w:t>
      </w:r>
      <w:r w:rsidRPr="005E74F7">
        <w:rPr>
          <w:rFonts w:ascii="Century Gothic" w:hAnsi="Century Gothic"/>
          <w:sz w:val="20"/>
          <w:szCs w:val="20"/>
          <w:lang w:val="it-IT"/>
        </w:rPr>
        <w:t>decurtando</w:t>
      </w:r>
      <w:r w:rsidRPr="005E74F7">
        <w:rPr>
          <w:rFonts w:ascii="Century Gothic" w:hAnsi="Century Gothic"/>
          <w:spacing w:val="26"/>
          <w:sz w:val="20"/>
          <w:szCs w:val="20"/>
          <w:lang w:val="it-IT"/>
        </w:rPr>
        <w:t xml:space="preserve"> </w:t>
      </w:r>
      <w:r w:rsidRPr="005E74F7">
        <w:rPr>
          <w:rFonts w:ascii="Century Gothic" w:hAnsi="Century Gothic"/>
          <w:sz w:val="20"/>
          <w:szCs w:val="20"/>
          <w:lang w:val="it-IT"/>
        </w:rPr>
        <w:t>i</w:t>
      </w:r>
      <w:r w:rsidRPr="005E74F7">
        <w:rPr>
          <w:rFonts w:ascii="Century Gothic" w:hAnsi="Century Gothic"/>
          <w:spacing w:val="27"/>
          <w:sz w:val="20"/>
          <w:szCs w:val="20"/>
          <w:lang w:val="it-IT"/>
        </w:rPr>
        <w:t xml:space="preserve"> </w:t>
      </w:r>
      <w:r w:rsidRPr="005E74F7">
        <w:rPr>
          <w:rFonts w:ascii="Century Gothic" w:hAnsi="Century Gothic"/>
          <w:spacing w:val="-1"/>
          <w:sz w:val="20"/>
          <w:szCs w:val="20"/>
          <w:lang w:val="it-IT"/>
        </w:rPr>
        <w:t>corrispondenti</w:t>
      </w:r>
      <w:r w:rsidRPr="005E74F7">
        <w:rPr>
          <w:rFonts w:ascii="Century Gothic" w:hAnsi="Century Gothic"/>
          <w:spacing w:val="59"/>
          <w:w w:val="99"/>
          <w:sz w:val="20"/>
          <w:szCs w:val="20"/>
          <w:lang w:val="it-IT"/>
        </w:rPr>
        <w:t xml:space="preserve"> </w:t>
      </w:r>
      <w:r w:rsidRPr="005E74F7">
        <w:rPr>
          <w:rFonts w:ascii="Century Gothic" w:hAnsi="Century Gothic"/>
          <w:sz w:val="20"/>
          <w:szCs w:val="20"/>
          <w:lang w:val="it-IT"/>
        </w:rPr>
        <w:t>importi</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dalle</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somme</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a</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qualunque</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titolo</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dovute</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alla</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ditta</w:t>
      </w:r>
      <w:r w:rsidRPr="005E74F7">
        <w:rPr>
          <w:rFonts w:ascii="Century Gothic" w:hAnsi="Century Gothic"/>
          <w:spacing w:val="-3"/>
          <w:sz w:val="20"/>
          <w:szCs w:val="20"/>
          <w:lang w:val="it-IT"/>
        </w:rPr>
        <w:t xml:space="preserve"> </w:t>
      </w:r>
      <w:r w:rsidRPr="005E74F7">
        <w:rPr>
          <w:rFonts w:ascii="Century Gothic" w:hAnsi="Century Gothic"/>
          <w:b/>
          <w:bCs/>
          <w:spacing w:val="-1"/>
          <w:sz w:val="20"/>
          <w:szCs w:val="20"/>
          <w:lang w:val="it-IT"/>
        </w:rPr>
        <w:t>FORNITRICE</w:t>
      </w:r>
      <w:r w:rsidRPr="005E74F7">
        <w:rPr>
          <w:rFonts w:ascii="Century Gothic" w:hAnsi="Century Gothic"/>
          <w:b/>
          <w:bCs/>
          <w:spacing w:val="-6"/>
          <w:sz w:val="20"/>
          <w:szCs w:val="20"/>
          <w:lang w:val="it-IT"/>
        </w:rPr>
        <w:t xml:space="preserve"> </w:t>
      </w:r>
      <w:r w:rsidRPr="005E74F7">
        <w:rPr>
          <w:rFonts w:ascii="Century Gothic" w:hAnsi="Century Gothic"/>
          <w:sz w:val="20"/>
          <w:szCs w:val="20"/>
          <w:lang w:val="it-IT"/>
        </w:rPr>
        <w:t>medesima.</w:t>
      </w:r>
    </w:p>
    <w:p w14:paraId="1CE0D7F6" w14:textId="77777777" w:rsidR="000158F9" w:rsidRPr="005E74F7" w:rsidRDefault="000158F9" w:rsidP="000158F9">
      <w:pPr>
        <w:pStyle w:val="NormaleWeb"/>
        <w:jc w:val="both"/>
        <w:rPr>
          <w:rFonts w:ascii="Century Gothic" w:hAnsi="Century Gothic"/>
          <w:sz w:val="20"/>
          <w:szCs w:val="20"/>
        </w:rPr>
      </w:pPr>
      <w:r w:rsidRPr="005E74F7">
        <w:rPr>
          <w:rFonts w:ascii="Century Gothic" w:hAnsi="Century Gothic"/>
          <w:sz w:val="20"/>
          <w:szCs w:val="20"/>
        </w:rPr>
        <w:t> </w:t>
      </w:r>
    </w:p>
    <w:p w14:paraId="78C9BDD3" w14:textId="36A1172C" w:rsidR="000158F9" w:rsidRPr="005E74F7" w:rsidRDefault="000158F9" w:rsidP="000158F9">
      <w:pPr>
        <w:rPr>
          <w:rFonts w:ascii="Century Gothic" w:hAnsi="Century Gothic"/>
          <w:sz w:val="20"/>
          <w:szCs w:val="20"/>
        </w:rPr>
      </w:pPr>
      <w:r w:rsidRPr="005E74F7">
        <w:rPr>
          <w:rFonts w:ascii="Century Gothic" w:hAnsi="Century Gothic"/>
          <w:sz w:val="20"/>
          <w:szCs w:val="20"/>
        </w:rPr>
        <w:t>ART. 1</w:t>
      </w:r>
      <w:r w:rsidR="00295650">
        <w:rPr>
          <w:rFonts w:ascii="Century Gothic" w:hAnsi="Century Gothic"/>
          <w:sz w:val="20"/>
          <w:szCs w:val="20"/>
        </w:rPr>
        <w:t>9</w:t>
      </w:r>
      <w:r w:rsidRPr="005E74F7">
        <w:rPr>
          <w:rFonts w:ascii="Century Gothic" w:hAnsi="Century Gothic"/>
          <w:sz w:val="20"/>
          <w:szCs w:val="20"/>
        </w:rPr>
        <w:t xml:space="preserve"> - CUSTODIA DEL CANTIERE</w:t>
      </w:r>
    </w:p>
    <w:p w14:paraId="6E84301A" w14:textId="77777777" w:rsidR="00BC32F1" w:rsidRPr="005E74F7" w:rsidRDefault="00BC32F1" w:rsidP="00BC32F1">
      <w:pPr>
        <w:pStyle w:val="Style32"/>
        <w:widowControl/>
        <w:tabs>
          <w:tab w:val="left" w:pos="778"/>
        </w:tabs>
        <w:spacing w:line="240" w:lineRule="auto"/>
        <w:jc w:val="left"/>
        <w:rPr>
          <w:rStyle w:val="FontStyle166"/>
          <w:rFonts w:ascii="Century Gothic" w:hAnsi="Century Gothic"/>
        </w:rPr>
      </w:pPr>
      <w:r w:rsidRPr="005E74F7">
        <w:rPr>
          <w:rFonts w:ascii="Century Gothic" w:eastAsia="Arial Unicode MS" w:hAnsi="Century Gothic"/>
          <w:sz w:val="20"/>
          <w:szCs w:val="20"/>
          <w:lang w:eastAsia="ar-SA"/>
        </w:rPr>
        <w:t>OMISSIS</w:t>
      </w:r>
    </w:p>
    <w:p w14:paraId="60363760" w14:textId="77777777" w:rsidR="000158F9" w:rsidRPr="005E74F7" w:rsidRDefault="000158F9" w:rsidP="000158F9">
      <w:pPr>
        <w:jc w:val="both"/>
        <w:rPr>
          <w:rFonts w:ascii="Century Gothic" w:hAnsi="Century Gothic"/>
          <w:sz w:val="20"/>
          <w:szCs w:val="20"/>
        </w:rPr>
      </w:pPr>
    </w:p>
    <w:p w14:paraId="1AF7474D" w14:textId="215AE1F0" w:rsidR="000158F9" w:rsidRPr="005E74F7" w:rsidRDefault="000158F9" w:rsidP="000158F9">
      <w:pPr>
        <w:jc w:val="both"/>
        <w:rPr>
          <w:rFonts w:ascii="Century Gothic" w:hAnsi="Century Gothic"/>
          <w:sz w:val="20"/>
          <w:szCs w:val="20"/>
        </w:rPr>
      </w:pPr>
      <w:r w:rsidRPr="005E74F7">
        <w:rPr>
          <w:rFonts w:ascii="Century Gothic" w:hAnsi="Century Gothic"/>
          <w:sz w:val="20"/>
          <w:szCs w:val="20"/>
        </w:rPr>
        <w:t xml:space="preserve">ART. </w:t>
      </w:r>
      <w:r w:rsidR="00295650">
        <w:rPr>
          <w:rFonts w:ascii="Century Gothic" w:hAnsi="Century Gothic"/>
          <w:sz w:val="20"/>
          <w:szCs w:val="20"/>
        </w:rPr>
        <w:t>20</w:t>
      </w:r>
      <w:r w:rsidRPr="005E74F7">
        <w:rPr>
          <w:rFonts w:ascii="Century Gothic" w:hAnsi="Century Gothic"/>
          <w:sz w:val="20"/>
          <w:szCs w:val="20"/>
        </w:rPr>
        <w:t xml:space="preserve"> - VARIAZIONI DEL CONTRATTO </w:t>
      </w:r>
    </w:p>
    <w:p w14:paraId="06069BFB" w14:textId="77777777" w:rsidR="001A1B61" w:rsidRPr="005E74F7" w:rsidRDefault="001A1B61" w:rsidP="001A1B61">
      <w:pPr>
        <w:jc w:val="both"/>
        <w:rPr>
          <w:rFonts w:ascii="Century Gothic" w:hAnsi="Century Gothic"/>
          <w:sz w:val="20"/>
          <w:szCs w:val="20"/>
        </w:rPr>
      </w:pPr>
      <w:r w:rsidRPr="005E74F7">
        <w:rPr>
          <w:rFonts w:ascii="Century Gothic" w:hAnsi="Century Gothic"/>
          <w:sz w:val="20"/>
          <w:szCs w:val="20"/>
        </w:rPr>
        <w:t>Tutte le variazioni devono essere ordinate per iscritto dall'impresa</w:t>
      </w:r>
      <w:r w:rsidRPr="005E74F7">
        <w:rPr>
          <w:rFonts w:ascii="Century Gothic" w:hAnsi="Century Gothic"/>
          <w:b/>
          <w:sz w:val="20"/>
          <w:szCs w:val="20"/>
        </w:rPr>
        <w:t xml:space="preserve"> AFFIDATARIA</w:t>
      </w:r>
      <w:r w:rsidRPr="005E74F7">
        <w:rPr>
          <w:rFonts w:ascii="Century Gothic" w:hAnsi="Century Gothic"/>
          <w:sz w:val="20"/>
          <w:szCs w:val="20"/>
        </w:rPr>
        <w:t>. La ditta</w:t>
      </w:r>
      <w:r w:rsidRPr="005E74F7">
        <w:rPr>
          <w:rFonts w:ascii="Century Gothic" w:hAnsi="Century Gothic"/>
          <w:b/>
          <w:sz w:val="20"/>
          <w:szCs w:val="20"/>
        </w:rPr>
        <w:t xml:space="preserve"> FORNITRICE </w:t>
      </w:r>
      <w:r w:rsidRPr="005E74F7">
        <w:rPr>
          <w:rFonts w:ascii="Century Gothic" w:hAnsi="Century Gothic"/>
          <w:sz w:val="20"/>
          <w:szCs w:val="20"/>
        </w:rPr>
        <w:t>non può introdurre variazioni ovvero addizioni a</w:t>
      </w:r>
      <w:r>
        <w:rPr>
          <w:rFonts w:ascii="Century Gothic" w:hAnsi="Century Gothic"/>
          <w:sz w:val="20"/>
          <w:szCs w:val="20"/>
        </w:rPr>
        <w:t>lle</w:t>
      </w:r>
      <w:r w:rsidRPr="005E74F7">
        <w:rPr>
          <w:rFonts w:ascii="Century Gothic" w:hAnsi="Century Gothic"/>
          <w:sz w:val="20"/>
          <w:szCs w:val="20"/>
        </w:rPr>
        <w:t xml:space="preserve"> </w:t>
      </w:r>
      <w:r>
        <w:rPr>
          <w:rFonts w:ascii="Century Gothic" w:hAnsi="Century Gothic"/>
          <w:sz w:val="20"/>
          <w:szCs w:val="20"/>
        </w:rPr>
        <w:t>forniture</w:t>
      </w:r>
      <w:r w:rsidRPr="005E74F7">
        <w:rPr>
          <w:rFonts w:ascii="Century Gothic" w:hAnsi="Century Gothic"/>
          <w:sz w:val="20"/>
          <w:szCs w:val="20"/>
        </w:rPr>
        <w:t xml:space="preserve"> assunt</w:t>
      </w:r>
      <w:r>
        <w:rPr>
          <w:rFonts w:ascii="Century Gothic" w:hAnsi="Century Gothic"/>
          <w:sz w:val="20"/>
          <w:szCs w:val="20"/>
        </w:rPr>
        <w:t>e</w:t>
      </w:r>
      <w:r w:rsidRPr="005E74F7">
        <w:rPr>
          <w:rFonts w:ascii="Century Gothic" w:hAnsi="Century Gothic"/>
          <w:sz w:val="20"/>
          <w:szCs w:val="20"/>
        </w:rPr>
        <w:t xml:space="preserve"> rispetto alle previsioni contrattuali. Ha però l'onere di eseguire ed adeguarsi scrupolosamente a tutte le variazioni ordinate espressamente e per iscritto dall'impresa</w:t>
      </w:r>
      <w:r w:rsidRPr="005E74F7">
        <w:rPr>
          <w:rFonts w:ascii="Century Gothic" w:hAnsi="Century Gothic"/>
          <w:b/>
          <w:sz w:val="20"/>
          <w:szCs w:val="20"/>
        </w:rPr>
        <w:t xml:space="preserve"> AFFIDATARIA</w:t>
      </w:r>
      <w:r w:rsidRPr="005E74F7">
        <w:rPr>
          <w:rFonts w:ascii="Century Gothic" w:hAnsi="Century Gothic"/>
          <w:sz w:val="20"/>
          <w:szCs w:val="20"/>
        </w:rPr>
        <w:t xml:space="preserve">, in particolare se scaturenti da modifiche tecniche al progetto o alle modalità di esecuzione impartite dal </w:t>
      </w:r>
      <w:r w:rsidRPr="005E74F7">
        <w:rPr>
          <w:rFonts w:ascii="Century Gothic" w:hAnsi="Century Gothic"/>
          <w:b/>
          <w:sz w:val="20"/>
          <w:szCs w:val="20"/>
        </w:rPr>
        <w:t>COMMITTENTE</w:t>
      </w:r>
      <w:r>
        <w:rPr>
          <w:rFonts w:ascii="Century Gothic" w:hAnsi="Century Gothic"/>
          <w:sz w:val="20"/>
          <w:szCs w:val="20"/>
        </w:rPr>
        <w:t>, a patto che tali variazioni non mutino nella sostanza la tipologia della fornitura.</w:t>
      </w:r>
    </w:p>
    <w:p w14:paraId="43D06FD1" w14:textId="77777777" w:rsidR="000E343A" w:rsidRPr="005E74F7" w:rsidRDefault="000E343A" w:rsidP="000158F9">
      <w:pPr>
        <w:jc w:val="both"/>
        <w:rPr>
          <w:rFonts w:ascii="Century Gothic" w:hAnsi="Century Gothic"/>
          <w:sz w:val="20"/>
          <w:szCs w:val="20"/>
        </w:rPr>
      </w:pPr>
    </w:p>
    <w:p w14:paraId="2E5E745A" w14:textId="605ECA33" w:rsidR="000E343A" w:rsidRPr="005E74F7" w:rsidRDefault="000E343A" w:rsidP="00295B42">
      <w:pPr>
        <w:pStyle w:val="Corpotesto"/>
        <w:kinsoku w:val="0"/>
        <w:overflowPunct w:val="0"/>
        <w:spacing w:line="245" w:lineRule="exact"/>
        <w:ind w:left="0"/>
        <w:jc w:val="both"/>
        <w:rPr>
          <w:rFonts w:ascii="Century Gothic" w:hAnsi="Century Gothic"/>
          <w:sz w:val="20"/>
          <w:szCs w:val="20"/>
          <w:lang w:val="it-IT"/>
        </w:rPr>
      </w:pPr>
      <w:r w:rsidRPr="005E74F7">
        <w:rPr>
          <w:rFonts w:ascii="Century Gothic" w:hAnsi="Century Gothic"/>
          <w:spacing w:val="-1"/>
          <w:sz w:val="20"/>
          <w:szCs w:val="20"/>
          <w:lang w:val="it-IT"/>
        </w:rPr>
        <w:t>ART.</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2</w:t>
      </w:r>
      <w:r w:rsidR="00295650">
        <w:rPr>
          <w:rFonts w:ascii="Century Gothic" w:hAnsi="Century Gothic"/>
          <w:sz w:val="20"/>
          <w:szCs w:val="20"/>
          <w:lang w:val="it-IT"/>
        </w:rPr>
        <w:t>1</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ONERI</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A</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CARICO</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DEL</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DITTA</w:t>
      </w:r>
      <w:r w:rsidRPr="005E74F7">
        <w:rPr>
          <w:rFonts w:ascii="Century Gothic" w:hAnsi="Century Gothic"/>
          <w:spacing w:val="-7"/>
          <w:sz w:val="20"/>
          <w:szCs w:val="20"/>
          <w:lang w:val="it-IT"/>
        </w:rPr>
        <w:t xml:space="preserve"> </w:t>
      </w:r>
      <w:r w:rsidRPr="005E74F7">
        <w:rPr>
          <w:rFonts w:ascii="Century Gothic" w:hAnsi="Century Gothic"/>
          <w:b/>
          <w:bCs/>
          <w:sz w:val="20"/>
          <w:szCs w:val="20"/>
          <w:lang w:val="it-IT"/>
        </w:rPr>
        <w:t>FORNITRICE</w:t>
      </w:r>
    </w:p>
    <w:p w14:paraId="78A268D9" w14:textId="77777777" w:rsidR="000E343A" w:rsidRPr="005E74F7" w:rsidRDefault="000E343A" w:rsidP="00295B42">
      <w:pPr>
        <w:pStyle w:val="Corpotesto"/>
        <w:kinsoku w:val="0"/>
        <w:overflowPunct w:val="0"/>
        <w:ind w:left="0" w:right="111"/>
        <w:jc w:val="both"/>
        <w:rPr>
          <w:rFonts w:ascii="Century Gothic" w:hAnsi="Century Gothic"/>
          <w:sz w:val="20"/>
          <w:szCs w:val="20"/>
          <w:lang w:val="it-IT"/>
        </w:rPr>
      </w:pPr>
      <w:r w:rsidRPr="005E74F7">
        <w:rPr>
          <w:rFonts w:ascii="Century Gothic" w:hAnsi="Century Gothic"/>
          <w:spacing w:val="-1"/>
          <w:sz w:val="20"/>
          <w:szCs w:val="20"/>
          <w:lang w:val="it-IT"/>
        </w:rPr>
        <w:t>La</w:t>
      </w:r>
      <w:r w:rsidRPr="005E74F7">
        <w:rPr>
          <w:rFonts w:ascii="Century Gothic" w:hAnsi="Century Gothic"/>
          <w:spacing w:val="18"/>
          <w:sz w:val="20"/>
          <w:szCs w:val="20"/>
          <w:lang w:val="it-IT"/>
        </w:rPr>
        <w:t xml:space="preserve"> </w:t>
      </w:r>
      <w:r w:rsidRPr="005E74F7">
        <w:rPr>
          <w:rFonts w:ascii="Century Gothic" w:hAnsi="Century Gothic"/>
          <w:sz w:val="20"/>
          <w:szCs w:val="20"/>
          <w:lang w:val="it-IT"/>
        </w:rPr>
        <w:t>ditta</w:t>
      </w:r>
      <w:r w:rsidRPr="005E74F7">
        <w:rPr>
          <w:rFonts w:ascii="Century Gothic" w:hAnsi="Century Gothic"/>
          <w:spacing w:val="20"/>
          <w:sz w:val="20"/>
          <w:szCs w:val="20"/>
          <w:lang w:val="it-IT"/>
        </w:rPr>
        <w:t xml:space="preserve"> </w:t>
      </w:r>
      <w:r w:rsidRPr="005E74F7">
        <w:rPr>
          <w:rFonts w:ascii="Century Gothic" w:hAnsi="Century Gothic"/>
          <w:b/>
          <w:bCs/>
          <w:spacing w:val="-1"/>
          <w:sz w:val="20"/>
          <w:szCs w:val="20"/>
          <w:lang w:val="it-IT"/>
        </w:rPr>
        <w:t>FORNITRICE</w:t>
      </w:r>
      <w:r w:rsidRPr="005E74F7">
        <w:rPr>
          <w:rFonts w:ascii="Century Gothic" w:hAnsi="Century Gothic"/>
          <w:b/>
          <w:bCs/>
          <w:spacing w:val="20"/>
          <w:sz w:val="20"/>
          <w:szCs w:val="20"/>
          <w:lang w:val="it-IT"/>
        </w:rPr>
        <w:t xml:space="preserve"> </w:t>
      </w:r>
      <w:r w:rsidRPr="005E74F7">
        <w:rPr>
          <w:rFonts w:ascii="Century Gothic" w:hAnsi="Century Gothic"/>
          <w:sz w:val="20"/>
          <w:szCs w:val="20"/>
          <w:lang w:val="it-IT"/>
        </w:rPr>
        <w:t>assume</w:t>
      </w:r>
      <w:r w:rsidRPr="005E74F7">
        <w:rPr>
          <w:rFonts w:ascii="Century Gothic" w:hAnsi="Century Gothic"/>
          <w:spacing w:val="19"/>
          <w:sz w:val="20"/>
          <w:szCs w:val="20"/>
          <w:lang w:val="it-IT"/>
        </w:rPr>
        <w:t xml:space="preserve"> </w:t>
      </w:r>
      <w:r w:rsidRPr="005E74F7">
        <w:rPr>
          <w:rFonts w:ascii="Century Gothic" w:hAnsi="Century Gothic"/>
          <w:spacing w:val="-1"/>
          <w:sz w:val="20"/>
          <w:szCs w:val="20"/>
          <w:lang w:val="it-IT"/>
        </w:rPr>
        <w:t>espresso</w:t>
      </w:r>
      <w:r w:rsidRPr="005E74F7">
        <w:rPr>
          <w:rFonts w:ascii="Century Gothic" w:hAnsi="Century Gothic"/>
          <w:spacing w:val="20"/>
          <w:sz w:val="20"/>
          <w:szCs w:val="20"/>
          <w:lang w:val="it-IT"/>
        </w:rPr>
        <w:t xml:space="preserve"> </w:t>
      </w:r>
      <w:r w:rsidRPr="005E74F7">
        <w:rPr>
          <w:rFonts w:ascii="Century Gothic" w:hAnsi="Century Gothic"/>
          <w:sz w:val="20"/>
          <w:szCs w:val="20"/>
          <w:lang w:val="it-IT"/>
        </w:rPr>
        <w:t>impegno</w:t>
      </w:r>
      <w:r w:rsidRPr="005E74F7">
        <w:rPr>
          <w:rFonts w:ascii="Century Gothic" w:hAnsi="Century Gothic"/>
          <w:spacing w:val="17"/>
          <w:sz w:val="20"/>
          <w:szCs w:val="20"/>
          <w:lang w:val="it-IT"/>
        </w:rPr>
        <w:t xml:space="preserve"> </w:t>
      </w:r>
      <w:r w:rsidRPr="005E74F7">
        <w:rPr>
          <w:rFonts w:ascii="Century Gothic" w:hAnsi="Century Gothic"/>
          <w:sz w:val="20"/>
          <w:szCs w:val="20"/>
          <w:lang w:val="it-IT"/>
        </w:rPr>
        <w:t>al</w:t>
      </w:r>
      <w:r w:rsidRPr="005E74F7">
        <w:rPr>
          <w:rFonts w:ascii="Century Gothic" w:hAnsi="Century Gothic"/>
          <w:spacing w:val="21"/>
          <w:sz w:val="20"/>
          <w:szCs w:val="20"/>
          <w:lang w:val="it-IT"/>
        </w:rPr>
        <w:t xml:space="preserve"> </w:t>
      </w:r>
      <w:r w:rsidRPr="005E74F7">
        <w:rPr>
          <w:rFonts w:ascii="Century Gothic" w:hAnsi="Century Gothic"/>
          <w:sz w:val="20"/>
          <w:szCs w:val="20"/>
          <w:lang w:val="it-IT"/>
        </w:rPr>
        <w:t>rispetto</w:t>
      </w:r>
      <w:r w:rsidRPr="005E74F7">
        <w:rPr>
          <w:rFonts w:ascii="Century Gothic" w:hAnsi="Century Gothic"/>
          <w:spacing w:val="17"/>
          <w:sz w:val="20"/>
          <w:szCs w:val="20"/>
          <w:lang w:val="it-IT"/>
        </w:rPr>
        <w:t xml:space="preserve"> </w:t>
      </w:r>
      <w:r w:rsidRPr="005E74F7">
        <w:rPr>
          <w:rFonts w:ascii="Century Gothic" w:hAnsi="Century Gothic"/>
          <w:sz w:val="20"/>
          <w:szCs w:val="20"/>
          <w:lang w:val="it-IT"/>
        </w:rPr>
        <w:t>delle</w:t>
      </w:r>
      <w:r w:rsidRPr="005E74F7">
        <w:rPr>
          <w:rFonts w:ascii="Century Gothic" w:hAnsi="Century Gothic"/>
          <w:spacing w:val="18"/>
          <w:sz w:val="20"/>
          <w:szCs w:val="20"/>
          <w:lang w:val="it-IT"/>
        </w:rPr>
        <w:t xml:space="preserve"> </w:t>
      </w:r>
      <w:r w:rsidRPr="005E74F7">
        <w:rPr>
          <w:rFonts w:ascii="Century Gothic" w:hAnsi="Century Gothic"/>
          <w:sz w:val="20"/>
          <w:szCs w:val="20"/>
          <w:lang w:val="it-IT"/>
        </w:rPr>
        <w:t>leggi</w:t>
      </w:r>
      <w:r w:rsidRPr="005E74F7">
        <w:rPr>
          <w:rFonts w:ascii="Century Gothic" w:hAnsi="Century Gothic"/>
          <w:spacing w:val="18"/>
          <w:sz w:val="20"/>
          <w:szCs w:val="20"/>
          <w:lang w:val="it-IT"/>
        </w:rPr>
        <w:t xml:space="preserve"> </w:t>
      </w:r>
      <w:r w:rsidRPr="005E74F7">
        <w:rPr>
          <w:rFonts w:ascii="Century Gothic" w:hAnsi="Century Gothic"/>
          <w:sz w:val="20"/>
          <w:szCs w:val="20"/>
          <w:lang w:val="it-IT"/>
        </w:rPr>
        <w:t>in</w:t>
      </w:r>
      <w:r w:rsidRPr="005E74F7">
        <w:rPr>
          <w:rFonts w:ascii="Century Gothic" w:hAnsi="Century Gothic"/>
          <w:spacing w:val="25"/>
          <w:sz w:val="20"/>
          <w:szCs w:val="20"/>
          <w:lang w:val="it-IT"/>
        </w:rPr>
        <w:t xml:space="preserve"> </w:t>
      </w:r>
      <w:r w:rsidRPr="005E74F7">
        <w:rPr>
          <w:rFonts w:ascii="Century Gothic" w:hAnsi="Century Gothic"/>
          <w:spacing w:val="-1"/>
          <w:sz w:val="20"/>
          <w:szCs w:val="20"/>
          <w:lang w:val="it-IT"/>
        </w:rPr>
        <w:t>vigore</w:t>
      </w:r>
      <w:r w:rsidRPr="005E74F7">
        <w:rPr>
          <w:rFonts w:ascii="Century Gothic" w:hAnsi="Century Gothic"/>
          <w:spacing w:val="18"/>
          <w:sz w:val="20"/>
          <w:szCs w:val="20"/>
          <w:lang w:val="it-IT"/>
        </w:rPr>
        <w:t xml:space="preserve"> </w:t>
      </w:r>
      <w:r w:rsidRPr="005E74F7">
        <w:rPr>
          <w:rFonts w:ascii="Century Gothic" w:hAnsi="Century Gothic"/>
          <w:sz w:val="20"/>
          <w:szCs w:val="20"/>
          <w:lang w:val="it-IT"/>
        </w:rPr>
        <w:t>ed</w:t>
      </w:r>
      <w:r w:rsidRPr="005E74F7">
        <w:rPr>
          <w:rFonts w:ascii="Century Gothic" w:hAnsi="Century Gothic"/>
          <w:spacing w:val="21"/>
          <w:sz w:val="20"/>
          <w:szCs w:val="20"/>
          <w:lang w:val="it-IT"/>
        </w:rPr>
        <w:t xml:space="preserve"> </w:t>
      </w:r>
      <w:r w:rsidRPr="005E74F7">
        <w:rPr>
          <w:rFonts w:ascii="Century Gothic" w:hAnsi="Century Gothic"/>
          <w:sz w:val="20"/>
          <w:szCs w:val="20"/>
          <w:lang w:val="it-IT"/>
        </w:rPr>
        <w:t>in</w:t>
      </w:r>
      <w:r w:rsidRPr="005E74F7">
        <w:rPr>
          <w:rFonts w:ascii="Century Gothic" w:hAnsi="Century Gothic"/>
          <w:spacing w:val="19"/>
          <w:sz w:val="20"/>
          <w:szCs w:val="20"/>
          <w:lang w:val="it-IT"/>
        </w:rPr>
        <w:t xml:space="preserve"> </w:t>
      </w:r>
      <w:r w:rsidRPr="005E74F7">
        <w:rPr>
          <w:rFonts w:ascii="Century Gothic" w:hAnsi="Century Gothic"/>
          <w:sz w:val="20"/>
          <w:szCs w:val="20"/>
          <w:lang w:val="it-IT"/>
        </w:rPr>
        <w:t>particolare</w:t>
      </w:r>
      <w:r w:rsidRPr="005E74F7">
        <w:rPr>
          <w:rFonts w:ascii="Century Gothic" w:hAnsi="Century Gothic"/>
          <w:spacing w:val="18"/>
          <w:sz w:val="20"/>
          <w:szCs w:val="20"/>
          <w:lang w:val="it-IT"/>
        </w:rPr>
        <w:t xml:space="preserve"> </w:t>
      </w:r>
      <w:r w:rsidRPr="005E74F7">
        <w:rPr>
          <w:rFonts w:ascii="Century Gothic" w:hAnsi="Century Gothic"/>
          <w:spacing w:val="-1"/>
          <w:sz w:val="20"/>
          <w:szCs w:val="20"/>
          <w:lang w:val="it-IT"/>
        </w:rPr>
        <w:t>si</w:t>
      </w:r>
      <w:r w:rsidRPr="005E74F7">
        <w:rPr>
          <w:rFonts w:ascii="Century Gothic" w:hAnsi="Century Gothic"/>
          <w:spacing w:val="53"/>
          <w:w w:val="99"/>
          <w:sz w:val="20"/>
          <w:szCs w:val="20"/>
          <w:lang w:val="it-IT"/>
        </w:rPr>
        <w:t xml:space="preserve"> </w:t>
      </w:r>
      <w:r w:rsidRPr="005E74F7">
        <w:rPr>
          <w:rFonts w:ascii="Century Gothic" w:hAnsi="Century Gothic"/>
          <w:sz w:val="20"/>
          <w:szCs w:val="20"/>
          <w:lang w:val="it-IT"/>
        </w:rPr>
        <w:t>impegna</w:t>
      </w:r>
      <w:r w:rsidRPr="005E74F7">
        <w:rPr>
          <w:rFonts w:ascii="Century Gothic" w:hAnsi="Century Gothic"/>
          <w:spacing w:val="-22"/>
          <w:sz w:val="20"/>
          <w:szCs w:val="20"/>
          <w:lang w:val="it-IT"/>
        </w:rPr>
        <w:t xml:space="preserve"> </w:t>
      </w:r>
      <w:r w:rsidRPr="005E74F7">
        <w:rPr>
          <w:rFonts w:ascii="Century Gothic" w:hAnsi="Century Gothic"/>
          <w:sz w:val="20"/>
          <w:szCs w:val="20"/>
          <w:lang w:val="it-IT"/>
        </w:rPr>
        <w:t>formalmente:</w:t>
      </w:r>
    </w:p>
    <w:p w14:paraId="099D49F7" w14:textId="77777777" w:rsidR="000E343A" w:rsidRPr="005E74F7" w:rsidRDefault="000E343A" w:rsidP="00976EF8">
      <w:pPr>
        <w:pStyle w:val="Corpotesto"/>
        <w:numPr>
          <w:ilvl w:val="0"/>
          <w:numId w:val="3"/>
        </w:numPr>
        <w:tabs>
          <w:tab w:val="left" w:pos="834"/>
        </w:tabs>
        <w:kinsoku w:val="0"/>
        <w:overflowPunct w:val="0"/>
        <w:ind w:right="122"/>
        <w:jc w:val="both"/>
        <w:rPr>
          <w:rFonts w:ascii="Century Gothic" w:hAnsi="Century Gothic"/>
          <w:sz w:val="20"/>
          <w:szCs w:val="20"/>
          <w:lang w:val="it-IT"/>
        </w:rPr>
      </w:pPr>
      <w:r w:rsidRPr="005E74F7">
        <w:rPr>
          <w:rFonts w:ascii="Century Gothic" w:hAnsi="Century Gothic"/>
          <w:sz w:val="20"/>
          <w:szCs w:val="20"/>
          <w:lang w:val="it-IT"/>
        </w:rPr>
        <w:t>a</w:t>
      </w:r>
      <w:r w:rsidRPr="005E74F7">
        <w:rPr>
          <w:rFonts w:ascii="Century Gothic" w:hAnsi="Century Gothic"/>
          <w:spacing w:val="-4"/>
          <w:sz w:val="20"/>
          <w:szCs w:val="20"/>
          <w:lang w:val="it-IT"/>
        </w:rPr>
        <w:t xml:space="preserve"> </w:t>
      </w:r>
      <w:r w:rsidRPr="005E74F7">
        <w:rPr>
          <w:rFonts w:ascii="Century Gothic" w:hAnsi="Century Gothic"/>
          <w:spacing w:val="-1"/>
          <w:sz w:val="20"/>
          <w:szCs w:val="20"/>
          <w:lang w:val="it-IT"/>
        </w:rPr>
        <w:t>osservare</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scrupolosamente</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le</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prescrizioni</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dettate</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dal</w:t>
      </w:r>
      <w:r w:rsidRPr="005E74F7">
        <w:rPr>
          <w:rFonts w:ascii="Century Gothic" w:hAnsi="Century Gothic"/>
          <w:spacing w:val="-4"/>
          <w:sz w:val="20"/>
          <w:szCs w:val="20"/>
          <w:lang w:val="it-IT"/>
        </w:rPr>
        <w:t xml:space="preserve"> </w:t>
      </w:r>
      <w:r w:rsidRPr="005E74F7">
        <w:rPr>
          <w:rFonts w:ascii="Century Gothic" w:hAnsi="Century Gothic"/>
          <w:spacing w:val="-1"/>
          <w:sz w:val="20"/>
          <w:szCs w:val="20"/>
          <w:lang w:val="it-IT"/>
        </w:rPr>
        <w:t>D.</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Lgs.</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09/04/2008,</w:t>
      </w:r>
      <w:r w:rsidRPr="005E74F7">
        <w:rPr>
          <w:rFonts w:ascii="Century Gothic" w:hAnsi="Century Gothic"/>
          <w:spacing w:val="-4"/>
          <w:sz w:val="20"/>
          <w:szCs w:val="20"/>
          <w:lang w:val="it-IT"/>
        </w:rPr>
        <w:t xml:space="preserve"> </w:t>
      </w:r>
      <w:r w:rsidRPr="005E74F7">
        <w:rPr>
          <w:rFonts w:ascii="Century Gothic" w:hAnsi="Century Gothic"/>
          <w:spacing w:val="-1"/>
          <w:sz w:val="20"/>
          <w:szCs w:val="20"/>
          <w:lang w:val="it-IT"/>
        </w:rPr>
        <w:t>n.81</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4"/>
          <w:sz w:val="20"/>
          <w:szCs w:val="20"/>
          <w:lang w:val="it-IT"/>
        </w:rPr>
        <w:t xml:space="preserve"> </w:t>
      </w:r>
      <w:r w:rsidRPr="005E74F7">
        <w:rPr>
          <w:rFonts w:ascii="Century Gothic" w:hAnsi="Century Gothic"/>
          <w:spacing w:val="-1"/>
          <w:sz w:val="20"/>
          <w:szCs w:val="20"/>
          <w:lang w:val="it-IT"/>
        </w:rPr>
        <w:t>successive</w:t>
      </w:r>
      <w:r w:rsidRPr="005E74F7">
        <w:rPr>
          <w:rFonts w:ascii="Century Gothic" w:hAnsi="Century Gothic"/>
          <w:spacing w:val="62"/>
          <w:w w:val="99"/>
          <w:sz w:val="20"/>
          <w:szCs w:val="20"/>
          <w:lang w:val="it-IT"/>
        </w:rPr>
        <w:t xml:space="preserve"> </w:t>
      </w:r>
      <w:r w:rsidRPr="005E74F7">
        <w:rPr>
          <w:rFonts w:ascii="Century Gothic" w:hAnsi="Century Gothic"/>
          <w:spacing w:val="-1"/>
          <w:sz w:val="20"/>
          <w:szCs w:val="20"/>
          <w:lang w:val="it-IT"/>
        </w:rPr>
        <w:t>modificazioni,</w:t>
      </w:r>
      <w:r w:rsidRPr="005E74F7">
        <w:rPr>
          <w:rFonts w:ascii="Century Gothic" w:hAnsi="Century Gothic"/>
          <w:spacing w:val="-11"/>
          <w:sz w:val="20"/>
          <w:szCs w:val="20"/>
          <w:lang w:val="it-IT"/>
        </w:rPr>
        <w:t xml:space="preserve"> </w:t>
      </w:r>
      <w:r w:rsidRPr="005E74F7">
        <w:rPr>
          <w:rFonts w:ascii="Century Gothic" w:hAnsi="Century Gothic"/>
          <w:sz w:val="20"/>
          <w:szCs w:val="20"/>
          <w:lang w:val="it-IT"/>
        </w:rPr>
        <w:t>in</w:t>
      </w:r>
      <w:r w:rsidRPr="005E74F7">
        <w:rPr>
          <w:rFonts w:ascii="Century Gothic" w:hAnsi="Century Gothic"/>
          <w:spacing w:val="-11"/>
          <w:sz w:val="20"/>
          <w:szCs w:val="20"/>
          <w:lang w:val="it-IT"/>
        </w:rPr>
        <w:t xml:space="preserve"> </w:t>
      </w:r>
      <w:r w:rsidRPr="005E74F7">
        <w:rPr>
          <w:rFonts w:ascii="Century Gothic" w:hAnsi="Century Gothic"/>
          <w:spacing w:val="-1"/>
          <w:sz w:val="20"/>
          <w:szCs w:val="20"/>
          <w:lang w:val="it-IT"/>
        </w:rPr>
        <w:t>quanto</w:t>
      </w:r>
      <w:r w:rsidRPr="005E74F7">
        <w:rPr>
          <w:rFonts w:ascii="Century Gothic" w:hAnsi="Century Gothic"/>
          <w:spacing w:val="-12"/>
          <w:sz w:val="20"/>
          <w:szCs w:val="20"/>
          <w:lang w:val="it-IT"/>
        </w:rPr>
        <w:t xml:space="preserve"> </w:t>
      </w:r>
      <w:r w:rsidRPr="005E74F7">
        <w:rPr>
          <w:rFonts w:ascii="Century Gothic" w:hAnsi="Century Gothic"/>
          <w:spacing w:val="-1"/>
          <w:sz w:val="20"/>
          <w:szCs w:val="20"/>
          <w:lang w:val="it-IT"/>
        </w:rPr>
        <w:t>applicabili;</w:t>
      </w:r>
    </w:p>
    <w:p w14:paraId="722B4964" w14:textId="77777777" w:rsidR="000E343A" w:rsidRPr="005E74F7" w:rsidRDefault="000E343A" w:rsidP="00976EF8">
      <w:pPr>
        <w:pStyle w:val="Corpotesto"/>
        <w:numPr>
          <w:ilvl w:val="0"/>
          <w:numId w:val="3"/>
        </w:numPr>
        <w:tabs>
          <w:tab w:val="left" w:pos="834"/>
        </w:tabs>
        <w:kinsoku w:val="0"/>
        <w:overflowPunct w:val="0"/>
        <w:ind w:right="110"/>
        <w:jc w:val="both"/>
        <w:rPr>
          <w:rFonts w:ascii="Century Gothic" w:hAnsi="Century Gothic"/>
          <w:sz w:val="20"/>
          <w:szCs w:val="20"/>
          <w:lang w:val="it-IT"/>
        </w:rPr>
      </w:pPr>
      <w:r w:rsidRPr="005E74F7">
        <w:rPr>
          <w:rFonts w:ascii="Century Gothic" w:hAnsi="Century Gothic"/>
          <w:sz w:val="20"/>
          <w:szCs w:val="20"/>
          <w:lang w:val="it-IT"/>
        </w:rPr>
        <w:t>a</w:t>
      </w:r>
      <w:r w:rsidRPr="005E74F7">
        <w:rPr>
          <w:rFonts w:ascii="Century Gothic" w:hAnsi="Century Gothic"/>
          <w:spacing w:val="25"/>
          <w:sz w:val="20"/>
          <w:szCs w:val="20"/>
          <w:lang w:val="it-IT"/>
        </w:rPr>
        <w:t xml:space="preserve"> </w:t>
      </w:r>
      <w:r w:rsidRPr="005E74F7">
        <w:rPr>
          <w:rFonts w:ascii="Century Gothic" w:hAnsi="Century Gothic"/>
          <w:sz w:val="20"/>
          <w:szCs w:val="20"/>
          <w:lang w:val="it-IT"/>
        </w:rPr>
        <w:t>rendere</w:t>
      </w:r>
      <w:r w:rsidRPr="005E74F7">
        <w:rPr>
          <w:rFonts w:ascii="Century Gothic" w:hAnsi="Century Gothic"/>
          <w:spacing w:val="25"/>
          <w:sz w:val="20"/>
          <w:szCs w:val="20"/>
          <w:lang w:val="it-IT"/>
        </w:rPr>
        <w:t xml:space="preserve"> </w:t>
      </w:r>
      <w:r w:rsidRPr="005E74F7">
        <w:rPr>
          <w:rFonts w:ascii="Century Gothic" w:hAnsi="Century Gothic"/>
          <w:sz w:val="20"/>
          <w:szCs w:val="20"/>
          <w:lang w:val="it-IT"/>
        </w:rPr>
        <w:t>tempestivamente</w:t>
      </w:r>
      <w:r w:rsidRPr="005E74F7">
        <w:rPr>
          <w:rFonts w:ascii="Century Gothic" w:hAnsi="Century Gothic"/>
          <w:spacing w:val="25"/>
          <w:sz w:val="20"/>
          <w:szCs w:val="20"/>
          <w:lang w:val="it-IT"/>
        </w:rPr>
        <w:t xml:space="preserve"> </w:t>
      </w:r>
      <w:r w:rsidRPr="005E74F7">
        <w:rPr>
          <w:rFonts w:ascii="Century Gothic" w:hAnsi="Century Gothic"/>
          <w:sz w:val="20"/>
          <w:szCs w:val="20"/>
          <w:lang w:val="it-IT"/>
        </w:rPr>
        <w:t>edotta</w:t>
      </w:r>
      <w:r w:rsidRPr="005E74F7">
        <w:rPr>
          <w:rFonts w:ascii="Century Gothic" w:hAnsi="Century Gothic"/>
          <w:spacing w:val="26"/>
          <w:sz w:val="20"/>
          <w:szCs w:val="20"/>
          <w:lang w:val="it-IT"/>
        </w:rPr>
        <w:t xml:space="preserve"> </w:t>
      </w:r>
      <w:r w:rsidRPr="005E74F7">
        <w:rPr>
          <w:rFonts w:ascii="Century Gothic" w:hAnsi="Century Gothic"/>
          <w:sz w:val="20"/>
          <w:szCs w:val="20"/>
          <w:lang w:val="it-IT"/>
        </w:rPr>
        <w:t>l'impresa</w:t>
      </w:r>
      <w:r w:rsidRPr="005E74F7">
        <w:rPr>
          <w:rFonts w:ascii="Century Gothic" w:hAnsi="Century Gothic"/>
          <w:spacing w:val="30"/>
          <w:sz w:val="20"/>
          <w:szCs w:val="20"/>
          <w:lang w:val="it-IT"/>
        </w:rPr>
        <w:t xml:space="preserve"> </w:t>
      </w:r>
      <w:r w:rsidRPr="005E74F7">
        <w:rPr>
          <w:rFonts w:ascii="Century Gothic" w:hAnsi="Century Gothic"/>
          <w:b/>
          <w:bCs/>
          <w:spacing w:val="-1"/>
          <w:sz w:val="20"/>
          <w:szCs w:val="20"/>
          <w:lang w:val="it-IT"/>
        </w:rPr>
        <w:t>AFFIDATARIA</w:t>
      </w:r>
      <w:r w:rsidRPr="005E74F7">
        <w:rPr>
          <w:rFonts w:ascii="Century Gothic" w:hAnsi="Century Gothic"/>
          <w:b/>
          <w:bCs/>
          <w:spacing w:val="23"/>
          <w:sz w:val="20"/>
          <w:szCs w:val="20"/>
          <w:lang w:val="it-IT"/>
        </w:rPr>
        <w:t xml:space="preserve"> </w:t>
      </w:r>
      <w:r w:rsidRPr="005E74F7">
        <w:rPr>
          <w:rFonts w:ascii="Century Gothic" w:hAnsi="Century Gothic"/>
          <w:sz w:val="20"/>
          <w:szCs w:val="20"/>
          <w:lang w:val="it-IT"/>
        </w:rPr>
        <w:t>-</w:t>
      </w:r>
      <w:r w:rsidRPr="005E74F7">
        <w:rPr>
          <w:rFonts w:ascii="Century Gothic" w:hAnsi="Century Gothic"/>
          <w:spacing w:val="27"/>
          <w:sz w:val="20"/>
          <w:szCs w:val="20"/>
          <w:lang w:val="it-IT"/>
        </w:rPr>
        <w:t xml:space="preserve"> </w:t>
      </w:r>
      <w:r w:rsidRPr="005E74F7">
        <w:rPr>
          <w:rFonts w:ascii="Century Gothic" w:hAnsi="Century Gothic"/>
          <w:sz w:val="20"/>
          <w:szCs w:val="20"/>
          <w:lang w:val="it-IT"/>
        </w:rPr>
        <w:t>ai</w:t>
      </w:r>
      <w:r w:rsidRPr="005E74F7">
        <w:rPr>
          <w:rFonts w:ascii="Century Gothic" w:hAnsi="Century Gothic"/>
          <w:spacing w:val="26"/>
          <w:sz w:val="20"/>
          <w:szCs w:val="20"/>
          <w:lang w:val="it-IT"/>
        </w:rPr>
        <w:t xml:space="preserve"> </w:t>
      </w:r>
      <w:r w:rsidRPr="005E74F7">
        <w:rPr>
          <w:rFonts w:ascii="Century Gothic" w:hAnsi="Century Gothic"/>
          <w:sz w:val="20"/>
          <w:szCs w:val="20"/>
          <w:lang w:val="it-IT"/>
        </w:rPr>
        <w:t>sensi</w:t>
      </w:r>
      <w:r w:rsidRPr="005E74F7">
        <w:rPr>
          <w:rFonts w:ascii="Century Gothic" w:hAnsi="Century Gothic"/>
          <w:spacing w:val="25"/>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27"/>
          <w:sz w:val="20"/>
          <w:szCs w:val="20"/>
          <w:lang w:val="it-IT"/>
        </w:rPr>
        <w:t xml:space="preserve"> </w:t>
      </w:r>
      <w:r w:rsidRPr="005E74F7">
        <w:rPr>
          <w:rFonts w:ascii="Century Gothic" w:hAnsi="Century Gothic"/>
          <w:sz w:val="20"/>
          <w:szCs w:val="20"/>
          <w:lang w:val="it-IT"/>
        </w:rPr>
        <w:t>per</w:t>
      </w:r>
      <w:r w:rsidRPr="005E74F7">
        <w:rPr>
          <w:rFonts w:ascii="Century Gothic" w:hAnsi="Century Gothic"/>
          <w:spacing w:val="25"/>
          <w:sz w:val="20"/>
          <w:szCs w:val="20"/>
          <w:lang w:val="it-IT"/>
        </w:rPr>
        <w:t xml:space="preserve"> </w:t>
      </w:r>
      <w:r w:rsidRPr="005E74F7">
        <w:rPr>
          <w:rFonts w:ascii="Century Gothic" w:hAnsi="Century Gothic"/>
          <w:sz w:val="20"/>
          <w:szCs w:val="20"/>
          <w:lang w:val="it-IT"/>
        </w:rPr>
        <w:t>gli</w:t>
      </w:r>
      <w:r w:rsidRPr="005E74F7">
        <w:rPr>
          <w:rFonts w:ascii="Century Gothic" w:hAnsi="Century Gothic"/>
          <w:spacing w:val="26"/>
          <w:sz w:val="20"/>
          <w:szCs w:val="20"/>
          <w:lang w:val="it-IT"/>
        </w:rPr>
        <w:t xml:space="preserve"> </w:t>
      </w:r>
      <w:r w:rsidRPr="005E74F7">
        <w:rPr>
          <w:rFonts w:ascii="Century Gothic" w:hAnsi="Century Gothic"/>
          <w:sz w:val="20"/>
          <w:szCs w:val="20"/>
          <w:lang w:val="it-IT"/>
        </w:rPr>
        <w:t>effetti</w:t>
      </w:r>
      <w:r w:rsidRPr="005E74F7">
        <w:rPr>
          <w:rFonts w:ascii="Century Gothic" w:hAnsi="Century Gothic"/>
          <w:spacing w:val="26"/>
          <w:sz w:val="20"/>
          <w:szCs w:val="20"/>
          <w:lang w:val="it-IT"/>
        </w:rPr>
        <w:t xml:space="preserve"> </w:t>
      </w:r>
      <w:r w:rsidRPr="005E74F7">
        <w:rPr>
          <w:rFonts w:ascii="Century Gothic" w:hAnsi="Century Gothic"/>
          <w:spacing w:val="-1"/>
          <w:sz w:val="20"/>
          <w:szCs w:val="20"/>
          <w:lang w:val="it-IT"/>
        </w:rPr>
        <w:t>della</w:t>
      </w:r>
      <w:r w:rsidRPr="005E74F7">
        <w:rPr>
          <w:rFonts w:ascii="Century Gothic" w:hAnsi="Century Gothic"/>
          <w:spacing w:val="48"/>
          <w:w w:val="99"/>
          <w:sz w:val="20"/>
          <w:szCs w:val="20"/>
          <w:lang w:val="it-IT"/>
        </w:rPr>
        <w:t xml:space="preserve"> </w:t>
      </w:r>
      <w:r w:rsidRPr="005E74F7">
        <w:rPr>
          <w:rFonts w:ascii="Century Gothic" w:hAnsi="Century Gothic"/>
          <w:sz w:val="20"/>
          <w:szCs w:val="20"/>
          <w:lang w:val="it-IT"/>
        </w:rPr>
        <w:t>vigente</w:t>
      </w:r>
      <w:r w:rsidRPr="005E74F7">
        <w:rPr>
          <w:rFonts w:ascii="Century Gothic" w:hAnsi="Century Gothic"/>
          <w:spacing w:val="35"/>
          <w:sz w:val="20"/>
          <w:szCs w:val="20"/>
          <w:lang w:val="it-IT"/>
        </w:rPr>
        <w:t xml:space="preserve"> </w:t>
      </w:r>
      <w:r w:rsidRPr="005E74F7">
        <w:rPr>
          <w:rFonts w:ascii="Century Gothic" w:hAnsi="Century Gothic"/>
          <w:spacing w:val="-1"/>
          <w:sz w:val="20"/>
          <w:szCs w:val="20"/>
          <w:lang w:val="it-IT"/>
        </w:rPr>
        <w:t>normativa</w:t>
      </w:r>
      <w:r w:rsidRPr="005E74F7">
        <w:rPr>
          <w:rFonts w:ascii="Century Gothic" w:hAnsi="Century Gothic"/>
          <w:spacing w:val="34"/>
          <w:sz w:val="20"/>
          <w:szCs w:val="20"/>
          <w:lang w:val="it-IT"/>
        </w:rPr>
        <w:t xml:space="preserve"> </w:t>
      </w:r>
      <w:r w:rsidRPr="005E74F7">
        <w:rPr>
          <w:rFonts w:ascii="Century Gothic" w:hAnsi="Century Gothic"/>
          <w:spacing w:val="-1"/>
          <w:sz w:val="20"/>
          <w:szCs w:val="20"/>
          <w:lang w:val="it-IT"/>
        </w:rPr>
        <w:t>antimafia</w:t>
      </w:r>
      <w:r w:rsidRPr="005E74F7">
        <w:rPr>
          <w:rFonts w:ascii="Century Gothic" w:hAnsi="Century Gothic"/>
          <w:spacing w:val="39"/>
          <w:sz w:val="20"/>
          <w:szCs w:val="20"/>
          <w:lang w:val="it-IT"/>
        </w:rPr>
        <w:t xml:space="preserve"> </w:t>
      </w:r>
      <w:r w:rsidRPr="005E74F7">
        <w:rPr>
          <w:rFonts w:ascii="Century Gothic" w:hAnsi="Century Gothic"/>
          <w:sz w:val="20"/>
          <w:szCs w:val="20"/>
          <w:lang w:val="it-IT"/>
        </w:rPr>
        <w:t>-</w:t>
      </w:r>
      <w:r w:rsidRPr="005E74F7">
        <w:rPr>
          <w:rFonts w:ascii="Century Gothic" w:hAnsi="Century Gothic"/>
          <w:spacing w:val="36"/>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35"/>
          <w:sz w:val="20"/>
          <w:szCs w:val="20"/>
          <w:lang w:val="it-IT"/>
        </w:rPr>
        <w:t xml:space="preserve"> </w:t>
      </w:r>
      <w:r w:rsidRPr="005E74F7">
        <w:rPr>
          <w:rFonts w:ascii="Century Gothic" w:hAnsi="Century Gothic"/>
          <w:sz w:val="20"/>
          <w:szCs w:val="20"/>
          <w:lang w:val="it-IT"/>
        </w:rPr>
        <w:t>ogni</w:t>
      </w:r>
      <w:r w:rsidRPr="005E74F7">
        <w:rPr>
          <w:rFonts w:ascii="Century Gothic" w:hAnsi="Century Gothic"/>
          <w:spacing w:val="36"/>
          <w:sz w:val="20"/>
          <w:szCs w:val="20"/>
          <w:lang w:val="it-IT"/>
        </w:rPr>
        <w:t xml:space="preserve"> </w:t>
      </w:r>
      <w:r w:rsidRPr="005E74F7">
        <w:rPr>
          <w:rFonts w:ascii="Century Gothic" w:hAnsi="Century Gothic"/>
          <w:spacing w:val="-1"/>
          <w:sz w:val="20"/>
          <w:szCs w:val="20"/>
          <w:lang w:val="it-IT"/>
        </w:rPr>
        <w:t>variazione</w:t>
      </w:r>
      <w:r w:rsidRPr="005E74F7">
        <w:rPr>
          <w:rFonts w:ascii="Century Gothic" w:hAnsi="Century Gothic"/>
          <w:spacing w:val="35"/>
          <w:sz w:val="20"/>
          <w:szCs w:val="20"/>
          <w:lang w:val="it-IT"/>
        </w:rPr>
        <w:t xml:space="preserve"> </w:t>
      </w:r>
      <w:r w:rsidRPr="005E74F7">
        <w:rPr>
          <w:rFonts w:ascii="Century Gothic" w:hAnsi="Century Gothic"/>
          <w:spacing w:val="-1"/>
          <w:sz w:val="20"/>
          <w:szCs w:val="20"/>
          <w:lang w:val="it-IT"/>
        </w:rPr>
        <w:t>intervenuta</w:t>
      </w:r>
      <w:r w:rsidRPr="005E74F7">
        <w:rPr>
          <w:rFonts w:ascii="Century Gothic" w:hAnsi="Century Gothic"/>
          <w:spacing w:val="37"/>
          <w:sz w:val="20"/>
          <w:szCs w:val="20"/>
          <w:lang w:val="it-IT"/>
        </w:rPr>
        <w:t xml:space="preserve"> </w:t>
      </w:r>
      <w:r w:rsidRPr="005E74F7">
        <w:rPr>
          <w:rFonts w:ascii="Century Gothic" w:hAnsi="Century Gothic"/>
          <w:sz w:val="20"/>
          <w:szCs w:val="20"/>
          <w:lang w:val="it-IT"/>
        </w:rPr>
        <w:t>nella</w:t>
      </w:r>
      <w:r w:rsidRPr="005E74F7">
        <w:rPr>
          <w:rFonts w:ascii="Century Gothic" w:hAnsi="Century Gothic"/>
          <w:spacing w:val="33"/>
          <w:sz w:val="20"/>
          <w:szCs w:val="20"/>
          <w:lang w:val="it-IT"/>
        </w:rPr>
        <w:t xml:space="preserve"> </w:t>
      </w:r>
      <w:r w:rsidRPr="005E74F7">
        <w:rPr>
          <w:rFonts w:ascii="Century Gothic" w:hAnsi="Century Gothic"/>
          <w:spacing w:val="-1"/>
          <w:sz w:val="20"/>
          <w:szCs w:val="20"/>
          <w:lang w:val="it-IT"/>
        </w:rPr>
        <w:t>propria</w:t>
      </w:r>
      <w:r w:rsidRPr="005E74F7">
        <w:rPr>
          <w:rFonts w:ascii="Century Gothic" w:hAnsi="Century Gothic"/>
          <w:spacing w:val="37"/>
          <w:sz w:val="20"/>
          <w:szCs w:val="20"/>
          <w:lang w:val="it-IT"/>
        </w:rPr>
        <w:t xml:space="preserve"> </w:t>
      </w:r>
      <w:r w:rsidRPr="005E74F7">
        <w:rPr>
          <w:rFonts w:ascii="Century Gothic" w:hAnsi="Century Gothic"/>
          <w:spacing w:val="-1"/>
          <w:sz w:val="20"/>
          <w:szCs w:val="20"/>
          <w:lang w:val="it-IT"/>
        </w:rPr>
        <w:t>composizione</w:t>
      </w:r>
      <w:r w:rsidRPr="005E74F7">
        <w:rPr>
          <w:rFonts w:ascii="Century Gothic" w:hAnsi="Century Gothic"/>
          <w:spacing w:val="91"/>
          <w:w w:val="99"/>
          <w:sz w:val="20"/>
          <w:szCs w:val="20"/>
          <w:lang w:val="it-IT"/>
        </w:rPr>
        <w:t xml:space="preserve"> </w:t>
      </w:r>
      <w:r w:rsidRPr="005E74F7">
        <w:rPr>
          <w:rFonts w:ascii="Century Gothic" w:hAnsi="Century Gothic"/>
          <w:spacing w:val="-1"/>
          <w:sz w:val="20"/>
          <w:szCs w:val="20"/>
          <w:lang w:val="it-IT"/>
        </w:rPr>
        <w:t>societaria</w:t>
      </w:r>
      <w:r w:rsidRPr="005E74F7">
        <w:rPr>
          <w:rFonts w:ascii="Century Gothic" w:hAnsi="Century Gothic"/>
          <w:spacing w:val="13"/>
          <w:sz w:val="20"/>
          <w:szCs w:val="20"/>
          <w:lang w:val="it-IT"/>
        </w:rPr>
        <w:t xml:space="preserve"> </w:t>
      </w:r>
      <w:r w:rsidRPr="005E74F7">
        <w:rPr>
          <w:rFonts w:ascii="Century Gothic" w:hAnsi="Century Gothic"/>
          <w:spacing w:val="-1"/>
          <w:sz w:val="20"/>
          <w:szCs w:val="20"/>
          <w:lang w:val="it-IT"/>
        </w:rPr>
        <w:t>nonché</w:t>
      </w:r>
      <w:r w:rsidRPr="005E74F7">
        <w:rPr>
          <w:rFonts w:ascii="Century Gothic" w:hAnsi="Century Gothic"/>
          <w:spacing w:val="12"/>
          <w:sz w:val="20"/>
          <w:szCs w:val="20"/>
          <w:lang w:val="it-IT"/>
        </w:rPr>
        <w:t xml:space="preserve"> </w:t>
      </w:r>
      <w:r w:rsidRPr="005E74F7">
        <w:rPr>
          <w:rFonts w:ascii="Century Gothic" w:hAnsi="Century Gothic"/>
          <w:spacing w:val="-1"/>
          <w:sz w:val="20"/>
          <w:szCs w:val="20"/>
          <w:lang w:val="it-IT"/>
        </w:rPr>
        <w:t>dell'eventuale</w:t>
      </w:r>
      <w:r w:rsidRPr="005E74F7">
        <w:rPr>
          <w:rFonts w:ascii="Century Gothic" w:hAnsi="Century Gothic"/>
          <w:spacing w:val="12"/>
          <w:sz w:val="20"/>
          <w:szCs w:val="20"/>
          <w:lang w:val="it-IT"/>
        </w:rPr>
        <w:t xml:space="preserve"> </w:t>
      </w:r>
      <w:r w:rsidRPr="005E74F7">
        <w:rPr>
          <w:rFonts w:ascii="Century Gothic" w:hAnsi="Century Gothic"/>
          <w:spacing w:val="-1"/>
          <w:sz w:val="20"/>
          <w:szCs w:val="20"/>
          <w:lang w:val="it-IT"/>
        </w:rPr>
        <w:t>insorgere</w:t>
      </w:r>
      <w:r w:rsidRPr="005E74F7">
        <w:rPr>
          <w:rFonts w:ascii="Century Gothic" w:hAnsi="Century Gothic"/>
          <w:spacing w:val="13"/>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14"/>
          <w:sz w:val="20"/>
          <w:szCs w:val="20"/>
          <w:lang w:val="it-IT"/>
        </w:rPr>
        <w:t xml:space="preserve"> </w:t>
      </w:r>
      <w:r w:rsidRPr="005E74F7">
        <w:rPr>
          <w:rFonts w:ascii="Century Gothic" w:hAnsi="Century Gothic"/>
          <w:sz w:val="20"/>
          <w:szCs w:val="20"/>
          <w:lang w:val="it-IT"/>
        </w:rPr>
        <w:t>una</w:t>
      </w:r>
      <w:r w:rsidRPr="005E74F7">
        <w:rPr>
          <w:rFonts w:ascii="Century Gothic" w:hAnsi="Century Gothic"/>
          <w:spacing w:val="13"/>
          <w:sz w:val="20"/>
          <w:szCs w:val="20"/>
          <w:lang w:val="it-IT"/>
        </w:rPr>
        <w:t xml:space="preserve"> </w:t>
      </w:r>
      <w:r w:rsidRPr="005E74F7">
        <w:rPr>
          <w:rFonts w:ascii="Century Gothic" w:hAnsi="Century Gothic"/>
          <w:sz w:val="20"/>
          <w:szCs w:val="20"/>
          <w:lang w:val="it-IT"/>
        </w:rPr>
        <w:t>o</w:t>
      </w:r>
      <w:r w:rsidRPr="005E74F7">
        <w:rPr>
          <w:rFonts w:ascii="Century Gothic" w:hAnsi="Century Gothic"/>
          <w:spacing w:val="11"/>
          <w:sz w:val="20"/>
          <w:szCs w:val="20"/>
          <w:lang w:val="it-IT"/>
        </w:rPr>
        <w:t xml:space="preserve"> </w:t>
      </w:r>
      <w:r w:rsidRPr="005E74F7">
        <w:rPr>
          <w:rFonts w:ascii="Century Gothic" w:hAnsi="Century Gothic"/>
          <w:sz w:val="20"/>
          <w:szCs w:val="20"/>
          <w:lang w:val="it-IT"/>
        </w:rPr>
        <w:t>più</w:t>
      </w:r>
      <w:r w:rsidRPr="005E74F7">
        <w:rPr>
          <w:rFonts w:ascii="Century Gothic" w:hAnsi="Century Gothic"/>
          <w:spacing w:val="12"/>
          <w:sz w:val="20"/>
          <w:szCs w:val="20"/>
          <w:lang w:val="it-IT"/>
        </w:rPr>
        <w:t xml:space="preserve"> </w:t>
      </w:r>
      <w:r w:rsidRPr="005E74F7">
        <w:rPr>
          <w:rFonts w:ascii="Century Gothic" w:hAnsi="Century Gothic"/>
          <w:sz w:val="20"/>
          <w:szCs w:val="20"/>
          <w:lang w:val="it-IT"/>
        </w:rPr>
        <w:t>delle</w:t>
      </w:r>
      <w:r w:rsidRPr="005E74F7">
        <w:rPr>
          <w:rFonts w:ascii="Century Gothic" w:hAnsi="Century Gothic"/>
          <w:spacing w:val="12"/>
          <w:sz w:val="20"/>
          <w:szCs w:val="20"/>
          <w:lang w:val="it-IT"/>
        </w:rPr>
        <w:t xml:space="preserve"> </w:t>
      </w:r>
      <w:r w:rsidRPr="005E74F7">
        <w:rPr>
          <w:rFonts w:ascii="Century Gothic" w:hAnsi="Century Gothic"/>
          <w:spacing w:val="-1"/>
          <w:sz w:val="20"/>
          <w:szCs w:val="20"/>
          <w:lang w:val="it-IT"/>
        </w:rPr>
        <w:t>cause</w:t>
      </w:r>
      <w:r w:rsidRPr="005E74F7">
        <w:rPr>
          <w:rFonts w:ascii="Century Gothic" w:hAnsi="Century Gothic"/>
          <w:spacing w:val="14"/>
          <w:sz w:val="20"/>
          <w:szCs w:val="20"/>
          <w:lang w:val="it-IT"/>
        </w:rPr>
        <w:t xml:space="preserve"> </w:t>
      </w:r>
      <w:r w:rsidRPr="005E74F7">
        <w:rPr>
          <w:rFonts w:ascii="Century Gothic" w:hAnsi="Century Gothic"/>
          <w:spacing w:val="-1"/>
          <w:sz w:val="20"/>
          <w:szCs w:val="20"/>
          <w:lang w:val="it-IT"/>
        </w:rPr>
        <w:t>ostative</w:t>
      </w:r>
      <w:r w:rsidRPr="005E74F7">
        <w:rPr>
          <w:rFonts w:ascii="Century Gothic" w:hAnsi="Century Gothic"/>
          <w:spacing w:val="12"/>
          <w:sz w:val="20"/>
          <w:szCs w:val="20"/>
          <w:lang w:val="it-IT"/>
        </w:rPr>
        <w:t xml:space="preserve"> </w:t>
      </w:r>
      <w:r w:rsidRPr="005E74F7">
        <w:rPr>
          <w:rFonts w:ascii="Century Gothic" w:hAnsi="Century Gothic"/>
          <w:sz w:val="20"/>
          <w:szCs w:val="20"/>
          <w:lang w:val="it-IT"/>
        </w:rPr>
        <w:t>previste</w:t>
      </w:r>
      <w:r w:rsidRPr="005E74F7">
        <w:rPr>
          <w:rFonts w:ascii="Century Gothic" w:hAnsi="Century Gothic"/>
          <w:spacing w:val="12"/>
          <w:sz w:val="20"/>
          <w:szCs w:val="20"/>
          <w:lang w:val="it-IT"/>
        </w:rPr>
        <w:t xml:space="preserve"> </w:t>
      </w:r>
      <w:r w:rsidRPr="005E74F7">
        <w:rPr>
          <w:rFonts w:ascii="Century Gothic" w:hAnsi="Century Gothic"/>
          <w:spacing w:val="-1"/>
          <w:sz w:val="20"/>
          <w:szCs w:val="20"/>
          <w:lang w:val="it-IT"/>
        </w:rPr>
        <w:t>dagli</w:t>
      </w:r>
      <w:r w:rsidRPr="005E74F7">
        <w:rPr>
          <w:rFonts w:ascii="Century Gothic" w:hAnsi="Century Gothic"/>
          <w:spacing w:val="91"/>
          <w:w w:val="99"/>
          <w:sz w:val="20"/>
          <w:szCs w:val="20"/>
          <w:lang w:val="it-IT"/>
        </w:rPr>
        <w:t xml:space="preserve"> </w:t>
      </w:r>
      <w:r w:rsidRPr="005E74F7">
        <w:rPr>
          <w:rFonts w:ascii="Century Gothic" w:hAnsi="Century Gothic"/>
          <w:sz w:val="20"/>
          <w:szCs w:val="20"/>
          <w:lang w:val="it-IT"/>
        </w:rPr>
        <w:t>artt.</w:t>
      </w:r>
      <w:r w:rsidRPr="005E74F7">
        <w:rPr>
          <w:rFonts w:ascii="Century Gothic" w:hAnsi="Century Gothic"/>
          <w:spacing w:val="25"/>
          <w:sz w:val="20"/>
          <w:szCs w:val="20"/>
          <w:lang w:val="it-IT"/>
        </w:rPr>
        <w:t xml:space="preserve"> </w:t>
      </w:r>
      <w:r w:rsidRPr="005E74F7">
        <w:rPr>
          <w:rFonts w:ascii="Century Gothic" w:hAnsi="Century Gothic"/>
          <w:spacing w:val="-1"/>
          <w:sz w:val="20"/>
          <w:szCs w:val="20"/>
          <w:lang w:val="it-IT"/>
        </w:rPr>
        <w:t>10</w:t>
      </w:r>
      <w:r w:rsidRPr="005E74F7">
        <w:rPr>
          <w:rFonts w:ascii="Century Gothic" w:hAnsi="Century Gothic"/>
          <w:spacing w:val="28"/>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31"/>
          <w:sz w:val="20"/>
          <w:szCs w:val="20"/>
          <w:lang w:val="it-IT"/>
        </w:rPr>
        <w:t xml:space="preserve"> </w:t>
      </w:r>
      <w:r w:rsidRPr="005E74F7">
        <w:rPr>
          <w:rFonts w:ascii="Century Gothic" w:hAnsi="Century Gothic"/>
          <w:spacing w:val="-1"/>
          <w:sz w:val="20"/>
          <w:szCs w:val="20"/>
          <w:lang w:val="it-IT"/>
        </w:rPr>
        <w:t>10</w:t>
      </w:r>
      <w:r w:rsidRPr="005E74F7">
        <w:rPr>
          <w:rFonts w:ascii="Century Gothic" w:hAnsi="Century Gothic"/>
          <w:spacing w:val="27"/>
          <w:sz w:val="20"/>
          <w:szCs w:val="20"/>
          <w:lang w:val="it-IT"/>
        </w:rPr>
        <w:t xml:space="preserve"> </w:t>
      </w:r>
      <w:r w:rsidRPr="005E74F7">
        <w:rPr>
          <w:rFonts w:ascii="Century Gothic" w:hAnsi="Century Gothic"/>
          <w:sz w:val="20"/>
          <w:szCs w:val="20"/>
          <w:lang w:val="it-IT"/>
        </w:rPr>
        <w:t>ter</w:t>
      </w:r>
      <w:r w:rsidRPr="005E74F7">
        <w:rPr>
          <w:rFonts w:ascii="Century Gothic" w:hAnsi="Century Gothic"/>
          <w:spacing w:val="29"/>
          <w:sz w:val="20"/>
          <w:szCs w:val="20"/>
          <w:lang w:val="it-IT"/>
        </w:rPr>
        <w:t xml:space="preserve"> </w:t>
      </w:r>
      <w:r w:rsidRPr="005E74F7">
        <w:rPr>
          <w:rFonts w:ascii="Century Gothic" w:hAnsi="Century Gothic"/>
          <w:sz w:val="20"/>
          <w:szCs w:val="20"/>
          <w:lang w:val="it-IT"/>
        </w:rPr>
        <w:t>della</w:t>
      </w:r>
      <w:r w:rsidRPr="005E74F7">
        <w:rPr>
          <w:rFonts w:ascii="Century Gothic" w:hAnsi="Century Gothic"/>
          <w:spacing w:val="29"/>
          <w:sz w:val="20"/>
          <w:szCs w:val="20"/>
          <w:lang w:val="it-IT"/>
        </w:rPr>
        <w:t xml:space="preserve"> </w:t>
      </w:r>
      <w:r w:rsidRPr="005E74F7">
        <w:rPr>
          <w:rFonts w:ascii="Century Gothic" w:hAnsi="Century Gothic"/>
          <w:sz w:val="20"/>
          <w:szCs w:val="20"/>
          <w:lang w:val="it-IT"/>
        </w:rPr>
        <w:t>legge</w:t>
      </w:r>
      <w:r w:rsidRPr="005E74F7">
        <w:rPr>
          <w:rFonts w:ascii="Century Gothic" w:hAnsi="Century Gothic"/>
          <w:spacing w:val="28"/>
          <w:sz w:val="20"/>
          <w:szCs w:val="20"/>
          <w:lang w:val="it-IT"/>
        </w:rPr>
        <w:t xml:space="preserve"> </w:t>
      </w:r>
      <w:r w:rsidRPr="005E74F7">
        <w:rPr>
          <w:rFonts w:ascii="Century Gothic" w:hAnsi="Century Gothic"/>
          <w:spacing w:val="-1"/>
          <w:sz w:val="20"/>
          <w:szCs w:val="20"/>
          <w:lang w:val="it-IT"/>
        </w:rPr>
        <w:t>31</w:t>
      </w:r>
      <w:r w:rsidRPr="005E74F7">
        <w:rPr>
          <w:rFonts w:ascii="Century Gothic" w:hAnsi="Century Gothic"/>
          <w:spacing w:val="27"/>
          <w:sz w:val="20"/>
          <w:szCs w:val="20"/>
          <w:lang w:val="it-IT"/>
        </w:rPr>
        <w:t xml:space="preserve"> </w:t>
      </w:r>
      <w:r w:rsidRPr="005E74F7">
        <w:rPr>
          <w:rFonts w:ascii="Century Gothic" w:hAnsi="Century Gothic"/>
          <w:sz w:val="20"/>
          <w:szCs w:val="20"/>
          <w:lang w:val="it-IT"/>
        </w:rPr>
        <w:t>maggio</w:t>
      </w:r>
      <w:r w:rsidRPr="005E74F7">
        <w:rPr>
          <w:rFonts w:ascii="Century Gothic" w:hAnsi="Century Gothic"/>
          <w:spacing w:val="30"/>
          <w:sz w:val="20"/>
          <w:szCs w:val="20"/>
          <w:lang w:val="it-IT"/>
        </w:rPr>
        <w:t xml:space="preserve"> </w:t>
      </w:r>
      <w:r w:rsidRPr="005E74F7">
        <w:rPr>
          <w:rFonts w:ascii="Century Gothic" w:hAnsi="Century Gothic"/>
          <w:spacing w:val="-1"/>
          <w:sz w:val="20"/>
          <w:szCs w:val="20"/>
          <w:lang w:val="it-IT"/>
        </w:rPr>
        <w:t>1965,</w:t>
      </w:r>
      <w:r w:rsidRPr="005E74F7">
        <w:rPr>
          <w:rFonts w:ascii="Century Gothic" w:hAnsi="Century Gothic"/>
          <w:spacing w:val="26"/>
          <w:sz w:val="20"/>
          <w:szCs w:val="20"/>
          <w:lang w:val="it-IT"/>
        </w:rPr>
        <w:t xml:space="preserve"> </w:t>
      </w:r>
      <w:r w:rsidRPr="005E74F7">
        <w:rPr>
          <w:rFonts w:ascii="Century Gothic" w:hAnsi="Century Gothic"/>
          <w:sz w:val="20"/>
          <w:szCs w:val="20"/>
          <w:lang w:val="it-IT"/>
        </w:rPr>
        <w:t>n°575,</w:t>
      </w:r>
      <w:r w:rsidRPr="005E74F7">
        <w:rPr>
          <w:rFonts w:ascii="Century Gothic" w:hAnsi="Century Gothic"/>
          <w:spacing w:val="26"/>
          <w:sz w:val="20"/>
          <w:szCs w:val="20"/>
          <w:lang w:val="it-IT"/>
        </w:rPr>
        <w:t xml:space="preserve"> </w:t>
      </w:r>
      <w:r w:rsidRPr="005E74F7">
        <w:rPr>
          <w:rFonts w:ascii="Century Gothic" w:hAnsi="Century Gothic"/>
          <w:sz w:val="20"/>
          <w:szCs w:val="20"/>
          <w:lang w:val="it-IT"/>
        </w:rPr>
        <w:t>così</w:t>
      </w:r>
      <w:r w:rsidRPr="005E74F7">
        <w:rPr>
          <w:rFonts w:ascii="Century Gothic" w:hAnsi="Century Gothic"/>
          <w:spacing w:val="28"/>
          <w:sz w:val="20"/>
          <w:szCs w:val="20"/>
          <w:lang w:val="it-IT"/>
        </w:rPr>
        <w:t xml:space="preserve"> </w:t>
      </w:r>
      <w:r w:rsidRPr="005E74F7">
        <w:rPr>
          <w:rFonts w:ascii="Century Gothic" w:hAnsi="Century Gothic"/>
          <w:spacing w:val="1"/>
          <w:sz w:val="20"/>
          <w:szCs w:val="20"/>
          <w:lang w:val="it-IT"/>
        </w:rPr>
        <w:t>come</w:t>
      </w:r>
      <w:r w:rsidRPr="005E74F7">
        <w:rPr>
          <w:rFonts w:ascii="Century Gothic" w:hAnsi="Century Gothic"/>
          <w:spacing w:val="29"/>
          <w:sz w:val="20"/>
          <w:szCs w:val="20"/>
          <w:lang w:val="it-IT"/>
        </w:rPr>
        <w:t xml:space="preserve"> </w:t>
      </w:r>
      <w:r w:rsidRPr="005E74F7">
        <w:rPr>
          <w:rFonts w:ascii="Century Gothic" w:hAnsi="Century Gothic"/>
          <w:sz w:val="20"/>
          <w:szCs w:val="20"/>
          <w:lang w:val="it-IT"/>
        </w:rPr>
        <w:t>modificati</w:t>
      </w:r>
      <w:r w:rsidRPr="005E74F7">
        <w:rPr>
          <w:rFonts w:ascii="Century Gothic" w:hAnsi="Century Gothic"/>
          <w:spacing w:val="29"/>
          <w:sz w:val="20"/>
          <w:szCs w:val="20"/>
          <w:lang w:val="it-IT"/>
        </w:rPr>
        <w:t xml:space="preserve"> </w:t>
      </w:r>
      <w:r w:rsidRPr="005E74F7">
        <w:rPr>
          <w:rFonts w:ascii="Century Gothic" w:hAnsi="Century Gothic"/>
          <w:spacing w:val="-1"/>
          <w:sz w:val="20"/>
          <w:szCs w:val="20"/>
          <w:lang w:val="it-IT"/>
        </w:rPr>
        <w:t>dall'art.3</w:t>
      </w:r>
      <w:r w:rsidRPr="005E74F7">
        <w:rPr>
          <w:rFonts w:ascii="Century Gothic" w:hAnsi="Century Gothic"/>
          <w:spacing w:val="27"/>
          <w:sz w:val="20"/>
          <w:szCs w:val="20"/>
          <w:lang w:val="it-IT"/>
        </w:rPr>
        <w:t xml:space="preserve"> </w:t>
      </w:r>
      <w:r w:rsidRPr="005E74F7">
        <w:rPr>
          <w:rFonts w:ascii="Century Gothic" w:hAnsi="Century Gothic"/>
          <w:sz w:val="20"/>
          <w:szCs w:val="20"/>
          <w:lang w:val="it-IT"/>
        </w:rPr>
        <w:t>della</w:t>
      </w:r>
      <w:r w:rsidRPr="005E74F7">
        <w:rPr>
          <w:rFonts w:ascii="Century Gothic" w:hAnsi="Century Gothic"/>
          <w:spacing w:val="46"/>
          <w:w w:val="99"/>
          <w:sz w:val="20"/>
          <w:szCs w:val="20"/>
          <w:lang w:val="it-IT"/>
        </w:rPr>
        <w:t xml:space="preserve"> </w:t>
      </w:r>
      <w:r w:rsidRPr="005E74F7">
        <w:rPr>
          <w:rFonts w:ascii="Century Gothic" w:hAnsi="Century Gothic"/>
          <w:sz w:val="20"/>
          <w:szCs w:val="20"/>
          <w:lang w:val="it-IT"/>
        </w:rPr>
        <w:t>legge</w:t>
      </w:r>
      <w:r w:rsidRPr="005E74F7">
        <w:rPr>
          <w:rFonts w:ascii="Century Gothic" w:hAnsi="Century Gothic"/>
          <w:spacing w:val="-9"/>
          <w:sz w:val="20"/>
          <w:szCs w:val="20"/>
          <w:lang w:val="it-IT"/>
        </w:rPr>
        <w:t xml:space="preserve"> </w:t>
      </w:r>
      <w:r w:rsidRPr="005E74F7">
        <w:rPr>
          <w:rFonts w:ascii="Century Gothic" w:hAnsi="Century Gothic"/>
          <w:spacing w:val="-1"/>
          <w:sz w:val="20"/>
          <w:szCs w:val="20"/>
          <w:lang w:val="it-IT"/>
        </w:rPr>
        <w:t>19/03/1990</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n°</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55;</w:t>
      </w:r>
    </w:p>
    <w:p w14:paraId="01AB782B" w14:textId="77777777" w:rsidR="000E343A" w:rsidRPr="005E74F7" w:rsidRDefault="000E343A" w:rsidP="00976EF8">
      <w:pPr>
        <w:pStyle w:val="Corpotesto"/>
        <w:numPr>
          <w:ilvl w:val="0"/>
          <w:numId w:val="3"/>
        </w:numPr>
        <w:tabs>
          <w:tab w:val="left" w:pos="834"/>
        </w:tabs>
        <w:kinsoku w:val="0"/>
        <w:overflowPunct w:val="0"/>
        <w:spacing w:before="2"/>
        <w:ind w:right="110"/>
        <w:jc w:val="both"/>
        <w:rPr>
          <w:rFonts w:ascii="Century Gothic" w:hAnsi="Century Gothic"/>
          <w:sz w:val="20"/>
          <w:szCs w:val="20"/>
          <w:lang w:val="it-IT"/>
        </w:rPr>
      </w:pPr>
      <w:r w:rsidRPr="005E74F7">
        <w:rPr>
          <w:rFonts w:ascii="Century Gothic" w:hAnsi="Century Gothic"/>
          <w:sz w:val="20"/>
          <w:szCs w:val="20"/>
          <w:lang w:val="it-IT"/>
        </w:rPr>
        <w:t>a</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fornire</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dichiarazione</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sostitutiva</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atto</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notorio,</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quale</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viene</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allegata</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al</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presente</w:t>
      </w:r>
      <w:r w:rsidRPr="005E74F7">
        <w:rPr>
          <w:rFonts w:ascii="Century Gothic" w:hAnsi="Century Gothic"/>
          <w:spacing w:val="70"/>
          <w:w w:val="99"/>
          <w:sz w:val="20"/>
          <w:szCs w:val="20"/>
          <w:lang w:val="it-IT"/>
        </w:rPr>
        <w:t xml:space="preserve"> </w:t>
      </w:r>
      <w:r w:rsidRPr="005E74F7">
        <w:rPr>
          <w:rFonts w:ascii="Century Gothic" w:hAnsi="Century Gothic"/>
          <w:sz w:val="20"/>
          <w:szCs w:val="20"/>
          <w:lang w:val="it-IT"/>
        </w:rPr>
        <w:t>contratto,</w:t>
      </w:r>
      <w:r w:rsidRPr="005E74F7">
        <w:rPr>
          <w:rFonts w:ascii="Century Gothic" w:hAnsi="Century Gothic"/>
          <w:spacing w:val="20"/>
          <w:sz w:val="20"/>
          <w:szCs w:val="20"/>
          <w:lang w:val="it-IT"/>
        </w:rPr>
        <w:t xml:space="preserve"> </w:t>
      </w:r>
      <w:r w:rsidRPr="005E74F7">
        <w:rPr>
          <w:rFonts w:ascii="Century Gothic" w:hAnsi="Century Gothic"/>
          <w:sz w:val="20"/>
          <w:szCs w:val="20"/>
          <w:lang w:val="it-IT"/>
        </w:rPr>
        <w:t>relativamente</w:t>
      </w:r>
      <w:r w:rsidRPr="005E74F7">
        <w:rPr>
          <w:rFonts w:ascii="Century Gothic" w:hAnsi="Century Gothic"/>
          <w:spacing w:val="23"/>
          <w:sz w:val="20"/>
          <w:szCs w:val="20"/>
          <w:lang w:val="it-IT"/>
        </w:rPr>
        <w:t xml:space="preserve"> </w:t>
      </w:r>
      <w:r w:rsidRPr="005E74F7">
        <w:rPr>
          <w:rFonts w:ascii="Century Gothic" w:hAnsi="Century Gothic"/>
          <w:sz w:val="20"/>
          <w:szCs w:val="20"/>
          <w:lang w:val="it-IT"/>
        </w:rPr>
        <w:t>alla</w:t>
      </w:r>
      <w:r w:rsidRPr="005E74F7">
        <w:rPr>
          <w:rFonts w:ascii="Century Gothic" w:hAnsi="Century Gothic"/>
          <w:spacing w:val="22"/>
          <w:sz w:val="20"/>
          <w:szCs w:val="20"/>
          <w:lang w:val="it-IT"/>
        </w:rPr>
        <w:t xml:space="preserve"> </w:t>
      </w:r>
      <w:r w:rsidRPr="005E74F7">
        <w:rPr>
          <w:rFonts w:ascii="Century Gothic" w:hAnsi="Century Gothic"/>
          <w:spacing w:val="-1"/>
          <w:sz w:val="20"/>
          <w:szCs w:val="20"/>
          <w:lang w:val="it-IT"/>
        </w:rPr>
        <w:t>circostanza</w:t>
      </w:r>
      <w:r w:rsidRPr="005E74F7">
        <w:rPr>
          <w:rFonts w:ascii="Century Gothic" w:hAnsi="Century Gothic"/>
          <w:spacing w:val="23"/>
          <w:sz w:val="20"/>
          <w:szCs w:val="20"/>
          <w:lang w:val="it-IT"/>
        </w:rPr>
        <w:t xml:space="preserve"> </w:t>
      </w:r>
      <w:r w:rsidRPr="005E74F7">
        <w:rPr>
          <w:rFonts w:ascii="Century Gothic" w:hAnsi="Century Gothic"/>
          <w:sz w:val="20"/>
          <w:szCs w:val="20"/>
          <w:lang w:val="it-IT"/>
        </w:rPr>
        <w:t>che</w:t>
      </w:r>
      <w:r w:rsidRPr="005E74F7">
        <w:rPr>
          <w:rFonts w:ascii="Century Gothic" w:hAnsi="Century Gothic"/>
          <w:spacing w:val="22"/>
          <w:sz w:val="20"/>
          <w:szCs w:val="20"/>
          <w:lang w:val="it-IT"/>
        </w:rPr>
        <w:t xml:space="preserve"> </w:t>
      </w:r>
      <w:r w:rsidRPr="005E74F7">
        <w:rPr>
          <w:rFonts w:ascii="Century Gothic" w:hAnsi="Century Gothic"/>
          <w:sz w:val="20"/>
          <w:szCs w:val="20"/>
          <w:lang w:val="it-IT"/>
        </w:rPr>
        <w:t>l’impresa</w:t>
      </w:r>
      <w:r w:rsidRPr="005E74F7">
        <w:rPr>
          <w:rFonts w:ascii="Century Gothic" w:hAnsi="Century Gothic"/>
          <w:spacing w:val="30"/>
          <w:sz w:val="20"/>
          <w:szCs w:val="20"/>
          <w:lang w:val="it-IT"/>
        </w:rPr>
        <w:t xml:space="preserve"> </w:t>
      </w:r>
      <w:r w:rsidRPr="005E74F7">
        <w:rPr>
          <w:rFonts w:ascii="Century Gothic" w:hAnsi="Century Gothic"/>
          <w:b/>
          <w:bCs/>
          <w:spacing w:val="-1"/>
          <w:sz w:val="20"/>
          <w:szCs w:val="20"/>
          <w:lang w:val="it-IT"/>
        </w:rPr>
        <w:t>FORNITRICE</w:t>
      </w:r>
      <w:r w:rsidRPr="005E74F7">
        <w:rPr>
          <w:rFonts w:ascii="Century Gothic" w:hAnsi="Century Gothic"/>
          <w:b/>
          <w:bCs/>
          <w:spacing w:val="22"/>
          <w:sz w:val="20"/>
          <w:szCs w:val="20"/>
          <w:lang w:val="it-IT"/>
        </w:rPr>
        <w:t xml:space="preserve"> </w:t>
      </w:r>
      <w:r w:rsidRPr="005E74F7">
        <w:rPr>
          <w:rFonts w:ascii="Century Gothic" w:hAnsi="Century Gothic"/>
          <w:spacing w:val="-1"/>
          <w:sz w:val="20"/>
          <w:szCs w:val="20"/>
          <w:lang w:val="it-IT"/>
        </w:rPr>
        <w:t>non</w:t>
      </w:r>
      <w:r w:rsidRPr="005E74F7">
        <w:rPr>
          <w:rFonts w:ascii="Century Gothic" w:hAnsi="Century Gothic"/>
          <w:spacing w:val="23"/>
          <w:sz w:val="20"/>
          <w:szCs w:val="20"/>
          <w:lang w:val="it-IT"/>
        </w:rPr>
        <w:t xml:space="preserve"> </w:t>
      </w:r>
      <w:r w:rsidRPr="005E74F7">
        <w:rPr>
          <w:rFonts w:ascii="Century Gothic" w:hAnsi="Century Gothic"/>
          <w:sz w:val="20"/>
          <w:szCs w:val="20"/>
          <w:lang w:val="it-IT"/>
        </w:rPr>
        <w:t>è</w:t>
      </w:r>
      <w:r w:rsidRPr="005E74F7">
        <w:rPr>
          <w:rFonts w:ascii="Century Gothic" w:hAnsi="Century Gothic"/>
          <w:spacing w:val="24"/>
          <w:sz w:val="20"/>
          <w:szCs w:val="20"/>
          <w:lang w:val="it-IT"/>
        </w:rPr>
        <w:t xml:space="preserve"> </w:t>
      </w:r>
      <w:r w:rsidRPr="005E74F7">
        <w:rPr>
          <w:rFonts w:ascii="Century Gothic" w:hAnsi="Century Gothic"/>
          <w:sz w:val="20"/>
          <w:szCs w:val="20"/>
          <w:lang w:val="it-IT"/>
        </w:rPr>
        <w:t>mai</w:t>
      </w:r>
      <w:r w:rsidRPr="005E74F7">
        <w:rPr>
          <w:rFonts w:ascii="Century Gothic" w:hAnsi="Century Gothic"/>
          <w:spacing w:val="24"/>
          <w:sz w:val="20"/>
          <w:szCs w:val="20"/>
          <w:lang w:val="it-IT"/>
        </w:rPr>
        <w:t xml:space="preserve"> </w:t>
      </w:r>
      <w:r w:rsidRPr="005E74F7">
        <w:rPr>
          <w:rFonts w:ascii="Century Gothic" w:hAnsi="Century Gothic"/>
          <w:spacing w:val="-1"/>
          <w:sz w:val="20"/>
          <w:szCs w:val="20"/>
          <w:lang w:val="it-IT"/>
        </w:rPr>
        <w:t>stata</w:t>
      </w:r>
      <w:r w:rsidRPr="005E74F7">
        <w:rPr>
          <w:rFonts w:ascii="Century Gothic" w:hAnsi="Century Gothic"/>
          <w:spacing w:val="49"/>
          <w:w w:val="99"/>
          <w:sz w:val="20"/>
          <w:szCs w:val="20"/>
          <w:lang w:val="it-IT"/>
        </w:rPr>
        <w:t xml:space="preserve"> </w:t>
      </w:r>
      <w:r w:rsidRPr="005E74F7">
        <w:rPr>
          <w:rFonts w:ascii="Century Gothic" w:hAnsi="Century Gothic"/>
          <w:sz w:val="20"/>
          <w:szCs w:val="20"/>
          <w:lang w:val="it-IT"/>
        </w:rPr>
        <w:t>oggetto</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informativa</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“atipica</w:t>
      </w:r>
      <w:r w:rsidRPr="005E74F7">
        <w:rPr>
          <w:rFonts w:ascii="Century Gothic" w:hAnsi="Century Gothic"/>
          <w:spacing w:val="4"/>
          <w:sz w:val="20"/>
          <w:szCs w:val="20"/>
          <w:lang w:val="it-IT"/>
        </w:rPr>
        <w:t xml:space="preserve"> </w:t>
      </w:r>
      <w:r w:rsidRPr="005E74F7">
        <w:rPr>
          <w:rFonts w:ascii="Century Gothic" w:hAnsi="Century Gothic"/>
          <w:spacing w:val="-1"/>
          <w:sz w:val="20"/>
          <w:szCs w:val="20"/>
          <w:lang w:val="it-IT"/>
        </w:rPr>
        <w:t>interdittiva”</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ex</w:t>
      </w:r>
      <w:r w:rsidRPr="005E74F7">
        <w:rPr>
          <w:rFonts w:ascii="Century Gothic" w:hAnsi="Century Gothic"/>
          <w:spacing w:val="4"/>
          <w:sz w:val="20"/>
          <w:szCs w:val="20"/>
          <w:lang w:val="it-IT"/>
        </w:rPr>
        <w:t xml:space="preserve"> </w:t>
      </w:r>
      <w:r w:rsidRPr="005E74F7">
        <w:rPr>
          <w:rFonts w:ascii="Century Gothic" w:hAnsi="Century Gothic"/>
          <w:spacing w:val="-1"/>
          <w:sz w:val="20"/>
          <w:szCs w:val="20"/>
          <w:lang w:val="it-IT"/>
        </w:rPr>
        <w:t>art.</w:t>
      </w:r>
      <w:r w:rsidRPr="005E74F7">
        <w:rPr>
          <w:rFonts w:ascii="Century Gothic" w:hAnsi="Century Gothic"/>
          <w:spacing w:val="1"/>
          <w:sz w:val="20"/>
          <w:szCs w:val="20"/>
          <w:lang w:val="it-IT"/>
        </w:rPr>
        <w:t xml:space="preserve"> </w:t>
      </w:r>
      <w:r w:rsidRPr="005E74F7">
        <w:rPr>
          <w:rFonts w:ascii="Century Gothic" w:hAnsi="Century Gothic"/>
          <w:sz w:val="20"/>
          <w:szCs w:val="20"/>
          <w:lang w:val="it-IT"/>
        </w:rPr>
        <w:t>10</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D.P.R.</w:t>
      </w:r>
      <w:r w:rsidRPr="005E74F7">
        <w:rPr>
          <w:rFonts w:ascii="Century Gothic" w:hAnsi="Century Gothic"/>
          <w:spacing w:val="1"/>
          <w:sz w:val="20"/>
          <w:szCs w:val="20"/>
          <w:lang w:val="it-IT"/>
        </w:rPr>
        <w:t xml:space="preserve"> n. </w:t>
      </w:r>
      <w:r w:rsidRPr="005E74F7">
        <w:rPr>
          <w:rFonts w:ascii="Century Gothic" w:hAnsi="Century Gothic"/>
          <w:sz w:val="20"/>
          <w:szCs w:val="20"/>
          <w:lang w:val="it-IT"/>
        </w:rPr>
        <w:t>252/98.</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Nel</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caso</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in</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cui</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detta</w:t>
      </w:r>
      <w:r w:rsidRPr="005E74F7">
        <w:rPr>
          <w:rFonts w:ascii="Century Gothic" w:hAnsi="Century Gothic"/>
          <w:spacing w:val="62"/>
          <w:w w:val="99"/>
          <w:sz w:val="20"/>
          <w:szCs w:val="20"/>
          <w:lang w:val="it-IT"/>
        </w:rPr>
        <w:t xml:space="preserve"> </w:t>
      </w:r>
      <w:r w:rsidRPr="005E74F7">
        <w:rPr>
          <w:rFonts w:ascii="Century Gothic" w:hAnsi="Century Gothic"/>
          <w:spacing w:val="-1"/>
          <w:sz w:val="20"/>
          <w:szCs w:val="20"/>
          <w:lang w:val="it-IT"/>
        </w:rPr>
        <w:t>informativa</w:t>
      </w:r>
      <w:r w:rsidRPr="005E74F7">
        <w:rPr>
          <w:rFonts w:ascii="Century Gothic" w:hAnsi="Century Gothic"/>
          <w:spacing w:val="1"/>
          <w:sz w:val="20"/>
          <w:szCs w:val="20"/>
          <w:lang w:val="it-IT"/>
        </w:rPr>
        <w:t xml:space="preserve"> </w:t>
      </w:r>
      <w:r w:rsidRPr="005E74F7">
        <w:rPr>
          <w:rFonts w:ascii="Century Gothic" w:hAnsi="Century Gothic"/>
          <w:spacing w:val="-1"/>
          <w:sz w:val="20"/>
          <w:szCs w:val="20"/>
          <w:lang w:val="it-IT"/>
        </w:rPr>
        <w:t>dovesse</w:t>
      </w:r>
      <w:r w:rsidRPr="005E74F7">
        <w:rPr>
          <w:rFonts w:ascii="Century Gothic" w:hAnsi="Century Gothic"/>
          <w:spacing w:val="1"/>
          <w:sz w:val="20"/>
          <w:szCs w:val="20"/>
          <w:lang w:val="it-IT"/>
        </w:rPr>
        <w:t xml:space="preserve"> </w:t>
      </w:r>
      <w:r w:rsidRPr="005E74F7">
        <w:rPr>
          <w:rFonts w:ascii="Century Gothic" w:hAnsi="Century Gothic"/>
          <w:sz w:val="20"/>
          <w:szCs w:val="20"/>
          <w:lang w:val="it-IT"/>
        </w:rPr>
        <w:t>intervenire</w:t>
      </w:r>
      <w:r w:rsidRPr="005E74F7">
        <w:rPr>
          <w:rFonts w:ascii="Century Gothic" w:hAnsi="Century Gothic"/>
          <w:spacing w:val="1"/>
          <w:sz w:val="20"/>
          <w:szCs w:val="20"/>
          <w:lang w:val="it-IT"/>
        </w:rPr>
        <w:t xml:space="preserve"> </w:t>
      </w:r>
      <w:r w:rsidRPr="005E74F7">
        <w:rPr>
          <w:rFonts w:ascii="Century Gothic" w:hAnsi="Century Gothic"/>
          <w:sz w:val="20"/>
          <w:szCs w:val="20"/>
          <w:lang w:val="it-IT"/>
        </w:rPr>
        <w:t>durante il</w:t>
      </w:r>
      <w:r w:rsidRPr="005E74F7">
        <w:rPr>
          <w:rFonts w:ascii="Century Gothic" w:hAnsi="Century Gothic"/>
          <w:spacing w:val="1"/>
          <w:sz w:val="20"/>
          <w:szCs w:val="20"/>
          <w:lang w:val="it-IT"/>
        </w:rPr>
        <w:t xml:space="preserve"> </w:t>
      </w:r>
      <w:r w:rsidRPr="005E74F7">
        <w:rPr>
          <w:rFonts w:ascii="Century Gothic" w:hAnsi="Century Gothic"/>
          <w:sz w:val="20"/>
          <w:szCs w:val="20"/>
          <w:lang w:val="it-IT"/>
        </w:rPr>
        <w:t>periodo</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1"/>
          <w:sz w:val="20"/>
          <w:szCs w:val="20"/>
          <w:lang w:val="it-IT"/>
        </w:rPr>
        <w:t xml:space="preserve"> </w:t>
      </w:r>
      <w:r w:rsidRPr="005E74F7">
        <w:rPr>
          <w:rFonts w:ascii="Century Gothic" w:hAnsi="Century Gothic"/>
          <w:sz w:val="20"/>
          <w:szCs w:val="20"/>
          <w:lang w:val="it-IT"/>
        </w:rPr>
        <w:t>validità</w:t>
      </w:r>
      <w:r w:rsidRPr="005E74F7">
        <w:rPr>
          <w:rFonts w:ascii="Century Gothic" w:hAnsi="Century Gothic"/>
          <w:spacing w:val="1"/>
          <w:sz w:val="20"/>
          <w:szCs w:val="20"/>
          <w:lang w:val="it-IT"/>
        </w:rPr>
        <w:t xml:space="preserve"> </w:t>
      </w:r>
      <w:r w:rsidRPr="005E74F7">
        <w:rPr>
          <w:rFonts w:ascii="Century Gothic" w:hAnsi="Century Gothic"/>
          <w:sz w:val="20"/>
          <w:szCs w:val="20"/>
          <w:lang w:val="it-IT"/>
        </w:rPr>
        <w:t>del</w:t>
      </w:r>
      <w:r w:rsidRPr="005E74F7">
        <w:rPr>
          <w:rFonts w:ascii="Century Gothic" w:hAnsi="Century Gothic"/>
          <w:spacing w:val="1"/>
          <w:sz w:val="20"/>
          <w:szCs w:val="20"/>
          <w:lang w:val="it-IT"/>
        </w:rPr>
        <w:t xml:space="preserve"> </w:t>
      </w:r>
      <w:r w:rsidRPr="005E74F7">
        <w:rPr>
          <w:rFonts w:ascii="Century Gothic" w:hAnsi="Century Gothic"/>
          <w:sz w:val="20"/>
          <w:szCs w:val="20"/>
          <w:lang w:val="it-IT"/>
        </w:rPr>
        <w:t>presente contratto,</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1"/>
          <w:sz w:val="20"/>
          <w:szCs w:val="20"/>
          <w:lang w:val="it-IT"/>
        </w:rPr>
        <w:t xml:space="preserve"> </w:t>
      </w:r>
      <w:r w:rsidRPr="005E74F7">
        <w:rPr>
          <w:rFonts w:ascii="Century Gothic" w:hAnsi="Century Gothic"/>
          <w:sz w:val="20"/>
          <w:szCs w:val="20"/>
          <w:lang w:val="it-IT"/>
        </w:rPr>
        <w:t>ditta</w:t>
      </w:r>
      <w:r w:rsidRPr="005E74F7">
        <w:rPr>
          <w:rFonts w:ascii="Century Gothic" w:hAnsi="Century Gothic"/>
          <w:spacing w:val="36"/>
          <w:w w:val="99"/>
          <w:sz w:val="20"/>
          <w:szCs w:val="20"/>
          <w:lang w:val="it-IT"/>
        </w:rPr>
        <w:t xml:space="preserve"> </w:t>
      </w:r>
      <w:r w:rsidRPr="005E74F7">
        <w:rPr>
          <w:rFonts w:ascii="Century Gothic" w:hAnsi="Century Gothic"/>
          <w:b/>
          <w:bCs/>
          <w:spacing w:val="-1"/>
          <w:sz w:val="20"/>
          <w:szCs w:val="20"/>
          <w:lang w:val="it-IT"/>
        </w:rPr>
        <w:t>FORNITRICE</w:t>
      </w:r>
      <w:r w:rsidRPr="005E74F7">
        <w:rPr>
          <w:rFonts w:ascii="Century Gothic" w:hAnsi="Century Gothic"/>
          <w:b/>
          <w:bCs/>
          <w:spacing w:val="9"/>
          <w:sz w:val="20"/>
          <w:szCs w:val="20"/>
          <w:lang w:val="it-IT"/>
        </w:rPr>
        <w:t xml:space="preserve"> </w:t>
      </w:r>
      <w:r w:rsidRPr="005E74F7">
        <w:rPr>
          <w:rFonts w:ascii="Century Gothic" w:hAnsi="Century Gothic"/>
          <w:spacing w:val="-1"/>
          <w:sz w:val="20"/>
          <w:szCs w:val="20"/>
          <w:lang w:val="it-IT"/>
        </w:rPr>
        <w:t>si</w:t>
      </w:r>
      <w:r w:rsidRPr="005E74F7">
        <w:rPr>
          <w:rFonts w:ascii="Century Gothic" w:hAnsi="Century Gothic"/>
          <w:spacing w:val="10"/>
          <w:sz w:val="20"/>
          <w:szCs w:val="20"/>
          <w:lang w:val="it-IT"/>
        </w:rPr>
        <w:t xml:space="preserve"> </w:t>
      </w:r>
      <w:r w:rsidRPr="005E74F7">
        <w:rPr>
          <w:rFonts w:ascii="Century Gothic" w:hAnsi="Century Gothic"/>
          <w:sz w:val="20"/>
          <w:szCs w:val="20"/>
          <w:lang w:val="it-IT"/>
        </w:rPr>
        <w:t>impegna</w:t>
      </w:r>
      <w:r w:rsidRPr="005E74F7">
        <w:rPr>
          <w:rFonts w:ascii="Century Gothic" w:hAnsi="Century Gothic"/>
          <w:spacing w:val="12"/>
          <w:sz w:val="20"/>
          <w:szCs w:val="20"/>
          <w:lang w:val="it-IT"/>
        </w:rPr>
        <w:t xml:space="preserve"> </w:t>
      </w:r>
      <w:r w:rsidRPr="005E74F7">
        <w:rPr>
          <w:rFonts w:ascii="Century Gothic" w:hAnsi="Century Gothic"/>
          <w:sz w:val="20"/>
          <w:szCs w:val="20"/>
          <w:lang w:val="it-IT"/>
        </w:rPr>
        <w:t>a</w:t>
      </w:r>
      <w:r w:rsidRPr="005E74F7">
        <w:rPr>
          <w:rFonts w:ascii="Century Gothic" w:hAnsi="Century Gothic"/>
          <w:spacing w:val="11"/>
          <w:sz w:val="20"/>
          <w:szCs w:val="20"/>
          <w:lang w:val="it-IT"/>
        </w:rPr>
        <w:t xml:space="preserve"> </w:t>
      </w:r>
      <w:r w:rsidRPr="005E74F7">
        <w:rPr>
          <w:rFonts w:ascii="Century Gothic" w:hAnsi="Century Gothic"/>
          <w:spacing w:val="-1"/>
          <w:sz w:val="20"/>
          <w:szCs w:val="20"/>
          <w:lang w:val="it-IT"/>
        </w:rPr>
        <w:t>comunicare</w:t>
      </w:r>
      <w:r w:rsidRPr="005E74F7">
        <w:rPr>
          <w:rFonts w:ascii="Century Gothic" w:hAnsi="Century Gothic"/>
          <w:spacing w:val="10"/>
          <w:sz w:val="20"/>
          <w:szCs w:val="20"/>
          <w:lang w:val="it-IT"/>
        </w:rPr>
        <w:t xml:space="preserve"> </w:t>
      </w:r>
      <w:r w:rsidRPr="005E74F7">
        <w:rPr>
          <w:rFonts w:ascii="Century Gothic" w:hAnsi="Century Gothic"/>
          <w:sz w:val="20"/>
          <w:szCs w:val="20"/>
          <w:lang w:val="it-IT"/>
        </w:rPr>
        <w:t>immediatamente</w:t>
      </w:r>
      <w:r w:rsidRPr="005E74F7">
        <w:rPr>
          <w:rFonts w:ascii="Century Gothic" w:hAnsi="Century Gothic"/>
          <w:spacing w:val="11"/>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16"/>
          <w:sz w:val="20"/>
          <w:szCs w:val="20"/>
          <w:lang w:val="it-IT"/>
        </w:rPr>
        <w:t xml:space="preserve"> </w:t>
      </w:r>
      <w:r w:rsidRPr="005E74F7">
        <w:rPr>
          <w:rFonts w:ascii="Century Gothic" w:hAnsi="Century Gothic"/>
          <w:b/>
          <w:bCs/>
          <w:sz w:val="20"/>
          <w:szCs w:val="20"/>
          <w:lang w:val="it-IT"/>
        </w:rPr>
        <w:t>AFFIDATARIA</w:t>
      </w:r>
      <w:r w:rsidRPr="005E74F7">
        <w:rPr>
          <w:rFonts w:ascii="Century Gothic" w:hAnsi="Century Gothic"/>
          <w:sz w:val="20"/>
          <w:szCs w:val="20"/>
          <w:lang w:val="it-IT"/>
        </w:rPr>
        <w:t>.</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Le</w:t>
      </w:r>
      <w:r w:rsidRPr="005E74F7">
        <w:rPr>
          <w:rFonts w:ascii="Century Gothic" w:hAnsi="Century Gothic"/>
          <w:spacing w:val="11"/>
          <w:sz w:val="20"/>
          <w:szCs w:val="20"/>
          <w:lang w:val="it-IT"/>
        </w:rPr>
        <w:t xml:space="preserve"> </w:t>
      </w:r>
      <w:r w:rsidRPr="005E74F7">
        <w:rPr>
          <w:rFonts w:ascii="Century Gothic" w:hAnsi="Century Gothic"/>
          <w:sz w:val="20"/>
          <w:szCs w:val="20"/>
          <w:lang w:val="it-IT"/>
        </w:rPr>
        <w:t>parti</w:t>
      </w:r>
      <w:r w:rsidRPr="005E74F7">
        <w:rPr>
          <w:rFonts w:ascii="Century Gothic" w:hAnsi="Century Gothic"/>
          <w:spacing w:val="52"/>
          <w:w w:val="99"/>
          <w:sz w:val="20"/>
          <w:szCs w:val="20"/>
          <w:lang w:val="it-IT"/>
        </w:rPr>
        <w:t xml:space="preserve"> </w:t>
      </w:r>
      <w:r w:rsidRPr="005E74F7">
        <w:rPr>
          <w:rFonts w:ascii="Century Gothic" w:hAnsi="Century Gothic"/>
          <w:spacing w:val="-1"/>
          <w:sz w:val="20"/>
          <w:szCs w:val="20"/>
          <w:lang w:val="it-IT"/>
        </w:rPr>
        <w:t>convengono</w:t>
      </w:r>
      <w:r w:rsidRPr="005E74F7">
        <w:rPr>
          <w:rFonts w:ascii="Century Gothic" w:hAnsi="Century Gothic"/>
          <w:spacing w:val="33"/>
          <w:sz w:val="20"/>
          <w:szCs w:val="20"/>
          <w:lang w:val="it-IT"/>
        </w:rPr>
        <w:t xml:space="preserve"> </w:t>
      </w:r>
      <w:r w:rsidRPr="005E74F7">
        <w:rPr>
          <w:rFonts w:ascii="Century Gothic" w:hAnsi="Century Gothic"/>
          <w:sz w:val="20"/>
          <w:szCs w:val="20"/>
          <w:lang w:val="it-IT"/>
        </w:rPr>
        <w:t>altresì</w:t>
      </w:r>
      <w:r w:rsidRPr="005E74F7">
        <w:rPr>
          <w:rFonts w:ascii="Century Gothic" w:hAnsi="Century Gothic"/>
          <w:spacing w:val="35"/>
          <w:sz w:val="20"/>
          <w:szCs w:val="20"/>
          <w:lang w:val="it-IT"/>
        </w:rPr>
        <w:t xml:space="preserve"> </w:t>
      </w:r>
      <w:r w:rsidRPr="005E74F7">
        <w:rPr>
          <w:rFonts w:ascii="Century Gothic" w:hAnsi="Century Gothic"/>
          <w:sz w:val="20"/>
          <w:szCs w:val="20"/>
          <w:lang w:val="it-IT"/>
        </w:rPr>
        <w:t>che,</w:t>
      </w:r>
      <w:r w:rsidRPr="005E74F7">
        <w:rPr>
          <w:rFonts w:ascii="Century Gothic" w:hAnsi="Century Gothic"/>
          <w:spacing w:val="31"/>
          <w:sz w:val="20"/>
          <w:szCs w:val="20"/>
          <w:lang w:val="it-IT"/>
        </w:rPr>
        <w:t xml:space="preserve"> </w:t>
      </w:r>
      <w:r w:rsidRPr="005E74F7">
        <w:rPr>
          <w:rFonts w:ascii="Century Gothic" w:hAnsi="Century Gothic"/>
          <w:sz w:val="20"/>
          <w:szCs w:val="20"/>
          <w:lang w:val="it-IT"/>
        </w:rPr>
        <w:t>nel</w:t>
      </w:r>
      <w:r w:rsidRPr="005E74F7">
        <w:rPr>
          <w:rFonts w:ascii="Century Gothic" w:hAnsi="Century Gothic"/>
          <w:spacing w:val="35"/>
          <w:sz w:val="20"/>
          <w:szCs w:val="20"/>
          <w:lang w:val="it-IT"/>
        </w:rPr>
        <w:t xml:space="preserve"> </w:t>
      </w:r>
      <w:r w:rsidRPr="005E74F7">
        <w:rPr>
          <w:rFonts w:ascii="Century Gothic" w:hAnsi="Century Gothic"/>
          <w:spacing w:val="-1"/>
          <w:sz w:val="20"/>
          <w:szCs w:val="20"/>
          <w:lang w:val="it-IT"/>
        </w:rPr>
        <w:t>caso</w:t>
      </w:r>
      <w:r w:rsidRPr="005E74F7">
        <w:rPr>
          <w:rFonts w:ascii="Century Gothic" w:hAnsi="Century Gothic"/>
          <w:spacing w:val="33"/>
          <w:sz w:val="20"/>
          <w:szCs w:val="20"/>
          <w:lang w:val="it-IT"/>
        </w:rPr>
        <w:t xml:space="preserve"> </w:t>
      </w:r>
      <w:r w:rsidRPr="005E74F7">
        <w:rPr>
          <w:rFonts w:ascii="Century Gothic" w:hAnsi="Century Gothic"/>
          <w:sz w:val="20"/>
          <w:szCs w:val="20"/>
          <w:lang w:val="it-IT"/>
        </w:rPr>
        <w:t>in</w:t>
      </w:r>
      <w:r w:rsidRPr="005E74F7">
        <w:rPr>
          <w:rFonts w:ascii="Century Gothic" w:hAnsi="Century Gothic"/>
          <w:spacing w:val="34"/>
          <w:sz w:val="20"/>
          <w:szCs w:val="20"/>
          <w:lang w:val="it-IT"/>
        </w:rPr>
        <w:t xml:space="preserve"> </w:t>
      </w:r>
      <w:r w:rsidRPr="005E74F7">
        <w:rPr>
          <w:rFonts w:ascii="Century Gothic" w:hAnsi="Century Gothic"/>
          <w:spacing w:val="-1"/>
          <w:sz w:val="20"/>
          <w:szCs w:val="20"/>
          <w:lang w:val="it-IT"/>
        </w:rPr>
        <w:t>cui</w:t>
      </w:r>
      <w:r w:rsidRPr="005E74F7">
        <w:rPr>
          <w:rFonts w:ascii="Century Gothic" w:hAnsi="Century Gothic"/>
          <w:spacing w:val="35"/>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38"/>
          <w:sz w:val="20"/>
          <w:szCs w:val="20"/>
          <w:lang w:val="it-IT"/>
        </w:rPr>
        <w:t xml:space="preserve"> </w:t>
      </w:r>
      <w:r w:rsidRPr="005E74F7">
        <w:rPr>
          <w:rFonts w:ascii="Century Gothic" w:hAnsi="Century Gothic"/>
          <w:b/>
          <w:bCs/>
          <w:spacing w:val="-1"/>
          <w:sz w:val="20"/>
          <w:szCs w:val="20"/>
          <w:lang w:val="it-IT"/>
        </w:rPr>
        <w:t>FORNITRICE</w:t>
      </w:r>
      <w:r w:rsidRPr="005E74F7">
        <w:rPr>
          <w:rFonts w:ascii="Century Gothic" w:hAnsi="Century Gothic"/>
          <w:b/>
          <w:bCs/>
          <w:spacing w:val="34"/>
          <w:sz w:val="20"/>
          <w:szCs w:val="20"/>
          <w:lang w:val="it-IT"/>
        </w:rPr>
        <w:t xml:space="preserve"> </w:t>
      </w:r>
      <w:r w:rsidRPr="005E74F7">
        <w:rPr>
          <w:rFonts w:ascii="Century Gothic" w:hAnsi="Century Gothic"/>
          <w:spacing w:val="-1"/>
          <w:sz w:val="20"/>
          <w:szCs w:val="20"/>
          <w:lang w:val="it-IT"/>
        </w:rPr>
        <w:t>fosse</w:t>
      </w:r>
      <w:r w:rsidRPr="005E74F7">
        <w:rPr>
          <w:rFonts w:ascii="Century Gothic" w:hAnsi="Century Gothic"/>
          <w:spacing w:val="35"/>
          <w:sz w:val="20"/>
          <w:szCs w:val="20"/>
          <w:lang w:val="it-IT"/>
        </w:rPr>
        <w:t xml:space="preserve"> </w:t>
      </w:r>
      <w:r w:rsidRPr="005E74F7">
        <w:rPr>
          <w:rFonts w:ascii="Century Gothic" w:hAnsi="Century Gothic"/>
          <w:sz w:val="20"/>
          <w:szCs w:val="20"/>
          <w:lang w:val="it-IT"/>
        </w:rPr>
        <w:t>raggiunta</w:t>
      </w:r>
      <w:r w:rsidRPr="005E74F7">
        <w:rPr>
          <w:rFonts w:ascii="Century Gothic" w:hAnsi="Century Gothic"/>
          <w:spacing w:val="34"/>
          <w:sz w:val="20"/>
          <w:szCs w:val="20"/>
          <w:lang w:val="it-IT"/>
        </w:rPr>
        <w:t xml:space="preserve"> </w:t>
      </w:r>
      <w:r w:rsidRPr="005E74F7">
        <w:rPr>
          <w:rFonts w:ascii="Century Gothic" w:hAnsi="Century Gothic"/>
          <w:sz w:val="20"/>
          <w:szCs w:val="20"/>
          <w:lang w:val="it-IT"/>
        </w:rPr>
        <w:t>dalla</w:t>
      </w:r>
      <w:r w:rsidRPr="005E74F7">
        <w:rPr>
          <w:rFonts w:ascii="Century Gothic" w:hAnsi="Century Gothic"/>
          <w:spacing w:val="35"/>
          <w:sz w:val="20"/>
          <w:szCs w:val="20"/>
          <w:lang w:val="it-IT"/>
        </w:rPr>
        <w:t xml:space="preserve"> </w:t>
      </w:r>
      <w:r w:rsidRPr="005E74F7">
        <w:rPr>
          <w:rFonts w:ascii="Century Gothic" w:hAnsi="Century Gothic"/>
          <w:spacing w:val="-1"/>
          <w:sz w:val="20"/>
          <w:szCs w:val="20"/>
          <w:lang w:val="it-IT"/>
        </w:rPr>
        <w:t>informativa</w:t>
      </w:r>
      <w:r w:rsidRPr="005E74F7">
        <w:rPr>
          <w:rFonts w:ascii="Century Gothic" w:hAnsi="Century Gothic"/>
          <w:spacing w:val="75"/>
          <w:w w:val="99"/>
          <w:sz w:val="20"/>
          <w:szCs w:val="20"/>
          <w:lang w:val="it-IT"/>
        </w:rPr>
        <w:t xml:space="preserve"> </w:t>
      </w:r>
      <w:r w:rsidRPr="005E74F7">
        <w:rPr>
          <w:rFonts w:ascii="Century Gothic" w:hAnsi="Century Gothic"/>
          <w:spacing w:val="-1"/>
          <w:sz w:val="20"/>
          <w:szCs w:val="20"/>
          <w:lang w:val="it-IT"/>
        </w:rPr>
        <w:t>“atipica</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interdittiva”</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6"/>
          <w:sz w:val="20"/>
          <w:szCs w:val="20"/>
          <w:lang w:val="it-IT"/>
        </w:rPr>
        <w:t xml:space="preserve"> </w:t>
      </w:r>
      <w:r w:rsidRPr="005E74F7">
        <w:rPr>
          <w:rFonts w:ascii="Century Gothic" w:hAnsi="Century Gothic"/>
          <w:spacing w:val="-2"/>
          <w:sz w:val="20"/>
          <w:szCs w:val="20"/>
          <w:lang w:val="it-IT"/>
        </w:rPr>
        <w:t>cui</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sopra,</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1"/>
          <w:sz w:val="20"/>
          <w:szCs w:val="20"/>
          <w:lang w:val="it-IT"/>
        </w:rPr>
        <w:t xml:space="preserve"> </w:t>
      </w:r>
      <w:r w:rsidRPr="005E74F7">
        <w:rPr>
          <w:rFonts w:ascii="Century Gothic" w:hAnsi="Century Gothic"/>
          <w:b/>
          <w:bCs/>
          <w:sz w:val="20"/>
          <w:szCs w:val="20"/>
          <w:lang w:val="it-IT"/>
        </w:rPr>
        <w:t>AFFIDATARIA</w:t>
      </w:r>
      <w:r w:rsidRPr="005E74F7">
        <w:rPr>
          <w:rFonts w:ascii="Century Gothic" w:hAnsi="Century Gothic"/>
          <w:b/>
          <w:bCs/>
          <w:spacing w:val="-6"/>
          <w:sz w:val="20"/>
          <w:szCs w:val="20"/>
          <w:lang w:val="it-IT"/>
        </w:rPr>
        <w:t xml:space="preserve"> </w:t>
      </w:r>
      <w:r w:rsidRPr="005E74F7">
        <w:rPr>
          <w:rFonts w:ascii="Century Gothic" w:hAnsi="Century Gothic"/>
          <w:spacing w:val="-1"/>
          <w:sz w:val="20"/>
          <w:szCs w:val="20"/>
          <w:lang w:val="it-IT"/>
        </w:rPr>
        <w:t>avrà</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facoltà</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risolvere</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il</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contratto.</w:t>
      </w:r>
    </w:p>
    <w:p w14:paraId="2A2DC065" w14:textId="264B75B0" w:rsidR="000E343A" w:rsidRPr="005E74F7" w:rsidRDefault="000E343A" w:rsidP="00976EF8">
      <w:pPr>
        <w:pStyle w:val="Corpotesto"/>
        <w:numPr>
          <w:ilvl w:val="0"/>
          <w:numId w:val="3"/>
        </w:numPr>
        <w:tabs>
          <w:tab w:val="left" w:pos="834"/>
        </w:tabs>
        <w:kinsoku w:val="0"/>
        <w:overflowPunct w:val="0"/>
        <w:ind w:right="110"/>
        <w:jc w:val="both"/>
        <w:rPr>
          <w:rFonts w:ascii="Century Gothic" w:hAnsi="Century Gothic"/>
          <w:sz w:val="20"/>
          <w:szCs w:val="20"/>
          <w:lang w:val="it-IT"/>
        </w:rPr>
      </w:pPr>
      <w:r w:rsidRPr="005E74F7">
        <w:rPr>
          <w:rFonts w:ascii="Century Gothic" w:hAnsi="Century Gothic"/>
          <w:sz w:val="20"/>
          <w:szCs w:val="20"/>
          <w:lang w:val="it-IT"/>
        </w:rPr>
        <w:t>l’impresa</w:t>
      </w:r>
      <w:r w:rsidRPr="005E74F7">
        <w:rPr>
          <w:rFonts w:ascii="Century Gothic" w:hAnsi="Century Gothic"/>
          <w:spacing w:val="-3"/>
          <w:sz w:val="20"/>
          <w:szCs w:val="20"/>
          <w:lang w:val="it-IT"/>
        </w:rPr>
        <w:t xml:space="preserve"> </w:t>
      </w:r>
      <w:r w:rsidRPr="005E74F7">
        <w:rPr>
          <w:rFonts w:ascii="Century Gothic" w:hAnsi="Century Gothic"/>
          <w:b/>
          <w:bCs/>
          <w:spacing w:val="-1"/>
          <w:sz w:val="20"/>
          <w:szCs w:val="20"/>
          <w:lang w:val="it-IT"/>
        </w:rPr>
        <w:t>FORNITRICE</w:t>
      </w:r>
      <w:r w:rsidRPr="005E74F7">
        <w:rPr>
          <w:rFonts w:ascii="Century Gothic" w:hAnsi="Century Gothic"/>
          <w:b/>
          <w:bCs/>
          <w:spacing w:val="-4"/>
          <w:sz w:val="20"/>
          <w:szCs w:val="20"/>
          <w:lang w:val="it-IT"/>
        </w:rPr>
        <w:t xml:space="preserve"> </w:t>
      </w:r>
      <w:r w:rsidRPr="005E74F7">
        <w:rPr>
          <w:rFonts w:ascii="Century Gothic" w:hAnsi="Century Gothic"/>
          <w:spacing w:val="-1"/>
          <w:sz w:val="20"/>
          <w:szCs w:val="20"/>
          <w:lang w:val="it-IT"/>
        </w:rPr>
        <w:t>si</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obbliga</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a</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munire</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gli</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autisti</w:t>
      </w:r>
      <w:r w:rsidRPr="005E74F7">
        <w:rPr>
          <w:rFonts w:ascii="Century Gothic" w:hAnsi="Century Gothic"/>
          <w:spacing w:val="47"/>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un’apposita</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tessera</w:t>
      </w:r>
      <w:r w:rsidRPr="005E74F7">
        <w:rPr>
          <w:rFonts w:ascii="Century Gothic" w:hAnsi="Century Gothic"/>
          <w:spacing w:val="-3"/>
          <w:sz w:val="20"/>
          <w:szCs w:val="20"/>
          <w:lang w:val="it-IT"/>
        </w:rPr>
        <w:t xml:space="preserve"> </w:t>
      </w:r>
      <w:r w:rsidRPr="005E74F7">
        <w:rPr>
          <w:rFonts w:ascii="Century Gothic" w:hAnsi="Century Gothic"/>
          <w:spacing w:val="-1"/>
          <w:sz w:val="20"/>
          <w:szCs w:val="20"/>
          <w:lang w:val="it-IT"/>
        </w:rPr>
        <w:t>di</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riconoscimento,</w:t>
      </w:r>
      <w:r w:rsidRPr="005E74F7">
        <w:rPr>
          <w:rFonts w:ascii="Century Gothic" w:hAnsi="Century Gothic"/>
          <w:spacing w:val="55"/>
          <w:w w:val="99"/>
          <w:sz w:val="20"/>
          <w:szCs w:val="20"/>
          <w:lang w:val="it-IT"/>
        </w:rPr>
        <w:t xml:space="preserve"> </w:t>
      </w:r>
      <w:r w:rsidRPr="005E74F7">
        <w:rPr>
          <w:rFonts w:ascii="Century Gothic" w:hAnsi="Century Gothic"/>
          <w:sz w:val="20"/>
          <w:szCs w:val="20"/>
          <w:lang w:val="it-IT"/>
        </w:rPr>
        <w:t>corredata</w:t>
      </w:r>
      <w:r w:rsidRPr="005E74F7">
        <w:rPr>
          <w:rFonts w:ascii="Century Gothic" w:hAnsi="Century Gothic"/>
          <w:spacing w:val="36"/>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38"/>
          <w:sz w:val="20"/>
          <w:szCs w:val="20"/>
          <w:lang w:val="it-IT"/>
        </w:rPr>
        <w:t xml:space="preserve"> </w:t>
      </w:r>
      <w:r w:rsidRPr="005E74F7">
        <w:rPr>
          <w:rFonts w:ascii="Century Gothic" w:hAnsi="Century Gothic"/>
          <w:spacing w:val="-1"/>
          <w:sz w:val="20"/>
          <w:szCs w:val="20"/>
          <w:lang w:val="it-IT"/>
        </w:rPr>
        <w:t>una</w:t>
      </w:r>
      <w:r w:rsidRPr="005E74F7">
        <w:rPr>
          <w:rFonts w:ascii="Century Gothic" w:hAnsi="Century Gothic"/>
          <w:spacing w:val="37"/>
          <w:sz w:val="20"/>
          <w:szCs w:val="20"/>
          <w:lang w:val="it-IT"/>
        </w:rPr>
        <w:t xml:space="preserve"> </w:t>
      </w:r>
      <w:r w:rsidRPr="005E74F7">
        <w:rPr>
          <w:rFonts w:ascii="Century Gothic" w:hAnsi="Century Gothic"/>
          <w:spacing w:val="-1"/>
          <w:sz w:val="20"/>
          <w:szCs w:val="20"/>
          <w:lang w:val="it-IT"/>
        </w:rPr>
        <w:t>fotografia</w:t>
      </w:r>
      <w:r w:rsidRPr="005E74F7">
        <w:rPr>
          <w:rFonts w:ascii="Century Gothic" w:hAnsi="Century Gothic"/>
          <w:spacing w:val="37"/>
          <w:sz w:val="20"/>
          <w:szCs w:val="20"/>
          <w:lang w:val="it-IT"/>
        </w:rPr>
        <w:t xml:space="preserve"> </w:t>
      </w:r>
      <w:r w:rsidRPr="005E74F7">
        <w:rPr>
          <w:rFonts w:ascii="Century Gothic" w:hAnsi="Century Gothic"/>
          <w:sz w:val="20"/>
          <w:szCs w:val="20"/>
          <w:lang w:val="it-IT"/>
        </w:rPr>
        <w:t>del</w:t>
      </w:r>
      <w:r w:rsidRPr="005E74F7">
        <w:rPr>
          <w:rFonts w:ascii="Century Gothic" w:hAnsi="Century Gothic"/>
          <w:spacing w:val="37"/>
          <w:sz w:val="20"/>
          <w:szCs w:val="20"/>
          <w:lang w:val="it-IT"/>
        </w:rPr>
        <w:t xml:space="preserve"> </w:t>
      </w:r>
      <w:r w:rsidRPr="005E74F7">
        <w:rPr>
          <w:rFonts w:ascii="Century Gothic" w:hAnsi="Century Gothic"/>
          <w:sz w:val="20"/>
          <w:szCs w:val="20"/>
          <w:lang w:val="it-IT"/>
        </w:rPr>
        <w:t>dipendente,</w:t>
      </w:r>
      <w:r w:rsidRPr="005E74F7">
        <w:rPr>
          <w:rFonts w:ascii="Century Gothic" w:hAnsi="Century Gothic"/>
          <w:spacing w:val="35"/>
          <w:sz w:val="20"/>
          <w:szCs w:val="20"/>
          <w:lang w:val="it-IT"/>
        </w:rPr>
        <w:t xml:space="preserve"> </w:t>
      </w:r>
      <w:r w:rsidRPr="005E74F7">
        <w:rPr>
          <w:rFonts w:ascii="Century Gothic" w:hAnsi="Century Gothic"/>
          <w:sz w:val="20"/>
          <w:szCs w:val="20"/>
          <w:lang w:val="it-IT"/>
        </w:rPr>
        <w:t>in</w:t>
      </w:r>
      <w:r w:rsidRPr="005E74F7">
        <w:rPr>
          <w:rFonts w:ascii="Century Gothic" w:hAnsi="Century Gothic"/>
          <w:spacing w:val="37"/>
          <w:sz w:val="20"/>
          <w:szCs w:val="20"/>
          <w:lang w:val="it-IT"/>
        </w:rPr>
        <w:t xml:space="preserve"> </w:t>
      </w:r>
      <w:r w:rsidRPr="005E74F7">
        <w:rPr>
          <w:rFonts w:ascii="Century Gothic" w:hAnsi="Century Gothic"/>
          <w:spacing w:val="-1"/>
          <w:sz w:val="20"/>
          <w:szCs w:val="20"/>
          <w:lang w:val="it-IT"/>
        </w:rPr>
        <w:t>cui</w:t>
      </w:r>
      <w:r w:rsidRPr="005E74F7">
        <w:rPr>
          <w:rFonts w:ascii="Century Gothic" w:hAnsi="Century Gothic"/>
          <w:spacing w:val="37"/>
          <w:sz w:val="20"/>
          <w:szCs w:val="20"/>
          <w:lang w:val="it-IT"/>
        </w:rPr>
        <w:t xml:space="preserve"> </w:t>
      </w:r>
      <w:r w:rsidRPr="005E74F7">
        <w:rPr>
          <w:rFonts w:ascii="Century Gothic" w:hAnsi="Century Gothic"/>
          <w:spacing w:val="-1"/>
          <w:sz w:val="20"/>
          <w:szCs w:val="20"/>
          <w:lang w:val="it-IT"/>
        </w:rPr>
        <w:t>sono</w:t>
      </w:r>
      <w:r w:rsidRPr="005E74F7">
        <w:rPr>
          <w:rFonts w:ascii="Century Gothic" w:hAnsi="Century Gothic"/>
          <w:spacing w:val="35"/>
          <w:sz w:val="20"/>
          <w:szCs w:val="20"/>
          <w:lang w:val="it-IT"/>
        </w:rPr>
        <w:t xml:space="preserve"> </w:t>
      </w:r>
      <w:r w:rsidRPr="005E74F7">
        <w:rPr>
          <w:rFonts w:ascii="Century Gothic" w:hAnsi="Century Gothic"/>
          <w:sz w:val="20"/>
          <w:szCs w:val="20"/>
          <w:lang w:val="it-IT"/>
        </w:rPr>
        <w:t>indicate</w:t>
      </w:r>
      <w:r w:rsidRPr="005E74F7">
        <w:rPr>
          <w:rFonts w:ascii="Century Gothic" w:hAnsi="Century Gothic"/>
          <w:spacing w:val="35"/>
          <w:sz w:val="20"/>
          <w:szCs w:val="20"/>
          <w:lang w:val="it-IT"/>
        </w:rPr>
        <w:t xml:space="preserve"> </w:t>
      </w:r>
      <w:r w:rsidRPr="005E74F7">
        <w:rPr>
          <w:rFonts w:ascii="Century Gothic" w:hAnsi="Century Gothic"/>
          <w:sz w:val="20"/>
          <w:szCs w:val="20"/>
          <w:lang w:val="it-IT"/>
        </w:rPr>
        <w:t>le</w:t>
      </w:r>
      <w:r w:rsidRPr="005E74F7">
        <w:rPr>
          <w:rFonts w:ascii="Century Gothic" w:hAnsi="Century Gothic"/>
          <w:spacing w:val="37"/>
          <w:sz w:val="20"/>
          <w:szCs w:val="20"/>
          <w:lang w:val="it-IT"/>
        </w:rPr>
        <w:t xml:space="preserve"> </w:t>
      </w:r>
      <w:r w:rsidRPr="005E74F7">
        <w:rPr>
          <w:rFonts w:ascii="Century Gothic" w:hAnsi="Century Gothic"/>
          <w:sz w:val="20"/>
          <w:szCs w:val="20"/>
          <w:lang w:val="it-IT"/>
        </w:rPr>
        <w:t>generalità</w:t>
      </w:r>
      <w:r w:rsidRPr="005E74F7">
        <w:rPr>
          <w:rFonts w:ascii="Century Gothic" w:hAnsi="Century Gothic"/>
          <w:spacing w:val="35"/>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25"/>
          <w:w w:val="99"/>
          <w:sz w:val="20"/>
          <w:szCs w:val="20"/>
          <w:lang w:val="it-IT"/>
        </w:rPr>
        <w:t xml:space="preserve"> </w:t>
      </w:r>
      <w:r w:rsidRPr="005E74F7">
        <w:rPr>
          <w:rFonts w:ascii="Century Gothic" w:hAnsi="Century Gothic"/>
          <w:spacing w:val="-1"/>
          <w:sz w:val="20"/>
          <w:szCs w:val="20"/>
          <w:lang w:val="it-IT"/>
        </w:rPr>
        <w:t>quest’ultimo</w:t>
      </w:r>
      <w:r w:rsidRPr="005E74F7">
        <w:rPr>
          <w:rFonts w:ascii="Century Gothic" w:hAnsi="Century Gothic"/>
          <w:spacing w:val="39"/>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40"/>
          <w:sz w:val="20"/>
          <w:szCs w:val="20"/>
          <w:lang w:val="it-IT"/>
        </w:rPr>
        <w:t xml:space="preserve"> </w:t>
      </w:r>
      <w:r w:rsidRPr="005E74F7">
        <w:rPr>
          <w:rFonts w:ascii="Century Gothic" w:hAnsi="Century Gothic"/>
          <w:sz w:val="20"/>
          <w:szCs w:val="20"/>
          <w:lang w:val="it-IT"/>
        </w:rPr>
        <w:t>il</w:t>
      </w:r>
      <w:r w:rsidRPr="005E74F7">
        <w:rPr>
          <w:rFonts w:ascii="Century Gothic" w:hAnsi="Century Gothic"/>
          <w:spacing w:val="40"/>
          <w:sz w:val="20"/>
          <w:szCs w:val="20"/>
          <w:lang w:val="it-IT"/>
        </w:rPr>
        <w:t xml:space="preserve"> </w:t>
      </w:r>
      <w:r w:rsidRPr="005E74F7">
        <w:rPr>
          <w:rFonts w:ascii="Century Gothic" w:hAnsi="Century Gothic"/>
          <w:spacing w:val="-1"/>
          <w:sz w:val="20"/>
          <w:szCs w:val="20"/>
          <w:lang w:val="it-IT"/>
        </w:rPr>
        <w:t>nome</w:t>
      </w:r>
      <w:r w:rsidRPr="005E74F7">
        <w:rPr>
          <w:rFonts w:ascii="Century Gothic" w:hAnsi="Century Gothic"/>
          <w:spacing w:val="41"/>
          <w:sz w:val="20"/>
          <w:szCs w:val="20"/>
          <w:lang w:val="it-IT"/>
        </w:rPr>
        <w:t xml:space="preserve"> </w:t>
      </w:r>
      <w:r w:rsidRPr="005E74F7">
        <w:rPr>
          <w:rFonts w:ascii="Century Gothic" w:hAnsi="Century Gothic"/>
          <w:sz w:val="20"/>
          <w:szCs w:val="20"/>
          <w:lang w:val="it-IT"/>
        </w:rPr>
        <w:t>della</w:t>
      </w:r>
      <w:r w:rsidRPr="005E74F7">
        <w:rPr>
          <w:rFonts w:ascii="Century Gothic" w:hAnsi="Century Gothic"/>
          <w:spacing w:val="40"/>
          <w:sz w:val="20"/>
          <w:szCs w:val="20"/>
          <w:lang w:val="it-IT"/>
        </w:rPr>
        <w:t xml:space="preserve"> </w:t>
      </w:r>
      <w:r w:rsidRPr="005E74F7">
        <w:rPr>
          <w:rFonts w:ascii="Century Gothic" w:hAnsi="Century Gothic"/>
          <w:sz w:val="20"/>
          <w:szCs w:val="20"/>
          <w:lang w:val="it-IT"/>
        </w:rPr>
        <w:t>ditta</w:t>
      </w:r>
      <w:r w:rsidRPr="005E74F7">
        <w:rPr>
          <w:rFonts w:ascii="Century Gothic" w:hAnsi="Century Gothic"/>
          <w:spacing w:val="44"/>
          <w:sz w:val="20"/>
          <w:szCs w:val="20"/>
          <w:lang w:val="it-IT"/>
        </w:rPr>
        <w:t xml:space="preserve"> </w:t>
      </w:r>
      <w:r w:rsidRPr="005E74F7">
        <w:rPr>
          <w:rFonts w:ascii="Century Gothic" w:hAnsi="Century Gothic"/>
          <w:b/>
          <w:bCs/>
          <w:spacing w:val="-1"/>
          <w:sz w:val="20"/>
          <w:szCs w:val="20"/>
          <w:lang w:val="it-IT"/>
        </w:rPr>
        <w:t>FORNITRICE</w:t>
      </w:r>
      <w:r w:rsidRPr="005E74F7">
        <w:rPr>
          <w:rFonts w:ascii="Century Gothic" w:hAnsi="Century Gothic"/>
          <w:spacing w:val="-1"/>
          <w:sz w:val="20"/>
          <w:szCs w:val="20"/>
          <w:lang w:val="it-IT"/>
        </w:rPr>
        <w:t>.</w:t>
      </w:r>
      <w:r w:rsidRPr="005E74F7">
        <w:rPr>
          <w:rFonts w:ascii="Century Gothic" w:hAnsi="Century Gothic"/>
          <w:spacing w:val="39"/>
          <w:sz w:val="20"/>
          <w:szCs w:val="20"/>
          <w:lang w:val="it-IT"/>
        </w:rPr>
        <w:t xml:space="preserve"> </w:t>
      </w:r>
    </w:p>
    <w:p w14:paraId="383AB411" w14:textId="18F01B21" w:rsidR="000E343A" w:rsidRPr="005E74F7" w:rsidRDefault="000E343A" w:rsidP="00976EF8">
      <w:pPr>
        <w:pStyle w:val="Corpotesto"/>
        <w:numPr>
          <w:ilvl w:val="0"/>
          <w:numId w:val="3"/>
        </w:numPr>
        <w:tabs>
          <w:tab w:val="left" w:pos="834"/>
        </w:tabs>
        <w:kinsoku w:val="0"/>
        <w:overflowPunct w:val="0"/>
        <w:ind w:right="112"/>
        <w:jc w:val="both"/>
        <w:rPr>
          <w:rFonts w:ascii="Century Gothic" w:hAnsi="Century Gothic"/>
          <w:sz w:val="20"/>
          <w:szCs w:val="20"/>
          <w:lang w:val="it-IT"/>
        </w:rPr>
      </w:pPr>
      <w:r w:rsidRPr="005E74F7">
        <w:rPr>
          <w:rFonts w:ascii="Century Gothic" w:hAnsi="Century Gothic"/>
          <w:sz w:val="20"/>
          <w:szCs w:val="20"/>
          <w:lang w:val="it-IT"/>
        </w:rPr>
        <w:t>a</w:t>
      </w:r>
      <w:r w:rsidRPr="005E74F7">
        <w:rPr>
          <w:rFonts w:ascii="Century Gothic" w:hAnsi="Century Gothic"/>
          <w:spacing w:val="16"/>
          <w:sz w:val="20"/>
          <w:szCs w:val="20"/>
          <w:lang w:val="it-IT"/>
        </w:rPr>
        <w:t xml:space="preserve"> </w:t>
      </w:r>
      <w:r w:rsidRPr="005E74F7">
        <w:rPr>
          <w:rFonts w:ascii="Century Gothic" w:hAnsi="Century Gothic"/>
          <w:spacing w:val="-1"/>
          <w:sz w:val="20"/>
          <w:szCs w:val="20"/>
          <w:lang w:val="it-IT"/>
        </w:rPr>
        <w:t>provvedere</w:t>
      </w:r>
      <w:r w:rsidRPr="005E74F7">
        <w:rPr>
          <w:rFonts w:ascii="Century Gothic" w:hAnsi="Century Gothic"/>
          <w:spacing w:val="16"/>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16"/>
          <w:sz w:val="20"/>
          <w:szCs w:val="20"/>
          <w:lang w:val="it-IT"/>
        </w:rPr>
        <w:t xml:space="preserve"> </w:t>
      </w:r>
      <w:r w:rsidRPr="005E74F7">
        <w:rPr>
          <w:rFonts w:ascii="Century Gothic" w:hAnsi="Century Gothic"/>
          <w:spacing w:val="-1"/>
          <w:sz w:val="20"/>
          <w:szCs w:val="20"/>
          <w:lang w:val="it-IT"/>
        </w:rPr>
        <w:t>sostenere</w:t>
      </w:r>
      <w:r w:rsidRPr="005E74F7">
        <w:rPr>
          <w:rFonts w:ascii="Century Gothic" w:hAnsi="Century Gothic"/>
          <w:spacing w:val="17"/>
          <w:sz w:val="20"/>
          <w:szCs w:val="20"/>
          <w:lang w:val="it-IT"/>
        </w:rPr>
        <w:t xml:space="preserve"> </w:t>
      </w:r>
      <w:r w:rsidRPr="005E74F7">
        <w:rPr>
          <w:rFonts w:ascii="Century Gothic" w:hAnsi="Century Gothic"/>
          <w:sz w:val="20"/>
          <w:szCs w:val="20"/>
          <w:lang w:val="it-IT"/>
        </w:rPr>
        <w:t>a</w:t>
      </w:r>
      <w:r w:rsidRPr="005E74F7">
        <w:rPr>
          <w:rFonts w:ascii="Century Gothic" w:hAnsi="Century Gothic"/>
          <w:spacing w:val="14"/>
          <w:sz w:val="20"/>
          <w:szCs w:val="20"/>
          <w:lang w:val="it-IT"/>
        </w:rPr>
        <w:t xml:space="preserve"> </w:t>
      </w:r>
      <w:r w:rsidRPr="005E74F7">
        <w:rPr>
          <w:rFonts w:ascii="Century Gothic" w:hAnsi="Century Gothic"/>
          <w:sz w:val="20"/>
          <w:szCs w:val="20"/>
          <w:lang w:val="it-IT"/>
        </w:rPr>
        <w:t>tutti</w:t>
      </w:r>
      <w:r w:rsidRPr="005E74F7">
        <w:rPr>
          <w:rFonts w:ascii="Century Gothic" w:hAnsi="Century Gothic"/>
          <w:spacing w:val="16"/>
          <w:sz w:val="20"/>
          <w:szCs w:val="20"/>
          <w:lang w:val="it-IT"/>
        </w:rPr>
        <w:t xml:space="preserve"> </w:t>
      </w:r>
      <w:r w:rsidRPr="005E74F7">
        <w:rPr>
          <w:rFonts w:ascii="Century Gothic" w:hAnsi="Century Gothic"/>
          <w:spacing w:val="-1"/>
          <w:sz w:val="20"/>
          <w:szCs w:val="20"/>
          <w:lang w:val="it-IT"/>
        </w:rPr>
        <w:t>gli</w:t>
      </w:r>
      <w:r w:rsidRPr="005E74F7">
        <w:rPr>
          <w:rFonts w:ascii="Century Gothic" w:hAnsi="Century Gothic"/>
          <w:spacing w:val="18"/>
          <w:sz w:val="20"/>
          <w:szCs w:val="20"/>
          <w:lang w:val="it-IT"/>
        </w:rPr>
        <w:t xml:space="preserve"> </w:t>
      </w:r>
      <w:r w:rsidRPr="005E74F7">
        <w:rPr>
          <w:rFonts w:ascii="Century Gothic" w:hAnsi="Century Gothic"/>
          <w:spacing w:val="-1"/>
          <w:sz w:val="20"/>
          <w:szCs w:val="20"/>
          <w:lang w:val="it-IT"/>
        </w:rPr>
        <w:t>oneri</w:t>
      </w:r>
      <w:r w:rsidRPr="005E74F7">
        <w:rPr>
          <w:rFonts w:ascii="Century Gothic" w:hAnsi="Century Gothic"/>
          <w:spacing w:val="17"/>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14"/>
          <w:sz w:val="20"/>
          <w:szCs w:val="20"/>
          <w:lang w:val="it-IT"/>
        </w:rPr>
        <w:t xml:space="preserve"> </w:t>
      </w:r>
      <w:r w:rsidRPr="005E74F7">
        <w:rPr>
          <w:rFonts w:ascii="Century Gothic" w:hAnsi="Century Gothic"/>
          <w:sz w:val="20"/>
          <w:szCs w:val="20"/>
          <w:lang w:val="it-IT"/>
        </w:rPr>
        <w:t>gli</w:t>
      </w:r>
      <w:r w:rsidRPr="005E74F7">
        <w:rPr>
          <w:rFonts w:ascii="Century Gothic" w:hAnsi="Century Gothic"/>
          <w:spacing w:val="15"/>
          <w:sz w:val="20"/>
          <w:szCs w:val="20"/>
          <w:lang w:val="it-IT"/>
        </w:rPr>
        <w:t xml:space="preserve"> </w:t>
      </w:r>
      <w:r w:rsidRPr="005E74F7">
        <w:rPr>
          <w:rFonts w:ascii="Century Gothic" w:hAnsi="Century Gothic"/>
          <w:sz w:val="20"/>
          <w:szCs w:val="20"/>
          <w:lang w:val="it-IT"/>
        </w:rPr>
        <w:t>adempimenti</w:t>
      </w:r>
      <w:r w:rsidRPr="005E74F7">
        <w:rPr>
          <w:rFonts w:ascii="Century Gothic" w:hAnsi="Century Gothic"/>
          <w:spacing w:val="14"/>
          <w:sz w:val="20"/>
          <w:szCs w:val="20"/>
          <w:lang w:val="it-IT"/>
        </w:rPr>
        <w:t xml:space="preserve"> </w:t>
      </w:r>
      <w:r w:rsidRPr="005E74F7">
        <w:rPr>
          <w:rFonts w:ascii="Century Gothic" w:hAnsi="Century Gothic"/>
          <w:spacing w:val="-1"/>
          <w:sz w:val="20"/>
          <w:szCs w:val="20"/>
          <w:lang w:val="it-IT"/>
        </w:rPr>
        <w:t>necessari</w:t>
      </w:r>
      <w:r w:rsidRPr="005E74F7">
        <w:rPr>
          <w:rFonts w:ascii="Century Gothic" w:hAnsi="Century Gothic"/>
          <w:spacing w:val="17"/>
          <w:sz w:val="20"/>
          <w:szCs w:val="20"/>
          <w:lang w:val="it-IT"/>
        </w:rPr>
        <w:t xml:space="preserve"> </w:t>
      </w:r>
      <w:r w:rsidRPr="005E74F7">
        <w:rPr>
          <w:rFonts w:ascii="Century Gothic" w:hAnsi="Century Gothic"/>
          <w:spacing w:val="-1"/>
          <w:sz w:val="20"/>
          <w:szCs w:val="20"/>
          <w:lang w:val="it-IT"/>
        </w:rPr>
        <w:t>per</w:t>
      </w:r>
      <w:r w:rsidRPr="005E74F7">
        <w:rPr>
          <w:rFonts w:ascii="Century Gothic" w:hAnsi="Century Gothic"/>
          <w:spacing w:val="17"/>
          <w:sz w:val="20"/>
          <w:szCs w:val="20"/>
          <w:lang w:val="it-IT"/>
        </w:rPr>
        <w:t xml:space="preserve"> </w:t>
      </w:r>
      <w:r w:rsidRPr="005E74F7">
        <w:rPr>
          <w:rFonts w:ascii="Century Gothic" w:hAnsi="Century Gothic"/>
          <w:sz w:val="20"/>
          <w:szCs w:val="20"/>
          <w:lang w:val="it-IT"/>
        </w:rPr>
        <w:t>il</w:t>
      </w:r>
      <w:r w:rsidRPr="005E74F7">
        <w:rPr>
          <w:rFonts w:ascii="Century Gothic" w:hAnsi="Century Gothic"/>
          <w:spacing w:val="14"/>
          <w:sz w:val="20"/>
          <w:szCs w:val="20"/>
          <w:lang w:val="it-IT"/>
        </w:rPr>
        <w:t xml:space="preserve"> </w:t>
      </w:r>
      <w:r w:rsidRPr="005E74F7">
        <w:rPr>
          <w:rFonts w:ascii="Century Gothic" w:hAnsi="Century Gothic"/>
          <w:spacing w:val="-1"/>
          <w:sz w:val="20"/>
          <w:szCs w:val="20"/>
          <w:lang w:val="it-IT"/>
        </w:rPr>
        <w:t>totale</w:t>
      </w:r>
      <w:r w:rsidRPr="005E74F7">
        <w:rPr>
          <w:rFonts w:ascii="Century Gothic" w:hAnsi="Century Gothic"/>
          <w:spacing w:val="16"/>
          <w:sz w:val="20"/>
          <w:szCs w:val="20"/>
          <w:lang w:val="it-IT"/>
        </w:rPr>
        <w:t xml:space="preserve"> </w:t>
      </w:r>
      <w:r w:rsidRPr="005E74F7">
        <w:rPr>
          <w:rFonts w:ascii="Century Gothic" w:hAnsi="Century Gothic"/>
          <w:spacing w:val="-1"/>
          <w:sz w:val="20"/>
          <w:szCs w:val="20"/>
          <w:lang w:val="it-IT"/>
        </w:rPr>
        <w:t>rispetto</w:t>
      </w:r>
      <w:r w:rsidRPr="005E74F7">
        <w:rPr>
          <w:rFonts w:ascii="Century Gothic" w:hAnsi="Century Gothic"/>
          <w:spacing w:val="79"/>
          <w:w w:val="99"/>
          <w:sz w:val="20"/>
          <w:szCs w:val="20"/>
          <w:lang w:val="it-IT"/>
        </w:rPr>
        <w:t xml:space="preserve"> </w:t>
      </w:r>
      <w:r w:rsidRPr="005E74F7">
        <w:rPr>
          <w:rFonts w:ascii="Century Gothic" w:hAnsi="Century Gothic"/>
          <w:sz w:val="20"/>
          <w:szCs w:val="20"/>
          <w:lang w:val="it-IT"/>
        </w:rPr>
        <w:t>delle</w:t>
      </w:r>
      <w:r w:rsidRPr="005E74F7">
        <w:rPr>
          <w:rFonts w:ascii="Century Gothic" w:hAnsi="Century Gothic"/>
          <w:spacing w:val="53"/>
          <w:sz w:val="20"/>
          <w:szCs w:val="20"/>
          <w:lang w:val="it-IT"/>
        </w:rPr>
        <w:t xml:space="preserve"> </w:t>
      </w:r>
      <w:r w:rsidRPr="005E74F7">
        <w:rPr>
          <w:rFonts w:ascii="Century Gothic" w:hAnsi="Century Gothic"/>
          <w:spacing w:val="-1"/>
          <w:sz w:val="20"/>
          <w:szCs w:val="20"/>
          <w:lang w:val="it-IT"/>
        </w:rPr>
        <w:t>prescrizioni</w:t>
      </w:r>
      <w:r w:rsidRPr="005E74F7">
        <w:rPr>
          <w:rFonts w:ascii="Century Gothic" w:hAnsi="Century Gothic"/>
          <w:spacing w:val="54"/>
          <w:sz w:val="20"/>
          <w:szCs w:val="20"/>
          <w:lang w:val="it-IT"/>
        </w:rPr>
        <w:t xml:space="preserve"> </w:t>
      </w:r>
      <w:r w:rsidRPr="005E74F7">
        <w:rPr>
          <w:rFonts w:ascii="Century Gothic" w:hAnsi="Century Gothic"/>
          <w:sz w:val="20"/>
          <w:szCs w:val="20"/>
          <w:lang w:val="it-IT"/>
        </w:rPr>
        <w:t>relative</w:t>
      </w:r>
      <w:r w:rsidRPr="005E74F7">
        <w:rPr>
          <w:rFonts w:ascii="Century Gothic" w:hAnsi="Century Gothic"/>
          <w:spacing w:val="54"/>
          <w:sz w:val="20"/>
          <w:szCs w:val="20"/>
          <w:lang w:val="it-IT"/>
        </w:rPr>
        <w:t xml:space="preserve"> </w:t>
      </w:r>
      <w:r w:rsidRPr="005E74F7">
        <w:rPr>
          <w:rFonts w:ascii="Century Gothic" w:hAnsi="Century Gothic"/>
          <w:sz w:val="20"/>
          <w:szCs w:val="20"/>
          <w:lang w:val="it-IT"/>
        </w:rPr>
        <w:t>al</w:t>
      </w:r>
      <w:r w:rsidRPr="005E74F7">
        <w:rPr>
          <w:rFonts w:ascii="Century Gothic" w:hAnsi="Century Gothic"/>
          <w:spacing w:val="53"/>
          <w:sz w:val="20"/>
          <w:szCs w:val="20"/>
          <w:lang w:val="it-IT"/>
        </w:rPr>
        <w:t xml:space="preserve"> </w:t>
      </w:r>
      <w:r w:rsidR="002B5088" w:rsidRPr="005E74F7">
        <w:rPr>
          <w:rFonts w:ascii="Century Gothic" w:hAnsi="Century Gothic"/>
          <w:spacing w:val="-1"/>
          <w:sz w:val="20"/>
          <w:szCs w:val="20"/>
          <w:lang w:val="it-IT"/>
        </w:rPr>
        <w:t>controllo</w:t>
      </w:r>
      <w:r w:rsidR="002B5088" w:rsidRPr="005E74F7">
        <w:rPr>
          <w:rFonts w:ascii="Century Gothic" w:hAnsi="Century Gothic"/>
          <w:sz w:val="20"/>
          <w:szCs w:val="20"/>
          <w:lang w:val="it-IT"/>
        </w:rPr>
        <w:t xml:space="preserve"> operativo</w:t>
      </w:r>
      <w:r w:rsidRPr="005E74F7">
        <w:rPr>
          <w:rFonts w:ascii="Century Gothic" w:hAnsi="Century Gothic"/>
          <w:spacing w:val="52"/>
          <w:sz w:val="20"/>
          <w:szCs w:val="20"/>
          <w:lang w:val="it-IT"/>
        </w:rPr>
        <w:t xml:space="preserve"> </w:t>
      </w:r>
      <w:r w:rsidRPr="005E74F7">
        <w:rPr>
          <w:rFonts w:ascii="Century Gothic" w:hAnsi="Century Gothic"/>
          <w:sz w:val="20"/>
          <w:szCs w:val="20"/>
          <w:lang w:val="it-IT"/>
        </w:rPr>
        <w:t>del</w:t>
      </w:r>
      <w:r w:rsidRPr="005E74F7">
        <w:rPr>
          <w:rFonts w:ascii="Century Gothic" w:hAnsi="Century Gothic"/>
          <w:spacing w:val="55"/>
          <w:sz w:val="20"/>
          <w:szCs w:val="20"/>
          <w:lang w:val="it-IT"/>
        </w:rPr>
        <w:t xml:space="preserve"> </w:t>
      </w:r>
      <w:r w:rsidRPr="005E74F7">
        <w:rPr>
          <w:rFonts w:ascii="Century Gothic" w:hAnsi="Century Gothic"/>
          <w:spacing w:val="-1"/>
          <w:sz w:val="20"/>
          <w:szCs w:val="20"/>
          <w:lang w:val="it-IT"/>
        </w:rPr>
        <w:t>Sistema</w:t>
      </w:r>
      <w:r w:rsidRPr="005E74F7">
        <w:rPr>
          <w:rFonts w:ascii="Century Gothic" w:hAnsi="Century Gothic"/>
          <w:spacing w:val="55"/>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1"/>
          <w:sz w:val="20"/>
          <w:szCs w:val="20"/>
          <w:lang w:val="it-IT"/>
        </w:rPr>
        <w:t xml:space="preserve"> </w:t>
      </w:r>
      <w:r w:rsidRPr="005E74F7">
        <w:rPr>
          <w:rFonts w:ascii="Century Gothic" w:hAnsi="Century Gothic"/>
          <w:sz w:val="20"/>
          <w:szCs w:val="20"/>
          <w:lang w:val="it-IT"/>
        </w:rPr>
        <w:t>Gestione</w:t>
      </w:r>
      <w:r w:rsidRPr="005E74F7">
        <w:rPr>
          <w:rFonts w:ascii="Century Gothic" w:hAnsi="Century Gothic"/>
          <w:spacing w:val="53"/>
          <w:sz w:val="20"/>
          <w:szCs w:val="20"/>
          <w:lang w:val="it-IT"/>
        </w:rPr>
        <w:t xml:space="preserve"> </w:t>
      </w:r>
      <w:r w:rsidRPr="005E74F7">
        <w:rPr>
          <w:rFonts w:ascii="Century Gothic" w:hAnsi="Century Gothic"/>
          <w:sz w:val="20"/>
          <w:szCs w:val="20"/>
          <w:lang w:val="it-IT"/>
        </w:rPr>
        <w:t>della</w:t>
      </w:r>
      <w:r w:rsidRPr="005E74F7">
        <w:rPr>
          <w:rFonts w:ascii="Century Gothic" w:hAnsi="Century Gothic"/>
          <w:spacing w:val="54"/>
          <w:sz w:val="20"/>
          <w:szCs w:val="20"/>
          <w:lang w:val="it-IT"/>
        </w:rPr>
        <w:t xml:space="preserve"> </w:t>
      </w:r>
      <w:r w:rsidRPr="005E74F7">
        <w:rPr>
          <w:rFonts w:ascii="Century Gothic" w:hAnsi="Century Gothic"/>
          <w:spacing w:val="-1"/>
          <w:sz w:val="20"/>
          <w:szCs w:val="20"/>
          <w:lang w:val="it-IT"/>
        </w:rPr>
        <w:t>Salute</w:t>
      </w:r>
      <w:r w:rsidRPr="005E74F7">
        <w:rPr>
          <w:rFonts w:ascii="Century Gothic" w:hAnsi="Century Gothic"/>
          <w:spacing w:val="54"/>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79"/>
          <w:w w:val="99"/>
          <w:sz w:val="20"/>
          <w:szCs w:val="20"/>
          <w:lang w:val="it-IT"/>
        </w:rPr>
        <w:t xml:space="preserve"> </w:t>
      </w:r>
      <w:r w:rsidRPr="005E74F7">
        <w:rPr>
          <w:rFonts w:ascii="Century Gothic" w:hAnsi="Century Gothic"/>
          <w:spacing w:val="-1"/>
          <w:sz w:val="20"/>
          <w:szCs w:val="20"/>
          <w:lang w:val="it-IT"/>
        </w:rPr>
        <w:t>Sicurezza</w:t>
      </w:r>
      <w:r w:rsidRPr="005E74F7">
        <w:rPr>
          <w:rFonts w:ascii="Century Gothic" w:hAnsi="Century Gothic"/>
          <w:spacing w:val="35"/>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35"/>
          <w:sz w:val="20"/>
          <w:szCs w:val="20"/>
          <w:lang w:val="it-IT"/>
        </w:rPr>
        <w:t xml:space="preserve"> </w:t>
      </w:r>
      <w:r w:rsidRPr="005E74F7">
        <w:rPr>
          <w:rFonts w:ascii="Century Gothic" w:hAnsi="Century Gothic"/>
          <w:sz w:val="20"/>
          <w:szCs w:val="20"/>
          <w:lang w:val="it-IT"/>
        </w:rPr>
        <w:t>del</w:t>
      </w:r>
      <w:r w:rsidRPr="005E74F7">
        <w:rPr>
          <w:rFonts w:ascii="Century Gothic" w:hAnsi="Century Gothic"/>
          <w:spacing w:val="50"/>
          <w:sz w:val="20"/>
          <w:szCs w:val="20"/>
          <w:lang w:val="it-IT"/>
        </w:rPr>
        <w:t xml:space="preserve"> </w:t>
      </w:r>
      <w:r w:rsidRPr="005E74F7">
        <w:rPr>
          <w:rFonts w:ascii="Century Gothic" w:hAnsi="Century Gothic"/>
          <w:spacing w:val="-1"/>
          <w:sz w:val="20"/>
          <w:szCs w:val="20"/>
          <w:lang w:val="it-IT"/>
        </w:rPr>
        <w:t>Sistema</w:t>
      </w:r>
      <w:r w:rsidRPr="005E74F7">
        <w:rPr>
          <w:rFonts w:ascii="Century Gothic" w:hAnsi="Century Gothic"/>
          <w:spacing w:val="35"/>
          <w:sz w:val="20"/>
          <w:szCs w:val="20"/>
          <w:lang w:val="it-IT"/>
        </w:rPr>
        <w:t xml:space="preserve"> </w:t>
      </w:r>
      <w:r w:rsidRPr="005E74F7">
        <w:rPr>
          <w:rFonts w:ascii="Century Gothic" w:hAnsi="Century Gothic"/>
          <w:spacing w:val="-1"/>
          <w:sz w:val="20"/>
          <w:szCs w:val="20"/>
          <w:lang w:val="it-IT"/>
        </w:rPr>
        <w:t>Gestione</w:t>
      </w:r>
      <w:r w:rsidRPr="005E74F7">
        <w:rPr>
          <w:rFonts w:ascii="Century Gothic" w:hAnsi="Century Gothic"/>
          <w:spacing w:val="37"/>
          <w:sz w:val="20"/>
          <w:szCs w:val="20"/>
          <w:lang w:val="it-IT"/>
        </w:rPr>
        <w:t xml:space="preserve"> </w:t>
      </w:r>
      <w:r w:rsidRPr="005E74F7">
        <w:rPr>
          <w:rFonts w:ascii="Century Gothic" w:hAnsi="Century Gothic"/>
          <w:spacing w:val="-1"/>
          <w:sz w:val="20"/>
          <w:szCs w:val="20"/>
          <w:lang w:val="it-IT"/>
        </w:rPr>
        <w:t>Ambientale</w:t>
      </w:r>
      <w:r w:rsidRPr="005E74F7">
        <w:rPr>
          <w:rFonts w:ascii="Century Gothic" w:hAnsi="Century Gothic"/>
          <w:spacing w:val="32"/>
          <w:sz w:val="20"/>
          <w:szCs w:val="20"/>
          <w:lang w:val="it-IT"/>
        </w:rPr>
        <w:t xml:space="preserve"> </w:t>
      </w:r>
      <w:r w:rsidRPr="005E74F7">
        <w:rPr>
          <w:rFonts w:ascii="Century Gothic" w:hAnsi="Century Gothic"/>
          <w:spacing w:val="-1"/>
          <w:sz w:val="20"/>
          <w:szCs w:val="20"/>
          <w:lang w:val="it-IT"/>
        </w:rPr>
        <w:t>SGA,</w:t>
      </w:r>
      <w:r w:rsidRPr="005E74F7">
        <w:rPr>
          <w:rFonts w:ascii="Century Gothic" w:hAnsi="Century Gothic"/>
          <w:spacing w:val="35"/>
          <w:sz w:val="20"/>
          <w:szCs w:val="20"/>
          <w:lang w:val="it-IT"/>
        </w:rPr>
        <w:t xml:space="preserve"> </w:t>
      </w:r>
      <w:r w:rsidRPr="005E74F7">
        <w:rPr>
          <w:rFonts w:ascii="Century Gothic" w:hAnsi="Century Gothic"/>
          <w:spacing w:val="-1"/>
          <w:sz w:val="20"/>
          <w:szCs w:val="20"/>
          <w:lang w:val="it-IT"/>
        </w:rPr>
        <w:t>nonché</w:t>
      </w:r>
      <w:r w:rsidRPr="005E74F7">
        <w:rPr>
          <w:rFonts w:ascii="Century Gothic" w:hAnsi="Century Gothic"/>
          <w:spacing w:val="35"/>
          <w:sz w:val="20"/>
          <w:szCs w:val="20"/>
          <w:lang w:val="it-IT"/>
        </w:rPr>
        <w:t xml:space="preserve"> </w:t>
      </w:r>
      <w:r w:rsidRPr="005E74F7">
        <w:rPr>
          <w:rFonts w:ascii="Century Gothic" w:hAnsi="Century Gothic"/>
          <w:spacing w:val="1"/>
          <w:sz w:val="20"/>
          <w:szCs w:val="20"/>
          <w:lang w:val="it-IT"/>
        </w:rPr>
        <w:t>della</w:t>
      </w:r>
      <w:r w:rsidRPr="005E74F7">
        <w:rPr>
          <w:rFonts w:ascii="Century Gothic" w:hAnsi="Century Gothic"/>
          <w:spacing w:val="35"/>
          <w:sz w:val="20"/>
          <w:szCs w:val="20"/>
          <w:lang w:val="it-IT"/>
        </w:rPr>
        <w:t xml:space="preserve"> </w:t>
      </w:r>
      <w:r w:rsidRPr="005E74F7">
        <w:rPr>
          <w:rFonts w:ascii="Century Gothic" w:hAnsi="Century Gothic"/>
          <w:spacing w:val="-1"/>
          <w:sz w:val="20"/>
          <w:szCs w:val="20"/>
          <w:lang w:val="it-IT"/>
        </w:rPr>
        <w:t>normativa</w:t>
      </w:r>
      <w:r w:rsidRPr="005E74F7">
        <w:rPr>
          <w:rFonts w:ascii="Century Gothic" w:hAnsi="Century Gothic"/>
          <w:spacing w:val="35"/>
          <w:sz w:val="20"/>
          <w:szCs w:val="20"/>
          <w:lang w:val="it-IT"/>
        </w:rPr>
        <w:t xml:space="preserve"> </w:t>
      </w:r>
      <w:r w:rsidRPr="005E74F7">
        <w:rPr>
          <w:rFonts w:ascii="Century Gothic" w:hAnsi="Century Gothic"/>
          <w:spacing w:val="-1"/>
          <w:sz w:val="20"/>
          <w:szCs w:val="20"/>
          <w:lang w:val="it-IT"/>
        </w:rPr>
        <w:t>vigente</w:t>
      </w:r>
      <w:r w:rsidRPr="005E74F7">
        <w:rPr>
          <w:rFonts w:ascii="Century Gothic" w:hAnsi="Century Gothic"/>
          <w:spacing w:val="32"/>
          <w:sz w:val="20"/>
          <w:szCs w:val="20"/>
          <w:lang w:val="it-IT"/>
        </w:rPr>
        <w:t xml:space="preserve"> </w:t>
      </w:r>
      <w:r w:rsidRPr="005E74F7">
        <w:rPr>
          <w:rFonts w:ascii="Century Gothic" w:hAnsi="Century Gothic"/>
          <w:spacing w:val="-1"/>
          <w:sz w:val="20"/>
          <w:szCs w:val="20"/>
          <w:lang w:val="it-IT"/>
        </w:rPr>
        <w:t>in</w:t>
      </w:r>
      <w:r w:rsidRPr="005E74F7">
        <w:rPr>
          <w:rFonts w:ascii="Century Gothic" w:hAnsi="Century Gothic"/>
          <w:spacing w:val="99"/>
          <w:w w:val="99"/>
          <w:sz w:val="20"/>
          <w:szCs w:val="20"/>
          <w:lang w:val="it-IT"/>
        </w:rPr>
        <w:t xml:space="preserve"> </w:t>
      </w:r>
      <w:r w:rsidRPr="005E74F7">
        <w:rPr>
          <w:rFonts w:ascii="Century Gothic" w:hAnsi="Century Gothic"/>
          <w:sz w:val="20"/>
          <w:szCs w:val="20"/>
          <w:lang w:val="it-IT"/>
        </w:rPr>
        <w:t>materia</w:t>
      </w:r>
      <w:r w:rsidR="00662712">
        <w:rPr>
          <w:rFonts w:ascii="Century Gothic" w:hAnsi="Century Gothic"/>
          <w:sz w:val="20"/>
          <w:szCs w:val="20"/>
          <w:lang w:val="it-IT"/>
        </w:rPr>
        <w:t>, per quanto applicabili alla fornitura oggetto del presente contratto</w:t>
      </w:r>
      <w:r w:rsidRPr="005E74F7">
        <w:rPr>
          <w:rFonts w:ascii="Century Gothic" w:hAnsi="Century Gothic"/>
          <w:sz w:val="20"/>
          <w:szCs w:val="20"/>
          <w:lang w:val="it-IT"/>
        </w:rPr>
        <w:t>;</w:t>
      </w:r>
    </w:p>
    <w:p w14:paraId="3F1AC4B2" w14:textId="77777777" w:rsidR="000E343A" w:rsidRPr="005E74F7" w:rsidRDefault="000E343A" w:rsidP="00976EF8">
      <w:pPr>
        <w:pStyle w:val="Corpotesto"/>
        <w:numPr>
          <w:ilvl w:val="0"/>
          <w:numId w:val="3"/>
        </w:numPr>
        <w:tabs>
          <w:tab w:val="left" w:pos="834"/>
        </w:tabs>
        <w:kinsoku w:val="0"/>
        <w:overflowPunct w:val="0"/>
        <w:ind w:right="118"/>
        <w:jc w:val="both"/>
        <w:rPr>
          <w:rFonts w:ascii="Century Gothic" w:hAnsi="Century Gothic"/>
          <w:sz w:val="20"/>
          <w:szCs w:val="20"/>
          <w:lang w:val="it-IT"/>
        </w:rPr>
      </w:pPr>
      <w:r w:rsidRPr="005E74F7">
        <w:rPr>
          <w:rFonts w:ascii="Century Gothic" w:hAnsi="Century Gothic"/>
          <w:sz w:val="20"/>
          <w:szCs w:val="20"/>
          <w:lang w:val="it-IT"/>
        </w:rPr>
        <w:t>a</w:t>
      </w:r>
      <w:r w:rsidRPr="005E74F7">
        <w:rPr>
          <w:rFonts w:ascii="Century Gothic" w:hAnsi="Century Gothic"/>
          <w:spacing w:val="24"/>
          <w:sz w:val="20"/>
          <w:szCs w:val="20"/>
          <w:lang w:val="it-IT"/>
        </w:rPr>
        <w:t xml:space="preserve"> </w:t>
      </w:r>
      <w:r w:rsidRPr="005E74F7">
        <w:rPr>
          <w:rFonts w:ascii="Century Gothic" w:hAnsi="Century Gothic"/>
          <w:spacing w:val="-1"/>
          <w:sz w:val="20"/>
          <w:szCs w:val="20"/>
          <w:lang w:val="it-IT"/>
        </w:rPr>
        <w:t>provvedere</w:t>
      </w:r>
      <w:r w:rsidRPr="005E74F7">
        <w:rPr>
          <w:rFonts w:ascii="Century Gothic" w:hAnsi="Century Gothic"/>
          <w:spacing w:val="23"/>
          <w:sz w:val="20"/>
          <w:szCs w:val="20"/>
          <w:lang w:val="it-IT"/>
        </w:rPr>
        <w:t xml:space="preserve"> </w:t>
      </w:r>
      <w:r w:rsidRPr="005E74F7">
        <w:rPr>
          <w:rFonts w:ascii="Century Gothic" w:hAnsi="Century Gothic"/>
          <w:sz w:val="20"/>
          <w:szCs w:val="20"/>
          <w:lang w:val="it-IT"/>
        </w:rPr>
        <w:t>alla</w:t>
      </w:r>
      <w:r w:rsidRPr="005E74F7">
        <w:rPr>
          <w:rFonts w:ascii="Century Gothic" w:hAnsi="Century Gothic"/>
          <w:spacing w:val="24"/>
          <w:sz w:val="20"/>
          <w:szCs w:val="20"/>
          <w:lang w:val="it-IT"/>
        </w:rPr>
        <w:t xml:space="preserve"> </w:t>
      </w:r>
      <w:r w:rsidRPr="005E74F7">
        <w:rPr>
          <w:rFonts w:ascii="Century Gothic" w:hAnsi="Century Gothic"/>
          <w:sz w:val="20"/>
          <w:szCs w:val="20"/>
          <w:lang w:val="it-IT"/>
        </w:rPr>
        <w:t>consegna</w:t>
      </w:r>
      <w:r w:rsidRPr="005E74F7">
        <w:rPr>
          <w:rFonts w:ascii="Century Gothic" w:hAnsi="Century Gothic"/>
          <w:spacing w:val="25"/>
          <w:sz w:val="20"/>
          <w:szCs w:val="20"/>
          <w:lang w:val="it-IT"/>
        </w:rPr>
        <w:t xml:space="preserve"> </w:t>
      </w:r>
      <w:r w:rsidRPr="005E74F7">
        <w:rPr>
          <w:rFonts w:ascii="Century Gothic" w:hAnsi="Century Gothic"/>
          <w:sz w:val="20"/>
          <w:szCs w:val="20"/>
          <w:lang w:val="it-IT"/>
        </w:rPr>
        <w:t>delle</w:t>
      </w:r>
      <w:r w:rsidRPr="005E74F7">
        <w:rPr>
          <w:rFonts w:ascii="Century Gothic" w:hAnsi="Century Gothic"/>
          <w:spacing w:val="23"/>
          <w:sz w:val="20"/>
          <w:szCs w:val="20"/>
          <w:lang w:val="it-IT"/>
        </w:rPr>
        <w:t xml:space="preserve"> </w:t>
      </w:r>
      <w:r w:rsidRPr="005E74F7">
        <w:rPr>
          <w:rFonts w:ascii="Century Gothic" w:hAnsi="Century Gothic"/>
          <w:spacing w:val="-1"/>
          <w:sz w:val="20"/>
          <w:szCs w:val="20"/>
          <w:lang w:val="it-IT"/>
        </w:rPr>
        <w:t>certificazioni</w:t>
      </w:r>
      <w:r w:rsidRPr="005E74F7">
        <w:rPr>
          <w:rFonts w:ascii="Century Gothic" w:hAnsi="Century Gothic"/>
          <w:spacing w:val="22"/>
          <w:sz w:val="20"/>
          <w:szCs w:val="20"/>
          <w:lang w:val="it-IT"/>
        </w:rPr>
        <w:t xml:space="preserve"> </w:t>
      </w:r>
      <w:r w:rsidRPr="005E74F7">
        <w:rPr>
          <w:rFonts w:ascii="Century Gothic" w:hAnsi="Century Gothic"/>
          <w:spacing w:val="-1"/>
          <w:sz w:val="20"/>
          <w:szCs w:val="20"/>
          <w:lang w:val="it-IT"/>
        </w:rPr>
        <w:t>tecniche</w:t>
      </w:r>
      <w:r w:rsidRPr="005E74F7">
        <w:rPr>
          <w:rFonts w:ascii="Century Gothic" w:hAnsi="Century Gothic"/>
          <w:spacing w:val="24"/>
          <w:sz w:val="20"/>
          <w:szCs w:val="20"/>
          <w:lang w:val="it-IT"/>
        </w:rPr>
        <w:t xml:space="preserve"> </w:t>
      </w:r>
      <w:r w:rsidRPr="005E74F7">
        <w:rPr>
          <w:rFonts w:ascii="Century Gothic" w:hAnsi="Century Gothic"/>
          <w:sz w:val="20"/>
          <w:szCs w:val="20"/>
          <w:lang w:val="it-IT"/>
        </w:rPr>
        <w:t>e/o</w:t>
      </w:r>
      <w:r w:rsidRPr="005E74F7">
        <w:rPr>
          <w:rFonts w:ascii="Century Gothic" w:hAnsi="Century Gothic"/>
          <w:spacing w:val="22"/>
          <w:sz w:val="20"/>
          <w:szCs w:val="20"/>
          <w:lang w:val="it-IT"/>
        </w:rPr>
        <w:t xml:space="preserve"> </w:t>
      </w:r>
      <w:r w:rsidRPr="005E74F7">
        <w:rPr>
          <w:rFonts w:ascii="Century Gothic" w:hAnsi="Century Gothic"/>
          <w:sz w:val="20"/>
          <w:szCs w:val="20"/>
          <w:lang w:val="it-IT"/>
        </w:rPr>
        <w:t>delle</w:t>
      </w:r>
      <w:r w:rsidRPr="005E74F7">
        <w:rPr>
          <w:rFonts w:ascii="Century Gothic" w:hAnsi="Century Gothic"/>
          <w:spacing w:val="23"/>
          <w:sz w:val="20"/>
          <w:szCs w:val="20"/>
          <w:lang w:val="it-IT"/>
        </w:rPr>
        <w:t xml:space="preserve"> </w:t>
      </w:r>
      <w:r w:rsidRPr="005E74F7">
        <w:rPr>
          <w:rFonts w:ascii="Century Gothic" w:hAnsi="Century Gothic"/>
          <w:spacing w:val="-1"/>
          <w:sz w:val="20"/>
          <w:szCs w:val="20"/>
          <w:lang w:val="it-IT"/>
        </w:rPr>
        <w:t>omologazioni</w:t>
      </w:r>
      <w:r w:rsidRPr="005E74F7">
        <w:rPr>
          <w:rFonts w:ascii="Century Gothic" w:hAnsi="Century Gothic"/>
          <w:spacing w:val="25"/>
          <w:sz w:val="20"/>
          <w:szCs w:val="20"/>
          <w:lang w:val="it-IT"/>
        </w:rPr>
        <w:t xml:space="preserve"> </w:t>
      </w:r>
      <w:r w:rsidRPr="005E74F7">
        <w:rPr>
          <w:rFonts w:ascii="Century Gothic" w:hAnsi="Century Gothic"/>
          <w:sz w:val="20"/>
          <w:szCs w:val="20"/>
          <w:lang w:val="it-IT"/>
        </w:rPr>
        <w:t>previste</w:t>
      </w:r>
      <w:r w:rsidRPr="005E74F7">
        <w:rPr>
          <w:rFonts w:ascii="Century Gothic" w:hAnsi="Century Gothic"/>
          <w:spacing w:val="77"/>
          <w:w w:val="99"/>
          <w:sz w:val="20"/>
          <w:szCs w:val="20"/>
          <w:lang w:val="it-IT"/>
        </w:rPr>
        <w:t xml:space="preserve"> </w:t>
      </w:r>
      <w:r w:rsidRPr="005E74F7">
        <w:rPr>
          <w:rFonts w:ascii="Century Gothic" w:hAnsi="Century Gothic"/>
          <w:sz w:val="20"/>
          <w:szCs w:val="20"/>
          <w:lang w:val="it-IT"/>
        </w:rPr>
        <w:t>dai</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documenti</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contrattuali</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nonché</w:t>
      </w:r>
      <w:r w:rsidRPr="005E74F7">
        <w:rPr>
          <w:rFonts w:ascii="Century Gothic" w:hAnsi="Century Gothic"/>
          <w:spacing w:val="-9"/>
          <w:sz w:val="20"/>
          <w:szCs w:val="20"/>
          <w:lang w:val="it-IT"/>
        </w:rPr>
        <w:t xml:space="preserve"> </w:t>
      </w:r>
      <w:r w:rsidRPr="005E74F7">
        <w:rPr>
          <w:rFonts w:ascii="Century Gothic" w:hAnsi="Century Gothic"/>
          <w:spacing w:val="1"/>
          <w:sz w:val="20"/>
          <w:szCs w:val="20"/>
          <w:lang w:val="it-IT"/>
        </w:rPr>
        <w:t>dalle</w:t>
      </w:r>
      <w:r w:rsidRPr="005E74F7">
        <w:rPr>
          <w:rFonts w:ascii="Century Gothic" w:hAnsi="Century Gothic"/>
          <w:spacing w:val="-9"/>
          <w:sz w:val="20"/>
          <w:szCs w:val="20"/>
          <w:lang w:val="it-IT"/>
        </w:rPr>
        <w:t xml:space="preserve"> </w:t>
      </w:r>
      <w:r w:rsidRPr="005E74F7">
        <w:rPr>
          <w:rFonts w:ascii="Century Gothic" w:hAnsi="Century Gothic"/>
          <w:spacing w:val="-1"/>
          <w:sz w:val="20"/>
          <w:szCs w:val="20"/>
          <w:lang w:val="it-IT"/>
        </w:rPr>
        <w:t>normative</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vigenti</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in</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materia,</w:t>
      </w:r>
    </w:p>
    <w:p w14:paraId="00F8B650" w14:textId="77777777" w:rsidR="000E343A" w:rsidRPr="005E74F7" w:rsidRDefault="000E343A" w:rsidP="00976EF8">
      <w:pPr>
        <w:pStyle w:val="Corpotesto"/>
        <w:numPr>
          <w:ilvl w:val="0"/>
          <w:numId w:val="3"/>
        </w:numPr>
        <w:tabs>
          <w:tab w:val="left" w:pos="834"/>
        </w:tabs>
        <w:kinsoku w:val="0"/>
        <w:overflowPunct w:val="0"/>
        <w:ind w:right="111"/>
        <w:jc w:val="both"/>
        <w:rPr>
          <w:rFonts w:ascii="Century Gothic" w:hAnsi="Century Gothic"/>
          <w:sz w:val="20"/>
          <w:szCs w:val="20"/>
          <w:lang w:val="it-IT"/>
        </w:rPr>
      </w:pPr>
      <w:r w:rsidRPr="005E74F7">
        <w:rPr>
          <w:rFonts w:ascii="Century Gothic" w:hAnsi="Century Gothic"/>
          <w:sz w:val="20"/>
          <w:szCs w:val="20"/>
          <w:lang w:val="it-IT"/>
        </w:rPr>
        <w:t>a</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provvedere</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all'attuazione</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sotto</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propria</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ed</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esclusiva</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responsabilità</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tutti</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i</w:t>
      </w:r>
      <w:r w:rsidRPr="005E74F7">
        <w:rPr>
          <w:rFonts w:ascii="Century Gothic" w:hAnsi="Century Gothic"/>
          <w:spacing w:val="71"/>
          <w:w w:val="99"/>
          <w:sz w:val="20"/>
          <w:szCs w:val="20"/>
          <w:lang w:val="it-IT"/>
        </w:rPr>
        <w:t xml:space="preserve"> </w:t>
      </w:r>
      <w:r w:rsidRPr="005E74F7">
        <w:rPr>
          <w:rFonts w:ascii="Century Gothic" w:hAnsi="Century Gothic"/>
          <w:spacing w:val="-1"/>
          <w:sz w:val="20"/>
          <w:szCs w:val="20"/>
          <w:lang w:val="it-IT"/>
        </w:rPr>
        <w:t>provvedimenti</w:t>
      </w:r>
      <w:r w:rsidRPr="005E74F7">
        <w:rPr>
          <w:rFonts w:ascii="Century Gothic" w:hAnsi="Century Gothic"/>
          <w:spacing w:val="30"/>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30"/>
          <w:sz w:val="20"/>
          <w:szCs w:val="20"/>
          <w:lang w:val="it-IT"/>
        </w:rPr>
        <w:t xml:space="preserve"> </w:t>
      </w:r>
      <w:r w:rsidRPr="005E74F7">
        <w:rPr>
          <w:rFonts w:ascii="Century Gothic" w:hAnsi="Century Gothic"/>
          <w:sz w:val="20"/>
          <w:szCs w:val="20"/>
          <w:lang w:val="it-IT"/>
        </w:rPr>
        <w:t>le</w:t>
      </w:r>
      <w:r w:rsidRPr="005E74F7">
        <w:rPr>
          <w:rFonts w:ascii="Century Gothic" w:hAnsi="Century Gothic"/>
          <w:spacing w:val="29"/>
          <w:sz w:val="20"/>
          <w:szCs w:val="20"/>
          <w:lang w:val="it-IT"/>
        </w:rPr>
        <w:t xml:space="preserve"> </w:t>
      </w:r>
      <w:r w:rsidRPr="005E74F7">
        <w:rPr>
          <w:rFonts w:ascii="Century Gothic" w:hAnsi="Century Gothic"/>
          <w:spacing w:val="-1"/>
          <w:sz w:val="20"/>
          <w:szCs w:val="20"/>
          <w:lang w:val="it-IT"/>
        </w:rPr>
        <w:t>condizioni</w:t>
      </w:r>
      <w:r w:rsidRPr="005E74F7">
        <w:rPr>
          <w:rFonts w:ascii="Century Gothic" w:hAnsi="Century Gothic"/>
          <w:spacing w:val="31"/>
          <w:sz w:val="20"/>
          <w:szCs w:val="20"/>
          <w:lang w:val="it-IT"/>
        </w:rPr>
        <w:t xml:space="preserve"> </w:t>
      </w:r>
      <w:r w:rsidRPr="005E74F7">
        <w:rPr>
          <w:rFonts w:ascii="Century Gothic" w:hAnsi="Century Gothic"/>
          <w:spacing w:val="-1"/>
          <w:sz w:val="20"/>
          <w:szCs w:val="20"/>
          <w:lang w:val="it-IT"/>
        </w:rPr>
        <w:t>necessarie</w:t>
      </w:r>
      <w:r w:rsidRPr="005E74F7">
        <w:rPr>
          <w:rFonts w:ascii="Century Gothic" w:hAnsi="Century Gothic"/>
          <w:spacing w:val="29"/>
          <w:sz w:val="20"/>
          <w:szCs w:val="20"/>
          <w:lang w:val="it-IT"/>
        </w:rPr>
        <w:t xml:space="preserve"> </w:t>
      </w:r>
      <w:r w:rsidRPr="005E74F7">
        <w:rPr>
          <w:rFonts w:ascii="Century Gothic" w:hAnsi="Century Gothic"/>
          <w:sz w:val="20"/>
          <w:szCs w:val="20"/>
          <w:lang w:val="it-IT"/>
        </w:rPr>
        <w:t>alla</w:t>
      </w:r>
      <w:r w:rsidRPr="005E74F7">
        <w:rPr>
          <w:rFonts w:ascii="Century Gothic" w:hAnsi="Century Gothic"/>
          <w:spacing w:val="30"/>
          <w:sz w:val="20"/>
          <w:szCs w:val="20"/>
          <w:lang w:val="it-IT"/>
        </w:rPr>
        <w:t xml:space="preserve"> </w:t>
      </w:r>
      <w:r w:rsidRPr="005E74F7">
        <w:rPr>
          <w:rFonts w:ascii="Century Gothic" w:hAnsi="Century Gothic"/>
          <w:sz w:val="20"/>
          <w:szCs w:val="20"/>
          <w:lang w:val="it-IT"/>
        </w:rPr>
        <w:t>gestione</w:t>
      </w:r>
      <w:r w:rsidRPr="005E74F7">
        <w:rPr>
          <w:rFonts w:ascii="Century Gothic" w:hAnsi="Century Gothic"/>
          <w:spacing w:val="35"/>
          <w:sz w:val="20"/>
          <w:szCs w:val="20"/>
          <w:lang w:val="it-IT"/>
        </w:rPr>
        <w:t xml:space="preserve"> </w:t>
      </w:r>
      <w:r w:rsidRPr="005E74F7">
        <w:rPr>
          <w:rFonts w:ascii="Century Gothic" w:hAnsi="Century Gothic"/>
          <w:sz w:val="20"/>
          <w:szCs w:val="20"/>
          <w:lang w:val="it-IT"/>
        </w:rPr>
        <w:t>delle</w:t>
      </w:r>
      <w:r w:rsidRPr="005E74F7">
        <w:rPr>
          <w:rFonts w:ascii="Century Gothic" w:hAnsi="Century Gothic"/>
          <w:spacing w:val="29"/>
          <w:sz w:val="20"/>
          <w:szCs w:val="20"/>
          <w:lang w:val="it-IT"/>
        </w:rPr>
        <w:t xml:space="preserve"> </w:t>
      </w:r>
      <w:r w:rsidRPr="005E74F7">
        <w:rPr>
          <w:rFonts w:ascii="Century Gothic" w:hAnsi="Century Gothic"/>
          <w:sz w:val="20"/>
          <w:szCs w:val="20"/>
          <w:lang w:val="it-IT"/>
        </w:rPr>
        <w:t>forniture,</w:t>
      </w:r>
      <w:r w:rsidRPr="005E74F7">
        <w:rPr>
          <w:rFonts w:ascii="Century Gothic" w:hAnsi="Century Gothic"/>
          <w:spacing w:val="27"/>
          <w:sz w:val="20"/>
          <w:szCs w:val="20"/>
          <w:lang w:val="it-IT"/>
        </w:rPr>
        <w:t xml:space="preserve"> </w:t>
      </w:r>
      <w:r w:rsidRPr="005E74F7">
        <w:rPr>
          <w:rFonts w:ascii="Century Gothic" w:hAnsi="Century Gothic"/>
          <w:spacing w:val="1"/>
          <w:sz w:val="20"/>
          <w:szCs w:val="20"/>
          <w:lang w:val="it-IT"/>
        </w:rPr>
        <w:t>al</w:t>
      </w:r>
      <w:r w:rsidRPr="005E74F7">
        <w:rPr>
          <w:rFonts w:ascii="Century Gothic" w:hAnsi="Century Gothic"/>
          <w:spacing w:val="30"/>
          <w:sz w:val="20"/>
          <w:szCs w:val="20"/>
          <w:lang w:val="it-IT"/>
        </w:rPr>
        <w:t xml:space="preserve"> </w:t>
      </w:r>
      <w:r w:rsidRPr="005E74F7">
        <w:rPr>
          <w:rFonts w:ascii="Century Gothic" w:hAnsi="Century Gothic"/>
          <w:sz w:val="20"/>
          <w:szCs w:val="20"/>
          <w:lang w:val="it-IT"/>
        </w:rPr>
        <w:t>fine</w:t>
      </w:r>
      <w:r w:rsidRPr="005E74F7">
        <w:rPr>
          <w:rFonts w:ascii="Century Gothic" w:hAnsi="Century Gothic"/>
          <w:spacing w:val="30"/>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30"/>
          <w:sz w:val="20"/>
          <w:szCs w:val="20"/>
          <w:lang w:val="it-IT"/>
        </w:rPr>
        <w:t xml:space="preserve"> </w:t>
      </w:r>
      <w:r w:rsidRPr="005E74F7">
        <w:rPr>
          <w:rFonts w:ascii="Century Gothic" w:hAnsi="Century Gothic"/>
          <w:spacing w:val="-1"/>
          <w:sz w:val="20"/>
          <w:szCs w:val="20"/>
          <w:lang w:val="it-IT"/>
        </w:rPr>
        <w:t>garantire</w:t>
      </w:r>
      <w:r w:rsidRPr="005E74F7">
        <w:rPr>
          <w:rFonts w:ascii="Century Gothic" w:hAnsi="Century Gothic"/>
          <w:spacing w:val="69"/>
          <w:w w:val="99"/>
          <w:sz w:val="20"/>
          <w:szCs w:val="20"/>
          <w:lang w:val="it-IT"/>
        </w:rPr>
        <w:t xml:space="preserve"> </w:t>
      </w:r>
      <w:r w:rsidRPr="005E74F7">
        <w:rPr>
          <w:rFonts w:ascii="Century Gothic" w:hAnsi="Century Gothic"/>
          <w:sz w:val="20"/>
          <w:szCs w:val="20"/>
          <w:lang w:val="it-IT"/>
        </w:rPr>
        <w:t>tutte</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le</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vigenti</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norme</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legge</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in</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materia;</w:t>
      </w:r>
    </w:p>
    <w:p w14:paraId="46A80F48" w14:textId="77777777" w:rsidR="000E343A" w:rsidRPr="005E74F7" w:rsidRDefault="000E343A" w:rsidP="00976EF8">
      <w:pPr>
        <w:pStyle w:val="Corpotesto"/>
        <w:numPr>
          <w:ilvl w:val="0"/>
          <w:numId w:val="3"/>
        </w:numPr>
        <w:tabs>
          <w:tab w:val="left" w:pos="834"/>
        </w:tabs>
        <w:kinsoku w:val="0"/>
        <w:overflowPunct w:val="0"/>
        <w:spacing w:line="245" w:lineRule="exact"/>
        <w:rPr>
          <w:rFonts w:ascii="Century Gothic" w:hAnsi="Century Gothic"/>
          <w:sz w:val="20"/>
          <w:szCs w:val="20"/>
          <w:lang w:val="it-IT"/>
        </w:rPr>
      </w:pPr>
      <w:r w:rsidRPr="005E74F7">
        <w:rPr>
          <w:rFonts w:ascii="Century Gothic" w:hAnsi="Century Gothic"/>
          <w:sz w:val="20"/>
          <w:szCs w:val="20"/>
          <w:lang w:val="it-IT"/>
        </w:rPr>
        <w:t>ad</w:t>
      </w:r>
      <w:r w:rsidRPr="005E74F7">
        <w:rPr>
          <w:rFonts w:ascii="Century Gothic" w:hAnsi="Century Gothic"/>
          <w:spacing w:val="1"/>
          <w:sz w:val="20"/>
          <w:szCs w:val="20"/>
          <w:lang w:val="it-IT"/>
        </w:rPr>
        <w:t xml:space="preserve"> </w:t>
      </w:r>
      <w:r w:rsidRPr="005E74F7">
        <w:rPr>
          <w:rFonts w:ascii="Century Gothic" w:hAnsi="Century Gothic"/>
          <w:spacing w:val="-1"/>
          <w:sz w:val="20"/>
          <w:szCs w:val="20"/>
          <w:lang w:val="it-IT"/>
        </w:rPr>
        <w:t>assumersi</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1"/>
          <w:sz w:val="20"/>
          <w:szCs w:val="20"/>
          <w:lang w:val="it-IT"/>
        </w:rPr>
        <w:t xml:space="preserve"> </w:t>
      </w:r>
      <w:r w:rsidRPr="005E74F7">
        <w:rPr>
          <w:rFonts w:ascii="Century Gothic" w:hAnsi="Century Gothic"/>
          <w:spacing w:val="-1"/>
          <w:sz w:val="20"/>
          <w:szCs w:val="20"/>
          <w:lang w:val="it-IT"/>
        </w:rPr>
        <w:t>responsabilità</w:t>
      </w:r>
      <w:r w:rsidRPr="005E74F7">
        <w:rPr>
          <w:rFonts w:ascii="Century Gothic" w:hAnsi="Century Gothic"/>
          <w:spacing w:val="2"/>
          <w:sz w:val="20"/>
          <w:szCs w:val="20"/>
          <w:lang w:val="it-IT"/>
        </w:rPr>
        <w:t xml:space="preserve"> </w:t>
      </w:r>
      <w:r w:rsidRPr="005E74F7">
        <w:rPr>
          <w:rFonts w:ascii="Century Gothic" w:hAnsi="Century Gothic"/>
          <w:spacing w:val="-1"/>
          <w:sz w:val="20"/>
          <w:szCs w:val="20"/>
          <w:lang w:val="it-IT"/>
        </w:rPr>
        <w:t>dell'operato</w:t>
      </w:r>
      <w:r w:rsidRPr="005E74F7">
        <w:rPr>
          <w:rFonts w:ascii="Century Gothic" w:hAnsi="Century Gothic"/>
          <w:sz w:val="20"/>
          <w:szCs w:val="20"/>
          <w:lang w:val="it-IT"/>
        </w:rPr>
        <w:t xml:space="preserve"> dei</w:t>
      </w:r>
      <w:r w:rsidRPr="005E74F7">
        <w:rPr>
          <w:rFonts w:ascii="Century Gothic" w:hAnsi="Century Gothic"/>
          <w:spacing w:val="3"/>
          <w:sz w:val="20"/>
          <w:szCs w:val="20"/>
          <w:lang w:val="it-IT"/>
        </w:rPr>
        <w:t xml:space="preserve"> </w:t>
      </w:r>
      <w:r w:rsidRPr="005E74F7">
        <w:rPr>
          <w:rFonts w:ascii="Century Gothic" w:hAnsi="Century Gothic"/>
          <w:spacing w:val="-1"/>
          <w:sz w:val="20"/>
          <w:szCs w:val="20"/>
          <w:lang w:val="it-IT"/>
        </w:rPr>
        <w:t>propri</w:t>
      </w:r>
      <w:r w:rsidRPr="005E74F7">
        <w:rPr>
          <w:rFonts w:ascii="Century Gothic" w:hAnsi="Century Gothic"/>
          <w:spacing w:val="1"/>
          <w:sz w:val="20"/>
          <w:szCs w:val="20"/>
          <w:lang w:val="it-IT"/>
        </w:rPr>
        <w:t xml:space="preserve"> </w:t>
      </w:r>
      <w:r w:rsidRPr="005E74F7">
        <w:rPr>
          <w:rFonts w:ascii="Century Gothic" w:hAnsi="Century Gothic"/>
          <w:sz w:val="20"/>
          <w:szCs w:val="20"/>
          <w:lang w:val="it-IT"/>
        </w:rPr>
        <w:t>dipendenti,</w:t>
      </w:r>
      <w:r w:rsidRPr="005E74F7">
        <w:rPr>
          <w:rFonts w:ascii="Century Gothic" w:hAnsi="Century Gothic"/>
          <w:spacing w:val="-1"/>
          <w:sz w:val="20"/>
          <w:szCs w:val="20"/>
          <w:lang w:val="it-IT"/>
        </w:rPr>
        <w:t xml:space="preserve"> così</w:t>
      </w:r>
      <w:r w:rsidRPr="005E74F7">
        <w:rPr>
          <w:rFonts w:ascii="Century Gothic" w:hAnsi="Century Gothic"/>
          <w:spacing w:val="1"/>
          <w:sz w:val="20"/>
          <w:szCs w:val="20"/>
          <w:lang w:val="it-IT"/>
        </w:rPr>
        <w:t xml:space="preserve"> </w:t>
      </w:r>
      <w:r w:rsidRPr="005E74F7">
        <w:rPr>
          <w:rFonts w:ascii="Century Gothic" w:hAnsi="Century Gothic"/>
          <w:sz w:val="20"/>
          <w:szCs w:val="20"/>
          <w:lang w:val="it-IT"/>
        </w:rPr>
        <w:t>da</w:t>
      </w:r>
      <w:r w:rsidRPr="005E74F7">
        <w:rPr>
          <w:rFonts w:ascii="Century Gothic" w:hAnsi="Century Gothic"/>
          <w:spacing w:val="2"/>
          <w:sz w:val="20"/>
          <w:szCs w:val="20"/>
          <w:lang w:val="it-IT"/>
        </w:rPr>
        <w:t xml:space="preserve"> </w:t>
      </w:r>
      <w:r w:rsidRPr="005E74F7">
        <w:rPr>
          <w:rFonts w:ascii="Century Gothic" w:hAnsi="Century Gothic"/>
          <w:spacing w:val="-1"/>
          <w:sz w:val="20"/>
          <w:szCs w:val="20"/>
          <w:lang w:val="it-IT"/>
        </w:rPr>
        <w:t>sollevare</w:t>
      </w:r>
      <w:r w:rsidRPr="005E74F7">
        <w:rPr>
          <w:rFonts w:ascii="Century Gothic" w:hAnsi="Century Gothic"/>
          <w:spacing w:val="1"/>
          <w:sz w:val="20"/>
          <w:szCs w:val="20"/>
          <w:lang w:val="it-IT"/>
        </w:rPr>
        <w:t xml:space="preserve"> </w:t>
      </w:r>
      <w:r w:rsidRPr="005E74F7">
        <w:rPr>
          <w:rFonts w:ascii="Century Gothic" w:hAnsi="Century Gothic"/>
          <w:sz w:val="20"/>
          <w:szCs w:val="20"/>
          <w:lang w:val="it-IT"/>
        </w:rPr>
        <w:t>l'impresa</w:t>
      </w:r>
    </w:p>
    <w:p w14:paraId="385F283B" w14:textId="77777777" w:rsidR="000E343A" w:rsidRPr="005E74F7" w:rsidRDefault="000E343A" w:rsidP="000E343A">
      <w:pPr>
        <w:pStyle w:val="Corpotesto"/>
        <w:kinsoku w:val="0"/>
        <w:overflowPunct w:val="0"/>
        <w:spacing w:line="245" w:lineRule="exact"/>
        <w:ind w:left="833"/>
        <w:rPr>
          <w:rFonts w:ascii="Century Gothic" w:hAnsi="Century Gothic"/>
          <w:sz w:val="20"/>
          <w:szCs w:val="20"/>
          <w:lang w:val="it-IT"/>
        </w:rPr>
      </w:pPr>
      <w:r w:rsidRPr="005E74F7">
        <w:rPr>
          <w:rFonts w:ascii="Century Gothic" w:hAnsi="Century Gothic"/>
          <w:b/>
          <w:bCs/>
          <w:sz w:val="20"/>
          <w:szCs w:val="20"/>
          <w:lang w:val="it-IT"/>
        </w:rPr>
        <w:t>AFFIDATARIA</w:t>
      </w:r>
      <w:r w:rsidRPr="005E74F7">
        <w:rPr>
          <w:rFonts w:ascii="Century Gothic" w:hAnsi="Century Gothic"/>
          <w:b/>
          <w:bCs/>
          <w:spacing w:val="-9"/>
          <w:sz w:val="20"/>
          <w:szCs w:val="20"/>
          <w:lang w:val="it-IT"/>
        </w:rPr>
        <w:t xml:space="preserve"> </w:t>
      </w:r>
      <w:r w:rsidRPr="005E74F7">
        <w:rPr>
          <w:rFonts w:ascii="Century Gothic" w:hAnsi="Century Gothic"/>
          <w:sz w:val="20"/>
          <w:szCs w:val="20"/>
          <w:lang w:val="it-IT"/>
        </w:rPr>
        <w:t>da</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qualsiasi</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danno</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o</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molestia</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arrecato</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a</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terzi</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dai</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dipendenti</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medesimi;</w:t>
      </w:r>
    </w:p>
    <w:p w14:paraId="0A147A98" w14:textId="443F72FD" w:rsidR="002B5088" w:rsidRPr="000C7E87" w:rsidRDefault="002B5088" w:rsidP="00976EF8">
      <w:pPr>
        <w:pStyle w:val="Corpotesto"/>
        <w:numPr>
          <w:ilvl w:val="0"/>
          <w:numId w:val="3"/>
        </w:numPr>
        <w:tabs>
          <w:tab w:val="left" w:pos="834"/>
        </w:tabs>
        <w:kinsoku w:val="0"/>
        <w:overflowPunct w:val="0"/>
        <w:ind w:right="123"/>
        <w:jc w:val="both"/>
        <w:rPr>
          <w:rFonts w:ascii="Century Gothic" w:hAnsi="Century Gothic"/>
          <w:sz w:val="20"/>
          <w:szCs w:val="20"/>
          <w:lang w:val="it-IT"/>
        </w:rPr>
      </w:pPr>
      <w:r w:rsidRPr="002B5088">
        <w:rPr>
          <w:rFonts w:ascii="Century Gothic" w:hAnsi="Century Gothic" w:cs="Tahoma"/>
          <w:sz w:val="20"/>
          <w:szCs w:val="20"/>
        </w:rPr>
        <w:t>all'osservanza di tutte le prescrizioni che gli enti interessati dovessero imporre per l'esecuzione delle forniture.</w:t>
      </w:r>
    </w:p>
    <w:p w14:paraId="512729DB" w14:textId="4DF2F40A" w:rsidR="000C7E87" w:rsidRPr="002B5088" w:rsidRDefault="004250FA" w:rsidP="00976EF8">
      <w:pPr>
        <w:pStyle w:val="Corpotesto"/>
        <w:numPr>
          <w:ilvl w:val="0"/>
          <w:numId w:val="3"/>
        </w:numPr>
        <w:tabs>
          <w:tab w:val="left" w:pos="834"/>
        </w:tabs>
        <w:kinsoku w:val="0"/>
        <w:overflowPunct w:val="0"/>
        <w:ind w:right="123"/>
        <w:jc w:val="both"/>
        <w:rPr>
          <w:rFonts w:ascii="Century Gothic" w:hAnsi="Century Gothic"/>
          <w:sz w:val="20"/>
          <w:szCs w:val="20"/>
          <w:lang w:val="it-IT"/>
        </w:rPr>
      </w:pPr>
      <w:permStart w:id="1436621637" w:edGrp="everyone"/>
      <w:r>
        <w:rPr>
          <w:rFonts w:ascii="Century Gothic" w:hAnsi="Century Gothic" w:cs="Tahoma"/>
          <w:sz w:val="20"/>
          <w:szCs w:val="20"/>
          <w:lang w:val="it-IT"/>
        </w:rPr>
        <w:t xml:space="preserve"> L’Impresa </w:t>
      </w:r>
      <w:r w:rsidRPr="00BB77EF">
        <w:rPr>
          <w:rFonts w:ascii="Century Gothic" w:hAnsi="Century Gothic" w:cs="Tahoma"/>
          <w:b/>
          <w:bCs/>
          <w:sz w:val="20"/>
          <w:szCs w:val="20"/>
          <w:lang w:val="it-IT"/>
        </w:rPr>
        <w:t>FORNITRICE</w:t>
      </w:r>
      <w:r>
        <w:rPr>
          <w:rFonts w:ascii="Century Gothic" w:hAnsi="Century Gothic" w:cs="Tahoma"/>
          <w:sz w:val="20"/>
          <w:szCs w:val="20"/>
          <w:lang w:val="it-IT"/>
        </w:rPr>
        <w:t xml:space="preserve"> dichiara di aver ricevuto, visionato il POS della AFFIDATARIA redatto</w:t>
      </w:r>
      <w:r w:rsidR="002743B6">
        <w:rPr>
          <w:rFonts w:ascii="Century Gothic" w:hAnsi="Century Gothic" w:cs="Tahoma"/>
          <w:sz w:val="20"/>
          <w:szCs w:val="20"/>
          <w:lang w:val="it-IT"/>
        </w:rPr>
        <w:t xml:space="preserve"> ai sensi del </w:t>
      </w:r>
      <w:proofErr w:type="spellStart"/>
      <w:r w:rsidR="002743B6">
        <w:rPr>
          <w:rFonts w:ascii="Century Gothic" w:hAnsi="Century Gothic" w:cs="Tahoma"/>
          <w:sz w:val="20"/>
          <w:szCs w:val="20"/>
          <w:lang w:val="it-IT"/>
        </w:rPr>
        <w:t>D.Lgs</w:t>
      </w:r>
      <w:proofErr w:type="spellEnd"/>
      <w:r w:rsidR="002743B6">
        <w:rPr>
          <w:rFonts w:ascii="Century Gothic" w:hAnsi="Century Gothic" w:cs="Tahoma"/>
          <w:sz w:val="20"/>
          <w:szCs w:val="20"/>
          <w:lang w:val="it-IT"/>
        </w:rPr>
        <w:t xml:space="preserve"> n. 81/08, per quanto riguarda l’accesso degli automezzi adibiti al trasporto del materiale in cantiere e la viabilità interna dello stesso.</w:t>
      </w:r>
    </w:p>
    <w:permEnd w:id="1436621637"/>
    <w:p w14:paraId="18BCF538" w14:textId="77777777" w:rsidR="000E343A" w:rsidRPr="005E74F7" w:rsidRDefault="000E343A" w:rsidP="000E343A">
      <w:pPr>
        <w:pStyle w:val="Corpotesto"/>
        <w:kinsoku w:val="0"/>
        <w:overflowPunct w:val="0"/>
        <w:spacing w:before="2"/>
        <w:ind w:left="0"/>
        <w:rPr>
          <w:rFonts w:ascii="Century Gothic" w:hAnsi="Century Gothic"/>
          <w:sz w:val="20"/>
          <w:szCs w:val="20"/>
          <w:lang w:val="it-IT"/>
        </w:rPr>
      </w:pPr>
    </w:p>
    <w:p w14:paraId="24182CC1" w14:textId="0158C6FC" w:rsidR="000E343A" w:rsidRPr="005E74F7" w:rsidRDefault="000E343A" w:rsidP="000E343A">
      <w:pPr>
        <w:pStyle w:val="Corpotesto"/>
        <w:kinsoku w:val="0"/>
        <w:overflowPunct w:val="0"/>
        <w:spacing w:line="245" w:lineRule="exact"/>
        <w:jc w:val="both"/>
        <w:rPr>
          <w:rFonts w:ascii="Century Gothic" w:hAnsi="Century Gothic"/>
          <w:sz w:val="20"/>
          <w:szCs w:val="20"/>
          <w:lang w:val="it-IT"/>
        </w:rPr>
      </w:pPr>
      <w:r w:rsidRPr="005E74F7">
        <w:rPr>
          <w:rFonts w:ascii="Century Gothic" w:hAnsi="Century Gothic"/>
          <w:spacing w:val="-1"/>
          <w:sz w:val="20"/>
          <w:szCs w:val="20"/>
          <w:lang w:val="it-IT"/>
        </w:rPr>
        <w:t xml:space="preserve">ART. </w:t>
      </w:r>
      <w:r w:rsidRPr="005E74F7">
        <w:rPr>
          <w:rFonts w:ascii="Century Gothic" w:hAnsi="Century Gothic"/>
          <w:sz w:val="20"/>
          <w:szCs w:val="20"/>
          <w:lang w:val="it-IT"/>
        </w:rPr>
        <w:t>2</w:t>
      </w:r>
      <w:r w:rsidR="002B5088">
        <w:rPr>
          <w:rFonts w:ascii="Century Gothic" w:hAnsi="Century Gothic"/>
          <w:sz w:val="20"/>
          <w:szCs w:val="20"/>
          <w:lang w:val="it-IT"/>
        </w:rPr>
        <w:t>2</w:t>
      </w:r>
      <w:r w:rsidRPr="005E74F7">
        <w:rPr>
          <w:rFonts w:ascii="Century Gothic" w:hAnsi="Century Gothic"/>
          <w:sz w:val="20"/>
          <w:szCs w:val="20"/>
          <w:lang w:val="it-IT"/>
        </w:rPr>
        <w:t>–</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ONERI</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A</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CARICO</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DELL’IMPRESA</w:t>
      </w:r>
      <w:r w:rsidRPr="005E74F7">
        <w:rPr>
          <w:rFonts w:ascii="Century Gothic" w:hAnsi="Century Gothic"/>
          <w:spacing w:val="-8"/>
          <w:sz w:val="20"/>
          <w:szCs w:val="20"/>
          <w:lang w:val="it-IT"/>
        </w:rPr>
        <w:t xml:space="preserve"> </w:t>
      </w:r>
      <w:r w:rsidRPr="005E74F7">
        <w:rPr>
          <w:rFonts w:ascii="Century Gothic" w:hAnsi="Century Gothic"/>
          <w:b/>
          <w:bCs/>
          <w:sz w:val="20"/>
          <w:szCs w:val="20"/>
          <w:lang w:val="it-IT"/>
        </w:rPr>
        <w:t>AFFIDATARIA</w:t>
      </w:r>
    </w:p>
    <w:p w14:paraId="30C8602F" w14:textId="77777777" w:rsidR="00930557" w:rsidRPr="005E74F7" w:rsidRDefault="00930557" w:rsidP="00930557">
      <w:pPr>
        <w:numPr>
          <w:ilvl w:val="0"/>
          <w:numId w:val="10"/>
        </w:numPr>
        <w:jc w:val="both"/>
        <w:rPr>
          <w:rFonts w:ascii="Century Gothic" w:hAnsi="Century Gothic"/>
          <w:spacing w:val="-1"/>
          <w:sz w:val="20"/>
          <w:szCs w:val="20"/>
          <w:lang w:eastAsia="x-none"/>
        </w:rPr>
      </w:pPr>
      <w:permStart w:id="1304774101" w:edGrp="everyone"/>
      <w:r w:rsidRPr="005E74F7">
        <w:rPr>
          <w:rFonts w:ascii="Century Gothic" w:hAnsi="Century Gothic"/>
          <w:spacing w:val="-1"/>
          <w:sz w:val="20"/>
          <w:szCs w:val="20"/>
          <w:lang w:eastAsia="x-none"/>
        </w:rPr>
        <w:t xml:space="preserve">Fornitura dei disegni esecutivi, su supporto cartaceo con tabelle ferri, entrambi riportanti n° pezzi, lunghezza, sagome, angoli e raggi di curvatura ed ogni elemento di univoca identificazione atto alla corretta sagomatura della barra; </w:t>
      </w:r>
    </w:p>
    <w:p w14:paraId="121EAFA3" w14:textId="77777777" w:rsidR="00930557" w:rsidRPr="005E74F7" w:rsidRDefault="00930557" w:rsidP="00930557">
      <w:pPr>
        <w:numPr>
          <w:ilvl w:val="0"/>
          <w:numId w:val="10"/>
        </w:numPr>
        <w:jc w:val="both"/>
        <w:rPr>
          <w:rFonts w:ascii="Century Gothic" w:hAnsi="Century Gothic"/>
          <w:spacing w:val="-1"/>
          <w:sz w:val="20"/>
          <w:szCs w:val="20"/>
          <w:lang w:eastAsia="x-none"/>
        </w:rPr>
      </w:pPr>
      <w:r w:rsidRPr="005E74F7">
        <w:rPr>
          <w:rFonts w:ascii="Century Gothic" w:hAnsi="Century Gothic"/>
          <w:spacing w:val="-1"/>
          <w:sz w:val="20"/>
          <w:szCs w:val="20"/>
          <w:lang w:eastAsia="x-none"/>
        </w:rPr>
        <w:lastRenderedPageBreak/>
        <w:t xml:space="preserve">Adeguate vie di accesso al cantiere e piste interne allo stesso con pendenze non superiori al 3,5%; </w:t>
      </w:r>
    </w:p>
    <w:p w14:paraId="3E44BB69" w14:textId="77777777" w:rsidR="00930557" w:rsidRPr="005E74F7" w:rsidRDefault="00930557" w:rsidP="00930557">
      <w:pPr>
        <w:numPr>
          <w:ilvl w:val="0"/>
          <w:numId w:val="10"/>
        </w:numPr>
        <w:jc w:val="both"/>
        <w:rPr>
          <w:rFonts w:ascii="Century Gothic" w:hAnsi="Century Gothic"/>
          <w:spacing w:val="-1"/>
          <w:sz w:val="20"/>
          <w:szCs w:val="20"/>
          <w:lang w:eastAsia="x-none"/>
        </w:rPr>
      </w:pPr>
      <w:r w:rsidRPr="005E74F7">
        <w:rPr>
          <w:rFonts w:ascii="Century Gothic" w:hAnsi="Century Gothic"/>
          <w:spacing w:val="-1"/>
          <w:sz w:val="20"/>
          <w:szCs w:val="20"/>
          <w:lang w:eastAsia="x-none"/>
        </w:rPr>
        <w:t xml:space="preserve">Eventuale pulizia dei mezzi in uscita dal cantiere laddove necessaria; </w:t>
      </w:r>
    </w:p>
    <w:p w14:paraId="6DD671A6" w14:textId="77777777" w:rsidR="00930557" w:rsidRPr="00AF5662" w:rsidRDefault="00930557" w:rsidP="00930557">
      <w:pPr>
        <w:pStyle w:val="Paragrafoelenco"/>
        <w:numPr>
          <w:ilvl w:val="0"/>
          <w:numId w:val="10"/>
        </w:numPr>
        <w:jc w:val="both"/>
        <w:rPr>
          <w:rFonts w:ascii="Century Gothic" w:hAnsi="Century Gothic"/>
          <w:spacing w:val="-1"/>
          <w:sz w:val="20"/>
          <w:szCs w:val="20"/>
          <w:lang w:eastAsia="x-none"/>
        </w:rPr>
      </w:pPr>
      <w:r w:rsidRPr="00AF5662">
        <w:rPr>
          <w:rFonts w:ascii="Century Gothic" w:hAnsi="Century Gothic"/>
          <w:spacing w:val="-1"/>
          <w:sz w:val="20"/>
          <w:szCs w:val="20"/>
          <w:lang w:eastAsia="x-none"/>
        </w:rPr>
        <w:t>Tempistiche di scarico, a propria cura, del materiale, entro 2 ore dall’arrivo dell’automezzo in cantiere per il sagomato ed entro mezz’ora per l’assemblato, in corrispondenza dei fronti di lavoro ai quali è destinato prevedendo apposite aree attrezzate con opportuni elementi distanziatori che consentano di evitare il contatto diretto del materiale con il terreno; per ogni ora o frazione di ora eccedenti saranno riconosciuti € 100,00 + IVA.</w:t>
      </w:r>
    </w:p>
    <w:p w14:paraId="56D2EA95" w14:textId="77777777" w:rsidR="00930557" w:rsidRDefault="00930557" w:rsidP="00930557">
      <w:pPr>
        <w:numPr>
          <w:ilvl w:val="0"/>
          <w:numId w:val="10"/>
        </w:numPr>
        <w:jc w:val="both"/>
        <w:rPr>
          <w:rFonts w:ascii="Century Gothic" w:hAnsi="Century Gothic"/>
          <w:spacing w:val="-1"/>
          <w:sz w:val="20"/>
          <w:szCs w:val="20"/>
          <w:lang w:eastAsia="x-none"/>
        </w:rPr>
      </w:pPr>
      <w:r w:rsidRPr="005E74F7">
        <w:rPr>
          <w:rFonts w:ascii="Century Gothic" w:hAnsi="Century Gothic"/>
          <w:spacing w:val="-1"/>
          <w:sz w:val="20"/>
          <w:szCs w:val="20"/>
          <w:lang w:eastAsia="x-none"/>
        </w:rPr>
        <w:t xml:space="preserve">Controllo (a) della conformità̀ all’ordine del materiale nelle sue caratteristiche dimensionali e qualitative entro 30 giorni dalla data di consegna e comunque prima della sua messa in opera, così come previsto dall’art. 11.3.2.12 del D.M. 17/01/2018; (b) della documentazione all’arrivo in cantiere. </w:t>
      </w:r>
    </w:p>
    <w:p w14:paraId="747E4AF0" w14:textId="77777777" w:rsidR="00930557" w:rsidRPr="006552F9" w:rsidRDefault="00930557" w:rsidP="00930557">
      <w:pPr>
        <w:numPr>
          <w:ilvl w:val="0"/>
          <w:numId w:val="10"/>
        </w:numPr>
        <w:jc w:val="both"/>
        <w:rPr>
          <w:rFonts w:ascii="Century Gothic" w:hAnsi="Century Gothic"/>
          <w:spacing w:val="-1"/>
          <w:sz w:val="20"/>
          <w:szCs w:val="20"/>
          <w:lang w:eastAsia="x-none"/>
        </w:rPr>
      </w:pPr>
      <w:r w:rsidRPr="006552F9">
        <w:rPr>
          <w:rFonts w:ascii="Century Gothic" w:hAnsi="Century Gothic"/>
          <w:spacing w:val="-1"/>
          <w:sz w:val="20"/>
          <w:szCs w:val="20"/>
          <w:lang w:eastAsia="x-none"/>
        </w:rPr>
        <w:t>Programma consegne mensile, per carichi completi, da concordare con il responsabile della FORNITIRICE rispettando il termine minimo di preavviso di almeno 10 gg. lavorativi successivi alla ricezione delle distinte di produzione autorizzate dall’AFFIDATARIA;</w:t>
      </w:r>
    </w:p>
    <w:p w14:paraId="2C0DE036" w14:textId="77777777" w:rsidR="00930557" w:rsidRPr="006552F9" w:rsidRDefault="00930557" w:rsidP="00930557">
      <w:pPr>
        <w:numPr>
          <w:ilvl w:val="0"/>
          <w:numId w:val="10"/>
        </w:numPr>
        <w:jc w:val="both"/>
        <w:rPr>
          <w:rFonts w:ascii="Century Gothic" w:hAnsi="Century Gothic"/>
          <w:spacing w:val="-1"/>
          <w:sz w:val="20"/>
          <w:szCs w:val="20"/>
          <w:lang w:eastAsia="x-none"/>
        </w:rPr>
      </w:pPr>
      <w:r w:rsidRPr="006552F9">
        <w:rPr>
          <w:rFonts w:ascii="Century Gothic" w:hAnsi="Century Gothic"/>
          <w:spacing w:val="-1"/>
          <w:sz w:val="20"/>
          <w:szCs w:val="20"/>
          <w:lang w:eastAsia="x-none"/>
        </w:rPr>
        <w:t>Programma generale della fornitura da consegnare alla firma della presente;</w:t>
      </w:r>
    </w:p>
    <w:p w14:paraId="2B5F3762" w14:textId="77777777" w:rsidR="00930557" w:rsidRPr="006552F9" w:rsidRDefault="00930557" w:rsidP="00930557">
      <w:pPr>
        <w:numPr>
          <w:ilvl w:val="0"/>
          <w:numId w:val="10"/>
        </w:numPr>
        <w:jc w:val="both"/>
        <w:rPr>
          <w:rFonts w:ascii="Century Gothic" w:hAnsi="Century Gothic"/>
          <w:spacing w:val="-1"/>
          <w:sz w:val="20"/>
          <w:szCs w:val="20"/>
          <w:lang w:eastAsia="x-none"/>
        </w:rPr>
      </w:pPr>
      <w:r w:rsidRPr="006552F9">
        <w:rPr>
          <w:rFonts w:ascii="Century Gothic" w:hAnsi="Century Gothic"/>
          <w:spacing w:val="-1"/>
          <w:sz w:val="20"/>
          <w:szCs w:val="20"/>
          <w:lang w:eastAsia="x-none"/>
        </w:rPr>
        <w:t>Il riconoscimento al prezzo di contratto della eventuale fornitura di materiale destinato alla formazione di provini; la richiesta dell’invio dei provini deve essere contestuale all’ordinazione del materiale che andrà a formare il lotto di spedizione a cui gli stessi si riferiscono;</w:t>
      </w:r>
    </w:p>
    <w:p w14:paraId="7EDC742D" w14:textId="77777777" w:rsidR="00930557" w:rsidRPr="006552F9" w:rsidRDefault="00930557" w:rsidP="00930557">
      <w:pPr>
        <w:numPr>
          <w:ilvl w:val="0"/>
          <w:numId w:val="10"/>
        </w:numPr>
        <w:jc w:val="both"/>
        <w:rPr>
          <w:rFonts w:ascii="Century Gothic" w:hAnsi="Century Gothic"/>
          <w:spacing w:val="-1"/>
          <w:sz w:val="20"/>
          <w:szCs w:val="20"/>
          <w:lang w:eastAsia="x-none"/>
        </w:rPr>
      </w:pPr>
      <w:r w:rsidRPr="006552F9">
        <w:rPr>
          <w:rFonts w:ascii="Century Gothic" w:hAnsi="Century Gothic"/>
          <w:spacing w:val="-1"/>
          <w:sz w:val="20"/>
          <w:szCs w:val="20"/>
          <w:lang w:eastAsia="x-none"/>
        </w:rPr>
        <w:t>Tolleranze di lavorazione così come previsto dal sistema di qualità interno Ferro Berica SRL certificato ISO 9001:2015;</w:t>
      </w:r>
    </w:p>
    <w:p w14:paraId="6A61F0C9" w14:textId="77777777" w:rsidR="00930557" w:rsidRPr="006552F9" w:rsidRDefault="00930557" w:rsidP="00930557">
      <w:pPr>
        <w:numPr>
          <w:ilvl w:val="0"/>
          <w:numId w:val="10"/>
        </w:numPr>
        <w:jc w:val="both"/>
        <w:rPr>
          <w:rFonts w:ascii="Century Gothic" w:hAnsi="Century Gothic"/>
          <w:spacing w:val="-1"/>
          <w:sz w:val="20"/>
          <w:szCs w:val="20"/>
          <w:lang w:eastAsia="x-none"/>
        </w:rPr>
      </w:pPr>
      <w:r w:rsidRPr="006552F9">
        <w:rPr>
          <w:rFonts w:ascii="Century Gothic" w:hAnsi="Century Gothic"/>
          <w:spacing w:val="-1"/>
          <w:sz w:val="20"/>
          <w:szCs w:val="20"/>
          <w:lang w:eastAsia="x-none"/>
        </w:rPr>
        <w:t>Ritiro del materiale regolarmente ordinato entro 2 gg. dal ricevimento dell’“avviso di merce pronta”;</w:t>
      </w:r>
    </w:p>
    <w:p w14:paraId="4A5F3466" w14:textId="77777777" w:rsidR="00930557" w:rsidRPr="006552F9" w:rsidRDefault="00930557" w:rsidP="00930557">
      <w:pPr>
        <w:numPr>
          <w:ilvl w:val="0"/>
          <w:numId w:val="10"/>
        </w:numPr>
        <w:jc w:val="both"/>
        <w:rPr>
          <w:rFonts w:ascii="Century Gothic" w:hAnsi="Century Gothic"/>
          <w:spacing w:val="-1"/>
          <w:sz w:val="20"/>
          <w:szCs w:val="20"/>
          <w:lang w:eastAsia="x-none"/>
        </w:rPr>
      </w:pPr>
      <w:r w:rsidRPr="006552F9">
        <w:rPr>
          <w:rFonts w:ascii="Century Gothic" w:hAnsi="Century Gothic"/>
          <w:spacing w:val="-1"/>
          <w:sz w:val="20"/>
          <w:szCs w:val="20"/>
          <w:lang w:eastAsia="x-none"/>
        </w:rPr>
        <w:t>Costi aggiuntivi inerenti la stampa o la riproduzione di copie degli elaborati esecutivi necessari</w:t>
      </w:r>
    </w:p>
    <w:p w14:paraId="4169FDAE" w14:textId="77777777" w:rsidR="00930557" w:rsidRPr="006552F9" w:rsidRDefault="00930557" w:rsidP="00930557">
      <w:pPr>
        <w:numPr>
          <w:ilvl w:val="0"/>
          <w:numId w:val="10"/>
        </w:numPr>
        <w:jc w:val="both"/>
        <w:rPr>
          <w:rFonts w:ascii="Century Gothic" w:hAnsi="Century Gothic"/>
          <w:spacing w:val="-1"/>
          <w:sz w:val="20"/>
          <w:szCs w:val="20"/>
          <w:lang w:eastAsia="x-none"/>
        </w:rPr>
      </w:pPr>
      <w:r w:rsidRPr="006552F9">
        <w:rPr>
          <w:rFonts w:ascii="Century Gothic" w:hAnsi="Century Gothic"/>
          <w:spacing w:val="-1"/>
          <w:sz w:val="20"/>
          <w:szCs w:val="20"/>
          <w:lang w:eastAsia="x-none"/>
        </w:rPr>
        <w:t>all’evasione dell’ordine;</w:t>
      </w:r>
    </w:p>
    <w:p w14:paraId="0BF02493" w14:textId="01FF7CCE" w:rsidR="006552F9" w:rsidRPr="00930557" w:rsidRDefault="00930557" w:rsidP="00930557">
      <w:pPr>
        <w:numPr>
          <w:ilvl w:val="0"/>
          <w:numId w:val="10"/>
        </w:numPr>
        <w:jc w:val="both"/>
        <w:rPr>
          <w:rFonts w:ascii="Century Gothic" w:hAnsi="Century Gothic"/>
          <w:spacing w:val="-1"/>
          <w:sz w:val="20"/>
          <w:szCs w:val="20"/>
          <w:lang w:eastAsia="x-none"/>
        </w:rPr>
      </w:pPr>
      <w:r w:rsidRPr="006552F9">
        <w:rPr>
          <w:rFonts w:ascii="Century Gothic" w:hAnsi="Century Gothic"/>
          <w:spacing w:val="-1"/>
          <w:sz w:val="20"/>
          <w:szCs w:val="20"/>
          <w:lang w:eastAsia="x-none"/>
        </w:rPr>
        <w:t xml:space="preserve">Sottoscrizione, al ricevimento del materiale, dei D.D.T. con apposizione di timbro e firma leggibile da parte di persona autorizzata.    </w:t>
      </w:r>
    </w:p>
    <w:permEnd w:id="1304774101"/>
    <w:p w14:paraId="6E119AFB" w14:textId="0665F41B" w:rsidR="000158F9" w:rsidRPr="005E74F7" w:rsidRDefault="000158F9" w:rsidP="000158F9">
      <w:pPr>
        <w:jc w:val="both"/>
        <w:rPr>
          <w:rFonts w:ascii="Century Gothic" w:hAnsi="Century Gothic"/>
          <w:sz w:val="20"/>
          <w:szCs w:val="20"/>
        </w:rPr>
      </w:pPr>
    </w:p>
    <w:p w14:paraId="34736F64" w14:textId="374F3024" w:rsidR="00E70522" w:rsidRPr="005E74F7" w:rsidRDefault="000158F9" w:rsidP="00E70522">
      <w:pPr>
        <w:jc w:val="both"/>
        <w:rPr>
          <w:rFonts w:ascii="Century Gothic" w:hAnsi="Century Gothic"/>
          <w:sz w:val="20"/>
          <w:szCs w:val="20"/>
        </w:rPr>
      </w:pPr>
      <w:r w:rsidRPr="005E74F7">
        <w:rPr>
          <w:rFonts w:ascii="Century Gothic" w:hAnsi="Century Gothic"/>
          <w:sz w:val="20"/>
          <w:szCs w:val="20"/>
        </w:rPr>
        <w:t>ART. 2</w:t>
      </w:r>
      <w:r w:rsidR="002B5088">
        <w:rPr>
          <w:rFonts w:ascii="Century Gothic" w:hAnsi="Century Gothic"/>
          <w:sz w:val="20"/>
          <w:szCs w:val="20"/>
        </w:rPr>
        <w:t>3</w:t>
      </w:r>
      <w:r w:rsidRPr="005E74F7">
        <w:rPr>
          <w:rFonts w:ascii="Century Gothic" w:hAnsi="Century Gothic"/>
          <w:sz w:val="20"/>
          <w:szCs w:val="20"/>
        </w:rPr>
        <w:t xml:space="preserve"> – PRESCRIZIONI PER LA QUALITA’</w:t>
      </w:r>
    </w:p>
    <w:p w14:paraId="6A4F2E52" w14:textId="77777777" w:rsidR="001A1B61" w:rsidRPr="005E74F7" w:rsidRDefault="001A1B61" w:rsidP="001A1B61">
      <w:pPr>
        <w:pStyle w:val="Corpotesto"/>
        <w:kinsoku w:val="0"/>
        <w:overflowPunct w:val="0"/>
        <w:ind w:left="0" w:right="113"/>
        <w:jc w:val="both"/>
        <w:rPr>
          <w:rFonts w:ascii="Century Gothic" w:hAnsi="Century Gothic"/>
          <w:sz w:val="20"/>
          <w:szCs w:val="20"/>
          <w:lang w:val="it-IT"/>
        </w:rPr>
      </w:pPr>
      <w:r w:rsidRPr="005E74F7">
        <w:rPr>
          <w:rFonts w:ascii="Century Gothic" w:hAnsi="Century Gothic"/>
          <w:spacing w:val="-1"/>
          <w:sz w:val="20"/>
          <w:szCs w:val="20"/>
          <w:lang w:val="it-IT"/>
        </w:rPr>
        <w:t>La</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ditta</w:t>
      </w:r>
      <w:r w:rsidRPr="005E74F7">
        <w:rPr>
          <w:rFonts w:ascii="Century Gothic" w:hAnsi="Century Gothic"/>
          <w:spacing w:val="10"/>
          <w:sz w:val="20"/>
          <w:szCs w:val="20"/>
          <w:lang w:val="it-IT"/>
        </w:rPr>
        <w:t xml:space="preserve"> </w:t>
      </w:r>
      <w:r w:rsidRPr="005E74F7">
        <w:rPr>
          <w:rFonts w:ascii="Century Gothic" w:hAnsi="Century Gothic"/>
          <w:b/>
          <w:bCs/>
          <w:spacing w:val="-1"/>
          <w:sz w:val="20"/>
          <w:szCs w:val="20"/>
          <w:lang w:val="it-IT"/>
        </w:rPr>
        <w:t>FORNITRICE</w:t>
      </w:r>
      <w:r w:rsidRPr="005E74F7">
        <w:rPr>
          <w:rFonts w:ascii="Century Gothic" w:hAnsi="Century Gothic"/>
          <w:spacing w:val="-1"/>
          <w:sz w:val="20"/>
          <w:szCs w:val="20"/>
          <w:lang w:val="it-IT"/>
        </w:rPr>
        <w:t>,</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nella</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piena</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consapevolezza</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che</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il</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contratto</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tra</w:t>
      </w:r>
      <w:r w:rsidRPr="005E74F7">
        <w:rPr>
          <w:rFonts w:ascii="Century Gothic" w:hAnsi="Century Gothic"/>
          <w:spacing w:val="10"/>
          <w:sz w:val="20"/>
          <w:szCs w:val="20"/>
          <w:lang w:val="it-IT"/>
        </w:rPr>
        <w:t xml:space="preserve"> </w:t>
      </w:r>
      <w:r w:rsidRPr="005E74F7">
        <w:rPr>
          <w:rFonts w:ascii="Century Gothic" w:hAnsi="Century Gothic"/>
          <w:b/>
          <w:bCs/>
          <w:spacing w:val="-1"/>
          <w:sz w:val="20"/>
          <w:szCs w:val="20"/>
          <w:lang w:val="it-IT"/>
        </w:rPr>
        <w:t>COMMITTENTE</w:t>
      </w:r>
      <w:r w:rsidRPr="005E74F7">
        <w:rPr>
          <w:rFonts w:ascii="Century Gothic" w:hAnsi="Century Gothic"/>
          <w:b/>
          <w:bCs/>
          <w:spacing w:val="7"/>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8"/>
          <w:sz w:val="20"/>
          <w:szCs w:val="20"/>
          <w:lang w:val="it-IT"/>
        </w:rPr>
        <w:t xml:space="preserve"> </w:t>
      </w:r>
      <w:r w:rsidRPr="005E74F7">
        <w:rPr>
          <w:rFonts w:ascii="Century Gothic" w:hAnsi="Century Gothic"/>
          <w:b/>
          <w:bCs/>
          <w:sz w:val="20"/>
          <w:szCs w:val="20"/>
          <w:lang w:val="it-IT"/>
        </w:rPr>
        <w:t>AFFIDATARIA</w:t>
      </w:r>
      <w:r w:rsidRPr="005E74F7">
        <w:rPr>
          <w:rFonts w:ascii="Century Gothic" w:hAnsi="Century Gothic"/>
          <w:b/>
          <w:bCs/>
          <w:spacing w:val="82"/>
          <w:w w:val="99"/>
          <w:sz w:val="20"/>
          <w:szCs w:val="20"/>
          <w:lang w:val="it-IT"/>
        </w:rPr>
        <w:t xml:space="preserve"> </w:t>
      </w:r>
      <w:r w:rsidRPr="005E74F7">
        <w:rPr>
          <w:rFonts w:ascii="Century Gothic" w:hAnsi="Century Gothic"/>
          <w:sz w:val="20"/>
          <w:szCs w:val="20"/>
          <w:lang w:val="it-IT"/>
        </w:rPr>
        <w:t>prescrive</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il</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rispetto</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procedure</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relative</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al</w:t>
      </w:r>
      <w:r w:rsidRPr="005E74F7">
        <w:rPr>
          <w:rFonts w:ascii="Century Gothic" w:hAnsi="Century Gothic"/>
          <w:spacing w:val="-4"/>
          <w:sz w:val="20"/>
          <w:szCs w:val="20"/>
          <w:lang w:val="it-IT"/>
        </w:rPr>
        <w:t xml:space="preserve"> </w:t>
      </w:r>
      <w:r w:rsidRPr="005E74F7">
        <w:rPr>
          <w:rFonts w:ascii="Century Gothic" w:hAnsi="Century Gothic"/>
          <w:spacing w:val="-1"/>
          <w:sz w:val="20"/>
          <w:szCs w:val="20"/>
          <w:lang w:val="it-IT"/>
        </w:rPr>
        <w:t>“Controllo</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Qualità”,</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dichiara</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conoscere</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ed</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accettare</w:t>
      </w:r>
      <w:r w:rsidRPr="005E74F7">
        <w:rPr>
          <w:rFonts w:ascii="Century Gothic" w:hAnsi="Century Gothic"/>
          <w:spacing w:val="49"/>
          <w:w w:val="99"/>
          <w:sz w:val="20"/>
          <w:szCs w:val="20"/>
          <w:lang w:val="it-IT"/>
        </w:rPr>
        <w:t xml:space="preserve"> </w:t>
      </w:r>
      <w:r w:rsidRPr="005E74F7">
        <w:rPr>
          <w:rFonts w:ascii="Century Gothic" w:hAnsi="Century Gothic"/>
          <w:sz w:val="20"/>
          <w:szCs w:val="20"/>
          <w:lang w:val="it-IT"/>
        </w:rPr>
        <w:t>tali</w:t>
      </w:r>
      <w:r w:rsidRPr="005E74F7">
        <w:rPr>
          <w:rFonts w:ascii="Century Gothic" w:hAnsi="Century Gothic"/>
          <w:spacing w:val="-16"/>
          <w:sz w:val="20"/>
          <w:szCs w:val="20"/>
          <w:lang w:val="it-IT"/>
        </w:rPr>
        <w:t xml:space="preserve"> </w:t>
      </w:r>
      <w:r w:rsidRPr="005E74F7">
        <w:rPr>
          <w:rFonts w:ascii="Century Gothic" w:hAnsi="Century Gothic"/>
          <w:sz w:val="20"/>
          <w:szCs w:val="20"/>
          <w:lang w:val="it-IT"/>
        </w:rPr>
        <w:t>procedure.</w:t>
      </w:r>
    </w:p>
    <w:p w14:paraId="7AB0E863" w14:textId="77777777" w:rsidR="001A1B61" w:rsidRPr="005E74F7" w:rsidRDefault="001A1B61" w:rsidP="001A1B61">
      <w:pPr>
        <w:pStyle w:val="Corpotesto"/>
        <w:kinsoku w:val="0"/>
        <w:overflowPunct w:val="0"/>
        <w:ind w:left="0" w:right="109"/>
        <w:jc w:val="both"/>
        <w:rPr>
          <w:rFonts w:ascii="Century Gothic" w:hAnsi="Century Gothic"/>
          <w:sz w:val="20"/>
          <w:szCs w:val="20"/>
          <w:lang w:val="it-IT"/>
        </w:rPr>
      </w:pPr>
      <w:r w:rsidRPr="005E74F7">
        <w:rPr>
          <w:rFonts w:ascii="Century Gothic" w:hAnsi="Century Gothic"/>
          <w:sz w:val="20"/>
          <w:szCs w:val="20"/>
          <w:lang w:val="it-IT"/>
        </w:rPr>
        <w:t>Pertanto,</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 xml:space="preserve">la </w:t>
      </w:r>
      <w:r w:rsidRPr="005E74F7">
        <w:rPr>
          <w:rFonts w:ascii="Century Gothic" w:hAnsi="Century Gothic"/>
          <w:b/>
          <w:bCs/>
          <w:spacing w:val="-1"/>
          <w:sz w:val="20"/>
          <w:szCs w:val="20"/>
          <w:lang w:val="it-IT"/>
        </w:rPr>
        <w:t xml:space="preserve">FORNITRICE </w:t>
      </w:r>
      <w:r w:rsidRPr="005E74F7">
        <w:rPr>
          <w:rFonts w:ascii="Century Gothic" w:hAnsi="Century Gothic"/>
          <w:sz w:val="20"/>
          <w:szCs w:val="20"/>
          <w:lang w:val="it-IT"/>
        </w:rPr>
        <w:t>si impegna</w:t>
      </w:r>
      <w:r w:rsidRPr="005E74F7">
        <w:rPr>
          <w:rFonts w:ascii="Century Gothic" w:hAnsi="Century Gothic"/>
          <w:spacing w:val="-1"/>
          <w:sz w:val="20"/>
          <w:szCs w:val="20"/>
          <w:lang w:val="it-IT"/>
        </w:rPr>
        <w:t xml:space="preserve"> sin d’ora </w:t>
      </w:r>
      <w:r w:rsidRPr="005E74F7">
        <w:rPr>
          <w:rFonts w:ascii="Century Gothic" w:hAnsi="Century Gothic"/>
          <w:sz w:val="20"/>
          <w:szCs w:val="20"/>
          <w:lang w:val="it-IT"/>
        </w:rPr>
        <w:t>a</w:t>
      </w:r>
      <w:r w:rsidRPr="005E74F7">
        <w:rPr>
          <w:rFonts w:ascii="Century Gothic" w:hAnsi="Century Gothic"/>
          <w:spacing w:val="-1"/>
          <w:sz w:val="20"/>
          <w:szCs w:val="20"/>
          <w:lang w:val="it-IT"/>
        </w:rPr>
        <w:t xml:space="preserve"> fornire </w:t>
      </w:r>
      <w:r w:rsidRPr="005E74F7">
        <w:rPr>
          <w:rFonts w:ascii="Century Gothic" w:hAnsi="Century Gothic"/>
          <w:sz w:val="20"/>
          <w:szCs w:val="20"/>
          <w:lang w:val="it-IT"/>
        </w:rPr>
        <w:t>la</w:t>
      </w:r>
      <w:r w:rsidRPr="005E74F7">
        <w:rPr>
          <w:rFonts w:ascii="Century Gothic" w:hAnsi="Century Gothic"/>
          <w:spacing w:val="-1"/>
          <w:sz w:val="20"/>
          <w:szCs w:val="20"/>
          <w:lang w:val="it-IT"/>
        </w:rPr>
        <w:t xml:space="preserve"> </w:t>
      </w:r>
      <w:r w:rsidRPr="005E74F7">
        <w:rPr>
          <w:rFonts w:ascii="Century Gothic" w:hAnsi="Century Gothic"/>
          <w:sz w:val="20"/>
          <w:szCs w:val="20"/>
          <w:lang w:val="it-IT"/>
        </w:rPr>
        <w:t>massima</w:t>
      </w:r>
      <w:r w:rsidRPr="005E74F7">
        <w:rPr>
          <w:rFonts w:ascii="Century Gothic" w:hAnsi="Century Gothic"/>
          <w:spacing w:val="-1"/>
          <w:sz w:val="20"/>
          <w:szCs w:val="20"/>
          <w:lang w:val="it-IT"/>
        </w:rPr>
        <w:t xml:space="preserve"> assistenza </w:t>
      </w:r>
      <w:r w:rsidRPr="005E74F7">
        <w:rPr>
          <w:rFonts w:ascii="Century Gothic" w:hAnsi="Century Gothic"/>
          <w:sz w:val="20"/>
          <w:szCs w:val="20"/>
          <w:lang w:val="it-IT"/>
        </w:rPr>
        <w:t>alla</w:t>
      </w:r>
      <w:r w:rsidRPr="005E74F7">
        <w:rPr>
          <w:rFonts w:ascii="Century Gothic" w:hAnsi="Century Gothic"/>
          <w:spacing w:val="4"/>
          <w:sz w:val="20"/>
          <w:szCs w:val="20"/>
          <w:lang w:val="it-IT"/>
        </w:rPr>
        <w:t xml:space="preserve"> </w:t>
      </w:r>
      <w:r w:rsidRPr="005E74F7">
        <w:rPr>
          <w:rFonts w:ascii="Century Gothic" w:hAnsi="Century Gothic"/>
          <w:b/>
          <w:bCs/>
          <w:spacing w:val="-1"/>
          <w:sz w:val="20"/>
          <w:szCs w:val="20"/>
          <w:lang w:val="it-IT"/>
        </w:rPr>
        <w:t>AFFIDATARIA</w:t>
      </w:r>
      <w:r w:rsidRPr="005E74F7">
        <w:rPr>
          <w:rFonts w:ascii="Century Gothic" w:hAnsi="Century Gothic"/>
          <w:b/>
          <w:bCs/>
          <w:spacing w:val="-2"/>
          <w:sz w:val="20"/>
          <w:szCs w:val="20"/>
          <w:lang w:val="it-IT"/>
        </w:rPr>
        <w:t xml:space="preserve"> </w:t>
      </w:r>
      <w:r w:rsidRPr="005E74F7">
        <w:rPr>
          <w:rFonts w:ascii="Century Gothic" w:hAnsi="Century Gothic"/>
          <w:sz w:val="20"/>
          <w:szCs w:val="20"/>
          <w:lang w:val="it-IT"/>
        </w:rPr>
        <w:t>per</w:t>
      </w:r>
      <w:r w:rsidRPr="005E74F7">
        <w:rPr>
          <w:rFonts w:ascii="Century Gothic" w:hAnsi="Century Gothic"/>
          <w:spacing w:val="-1"/>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81"/>
          <w:w w:val="99"/>
          <w:sz w:val="20"/>
          <w:szCs w:val="20"/>
          <w:lang w:val="it-IT"/>
        </w:rPr>
        <w:t xml:space="preserve"> </w:t>
      </w:r>
      <w:r w:rsidRPr="005E74F7">
        <w:rPr>
          <w:rFonts w:ascii="Century Gothic" w:hAnsi="Century Gothic"/>
          <w:spacing w:val="-1"/>
          <w:sz w:val="20"/>
          <w:szCs w:val="20"/>
          <w:lang w:val="it-IT"/>
        </w:rPr>
        <w:t>compilazione</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delle</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schede</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controllo</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che</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quest’ultima</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è</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tenuta</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a</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compilare.</w:t>
      </w:r>
    </w:p>
    <w:p w14:paraId="6FD00DAE" w14:textId="77777777" w:rsidR="001A1B61" w:rsidRPr="005E74F7" w:rsidRDefault="001A1B61" w:rsidP="001A1B61">
      <w:pPr>
        <w:pStyle w:val="Corpotesto"/>
        <w:kinsoku w:val="0"/>
        <w:overflowPunct w:val="0"/>
        <w:ind w:left="0" w:right="111"/>
        <w:jc w:val="both"/>
        <w:rPr>
          <w:rFonts w:ascii="Century Gothic" w:hAnsi="Century Gothic"/>
          <w:sz w:val="20"/>
          <w:szCs w:val="20"/>
          <w:lang w:val="it-IT"/>
        </w:rPr>
      </w:pPr>
      <w:r w:rsidRPr="005E74F7">
        <w:rPr>
          <w:rFonts w:ascii="Century Gothic" w:hAnsi="Century Gothic"/>
          <w:sz w:val="20"/>
          <w:szCs w:val="20"/>
          <w:lang w:val="it-IT"/>
        </w:rPr>
        <w:t>la</w:t>
      </w:r>
      <w:r w:rsidRPr="005E74F7">
        <w:rPr>
          <w:rFonts w:ascii="Century Gothic" w:hAnsi="Century Gothic"/>
          <w:spacing w:val="28"/>
          <w:sz w:val="20"/>
          <w:szCs w:val="20"/>
          <w:lang w:val="it-IT"/>
        </w:rPr>
        <w:t xml:space="preserve"> </w:t>
      </w:r>
      <w:r w:rsidRPr="005E74F7">
        <w:rPr>
          <w:rFonts w:ascii="Century Gothic" w:hAnsi="Century Gothic"/>
          <w:b/>
          <w:bCs/>
          <w:spacing w:val="-1"/>
          <w:sz w:val="20"/>
          <w:szCs w:val="20"/>
          <w:lang w:val="it-IT"/>
        </w:rPr>
        <w:t>FORNITRICE</w:t>
      </w:r>
      <w:r w:rsidRPr="005E74F7">
        <w:rPr>
          <w:rFonts w:ascii="Century Gothic" w:hAnsi="Century Gothic"/>
          <w:b/>
          <w:bCs/>
          <w:spacing w:val="27"/>
          <w:sz w:val="20"/>
          <w:szCs w:val="20"/>
          <w:lang w:val="it-IT"/>
        </w:rPr>
        <w:t xml:space="preserve"> </w:t>
      </w:r>
      <w:r w:rsidRPr="005E74F7">
        <w:rPr>
          <w:rFonts w:ascii="Century Gothic" w:hAnsi="Century Gothic"/>
          <w:spacing w:val="-1"/>
          <w:sz w:val="20"/>
          <w:szCs w:val="20"/>
          <w:lang w:val="it-IT"/>
        </w:rPr>
        <w:t>si</w:t>
      </w:r>
      <w:r w:rsidRPr="005E74F7">
        <w:rPr>
          <w:rFonts w:ascii="Century Gothic" w:hAnsi="Century Gothic"/>
          <w:spacing w:val="28"/>
          <w:sz w:val="20"/>
          <w:szCs w:val="20"/>
          <w:lang w:val="it-IT"/>
        </w:rPr>
        <w:t xml:space="preserve"> </w:t>
      </w:r>
      <w:r w:rsidRPr="005E74F7">
        <w:rPr>
          <w:rFonts w:ascii="Century Gothic" w:hAnsi="Century Gothic"/>
          <w:sz w:val="20"/>
          <w:szCs w:val="20"/>
          <w:lang w:val="it-IT"/>
        </w:rPr>
        <w:t>impegna</w:t>
      </w:r>
      <w:r w:rsidRPr="005E74F7">
        <w:rPr>
          <w:rFonts w:ascii="Century Gothic" w:hAnsi="Century Gothic"/>
          <w:spacing w:val="29"/>
          <w:sz w:val="20"/>
          <w:szCs w:val="20"/>
          <w:lang w:val="it-IT"/>
        </w:rPr>
        <w:t xml:space="preserve"> </w:t>
      </w:r>
      <w:r w:rsidRPr="005E74F7">
        <w:rPr>
          <w:rFonts w:ascii="Century Gothic" w:hAnsi="Century Gothic"/>
          <w:spacing w:val="-1"/>
          <w:sz w:val="20"/>
          <w:szCs w:val="20"/>
          <w:lang w:val="it-IT"/>
        </w:rPr>
        <w:t>sin</w:t>
      </w:r>
      <w:r w:rsidRPr="005E74F7">
        <w:rPr>
          <w:rFonts w:ascii="Century Gothic" w:hAnsi="Century Gothic"/>
          <w:spacing w:val="29"/>
          <w:sz w:val="20"/>
          <w:szCs w:val="20"/>
          <w:lang w:val="it-IT"/>
        </w:rPr>
        <w:t xml:space="preserve"> </w:t>
      </w:r>
      <w:r w:rsidRPr="005E74F7">
        <w:rPr>
          <w:rFonts w:ascii="Century Gothic" w:hAnsi="Century Gothic"/>
          <w:spacing w:val="-1"/>
          <w:sz w:val="20"/>
          <w:szCs w:val="20"/>
          <w:lang w:val="it-IT"/>
        </w:rPr>
        <w:t>d'ora</w:t>
      </w:r>
      <w:r w:rsidRPr="005E74F7">
        <w:rPr>
          <w:rFonts w:ascii="Century Gothic" w:hAnsi="Century Gothic"/>
          <w:spacing w:val="28"/>
          <w:sz w:val="20"/>
          <w:szCs w:val="20"/>
          <w:lang w:val="it-IT"/>
        </w:rPr>
        <w:t xml:space="preserve"> </w:t>
      </w:r>
      <w:r w:rsidRPr="005E74F7">
        <w:rPr>
          <w:rFonts w:ascii="Century Gothic" w:hAnsi="Century Gothic"/>
          <w:sz w:val="20"/>
          <w:szCs w:val="20"/>
          <w:lang w:val="it-IT"/>
        </w:rPr>
        <w:t>ad</w:t>
      </w:r>
      <w:r w:rsidRPr="005E74F7">
        <w:rPr>
          <w:rFonts w:ascii="Century Gothic" w:hAnsi="Century Gothic"/>
          <w:spacing w:val="28"/>
          <w:sz w:val="20"/>
          <w:szCs w:val="20"/>
          <w:lang w:val="it-IT"/>
        </w:rPr>
        <w:t xml:space="preserve"> </w:t>
      </w:r>
      <w:r w:rsidRPr="005E74F7">
        <w:rPr>
          <w:rFonts w:ascii="Century Gothic" w:hAnsi="Century Gothic"/>
          <w:spacing w:val="-1"/>
          <w:sz w:val="20"/>
          <w:szCs w:val="20"/>
          <w:lang w:val="it-IT"/>
        </w:rPr>
        <w:t>operare</w:t>
      </w:r>
      <w:r w:rsidRPr="005E74F7">
        <w:rPr>
          <w:rFonts w:ascii="Century Gothic" w:hAnsi="Century Gothic"/>
          <w:spacing w:val="29"/>
          <w:sz w:val="20"/>
          <w:szCs w:val="20"/>
          <w:lang w:val="it-IT"/>
        </w:rPr>
        <w:t xml:space="preserve"> </w:t>
      </w:r>
      <w:r w:rsidRPr="005E74F7">
        <w:rPr>
          <w:rFonts w:ascii="Century Gothic" w:hAnsi="Century Gothic"/>
          <w:sz w:val="20"/>
          <w:szCs w:val="20"/>
          <w:lang w:val="it-IT"/>
        </w:rPr>
        <w:t>in</w:t>
      </w:r>
      <w:r w:rsidRPr="005E74F7">
        <w:rPr>
          <w:rFonts w:ascii="Century Gothic" w:hAnsi="Century Gothic"/>
          <w:spacing w:val="28"/>
          <w:sz w:val="20"/>
          <w:szCs w:val="20"/>
          <w:lang w:val="it-IT"/>
        </w:rPr>
        <w:t xml:space="preserve"> </w:t>
      </w:r>
      <w:r w:rsidRPr="005E74F7">
        <w:rPr>
          <w:rFonts w:ascii="Century Gothic" w:hAnsi="Century Gothic"/>
          <w:sz w:val="20"/>
          <w:szCs w:val="20"/>
          <w:lang w:val="it-IT"/>
        </w:rPr>
        <w:t>conformità</w:t>
      </w:r>
      <w:r w:rsidRPr="005E74F7">
        <w:rPr>
          <w:rFonts w:ascii="Century Gothic" w:hAnsi="Century Gothic"/>
          <w:spacing w:val="28"/>
          <w:sz w:val="20"/>
          <w:szCs w:val="20"/>
          <w:lang w:val="it-IT"/>
        </w:rPr>
        <w:t xml:space="preserve"> </w:t>
      </w:r>
      <w:r w:rsidRPr="005E74F7">
        <w:rPr>
          <w:rFonts w:ascii="Century Gothic" w:hAnsi="Century Gothic"/>
          <w:sz w:val="20"/>
          <w:szCs w:val="20"/>
          <w:lang w:val="it-IT"/>
        </w:rPr>
        <w:t>al</w:t>
      </w:r>
      <w:r w:rsidRPr="005E74F7">
        <w:rPr>
          <w:rFonts w:ascii="Century Gothic" w:hAnsi="Century Gothic"/>
          <w:spacing w:val="29"/>
          <w:sz w:val="20"/>
          <w:szCs w:val="20"/>
          <w:lang w:val="it-IT"/>
        </w:rPr>
        <w:t xml:space="preserve"> </w:t>
      </w:r>
      <w:r w:rsidRPr="005E74F7">
        <w:rPr>
          <w:rFonts w:ascii="Century Gothic" w:hAnsi="Century Gothic"/>
          <w:spacing w:val="-1"/>
          <w:sz w:val="20"/>
          <w:szCs w:val="20"/>
          <w:lang w:val="it-IT"/>
        </w:rPr>
        <w:t>Sistema</w:t>
      </w:r>
      <w:r w:rsidRPr="005E74F7">
        <w:rPr>
          <w:rFonts w:ascii="Century Gothic" w:hAnsi="Century Gothic"/>
          <w:spacing w:val="26"/>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30"/>
          <w:sz w:val="20"/>
          <w:szCs w:val="20"/>
          <w:lang w:val="it-IT"/>
        </w:rPr>
        <w:t xml:space="preserve"> </w:t>
      </w:r>
      <w:r w:rsidRPr="005E74F7">
        <w:rPr>
          <w:rFonts w:ascii="Century Gothic" w:hAnsi="Century Gothic"/>
          <w:spacing w:val="-1"/>
          <w:sz w:val="20"/>
          <w:szCs w:val="20"/>
          <w:lang w:val="it-IT"/>
        </w:rPr>
        <w:t>Qualità</w:t>
      </w:r>
      <w:r w:rsidRPr="005E74F7">
        <w:rPr>
          <w:rFonts w:ascii="Century Gothic" w:hAnsi="Century Gothic"/>
          <w:spacing w:val="28"/>
          <w:sz w:val="20"/>
          <w:szCs w:val="20"/>
          <w:lang w:val="it-IT"/>
        </w:rPr>
        <w:t xml:space="preserve"> </w:t>
      </w:r>
      <w:r w:rsidRPr="005E74F7">
        <w:rPr>
          <w:rFonts w:ascii="Century Gothic" w:hAnsi="Century Gothic"/>
          <w:spacing w:val="-1"/>
          <w:sz w:val="20"/>
          <w:szCs w:val="20"/>
          <w:lang w:val="it-IT"/>
        </w:rPr>
        <w:t>adottato</w:t>
      </w:r>
      <w:r w:rsidRPr="005E74F7">
        <w:rPr>
          <w:rFonts w:ascii="Century Gothic" w:hAnsi="Century Gothic"/>
          <w:spacing w:val="27"/>
          <w:sz w:val="20"/>
          <w:szCs w:val="20"/>
          <w:lang w:val="it-IT"/>
        </w:rPr>
        <w:t xml:space="preserve"> </w:t>
      </w:r>
      <w:r w:rsidRPr="005E74F7">
        <w:rPr>
          <w:rFonts w:ascii="Century Gothic" w:hAnsi="Century Gothic"/>
          <w:sz w:val="20"/>
          <w:szCs w:val="20"/>
          <w:lang w:val="it-IT"/>
        </w:rPr>
        <w:t>dal</w:t>
      </w:r>
      <w:r w:rsidRPr="005E74F7">
        <w:rPr>
          <w:rFonts w:ascii="Century Gothic" w:hAnsi="Century Gothic"/>
          <w:spacing w:val="79"/>
          <w:w w:val="99"/>
          <w:sz w:val="20"/>
          <w:szCs w:val="20"/>
          <w:lang w:val="it-IT"/>
        </w:rPr>
        <w:t xml:space="preserve"> </w:t>
      </w:r>
      <w:r w:rsidRPr="005E74F7">
        <w:rPr>
          <w:rFonts w:ascii="Century Gothic" w:hAnsi="Century Gothic"/>
          <w:spacing w:val="-1"/>
          <w:sz w:val="20"/>
          <w:szCs w:val="20"/>
          <w:lang w:val="it-IT"/>
        </w:rPr>
        <w:t>Contraente</w:t>
      </w:r>
      <w:r w:rsidRPr="005E74F7">
        <w:rPr>
          <w:rFonts w:ascii="Century Gothic" w:hAnsi="Century Gothic"/>
          <w:spacing w:val="43"/>
          <w:sz w:val="20"/>
          <w:szCs w:val="20"/>
          <w:lang w:val="it-IT"/>
        </w:rPr>
        <w:t xml:space="preserve"> </w:t>
      </w:r>
      <w:r w:rsidRPr="005E74F7">
        <w:rPr>
          <w:rFonts w:ascii="Century Gothic" w:hAnsi="Century Gothic"/>
          <w:sz w:val="20"/>
          <w:szCs w:val="20"/>
          <w:lang w:val="it-IT"/>
        </w:rPr>
        <w:t>Generale.</w:t>
      </w:r>
      <w:r w:rsidRPr="005E74F7">
        <w:rPr>
          <w:rFonts w:ascii="Century Gothic" w:hAnsi="Century Gothic"/>
          <w:spacing w:val="42"/>
          <w:sz w:val="20"/>
          <w:szCs w:val="20"/>
          <w:lang w:val="it-IT"/>
        </w:rPr>
        <w:t xml:space="preserve"> </w:t>
      </w:r>
      <w:r w:rsidRPr="005E74F7">
        <w:rPr>
          <w:rFonts w:ascii="Century Gothic" w:hAnsi="Century Gothic"/>
          <w:sz w:val="20"/>
          <w:szCs w:val="20"/>
          <w:lang w:val="it-IT"/>
        </w:rPr>
        <w:t>In</w:t>
      </w:r>
      <w:r w:rsidRPr="005E74F7">
        <w:rPr>
          <w:rFonts w:ascii="Century Gothic" w:hAnsi="Century Gothic"/>
          <w:spacing w:val="44"/>
          <w:sz w:val="20"/>
          <w:szCs w:val="20"/>
          <w:lang w:val="it-IT"/>
        </w:rPr>
        <w:t xml:space="preserve"> </w:t>
      </w:r>
      <w:r w:rsidRPr="005E74F7">
        <w:rPr>
          <w:rFonts w:ascii="Century Gothic" w:hAnsi="Century Gothic"/>
          <w:sz w:val="20"/>
          <w:szCs w:val="20"/>
          <w:lang w:val="it-IT"/>
        </w:rPr>
        <w:t>particolare,</w:t>
      </w:r>
      <w:r w:rsidRPr="005E74F7">
        <w:rPr>
          <w:rFonts w:ascii="Century Gothic" w:hAnsi="Century Gothic"/>
          <w:spacing w:val="42"/>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49"/>
          <w:sz w:val="20"/>
          <w:szCs w:val="20"/>
          <w:lang w:val="it-IT"/>
        </w:rPr>
        <w:t xml:space="preserve"> </w:t>
      </w:r>
      <w:r w:rsidRPr="005E74F7">
        <w:rPr>
          <w:rFonts w:ascii="Century Gothic" w:hAnsi="Century Gothic"/>
          <w:b/>
          <w:bCs/>
          <w:spacing w:val="-1"/>
          <w:sz w:val="20"/>
          <w:szCs w:val="20"/>
          <w:lang w:val="it-IT"/>
        </w:rPr>
        <w:t>FORNITRICE</w:t>
      </w:r>
      <w:r w:rsidRPr="005E74F7">
        <w:rPr>
          <w:rFonts w:ascii="Century Gothic" w:hAnsi="Century Gothic"/>
          <w:b/>
          <w:bCs/>
          <w:spacing w:val="44"/>
          <w:sz w:val="20"/>
          <w:szCs w:val="20"/>
          <w:lang w:val="it-IT"/>
        </w:rPr>
        <w:t xml:space="preserve"> </w:t>
      </w:r>
      <w:r w:rsidRPr="005E74F7">
        <w:rPr>
          <w:rFonts w:ascii="Century Gothic" w:hAnsi="Century Gothic"/>
          <w:sz w:val="20"/>
          <w:szCs w:val="20"/>
          <w:lang w:val="it-IT"/>
        </w:rPr>
        <w:t>è</w:t>
      </w:r>
      <w:r w:rsidRPr="005E74F7">
        <w:rPr>
          <w:rFonts w:ascii="Century Gothic" w:hAnsi="Century Gothic"/>
          <w:spacing w:val="44"/>
          <w:sz w:val="20"/>
          <w:szCs w:val="20"/>
          <w:lang w:val="it-IT"/>
        </w:rPr>
        <w:t xml:space="preserve"> </w:t>
      </w:r>
      <w:r w:rsidRPr="005E74F7">
        <w:rPr>
          <w:rFonts w:ascii="Century Gothic" w:hAnsi="Century Gothic"/>
          <w:sz w:val="20"/>
          <w:szCs w:val="20"/>
          <w:lang w:val="it-IT"/>
        </w:rPr>
        <w:t>tenuta</w:t>
      </w:r>
      <w:r w:rsidRPr="005E74F7">
        <w:rPr>
          <w:rFonts w:ascii="Century Gothic" w:hAnsi="Century Gothic"/>
          <w:spacing w:val="44"/>
          <w:sz w:val="20"/>
          <w:szCs w:val="20"/>
          <w:lang w:val="it-IT"/>
        </w:rPr>
        <w:t xml:space="preserve"> </w:t>
      </w:r>
      <w:r w:rsidRPr="005E74F7">
        <w:rPr>
          <w:rFonts w:ascii="Century Gothic" w:hAnsi="Century Gothic"/>
          <w:sz w:val="20"/>
          <w:szCs w:val="20"/>
          <w:lang w:val="it-IT"/>
        </w:rPr>
        <w:t>ad</w:t>
      </w:r>
      <w:r w:rsidRPr="005E74F7">
        <w:rPr>
          <w:rFonts w:ascii="Century Gothic" w:hAnsi="Century Gothic"/>
          <w:spacing w:val="44"/>
          <w:sz w:val="20"/>
          <w:szCs w:val="20"/>
          <w:lang w:val="it-IT"/>
        </w:rPr>
        <w:t xml:space="preserve"> </w:t>
      </w:r>
      <w:r w:rsidRPr="005E74F7">
        <w:rPr>
          <w:rFonts w:ascii="Century Gothic" w:hAnsi="Century Gothic"/>
          <w:sz w:val="20"/>
          <w:szCs w:val="20"/>
          <w:lang w:val="it-IT"/>
        </w:rPr>
        <w:t>eseguire</w:t>
      </w:r>
      <w:r w:rsidRPr="005E74F7">
        <w:rPr>
          <w:rFonts w:ascii="Century Gothic" w:hAnsi="Century Gothic"/>
          <w:spacing w:val="44"/>
          <w:sz w:val="20"/>
          <w:szCs w:val="20"/>
          <w:lang w:val="it-IT"/>
        </w:rPr>
        <w:t xml:space="preserve"> </w:t>
      </w:r>
      <w:r w:rsidRPr="005E74F7">
        <w:rPr>
          <w:rFonts w:ascii="Century Gothic" w:hAnsi="Century Gothic"/>
          <w:sz w:val="20"/>
          <w:szCs w:val="20"/>
          <w:lang w:val="it-IT"/>
        </w:rPr>
        <w:t>le</w:t>
      </w:r>
      <w:r w:rsidRPr="005E74F7">
        <w:rPr>
          <w:rFonts w:ascii="Century Gothic" w:hAnsi="Century Gothic"/>
          <w:spacing w:val="43"/>
          <w:sz w:val="20"/>
          <w:szCs w:val="20"/>
          <w:lang w:val="it-IT"/>
        </w:rPr>
        <w:t xml:space="preserve"> </w:t>
      </w:r>
      <w:r w:rsidRPr="005E74F7">
        <w:rPr>
          <w:rFonts w:ascii="Century Gothic" w:hAnsi="Century Gothic"/>
          <w:sz w:val="20"/>
          <w:szCs w:val="20"/>
          <w:lang w:val="it-IT"/>
        </w:rPr>
        <w:t>attività</w:t>
      </w:r>
      <w:r w:rsidRPr="005E74F7">
        <w:rPr>
          <w:rFonts w:ascii="Century Gothic" w:hAnsi="Century Gothic"/>
          <w:spacing w:val="45"/>
          <w:sz w:val="20"/>
          <w:szCs w:val="20"/>
          <w:lang w:val="it-IT"/>
        </w:rPr>
        <w:t xml:space="preserve"> </w:t>
      </w:r>
      <w:r w:rsidRPr="005E74F7">
        <w:rPr>
          <w:rFonts w:ascii="Century Gothic" w:hAnsi="Century Gothic"/>
          <w:spacing w:val="-1"/>
          <w:sz w:val="20"/>
          <w:szCs w:val="20"/>
          <w:lang w:val="it-IT"/>
        </w:rPr>
        <w:t>di</w:t>
      </w:r>
      <w:r w:rsidRPr="005E74F7">
        <w:rPr>
          <w:rFonts w:ascii="Century Gothic" w:hAnsi="Century Gothic"/>
          <w:spacing w:val="48"/>
          <w:sz w:val="20"/>
          <w:szCs w:val="20"/>
          <w:lang w:val="it-IT"/>
        </w:rPr>
        <w:t xml:space="preserve"> </w:t>
      </w:r>
      <w:r w:rsidRPr="005E74F7">
        <w:rPr>
          <w:rFonts w:ascii="Century Gothic" w:hAnsi="Century Gothic"/>
          <w:spacing w:val="-1"/>
          <w:sz w:val="20"/>
          <w:szCs w:val="20"/>
          <w:lang w:val="it-IT"/>
        </w:rPr>
        <w:t>propria</w:t>
      </w:r>
      <w:r w:rsidRPr="005E74F7">
        <w:rPr>
          <w:rFonts w:ascii="Century Gothic" w:hAnsi="Century Gothic"/>
          <w:spacing w:val="51"/>
          <w:w w:val="99"/>
          <w:sz w:val="20"/>
          <w:szCs w:val="20"/>
          <w:lang w:val="it-IT"/>
        </w:rPr>
        <w:t xml:space="preserve"> </w:t>
      </w:r>
      <w:r w:rsidRPr="005E74F7">
        <w:rPr>
          <w:rFonts w:ascii="Century Gothic" w:hAnsi="Century Gothic"/>
          <w:sz w:val="20"/>
          <w:szCs w:val="20"/>
          <w:lang w:val="it-IT"/>
        </w:rPr>
        <w:t>competenza</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secondo</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le</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regole</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contenute</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nei</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documenti</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3"/>
          <w:sz w:val="20"/>
          <w:szCs w:val="20"/>
          <w:lang w:val="it-IT"/>
        </w:rPr>
        <w:t xml:space="preserve"> </w:t>
      </w:r>
      <w:r w:rsidRPr="005E74F7">
        <w:rPr>
          <w:rFonts w:ascii="Century Gothic" w:hAnsi="Century Gothic"/>
          <w:spacing w:val="-1"/>
          <w:sz w:val="20"/>
          <w:szCs w:val="20"/>
          <w:lang w:val="it-IT"/>
        </w:rPr>
        <w:t xml:space="preserve">assicurazione </w:t>
      </w:r>
      <w:r w:rsidRPr="005E74F7">
        <w:rPr>
          <w:rFonts w:ascii="Century Gothic" w:hAnsi="Century Gothic"/>
          <w:sz w:val="20"/>
          <w:szCs w:val="20"/>
          <w:lang w:val="it-IT"/>
        </w:rPr>
        <w:t>e</w:t>
      </w:r>
      <w:r w:rsidRPr="005E74F7">
        <w:rPr>
          <w:rFonts w:ascii="Century Gothic" w:hAnsi="Century Gothic"/>
          <w:spacing w:val="-4"/>
          <w:sz w:val="20"/>
          <w:szCs w:val="20"/>
          <w:lang w:val="it-IT"/>
        </w:rPr>
        <w:t xml:space="preserve"> </w:t>
      </w:r>
      <w:r w:rsidRPr="005E74F7">
        <w:rPr>
          <w:rFonts w:ascii="Century Gothic" w:hAnsi="Century Gothic"/>
          <w:spacing w:val="-1"/>
          <w:sz w:val="20"/>
          <w:szCs w:val="20"/>
          <w:lang w:val="it-IT"/>
        </w:rPr>
        <w:t>controllo</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qualità</w:t>
      </w:r>
      <w:r w:rsidRPr="005E74F7">
        <w:rPr>
          <w:rFonts w:ascii="Century Gothic" w:hAnsi="Century Gothic"/>
          <w:spacing w:val="-4"/>
          <w:sz w:val="20"/>
          <w:szCs w:val="20"/>
          <w:lang w:val="it-IT"/>
        </w:rPr>
        <w:t xml:space="preserve"> </w:t>
      </w:r>
      <w:r w:rsidRPr="005E74F7">
        <w:rPr>
          <w:rFonts w:ascii="Century Gothic" w:hAnsi="Century Gothic"/>
          <w:spacing w:val="-1"/>
          <w:sz w:val="20"/>
          <w:szCs w:val="20"/>
          <w:lang w:val="it-IT"/>
        </w:rPr>
        <w:t>forniti</w:t>
      </w:r>
      <w:r w:rsidRPr="005E74F7">
        <w:rPr>
          <w:rFonts w:ascii="Century Gothic" w:hAnsi="Century Gothic"/>
          <w:spacing w:val="71"/>
          <w:w w:val="99"/>
          <w:sz w:val="20"/>
          <w:szCs w:val="20"/>
          <w:lang w:val="it-IT"/>
        </w:rPr>
        <w:t xml:space="preserve"> </w:t>
      </w:r>
      <w:r w:rsidRPr="005E74F7">
        <w:rPr>
          <w:rFonts w:ascii="Century Gothic" w:hAnsi="Century Gothic"/>
          <w:sz w:val="20"/>
          <w:szCs w:val="20"/>
          <w:lang w:val="it-IT"/>
        </w:rPr>
        <w:t>dal</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Contraente</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Generale</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per</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esso,</w:t>
      </w:r>
      <w:r w:rsidRPr="005E74F7">
        <w:rPr>
          <w:rFonts w:ascii="Century Gothic" w:hAnsi="Century Gothic"/>
          <w:spacing w:val="-10"/>
          <w:sz w:val="20"/>
          <w:szCs w:val="20"/>
          <w:lang w:val="it-IT"/>
        </w:rPr>
        <w:t xml:space="preserve"> </w:t>
      </w:r>
      <w:r w:rsidRPr="005E74F7">
        <w:rPr>
          <w:rFonts w:ascii="Century Gothic" w:hAnsi="Century Gothic"/>
          <w:sz w:val="20"/>
          <w:szCs w:val="20"/>
          <w:lang w:val="it-IT"/>
        </w:rPr>
        <w:t>dalla</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AFFIDATARIA.</w:t>
      </w:r>
    </w:p>
    <w:p w14:paraId="1BA9C5D2" w14:textId="77777777" w:rsidR="001A1B61" w:rsidRPr="005E74F7" w:rsidRDefault="001A1B61" w:rsidP="001A1B61">
      <w:pPr>
        <w:pStyle w:val="Corpotesto"/>
        <w:kinsoku w:val="0"/>
        <w:overflowPunct w:val="0"/>
        <w:ind w:left="0" w:right="109"/>
        <w:jc w:val="both"/>
        <w:rPr>
          <w:rFonts w:ascii="Century Gothic" w:hAnsi="Century Gothic"/>
          <w:sz w:val="20"/>
          <w:szCs w:val="20"/>
          <w:lang w:val="it-IT"/>
        </w:rPr>
      </w:pPr>
      <w:r w:rsidRPr="005E74F7">
        <w:rPr>
          <w:rFonts w:ascii="Century Gothic" w:hAnsi="Century Gothic"/>
          <w:spacing w:val="1"/>
          <w:sz w:val="20"/>
          <w:szCs w:val="20"/>
          <w:lang w:val="it-IT"/>
        </w:rPr>
        <w:t>Il</w:t>
      </w:r>
      <w:r w:rsidRPr="005E74F7">
        <w:rPr>
          <w:rFonts w:ascii="Century Gothic" w:hAnsi="Century Gothic"/>
          <w:spacing w:val="28"/>
          <w:sz w:val="20"/>
          <w:szCs w:val="20"/>
          <w:lang w:val="it-IT"/>
        </w:rPr>
        <w:t xml:space="preserve"> </w:t>
      </w:r>
      <w:r w:rsidRPr="005E74F7">
        <w:rPr>
          <w:rFonts w:ascii="Century Gothic" w:hAnsi="Century Gothic"/>
          <w:sz w:val="20"/>
          <w:szCs w:val="20"/>
          <w:lang w:val="it-IT"/>
        </w:rPr>
        <w:t>Piano</w:t>
      </w:r>
      <w:r w:rsidRPr="005E74F7">
        <w:rPr>
          <w:rFonts w:ascii="Century Gothic" w:hAnsi="Century Gothic"/>
          <w:spacing w:val="30"/>
          <w:sz w:val="20"/>
          <w:szCs w:val="20"/>
          <w:lang w:val="it-IT"/>
        </w:rPr>
        <w:t xml:space="preserve"> </w:t>
      </w:r>
      <w:r w:rsidRPr="005E74F7">
        <w:rPr>
          <w:rFonts w:ascii="Century Gothic" w:hAnsi="Century Gothic"/>
          <w:sz w:val="20"/>
          <w:szCs w:val="20"/>
          <w:lang w:val="it-IT"/>
        </w:rPr>
        <w:t>della</w:t>
      </w:r>
      <w:r w:rsidRPr="005E74F7">
        <w:rPr>
          <w:rFonts w:ascii="Century Gothic" w:hAnsi="Century Gothic"/>
          <w:spacing w:val="29"/>
          <w:sz w:val="20"/>
          <w:szCs w:val="20"/>
          <w:lang w:val="it-IT"/>
        </w:rPr>
        <w:t xml:space="preserve"> </w:t>
      </w:r>
      <w:r w:rsidRPr="005E74F7">
        <w:rPr>
          <w:rFonts w:ascii="Century Gothic" w:hAnsi="Century Gothic"/>
          <w:spacing w:val="-1"/>
          <w:sz w:val="20"/>
          <w:szCs w:val="20"/>
          <w:lang w:val="it-IT"/>
        </w:rPr>
        <w:t>Qualità</w:t>
      </w:r>
      <w:r w:rsidRPr="005E74F7">
        <w:rPr>
          <w:rFonts w:ascii="Century Gothic" w:hAnsi="Century Gothic"/>
          <w:spacing w:val="28"/>
          <w:sz w:val="20"/>
          <w:szCs w:val="20"/>
          <w:lang w:val="it-IT"/>
        </w:rPr>
        <w:t xml:space="preserve"> </w:t>
      </w:r>
      <w:r w:rsidRPr="005E74F7">
        <w:rPr>
          <w:rFonts w:ascii="Century Gothic" w:hAnsi="Century Gothic"/>
          <w:spacing w:val="-2"/>
          <w:sz w:val="20"/>
          <w:szCs w:val="20"/>
          <w:lang w:val="it-IT"/>
        </w:rPr>
        <w:t>(in</w:t>
      </w:r>
      <w:r w:rsidRPr="005E74F7">
        <w:rPr>
          <w:rFonts w:ascii="Century Gothic" w:hAnsi="Century Gothic"/>
          <w:spacing w:val="34"/>
          <w:sz w:val="20"/>
          <w:szCs w:val="20"/>
          <w:lang w:val="it-IT"/>
        </w:rPr>
        <w:t xml:space="preserve"> </w:t>
      </w:r>
      <w:r w:rsidRPr="005E74F7">
        <w:rPr>
          <w:rFonts w:ascii="Century Gothic" w:hAnsi="Century Gothic"/>
          <w:spacing w:val="-1"/>
          <w:sz w:val="20"/>
          <w:szCs w:val="20"/>
          <w:lang w:val="it-IT"/>
        </w:rPr>
        <w:t>seguito</w:t>
      </w:r>
      <w:r w:rsidRPr="005E74F7">
        <w:rPr>
          <w:rFonts w:ascii="Century Gothic" w:hAnsi="Century Gothic"/>
          <w:spacing w:val="30"/>
          <w:sz w:val="20"/>
          <w:szCs w:val="20"/>
          <w:lang w:val="it-IT"/>
        </w:rPr>
        <w:t xml:space="preserve"> </w:t>
      </w:r>
      <w:r w:rsidRPr="005E74F7">
        <w:rPr>
          <w:rFonts w:ascii="Century Gothic" w:hAnsi="Century Gothic"/>
          <w:sz w:val="20"/>
          <w:szCs w:val="20"/>
          <w:lang w:val="it-IT"/>
        </w:rPr>
        <w:t>denominato</w:t>
      </w:r>
      <w:r w:rsidRPr="005E74F7">
        <w:rPr>
          <w:rFonts w:ascii="Century Gothic" w:hAnsi="Century Gothic"/>
          <w:spacing w:val="29"/>
          <w:sz w:val="20"/>
          <w:szCs w:val="20"/>
          <w:lang w:val="it-IT"/>
        </w:rPr>
        <w:t xml:space="preserve"> </w:t>
      </w:r>
      <w:r w:rsidRPr="005E74F7">
        <w:rPr>
          <w:rFonts w:ascii="Century Gothic" w:hAnsi="Century Gothic"/>
          <w:spacing w:val="-1"/>
          <w:sz w:val="20"/>
          <w:szCs w:val="20"/>
          <w:lang w:val="it-IT"/>
        </w:rPr>
        <w:t>anche</w:t>
      </w:r>
      <w:r w:rsidRPr="005E74F7">
        <w:rPr>
          <w:rFonts w:ascii="Century Gothic" w:hAnsi="Century Gothic"/>
          <w:spacing w:val="31"/>
          <w:sz w:val="20"/>
          <w:szCs w:val="20"/>
          <w:lang w:val="it-IT"/>
        </w:rPr>
        <w:t xml:space="preserve"> </w:t>
      </w:r>
      <w:r w:rsidRPr="005E74F7">
        <w:rPr>
          <w:rFonts w:ascii="Century Gothic" w:hAnsi="Century Gothic"/>
          <w:spacing w:val="-1"/>
          <w:sz w:val="20"/>
          <w:szCs w:val="20"/>
          <w:lang w:val="it-IT"/>
        </w:rPr>
        <w:t>PdQ)</w:t>
      </w:r>
      <w:r w:rsidRPr="005E74F7">
        <w:rPr>
          <w:rFonts w:ascii="Century Gothic" w:hAnsi="Century Gothic"/>
          <w:spacing w:val="35"/>
          <w:sz w:val="20"/>
          <w:szCs w:val="20"/>
          <w:lang w:val="it-IT"/>
        </w:rPr>
        <w:t xml:space="preserve"> </w:t>
      </w:r>
      <w:r w:rsidRPr="005E74F7">
        <w:rPr>
          <w:rFonts w:ascii="Century Gothic" w:hAnsi="Century Gothic"/>
          <w:spacing w:val="-1"/>
          <w:sz w:val="20"/>
          <w:szCs w:val="20"/>
          <w:lang w:val="it-IT"/>
        </w:rPr>
        <w:t>definisce</w:t>
      </w:r>
      <w:r w:rsidRPr="005E74F7">
        <w:rPr>
          <w:rFonts w:ascii="Century Gothic" w:hAnsi="Century Gothic"/>
          <w:spacing w:val="33"/>
          <w:sz w:val="20"/>
          <w:szCs w:val="20"/>
          <w:lang w:val="it-IT"/>
        </w:rPr>
        <w:t xml:space="preserve"> </w:t>
      </w:r>
      <w:r w:rsidRPr="005E74F7">
        <w:rPr>
          <w:rFonts w:ascii="Century Gothic" w:hAnsi="Century Gothic"/>
          <w:sz w:val="20"/>
          <w:szCs w:val="20"/>
          <w:lang w:val="it-IT"/>
        </w:rPr>
        <w:t>i</w:t>
      </w:r>
      <w:r w:rsidRPr="005E74F7">
        <w:rPr>
          <w:rFonts w:ascii="Century Gothic" w:hAnsi="Century Gothic"/>
          <w:spacing w:val="31"/>
          <w:sz w:val="20"/>
          <w:szCs w:val="20"/>
          <w:lang w:val="it-IT"/>
        </w:rPr>
        <w:t xml:space="preserve"> </w:t>
      </w:r>
      <w:r w:rsidRPr="005E74F7">
        <w:rPr>
          <w:rFonts w:ascii="Century Gothic" w:hAnsi="Century Gothic"/>
          <w:sz w:val="20"/>
          <w:szCs w:val="20"/>
          <w:lang w:val="it-IT"/>
        </w:rPr>
        <w:t>criteri</w:t>
      </w:r>
      <w:r w:rsidRPr="005E74F7">
        <w:rPr>
          <w:rFonts w:ascii="Century Gothic" w:hAnsi="Century Gothic"/>
          <w:spacing w:val="31"/>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31"/>
          <w:sz w:val="20"/>
          <w:szCs w:val="20"/>
          <w:lang w:val="it-IT"/>
        </w:rPr>
        <w:t xml:space="preserve"> </w:t>
      </w:r>
      <w:r w:rsidRPr="005E74F7">
        <w:rPr>
          <w:rFonts w:ascii="Century Gothic" w:hAnsi="Century Gothic"/>
          <w:sz w:val="20"/>
          <w:szCs w:val="20"/>
          <w:lang w:val="it-IT"/>
        </w:rPr>
        <w:t>le</w:t>
      </w:r>
      <w:r w:rsidRPr="005E74F7">
        <w:rPr>
          <w:rFonts w:ascii="Century Gothic" w:hAnsi="Century Gothic"/>
          <w:spacing w:val="30"/>
          <w:sz w:val="20"/>
          <w:szCs w:val="20"/>
          <w:lang w:val="it-IT"/>
        </w:rPr>
        <w:t xml:space="preserve"> </w:t>
      </w:r>
      <w:r w:rsidRPr="005E74F7">
        <w:rPr>
          <w:rFonts w:ascii="Century Gothic" w:hAnsi="Century Gothic"/>
          <w:sz w:val="20"/>
          <w:szCs w:val="20"/>
          <w:lang w:val="it-IT"/>
        </w:rPr>
        <w:t>modalità</w:t>
      </w:r>
      <w:r w:rsidRPr="005E74F7">
        <w:rPr>
          <w:rFonts w:ascii="Century Gothic" w:hAnsi="Century Gothic"/>
          <w:spacing w:val="29"/>
          <w:sz w:val="20"/>
          <w:szCs w:val="20"/>
          <w:lang w:val="it-IT"/>
        </w:rPr>
        <w:t xml:space="preserve"> </w:t>
      </w:r>
      <w:r w:rsidRPr="005E74F7">
        <w:rPr>
          <w:rFonts w:ascii="Century Gothic" w:hAnsi="Century Gothic"/>
          <w:spacing w:val="1"/>
          <w:sz w:val="20"/>
          <w:szCs w:val="20"/>
          <w:lang w:val="it-IT"/>
        </w:rPr>
        <w:t>che</w:t>
      </w:r>
      <w:r w:rsidRPr="005E74F7">
        <w:rPr>
          <w:rFonts w:ascii="Century Gothic" w:hAnsi="Century Gothic"/>
          <w:spacing w:val="28"/>
          <w:sz w:val="20"/>
          <w:szCs w:val="20"/>
          <w:lang w:val="it-IT"/>
        </w:rPr>
        <w:t xml:space="preserve"> </w:t>
      </w:r>
      <w:r w:rsidRPr="005E74F7">
        <w:rPr>
          <w:rFonts w:ascii="Century Gothic" w:hAnsi="Century Gothic"/>
          <w:spacing w:val="-1"/>
          <w:sz w:val="20"/>
          <w:szCs w:val="20"/>
          <w:lang w:val="it-IT"/>
        </w:rPr>
        <w:t>il</w:t>
      </w:r>
      <w:r w:rsidRPr="005E74F7">
        <w:rPr>
          <w:rFonts w:ascii="Century Gothic" w:hAnsi="Century Gothic"/>
          <w:spacing w:val="55"/>
          <w:w w:val="99"/>
          <w:sz w:val="20"/>
          <w:szCs w:val="20"/>
          <w:lang w:val="it-IT"/>
        </w:rPr>
        <w:t xml:space="preserve"> </w:t>
      </w:r>
      <w:r w:rsidRPr="005E74F7">
        <w:rPr>
          <w:rFonts w:ascii="Century Gothic" w:hAnsi="Century Gothic"/>
          <w:spacing w:val="-1"/>
          <w:sz w:val="20"/>
          <w:szCs w:val="20"/>
          <w:lang w:val="it-IT"/>
        </w:rPr>
        <w:t>Contraente</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Generale</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adotterà</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per</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l'applicazione</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del</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proprio</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Sistema</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Qualità.</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La</w:t>
      </w:r>
      <w:r w:rsidRPr="005E74F7">
        <w:rPr>
          <w:rFonts w:ascii="Century Gothic" w:hAnsi="Century Gothic"/>
          <w:spacing w:val="-4"/>
          <w:sz w:val="20"/>
          <w:szCs w:val="20"/>
          <w:lang w:val="it-IT"/>
        </w:rPr>
        <w:t xml:space="preserve"> </w:t>
      </w:r>
      <w:r w:rsidRPr="005E74F7">
        <w:rPr>
          <w:rFonts w:ascii="Century Gothic" w:hAnsi="Century Gothic"/>
          <w:b/>
          <w:bCs/>
          <w:sz w:val="20"/>
          <w:szCs w:val="20"/>
          <w:lang w:val="it-IT"/>
        </w:rPr>
        <w:t>FORNITRICE</w:t>
      </w:r>
      <w:r w:rsidRPr="005E74F7">
        <w:rPr>
          <w:rFonts w:ascii="Century Gothic" w:hAnsi="Century Gothic"/>
          <w:b/>
          <w:bCs/>
          <w:spacing w:val="-5"/>
          <w:sz w:val="20"/>
          <w:szCs w:val="20"/>
          <w:lang w:val="it-IT"/>
        </w:rPr>
        <w:t xml:space="preserve"> </w:t>
      </w:r>
      <w:r w:rsidRPr="005E74F7">
        <w:rPr>
          <w:rFonts w:ascii="Century Gothic" w:hAnsi="Century Gothic"/>
          <w:sz w:val="20"/>
          <w:szCs w:val="20"/>
          <w:lang w:val="it-IT"/>
        </w:rPr>
        <w:t>dovrà</w:t>
      </w:r>
      <w:r w:rsidRPr="005E74F7">
        <w:rPr>
          <w:rFonts w:ascii="Century Gothic" w:hAnsi="Century Gothic"/>
          <w:spacing w:val="66"/>
          <w:w w:val="99"/>
          <w:sz w:val="20"/>
          <w:szCs w:val="20"/>
          <w:lang w:val="it-IT"/>
        </w:rPr>
        <w:t xml:space="preserve"> </w:t>
      </w:r>
      <w:r w:rsidRPr="005E74F7">
        <w:rPr>
          <w:rFonts w:ascii="Century Gothic" w:hAnsi="Century Gothic"/>
          <w:sz w:val="20"/>
          <w:szCs w:val="20"/>
          <w:lang w:val="it-IT"/>
        </w:rPr>
        <w:t>produrre</w:t>
      </w:r>
      <w:r w:rsidRPr="005E74F7">
        <w:rPr>
          <w:rFonts w:ascii="Century Gothic" w:hAnsi="Century Gothic"/>
          <w:spacing w:val="53"/>
          <w:sz w:val="20"/>
          <w:szCs w:val="20"/>
          <w:lang w:val="it-IT"/>
        </w:rPr>
        <w:t xml:space="preserve"> </w:t>
      </w:r>
      <w:r w:rsidRPr="005E74F7">
        <w:rPr>
          <w:rFonts w:ascii="Century Gothic" w:hAnsi="Century Gothic"/>
          <w:sz w:val="20"/>
          <w:szCs w:val="20"/>
          <w:lang w:val="it-IT"/>
        </w:rPr>
        <w:t>i</w:t>
      </w:r>
      <w:r w:rsidRPr="005E74F7">
        <w:rPr>
          <w:rFonts w:ascii="Century Gothic" w:hAnsi="Century Gothic"/>
          <w:spacing w:val="54"/>
          <w:sz w:val="20"/>
          <w:szCs w:val="20"/>
          <w:lang w:val="it-IT"/>
        </w:rPr>
        <w:t xml:space="preserve"> </w:t>
      </w:r>
      <w:r w:rsidRPr="005E74F7">
        <w:rPr>
          <w:rFonts w:ascii="Century Gothic" w:hAnsi="Century Gothic"/>
          <w:sz w:val="20"/>
          <w:szCs w:val="20"/>
          <w:lang w:val="it-IT"/>
        </w:rPr>
        <w:t>documenti</w:t>
      </w:r>
      <w:r w:rsidRPr="005E74F7">
        <w:rPr>
          <w:rFonts w:ascii="Century Gothic" w:hAnsi="Century Gothic"/>
          <w:spacing w:val="53"/>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55"/>
          <w:sz w:val="20"/>
          <w:szCs w:val="20"/>
          <w:lang w:val="it-IT"/>
        </w:rPr>
        <w:t xml:space="preserve"> </w:t>
      </w:r>
      <w:r w:rsidRPr="005E74F7">
        <w:rPr>
          <w:rFonts w:ascii="Century Gothic" w:hAnsi="Century Gothic"/>
          <w:spacing w:val="-1"/>
          <w:sz w:val="20"/>
          <w:szCs w:val="20"/>
          <w:lang w:val="it-IT"/>
        </w:rPr>
        <w:t>assicurazione</w:t>
      </w:r>
      <w:r w:rsidRPr="005E74F7">
        <w:rPr>
          <w:rFonts w:ascii="Century Gothic" w:hAnsi="Century Gothic"/>
          <w:spacing w:val="53"/>
          <w:sz w:val="20"/>
          <w:szCs w:val="20"/>
          <w:lang w:val="it-IT"/>
        </w:rPr>
        <w:t xml:space="preserve"> </w:t>
      </w:r>
      <w:r w:rsidRPr="005E74F7">
        <w:rPr>
          <w:rFonts w:ascii="Century Gothic" w:hAnsi="Century Gothic"/>
          <w:spacing w:val="-1"/>
          <w:sz w:val="20"/>
          <w:szCs w:val="20"/>
          <w:lang w:val="it-IT"/>
        </w:rPr>
        <w:t>qualità</w:t>
      </w:r>
      <w:r w:rsidRPr="005E74F7">
        <w:rPr>
          <w:rFonts w:ascii="Century Gothic" w:hAnsi="Century Gothic"/>
          <w:spacing w:val="54"/>
          <w:sz w:val="20"/>
          <w:szCs w:val="20"/>
          <w:lang w:val="it-IT"/>
        </w:rPr>
        <w:t xml:space="preserve"> </w:t>
      </w:r>
      <w:r w:rsidRPr="005E74F7">
        <w:rPr>
          <w:rFonts w:ascii="Century Gothic" w:hAnsi="Century Gothic"/>
          <w:spacing w:val="-1"/>
          <w:sz w:val="20"/>
          <w:szCs w:val="20"/>
          <w:lang w:val="it-IT"/>
        </w:rPr>
        <w:t>richiesti,</w:t>
      </w:r>
      <w:r w:rsidRPr="005E74F7">
        <w:rPr>
          <w:rFonts w:ascii="Century Gothic" w:hAnsi="Century Gothic"/>
          <w:spacing w:val="51"/>
          <w:sz w:val="20"/>
          <w:szCs w:val="20"/>
          <w:lang w:val="it-IT"/>
        </w:rPr>
        <w:t xml:space="preserve"> </w:t>
      </w:r>
      <w:r w:rsidRPr="005E74F7">
        <w:rPr>
          <w:rFonts w:ascii="Century Gothic" w:hAnsi="Century Gothic"/>
          <w:sz w:val="20"/>
          <w:szCs w:val="20"/>
          <w:lang w:val="it-IT"/>
        </w:rPr>
        <w:t>elaborati</w:t>
      </w:r>
      <w:r w:rsidRPr="005E74F7">
        <w:rPr>
          <w:rFonts w:ascii="Century Gothic" w:hAnsi="Century Gothic"/>
          <w:spacing w:val="52"/>
          <w:sz w:val="20"/>
          <w:szCs w:val="20"/>
          <w:lang w:val="it-IT"/>
        </w:rPr>
        <w:t xml:space="preserve"> </w:t>
      </w:r>
      <w:r w:rsidRPr="005E74F7">
        <w:rPr>
          <w:rFonts w:ascii="Century Gothic" w:hAnsi="Century Gothic"/>
          <w:spacing w:val="-1"/>
          <w:sz w:val="20"/>
          <w:szCs w:val="20"/>
          <w:lang w:val="it-IT"/>
        </w:rPr>
        <w:t>sulla</w:t>
      </w:r>
      <w:r w:rsidRPr="005E74F7">
        <w:rPr>
          <w:rFonts w:ascii="Century Gothic" w:hAnsi="Century Gothic"/>
          <w:spacing w:val="53"/>
          <w:sz w:val="20"/>
          <w:szCs w:val="20"/>
          <w:lang w:val="it-IT"/>
        </w:rPr>
        <w:t xml:space="preserve"> </w:t>
      </w:r>
      <w:r w:rsidRPr="005E74F7">
        <w:rPr>
          <w:rFonts w:ascii="Century Gothic" w:hAnsi="Century Gothic"/>
          <w:spacing w:val="-1"/>
          <w:sz w:val="20"/>
          <w:szCs w:val="20"/>
          <w:lang w:val="it-IT"/>
        </w:rPr>
        <w:t>base</w:t>
      </w:r>
      <w:r w:rsidRPr="005E74F7">
        <w:rPr>
          <w:rFonts w:ascii="Century Gothic" w:hAnsi="Century Gothic"/>
          <w:spacing w:val="53"/>
          <w:sz w:val="20"/>
          <w:szCs w:val="20"/>
          <w:lang w:val="it-IT"/>
        </w:rPr>
        <w:t xml:space="preserve"> </w:t>
      </w:r>
      <w:r w:rsidRPr="005E74F7">
        <w:rPr>
          <w:rFonts w:ascii="Century Gothic" w:hAnsi="Century Gothic"/>
          <w:sz w:val="20"/>
          <w:szCs w:val="20"/>
          <w:lang w:val="it-IT"/>
        </w:rPr>
        <w:t>del</w:t>
      </w:r>
      <w:r w:rsidRPr="005E74F7">
        <w:rPr>
          <w:rFonts w:ascii="Century Gothic" w:hAnsi="Century Gothic"/>
          <w:spacing w:val="54"/>
          <w:sz w:val="20"/>
          <w:szCs w:val="20"/>
          <w:lang w:val="it-IT"/>
        </w:rPr>
        <w:t xml:space="preserve"> </w:t>
      </w:r>
      <w:r w:rsidRPr="005E74F7">
        <w:rPr>
          <w:rFonts w:ascii="Century Gothic" w:hAnsi="Century Gothic"/>
          <w:sz w:val="20"/>
          <w:szCs w:val="20"/>
          <w:lang w:val="it-IT"/>
        </w:rPr>
        <w:t>PdQ,</w:t>
      </w:r>
      <w:r w:rsidRPr="005E74F7">
        <w:rPr>
          <w:rFonts w:ascii="Century Gothic" w:hAnsi="Century Gothic"/>
          <w:spacing w:val="51"/>
          <w:sz w:val="20"/>
          <w:szCs w:val="20"/>
          <w:lang w:val="it-IT"/>
        </w:rPr>
        <w:t xml:space="preserve"> </w:t>
      </w:r>
      <w:r w:rsidRPr="005E74F7">
        <w:rPr>
          <w:rFonts w:ascii="Century Gothic" w:hAnsi="Century Gothic"/>
          <w:sz w:val="20"/>
          <w:szCs w:val="20"/>
          <w:lang w:val="it-IT"/>
        </w:rPr>
        <w:t>entro</w:t>
      </w:r>
      <w:r w:rsidRPr="005E74F7">
        <w:rPr>
          <w:rFonts w:ascii="Century Gothic" w:hAnsi="Century Gothic"/>
          <w:spacing w:val="53"/>
          <w:sz w:val="20"/>
          <w:szCs w:val="20"/>
          <w:lang w:val="it-IT"/>
        </w:rPr>
        <w:t xml:space="preserve"> </w:t>
      </w:r>
      <w:r w:rsidRPr="005E74F7">
        <w:rPr>
          <w:rFonts w:ascii="Century Gothic" w:hAnsi="Century Gothic"/>
          <w:spacing w:val="-1"/>
          <w:sz w:val="20"/>
          <w:szCs w:val="20"/>
          <w:lang w:val="it-IT"/>
        </w:rPr>
        <w:t>30</w:t>
      </w:r>
      <w:r w:rsidRPr="005E74F7">
        <w:rPr>
          <w:rFonts w:ascii="Century Gothic" w:hAnsi="Century Gothic"/>
          <w:spacing w:val="54"/>
          <w:w w:val="99"/>
          <w:sz w:val="20"/>
          <w:szCs w:val="20"/>
          <w:lang w:val="it-IT"/>
        </w:rPr>
        <w:t xml:space="preserve"> </w:t>
      </w:r>
      <w:r w:rsidRPr="005E74F7">
        <w:rPr>
          <w:rFonts w:ascii="Century Gothic" w:hAnsi="Century Gothic"/>
          <w:spacing w:val="-1"/>
          <w:sz w:val="20"/>
          <w:szCs w:val="20"/>
          <w:lang w:val="it-IT"/>
        </w:rPr>
        <w:t>(trenta)</w:t>
      </w:r>
      <w:r w:rsidRPr="005E74F7">
        <w:rPr>
          <w:rFonts w:ascii="Century Gothic" w:hAnsi="Century Gothic"/>
          <w:spacing w:val="-10"/>
          <w:sz w:val="20"/>
          <w:szCs w:val="20"/>
          <w:lang w:val="it-IT"/>
        </w:rPr>
        <w:t xml:space="preserve"> </w:t>
      </w:r>
      <w:r w:rsidRPr="005E74F7">
        <w:rPr>
          <w:rFonts w:ascii="Century Gothic" w:hAnsi="Century Gothic"/>
          <w:sz w:val="20"/>
          <w:szCs w:val="20"/>
          <w:lang w:val="it-IT"/>
        </w:rPr>
        <w:t>giorni</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dal</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ricevimento</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quest'ultimo</w:t>
      </w:r>
      <w:r w:rsidRPr="005E74F7">
        <w:rPr>
          <w:rFonts w:ascii="Century Gothic" w:hAnsi="Century Gothic"/>
          <w:spacing w:val="-9"/>
          <w:sz w:val="20"/>
          <w:szCs w:val="20"/>
          <w:lang w:val="it-IT"/>
        </w:rPr>
        <w:t xml:space="preserve"> </w:t>
      </w:r>
      <w:r w:rsidRPr="005E74F7">
        <w:rPr>
          <w:rFonts w:ascii="Century Gothic" w:hAnsi="Century Gothic"/>
          <w:spacing w:val="-1"/>
          <w:sz w:val="20"/>
          <w:szCs w:val="20"/>
          <w:lang w:val="it-IT"/>
        </w:rPr>
        <w:t>da</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parte</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della</w:t>
      </w:r>
      <w:r w:rsidRPr="005E74F7">
        <w:rPr>
          <w:rFonts w:ascii="Century Gothic" w:hAnsi="Century Gothic"/>
          <w:spacing w:val="-8"/>
          <w:sz w:val="20"/>
          <w:szCs w:val="20"/>
          <w:lang w:val="it-IT"/>
        </w:rPr>
        <w:t xml:space="preserve"> </w:t>
      </w:r>
      <w:r w:rsidRPr="005E74F7">
        <w:rPr>
          <w:rFonts w:ascii="Century Gothic" w:hAnsi="Century Gothic"/>
          <w:b/>
          <w:bCs/>
          <w:sz w:val="20"/>
          <w:szCs w:val="20"/>
          <w:lang w:val="it-IT"/>
        </w:rPr>
        <w:t>AFFIDATARIA</w:t>
      </w:r>
      <w:r w:rsidRPr="005E74F7">
        <w:rPr>
          <w:rFonts w:ascii="Century Gothic" w:hAnsi="Century Gothic"/>
          <w:sz w:val="20"/>
          <w:szCs w:val="20"/>
          <w:lang w:val="it-IT"/>
        </w:rPr>
        <w:t>.</w:t>
      </w:r>
    </w:p>
    <w:p w14:paraId="5B16DBA2" w14:textId="77777777" w:rsidR="001A1B61" w:rsidRPr="005E74F7" w:rsidRDefault="001A1B61" w:rsidP="001A1B61">
      <w:pPr>
        <w:pStyle w:val="Corpotesto"/>
        <w:kinsoku w:val="0"/>
        <w:overflowPunct w:val="0"/>
        <w:spacing w:before="2"/>
        <w:ind w:left="0" w:right="122"/>
        <w:jc w:val="both"/>
        <w:rPr>
          <w:rFonts w:ascii="Century Gothic" w:hAnsi="Century Gothic"/>
          <w:sz w:val="20"/>
          <w:szCs w:val="20"/>
          <w:lang w:val="it-IT"/>
        </w:rPr>
      </w:pPr>
      <w:r w:rsidRPr="005E74F7">
        <w:rPr>
          <w:rFonts w:ascii="Century Gothic" w:hAnsi="Century Gothic"/>
          <w:sz w:val="20"/>
          <w:szCs w:val="20"/>
          <w:lang w:val="it-IT"/>
        </w:rPr>
        <w:t>Vien</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fin</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d'ora</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espressamente</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convenuto</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che</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tutti</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gli</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oneri</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derivanti</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dall'adempimento</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delle</w:t>
      </w:r>
      <w:r w:rsidRPr="005E74F7">
        <w:rPr>
          <w:rFonts w:ascii="Century Gothic" w:hAnsi="Century Gothic"/>
          <w:spacing w:val="34"/>
          <w:w w:val="99"/>
          <w:sz w:val="20"/>
          <w:szCs w:val="20"/>
          <w:lang w:val="it-IT"/>
        </w:rPr>
        <w:t xml:space="preserve"> </w:t>
      </w:r>
      <w:r w:rsidRPr="005E74F7">
        <w:rPr>
          <w:rFonts w:ascii="Century Gothic" w:hAnsi="Century Gothic"/>
          <w:spacing w:val="-1"/>
          <w:sz w:val="20"/>
          <w:szCs w:val="20"/>
          <w:lang w:val="it-IT"/>
        </w:rPr>
        <w:t>prescrizioni</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cui</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al</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presente</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articolo</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sono</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interamente</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a</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carico</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della</w:t>
      </w:r>
      <w:r w:rsidRPr="005E74F7">
        <w:rPr>
          <w:rFonts w:ascii="Century Gothic" w:hAnsi="Century Gothic"/>
          <w:spacing w:val="-6"/>
          <w:sz w:val="20"/>
          <w:szCs w:val="20"/>
          <w:lang w:val="it-IT"/>
        </w:rPr>
        <w:t xml:space="preserve"> </w:t>
      </w:r>
      <w:r w:rsidRPr="005E74F7">
        <w:rPr>
          <w:rFonts w:ascii="Century Gothic" w:hAnsi="Century Gothic"/>
          <w:b/>
          <w:bCs/>
          <w:spacing w:val="-1"/>
          <w:sz w:val="20"/>
          <w:szCs w:val="20"/>
          <w:lang w:val="it-IT"/>
        </w:rPr>
        <w:t>FORNITRICE</w:t>
      </w:r>
      <w:r w:rsidRPr="005E74F7">
        <w:rPr>
          <w:rFonts w:ascii="Century Gothic" w:hAnsi="Century Gothic"/>
          <w:spacing w:val="-1"/>
          <w:sz w:val="20"/>
          <w:szCs w:val="20"/>
          <w:lang w:val="it-IT"/>
        </w:rPr>
        <w:t>.</w:t>
      </w:r>
    </w:p>
    <w:p w14:paraId="16F4C798" w14:textId="77777777" w:rsidR="001A1B61" w:rsidRPr="005E74F7" w:rsidRDefault="001A1B61" w:rsidP="001A1B61">
      <w:pPr>
        <w:pStyle w:val="Corpotesto"/>
        <w:kinsoku w:val="0"/>
        <w:overflowPunct w:val="0"/>
        <w:ind w:left="0" w:right="113"/>
        <w:jc w:val="both"/>
        <w:rPr>
          <w:rFonts w:ascii="Century Gothic" w:hAnsi="Century Gothic"/>
          <w:sz w:val="20"/>
          <w:szCs w:val="20"/>
          <w:lang w:val="it-IT"/>
        </w:rPr>
      </w:pPr>
      <w:r w:rsidRPr="005E74F7">
        <w:rPr>
          <w:rFonts w:ascii="Century Gothic" w:hAnsi="Century Gothic"/>
          <w:spacing w:val="-1"/>
          <w:sz w:val="20"/>
          <w:szCs w:val="20"/>
          <w:lang w:val="it-IT"/>
        </w:rPr>
        <w:t>Rimane</w:t>
      </w:r>
      <w:r w:rsidRPr="005E74F7">
        <w:rPr>
          <w:rFonts w:ascii="Century Gothic" w:hAnsi="Century Gothic"/>
          <w:spacing w:val="38"/>
          <w:sz w:val="20"/>
          <w:szCs w:val="20"/>
          <w:lang w:val="it-IT"/>
        </w:rPr>
        <w:t xml:space="preserve"> </w:t>
      </w:r>
      <w:r w:rsidRPr="005E74F7">
        <w:rPr>
          <w:rFonts w:ascii="Century Gothic" w:hAnsi="Century Gothic"/>
          <w:sz w:val="20"/>
          <w:szCs w:val="20"/>
          <w:lang w:val="it-IT"/>
        </w:rPr>
        <w:t>espressamente</w:t>
      </w:r>
      <w:r w:rsidRPr="005E74F7">
        <w:rPr>
          <w:rFonts w:ascii="Century Gothic" w:hAnsi="Century Gothic"/>
          <w:spacing w:val="39"/>
          <w:sz w:val="20"/>
          <w:szCs w:val="20"/>
          <w:lang w:val="it-IT"/>
        </w:rPr>
        <w:t xml:space="preserve"> </w:t>
      </w:r>
      <w:r w:rsidRPr="005E74F7">
        <w:rPr>
          <w:rFonts w:ascii="Century Gothic" w:hAnsi="Century Gothic"/>
          <w:spacing w:val="-1"/>
          <w:sz w:val="20"/>
          <w:szCs w:val="20"/>
          <w:lang w:val="it-IT"/>
        </w:rPr>
        <w:t>inteso</w:t>
      </w:r>
      <w:r w:rsidRPr="005E74F7">
        <w:rPr>
          <w:rFonts w:ascii="Century Gothic" w:hAnsi="Century Gothic"/>
          <w:spacing w:val="38"/>
          <w:sz w:val="20"/>
          <w:szCs w:val="20"/>
          <w:lang w:val="it-IT"/>
        </w:rPr>
        <w:t xml:space="preserve"> </w:t>
      </w:r>
      <w:r w:rsidRPr="005E74F7">
        <w:rPr>
          <w:rFonts w:ascii="Century Gothic" w:hAnsi="Century Gothic"/>
          <w:sz w:val="20"/>
          <w:szCs w:val="20"/>
          <w:lang w:val="it-IT"/>
        </w:rPr>
        <w:t>che</w:t>
      </w:r>
      <w:r w:rsidRPr="005E74F7">
        <w:rPr>
          <w:rFonts w:ascii="Century Gothic" w:hAnsi="Century Gothic"/>
          <w:spacing w:val="39"/>
          <w:sz w:val="20"/>
          <w:szCs w:val="20"/>
          <w:lang w:val="it-IT"/>
        </w:rPr>
        <w:t xml:space="preserve"> </w:t>
      </w:r>
      <w:r w:rsidRPr="005E74F7">
        <w:rPr>
          <w:rFonts w:ascii="Century Gothic" w:hAnsi="Century Gothic"/>
          <w:spacing w:val="-1"/>
          <w:sz w:val="20"/>
          <w:szCs w:val="20"/>
          <w:lang w:val="it-IT"/>
        </w:rPr>
        <w:t>ove</w:t>
      </w:r>
      <w:r w:rsidRPr="005E74F7">
        <w:rPr>
          <w:rFonts w:ascii="Century Gothic" w:hAnsi="Century Gothic"/>
          <w:spacing w:val="39"/>
          <w:sz w:val="20"/>
          <w:szCs w:val="20"/>
          <w:lang w:val="it-IT"/>
        </w:rPr>
        <w:t xml:space="preserve"> </w:t>
      </w:r>
      <w:r w:rsidRPr="005E74F7">
        <w:rPr>
          <w:rFonts w:ascii="Century Gothic" w:hAnsi="Century Gothic"/>
          <w:sz w:val="20"/>
          <w:szCs w:val="20"/>
          <w:lang w:val="it-IT"/>
        </w:rPr>
        <w:t>i</w:t>
      </w:r>
      <w:r w:rsidRPr="005E74F7">
        <w:rPr>
          <w:rFonts w:ascii="Century Gothic" w:hAnsi="Century Gothic"/>
          <w:spacing w:val="39"/>
          <w:sz w:val="20"/>
          <w:szCs w:val="20"/>
          <w:lang w:val="it-IT"/>
        </w:rPr>
        <w:t xml:space="preserve"> </w:t>
      </w:r>
      <w:r w:rsidRPr="005E74F7">
        <w:rPr>
          <w:rFonts w:ascii="Century Gothic" w:hAnsi="Century Gothic"/>
          <w:sz w:val="20"/>
          <w:szCs w:val="20"/>
          <w:lang w:val="it-IT"/>
        </w:rPr>
        <w:t>soggetti</w:t>
      </w:r>
      <w:r w:rsidRPr="005E74F7">
        <w:rPr>
          <w:rFonts w:ascii="Century Gothic" w:hAnsi="Century Gothic"/>
          <w:spacing w:val="38"/>
          <w:sz w:val="20"/>
          <w:szCs w:val="20"/>
          <w:lang w:val="it-IT"/>
        </w:rPr>
        <w:t xml:space="preserve"> </w:t>
      </w:r>
      <w:r w:rsidRPr="005E74F7">
        <w:rPr>
          <w:rFonts w:ascii="Century Gothic" w:hAnsi="Century Gothic"/>
          <w:spacing w:val="-1"/>
          <w:sz w:val="20"/>
          <w:szCs w:val="20"/>
          <w:lang w:val="it-IT"/>
        </w:rPr>
        <w:t>autorizzati,</w:t>
      </w:r>
      <w:r w:rsidRPr="005E74F7">
        <w:rPr>
          <w:rFonts w:ascii="Century Gothic" w:hAnsi="Century Gothic"/>
          <w:spacing w:val="37"/>
          <w:sz w:val="20"/>
          <w:szCs w:val="20"/>
          <w:lang w:val="it-IT"/>
        </w:rPr>
        <w:t xml:space="preserve"> </w:t>
      </w:r>
      <w:r w:rsidRPr="005E74F7">
        <w:rPr>
          <w:rFonts w:ascii="Century Gothic" w:hAnsi="Century Gothic"/>
          <w:spacing w:val="3"/>
          <w:sz w:val="20"/>
          <w:szCs w:val="20"/>
          <w:lang w:val="it-IT"/>
        </w:rPr>
        <w:t>in</w:t>
      </w:r>
      <w:r w:rsidRPr="005E74F7">
        <w:rPr>
          <w:rFonts w:ascii="Century Gothic" w:hAnsi="Century Gothic"/>
          <w:spacing w:val="37"/>
          <w:sz w:val="20"/>
          <w:szCs w:val="20"/>
          <w:lang w:val="it-IT"/>
        </w:rPr>
        <w:t xml:space="preserve"> </w:t>
      </w:r>
      <w:r w:rsidRPr="005E74F7">
        <w:rPr>
          <w:rFonts w:ascii="Century Gothic" w:hAnsi="Century Gothic"/>
          <w:spacing w:val="-1"/>
          <w:sz w:val="20"/>
          <w:szCs w:val="20"/>
          <w:lang w:val="it-IT"/>
        </w:rPr>
        <w:t>base</w:t>
      </w:r>
      <w:r w:rsidRPr="005E74F7">
        <w:rPr>
          <w:rFonts w:ascii="Century Gothic" w:hAnsi="Century Gothic"/>
          <w:spacing w:val="38"/>
          <w:sz w:val="20"/>
          <w:szCs w:val="20"/>
          <w:lang w:val="it-IT"/>
        </w:rPr>
        <w:t xml:space="preserve"> </w:t>
      </w:r>
      <w:r w:rsidRPr="005E74F7">
        <w:rPr>
          <w:rFonts w:ascii="Century Gothic" w:hAnsi="Century Gothic"/>
          <w:sz w:val="20"/>
          <w:szCs w:val="20"/>
          <w:lang w:val="it-IT"/>
        </w:rPr>
        <w:t>ai</w:t>
      </w:r>
      <w:r w:rsidRPr="005E74F7">
        <w:rPr>
          <w:rFonts w:ascii="Century Gothic" w:hAnsi="Century Gothic"/>
          <w:spacing w:val="37"/>
          <w:sz w:val="20"/>
          <w:szCs w:val="20"/>
          <w:lang w:val="it-IT"/>
        </w:rPr>
        <w:t xml:space="preserve"> </w:t>
      </w:r>
      <w:r w:rsidRPr="005E74F7">
        <w:rPr>
          <w:rFonts w:ascii="Century Gothic" w:hAnsi="Century Gothic"/>
          <w:sz w:val="20"/>
          <w:szCs w:val="20"/>
          <w:lang w:val="it-IT"/>
        </w:rPr>
        <w:t>documenti</w:t>
      </w:r>
      <w:r w:rsidRPr="005E74F7">
        <w:rPr>
          <w:rFonts w:ascii="Century Gothic" w:hAnsi="Century Gothic"/>
          <w:spacing w:val="39"/>
          <w:sz w:val="20"/>
          <w:szCs w:val="20"/>
          <w:lang w:val="it-IT"/>
        </w:rPr>
        <w:t xml:space="preserve"> </w:t>
      </w:r>
      <w:r w:rsidRPr="005E74F7">
        <w:rPr>
          <w:rFonts w:ascii="Century Gothic" w:hAnsi="Century Gothic"/>
          <w:spacing w:val="-1"/>
          <w:sz w:val="20"/>
          <w:szCs w:val="20"/>
          <w:lang w:val="it-IT"/>
        </w:rPr>
        <w:t>contrattuali,</w:t>
      </w:r>
      <w:r w:rsidRPr="005E74F7">
        <w:rPr>
          <w:rFonts w:ascii="Century Gothic" w:hAnsi="Century Gothic"/>
          <w:spacing w:val="79"/>
          <w:w w:val="99"/>
          <w:sz w:val="20"/>
          <w:szCs w:val="20"/>
          <w:lang w:val="it-IT"/>
        </w:rPr>
        <w:t xml:space="preserve"> </w:t>
      </w:r>
      <w:r w:rsidRPr="005E74F7">
        <w:rPr>
          <w:rFonts w:ascii="Century Gothic" w:hAnsi="Century Gothic"/>
          <w:spacing w:val="-1"/>
          <w:sz w:val="20"/>
          <w:szCs w:val="20"/>
          <w:lang w:val="it-IT"/>
        </w:rPr>
        <w:t>riscontrino</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che</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le</w:t>
      </w:r>
      <w:r w:rsidRPr="005E74F7">
        <w:rPr>
          <w:rFonts w:ascii="Century Gothic" w:hAnsi="Century Gothic"/>
          <w:spacing w:val="3"/>
          <w:sz w:val="20"/>
          <w:szCs w:val="20"/>
          <w:lang w:val="it-IT"/>
        </w:rPr>
        <w:t xml:space="preserve"> </w:t>
      </w:r>
      <w:r w:rsidRPr="005E74F7">
        <w:rPr>
          <w:rFonts w:ascii="Century Gothic" w:hAnsi="Century Gothic"/>
          <w:spacing w:val="-1"/>
          <w:sz w:val="20"/>
          <w:szCs w:val="20"/>
          <w:lang w:val="it-IT"/>
        </w:rPr>
        <w:t>forniture</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siano</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eseguite</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dalla</w:t>
      </w:r>
      <w:r w:rsidRPr="005E74F7">
        <w:rPr>
          <w:rFonts w:ascii="Century Gothic" w:hAnsi="Century Gothic"/>
          <w:spacing w:val="4"/>
          <w:sz w:val="20"/>
          <w:szCs w:val="20"/>
          <w:lang w:val="it-IT"/>
        </w:rPr>
        <w:t xml:space="preserve"> </w:t>
      </w:r>
      <w:r w:rsidRPr="005E74F7">
        <w:rPr>
          <w:rFonts w:ascii="Century Gothic" w:hAnsi="Century Gothic"/>
          <w:b/>
          <w:bCs/>
          <w:spacing w:val="-1"/>
          <w:sz w:val="20"/>
          <w:szCs w:val="20"/>
          <w:lang w:val="it-IT"/>
        </w:rPr>
        <w:t>FORNITRICE</w:t>
      </w:r>
      <w:r w:rsidRPr="005E74F7">
        <w:rPr>
          <w:rFonts w:ascii="Century Gothic" w:hAnsi="Century Gothic"/>
          <w:b/>
          <w:bCs/>
          <w:spacing w:val="4"/>
          <w:sz w:val="20"/>
          <w:szCs w:val="20"/>
          <w:lang w:val="it-IT"/>
        </w:rPr>
        <w:t xml:space="preserve"> </w:t>
      </w:r>
      <w:r w:rsidRPr="005E74F7">
        <w:rPr>
          <w:rFonts w:ascii="Century Gothic" w:hAnsi="Century Gothic"/>
          <w:sz w:val="20"/>
          <w:szCs w:val="20"/>
          <w:lang w:val="it-IT"/>
        </w:rPr>
        <w:t>in</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modo</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non</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conforme</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al</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Contratto,</w:t>
      </w:r>
      <w:r w:rsidRPr="005E74F7">
        <w:rPr>
          <w:rFonts w:ascii="Century Gothic" w:hAnsi="Century Gothic"/>
          <w:spacing w:val="3"/>
          <w:sz w:val="20"/>
          <w:szCs w:val="20"/>
          <w:lang w:val="it-IT"/>
        </w:rPr>
        <w:t xml:space="preserve"> </w:t>
      </w:r>
      <w:r w:rsidRPr="005E74F7">
        <w:rPr>
          <w:rFonts w:ascii="Century Gothic" w:hAnsi="Century Gothic"/>
          <w:spacing w:val="-1"/>
          <w:sz w:val="20"/>
          <w:szCs w:val="20"/>
          <w:lang w:val="it-IT"/>
        </w:rPr>
        <w:t>gli</w:t>
      </w:r>
      <w:r w:rsidRPr="005E74F7">
        <w:rPr>
          <w:rFonts w:ascii="Century Gothic" w:hAnsi="Century Gothic"/>
          <w:spacing w:val="80"/>
          <w:w w:val="99"/>
          <w:sz w:val="20"/>
          <w:szCs w:val="20"/>
          <w:lang w:val="it-IT"/>
        </w:rPr>
        <w:t xml:space="preserve"> </w:t>
      </w:r>
      <w:r w:rsidRPr="005E74F7">
        <w:rPr>
          <w:rFonts w:ascii="Century Gothic" w:hAnsi="Century Gothic"/>
          <w:spacing w:val="-1"/>
          <w:sz w:val="20"/>
          <w:szCs w:val="20"/>
          <w:lang w:val="it-IT"/>
        </w:rPr>
        <w:t>stessi</w:t>
      </w:r>
      <w:r w:rsidRPr="005E74F7">
        <w:rPr>
          <w:rFonts w:ascii="Century Gothic" w:hAnsi="Century Gothic"/>
          <w:spacing w:val="13"/>
          <w:sz w:val="20"/>
          <w:szCs w:val="20"/>
          <w:lang w:val="it-IT"/>
        </w:rPr>
        <w:t xml:space="preserve"> </w:t>
      </w:r>
      <w:r w:rsidRPr="005E74F7">
        <w:rPr>
          <w:rFonts w:ascii="Century Gothic" w:hAnsi="Century Gothic"/>
          <w:spacing w:val="-1"/>
          <w:sz w:val="20"/>
          <w:szCs w:val="20"/>
          <w:lang w:val="it-IT"/>
        </w:rPr>
        <w:t>possono</w:t>
      </w:r>
      <w:r w:rsidRPr="005E74F7">
        <w:rPr>
          <w:rFonts w:ascii="Century Gothic" w:hAnsi="Century Gothic"/>
          <w:spacing w:val="11"/>
          <w:sz w:val="20"/>
          <w:szCs w:val="20"/>
          <w:lang w:val="it-IT"/>
        </w:rPr>
        <w:t xml:space="preserve"> </w:t>
      </w:r>
      <w:r w:rsidRPr="005E74F7">
        <w:rPr>
          <w:rFonts w:ascii="Century Gothic" w:hAnsi="Century Gothic"/>
          <w:sz w:val="20"/>
          <w:szCs w:val="20"/>
          <w:lang w:val="it-IT"/>
        </w:rPr>
        <w:t>aprire</w:t>
      </w:r>
      <w:r w:rsidRPr="005E74F7">
        <w:rPr>
          <w:rFonts w:ascii="Century Gothic" w:hAnsi="Century Gothic"/>
          <w:spacing w:val="15"/>
          <w:sz w:val="20"/>
          <w:szCs w:val="20"/>
          <w:lang w:val="it-IT"/>
        </w:rPr>
        <w:t xml:space="preserve"> </w:t>
      </w:r>
      <w:r w:rsidRPr="005E74F7">
        <w:rPr>
          <w:rFonts w:ascii="Century Gothic" w:hAnsi="Century Gothic"/>
          <w:sz w:val="20"/>
          <w:szCs w:val="20"/>
          <w:lang w:val="it-IT"/>
        </w:rPr>
        <w:t>una</w:t>
      </w:r>
      <w:r w:rsidRPr="005E74F7">
        <w:rPr>
          <w:rFonts w:ascii="Century Gothic" w:hAnsi="Century Gothic"/>
          <w:spacing w:val="14"/>
          <w:sz w:val="20"/>
          <w:szCs w:val="20"/>
          <w:lang w:val="it-IT"/>
        </w:rPr>
        <w:t xml:space="preserve"> </w:t>
      </w:r>
      <w:r w:rsidRPr="005E74F7">
        <w:rPr>
          <w:rFonts w:ascii="Century Gothic" w:hAnsi="Century Gothic"/>
          <w:spacing w:val="-1"/>
          <w:sz w:val="20"/>
          <w:szCs w:val="20"/>
          <w:lang w:val="it-IT"/>
        </w:rPr>
        <w:t>procedura</w:t>
      </w:r>
      <w:r w:rsidRPr="005E74F7">
        <w:rPr>
          <w:rFonts w:ascii="Century Gothic" w:hAnsi="Century Gothic"/>
          <w:spacing w:val="13"/>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13"/>
          <w:sz w:val="20"/>
          <w:szCs w:val="20"/>
          <w:lang w:val="it-IT"/>
        </w:rPr>
        <w:t xml:space="preserve"> </w:t>
      </w:r>
      <w:r w:rsidRPr="005E74F7">
        <w:rPr>
          <w:rFonts w:ascii="Century Gothic" w:hAnsi="Century Gothic"/>
          <w:spacing w:val="-1"/>
          <w:sz w:val="20"/>
          <w:szCs w:val="20"/>
          <w:lang w:val="it-IT"/>
        </w:rPr>
        <w:t>"non</w:t>
      </w:r>
      <w:r w:rsidRPr="005E74F7">
        <w:rPr>
          <w:rFonts w:ascii="Century Gothic" w:hAnsi="Century Gothic"/>
          <w:spacing w:val="16"/>
          <w:sz w:val="20"/>
          <w:szCs w:val="20"/>
          <w:lang w:val="it-IT"/>
        </w:rPr>
        <w:t xml:space="preserve"> </w:t>
      </w:r>
      <w:r w:rsidRPr="005E74F7">
        <w:rPr>
          <w:rFonts w:ascii="Century Gothic" w:hAnsi="Century Gothic"/>
          <w:sz w:val="20"/>
          <w:szCs w:val="20"/>
          <w:lang w:val="it-IT"/>
        </w:rPr>
        <w:t>conformità",</w:t>
      </w:r>
      <w:r w:rsidRPr="005E74F7">
        <w:rPr>
          <w:rFonts w:ascii="Century Gothic" w:hAnsi="Century Gothic"/>
          <w:spacing w:val="10"/>
          <w:sz w:val="20"/>
          <w:szCs w:val="20"/>
          <w:lang w:val="it-IT"/>
        </w:rPr>
        <w:t xml:space="preserve"> </w:t>
      </w:r>
      <w:r w:rsidRPr="005E74F7">
        <w:rPr>
          <w:rFonts w:ascii="Century Gothic" w:hAnsi="Century Gothic"/>
          <w:sz w:val="20"/>
          <w:szCs w:val="20"/>
          <w:lang w:val="it-IT"/>
        </w:rPr>
        <w:t>i</w:t>
      </w:r>
      <w:r w:rsidRPr="005E74F7">
        <w:rPr>
          <w:rFonts w:ascii="Century Gothic" w:hAnsi="Century Gothic"/>
          <w:spacing w:val="13"/>
          <w:sz w:val="20"/>
          <w:szCs w:val="20"/>
          <w:lang w:val="it-IT"/>
        </w:rPr>
        <w:t xml:space="preserve"> </w:t>
      </w:r>
      <w:r w:rsidRPr="005E74F7">
        <w:rPr>
          <w:rFonts w:ascii="Century Gothic" w:hAnsi="Century Gothic"/>
          <w:spacing w:val="-1"/>
          <w:sz w:val="20"/>
          <w:szCs w:val="20"/>
          <w:lang w:val="it-IT"/>
        </w:rPr>
        <w:t>cui</w:t>
      </w:r>
      <w:r w:rsidRPr="005E74F7">
        <w:rPr>
          <w:rFonts w:ascii="Century Gothic" w:hAnsi="Century Gothic"/>
          <w:spacing w:val="16"/>
          <w:sz w:val="20"/>
          <w:szCs w:val="20"/>
          <w:lang w:val="it-IT"/>
        </w:rPr>
        <w:t xml:space="preserve"> </w:t>
      </w:r>
      <w:r w:rsidRPr="005E74F7">
        <w:rPr>
          <w:rFonts w:ascii="Century Gothic" w:hAnsi="Century Gothic"/>
          <w:spacing w:val="-1"/>
          <w:sz w:val="20"/>
          <w:szCs w:val="20"/>
          <w:lang w:val="it-IT"/>
        </w:rPr>
        <w:t>oneri</w:t>
      </w:r>
      <w:r w:rsidRPr="005E74F7">
        <w:rPr>
          <w:rFonts w:ascii="Century Gothic" w:hAnsi="Century Gothic"/>
          <w:spacing w:val="16"/>
          <w:sz w:val="20"/>
          <w:szCs w:val="20"/>
          <w:lang w:val="it-IT"/>
        </w:rPr>
        <w:t xml:space="preserve"> </w:t>
      </w:r>
      <w:r w:rsidRPr="005E74F7">
        <w:rPr>
          <w:rFonts w:ascii="Century Gothic" w:hAnsi="Century Gothic"/>
          <w:sz w:val="20"/>
          <w:szCs w:val="20"/>
          <w:lang w:val="it-IT"/>
        </w:rPr>
        <w:t>per</w:t>
      </w:r>
      <w:r w:rsidRPr="005E74F7">
        <w:rPr>
          <w:rFonts w:ascii="Century Gothic" w:hAnsi="Century Gothic"/>
          <w:spacing w:val="12"/>
          <w:sz w:val="20"/>
          <w:szCs w:val="20"/>
          <w:lang w:val="it-IT"/>
        </w:rPr>
        <w:t xml:space="preserve"> </w:t>
      </w:r>
      <w:r w:rsidRPr="005E74F7">
        <w:rPr>
          <w:rFonts w:ascii="Century Gothic" w:hAnsi="Century Gothic"/>
          <w:spacing w:val="-1"/>
          <w:sz w:val="20"/>
          <w:szCs w:val="20"/>
          <w:lang w:val="it-IT"/>
        </w:rPr>
        <w:t>l'eliminazione</w:t>
      </w:r>
      <w:r w:rsidRPr="005E74F7">
        <w:rPr>
          <w:rFonts w:ascii="Century Gothic" w:hAnsi="Century Gothic"/>
          <w:spacing w:val="13"/>
          <w:sz w:val="20"/>
          <w:szCs w:val="20"/>
          <w:lang w:val="it-IT"/>
        </w:rPr>
        <w:t xml:space="preserve"> </w:t>
      </w:r>
      <w:r w:rsidRPr="005E74F7">
        <w:rPr>
          <w:rFonts w:ascii="Century Gothic" w:hAnsi="Century Gothic"/>
          <w:sz w:val="20"/>
          <w:szCs w:val="20"/>
          <w:lang w:val="it-IT"/>
        </w:rPr>
        <w:t>sono</w:t>
      </w:r>
      <w:r w:rsidRPr="005E74F7">
        <w:rPr>
          <w:rFonts w:ascii="Century Gothic" w:hAnsi="Century Gothic"/>
          <w:spacing w:val="77"/>
          <w:w w:val="99"/>
          <w:sz w:val="20"/>
          <w:szCs w:val="20"/>
          <w:lang w:val="it-IT"/>
        </w:rPr>
        <w:t xml:space="preserve"> </w:t>
      </w:r>
      <w:r w:rsidRPr="005E74F7">
        <w:rPr>
          <w:rFonts w:ascii="Century Gothic" w:hAnsi="Century Gothic"/>
          <w:spacing w:val="-1"/>
          <w:sz w:val="20"/>
          <w:szCs w:val="20"/>
          <w:lang w:val="it-IT"/>
        </w:rPr>
        <w:t>esclusivamente</w:t>
      </w:r>
      <w:r w:rsidRPr="005E74F7">
        <w:rPr>
          <w:rFonts w:ascii="Century Gothic" w:hAnsi="Century Gothic"/>
          <w:spacing w:val="-14"/>
          <w:sz w:val="20"/>
          <w:szCs w:val="20"/>
          <w:lang w:val="it-IT"/>
        </w:rPr>
        <w:t xml:space="preserve"> </w:t>
      </w:r>
      <w:r w:rsidRPr="005E74F7">
        <w:rPr>
          <w:rFonts w:ascii="Century Gothic" w:hAnsi="Century Gothic"/>
          <w:sz w:val="20"/>
          <w:szCs w:val="20"/>
          <w:lang w:val="it-IT"/>
        </w:rPr>
        <w:t>a</w:t>
      </w:r>
      <w:r w:rsidRPr="005E74F7">
        <w:rPr>
          <w:rFonts w:ascii="Century Gothic" w:hAnsi="Century Gothic"/>
          <w:spacing w:val="-12"/>
          <w:sz w:val="20"/>
          <w:szCs w:val="20"/>
          <w:lang w:val="it-IT"/>
        </w:rPr>
        <w:t xml:space="preserve"> </w:t>
      </w:r>
      <w:r w:rsidRPr="005E74F7">
        <w:rPr>
          <w:rFonts w:ascii="Century Gothic" w:hAnsi="Century Gothic"/>
          <w:sz w:val="20"/>
          <w:szCs w:val="20"/>
          <w:lang w:val="it-IT"/>
        </w:rPr>
        <w:t>carico</w:t>
      </w:r>
      <w:r w:rsidRPr="005E74F7">
        <w:rPr>
          <w:rFonts w:ascii="Century Gothic" w:hAnsi="Century Gothic"/>
          <w:spacing w:val="-12"/>
          <w:sz w:val="20"/>
          <w:szCs w:val="20"/>
          <w:lang w:val="it-IT"/>
        </w:rPr>
        <w:t xml:space="preserve"> </w:t>
      </w:r>
      <w:r w:rsidRPr="005E74F7">
        <w:rPr>
          <w:rFonts w:ascii="Century Gothic" w:hAnsi="Century Gothic"/>
          <w:sz w:val="20"/>
          <w:szCs w:val="20"/>
          <w:lang w:val="it-IT"/>
        </w:rPr>
        <w:t xml:space="preserve">della </w:t>
      </w:r>
      <w:r w:rsidRPr="005E74F7">
        <w:rPr>
          <w:rFonts w:ascii="Century Gothic" w:hAnsi="Century Gothic"/>
          <w:b/>
          <w:bCs/>
          <w:sz w:val="20"/>
          <w:szCs w:val="20"/>
          <w:lang w:val="it-IT"/>
        </w:rPr>
        <w:t>FORNITRICE</w:t>
      </w:r>
      <w:r w:rsidRPr="005E74F7">
        <w:rPr>
          <w:rFonts w:ascii="Century Gothic" w:hAnsi="Century Gothic"/>
          <w:sz w:val="20"/>
          <w:szCs w:val="20"/>
          <w:lang w:val="it-IT"/>
        </w:rPr>
        <w:t>.</w:t>
      </w:r>
    </w:p>
    <w:p w14:paraId="4799E1B8" w14:textId="77777777" w:rsidR="001A1B61" w:rsidRPr="005E74F7" w:rsidRDefault="001A1B61" w:rsidP="001A1B61">
      <w:pPr>
        <w:pStyle w:val="Corpotesto"/>
        <w:kinsoku w:val="0"/>
        <w:overflowPunct w:val="0"/>
        <w:spacing w:before="2"/>
        <w:ind w:left="0" w:right="116"/>
        <w:jc w:val="both"/>
        <w:rPr>
          <w:rFonts w:ascii="Century Gothic" w:hAnsi="Century Gothic"/>
          <w:sz w:val="20"/>
          <w:szCs w:val="20"/>
          <w:lang w:val="it-IT"/>
        </w:rPr>
      </w:pPr>
      <w:r w:rsidRPr="005E74F7">
        <w:rPr>
          <w:rFonts w:ascii="Century Gothic" w:hAnsi="Century Gothic"/>
          <w:sz w:val="20"/>
          <w:szCs w:val="20"/>
          <w:lang w:val="it-IT"/>
        </w:rPr>
        <w:t>A</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seguito</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10"/>
          <w:sz w:val="20"/>
          <w:szCs w:val="20"/>
          <w:lang w:val="it-IT"/>
        </w:rPr>
        <w:t xml:space="preserve"> </w:t>
      </w:r>
      <w:r w:rsidRPr="005E74F7">
        <w:rPr>
          <w:rFonts w:ascii="Century Gothic" w:hAnsi="Century Gothic"/>
          <w:spacing w:val="-1"/>
          <w:sz w:val="20"/>
          <w:szCs w:val="20"/>
          <w:lang w:val="it-IT"/>
        </w:rPr>
        <w:t>una</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segnalazione</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effettuata</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dal</w:t>
      </w:r>
      <w:r w:rsidRPr="005E74F7">
        <w:rPr>
          <w:rFonts w:ascii="Century Gothic" w:hAnsi="Century Gothic"/>
          <w:spacing w:val="9"/>
          <w:sz w:val="20"/>
          <w:szCs w:val="20"/>
          <w:lang w:val="it-IT"/>
        </w:rPr>
        <w:t xml:space="preserve"> </w:t>
      </w:r>
      <w:r w:rsidRPr="005E74F7">
        <w:rPr>
          <w:rFonts w:ascii="Century Gothic" w:hAnsi="Century Gothic"/>
          <w:spacing w:val="-1"/>
          <w:sz w:val="20"/>
          <w:szCs w:val="20"/>
          <w:lang w:val="it-IT"/>
        </w:rPr>
        <w:t>Contraente</w:t>
      </w:r>
      <w:r w:rsidRPr="005E74F7">
        <w:rPr>
          <w:rFonts w:ascii="Century Gothic" w:hAnsi="Century Gothic"/>
          <w:spacing w:val="9"/>
          <w:sz w:val="20"/>
          <w:szCs w:val="20"/>
          <w:lang w:val="it-IT"/>
        </w:rPr>
        <w:t xml:space="preserve"> </w:t>
      </w:r>
      <w:r w:rsidRPr="005E74F7">
        <w:rPr>
          <w:rFonts w:ascii="Century Gothic" w:hAnsi="Century Gothic"/>
          <w:spacing w:val="-1"/>
          <w:sz w:val="20"/>
          <w:szCs w:val="20"/>
          <w:lang w:val="it-IT"/>
        </w:rPr>
        <w:t>Generale</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relativa</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ad</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una</w:t>
      </w:r>
      <w:r w:rsidRPr="005E74F7">
        <w:rPr>
          <w:rFonts w:ascii="Century Gothic" w:hAnsi="Century Gothic"/>
          <w:spacing w:val="9"/>
          <w:sz w:val="20"/>
          <w:szCs w:val="20"/>
          <w:lang w:val="it-IT"/>
        </w:rPr>
        <w:t xml:space="preserve"> </w:t>
      </w:r>
      <w:r w:rsidRPr="005E74F7">
        <w:rPr>
          <w:rFonts w:ascii="Century Gothic" w:hAnsi="Century Gothic"/>
          <w:spacing w:val="-1"/>
          <w:sz w:val="20"/>
          <w:szCs w:val="20"/>
          <w:lang w:val="it-IT"/>
        </w:rPr>
        <w:t>carenza</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su</w:t>
      </w:r>
      <w:r w:rsidRPr="005E74F7">
        <w:rPr>
          <w:rFonts w:ascii="Century Gothic" w:hAnsi="Century Gothic"/>
          <w:spacing w:val="9"/>
          <w:sz w:val="20"/>
          <w:szCs w:val="20"/>
          <w:lang w:val="it-IT"/>
        </w:rPr>
        <w:t xml:space="preserve"> </w:t>
      </w:r>
      <w:r w:rsidRPr="005E74F7">
        <w:rPr>
          <w:rFonts w:ascii="Century Gothic" w:hAnsi="Century Gothic"/>
          <w:spacing w:val="-1"/>
          <w:sz w:val="20"/>
          <w:szCs w:val="20"/>
          <w:lang w:val="it-IT"/>
        </w:rPr>
        <w:t>un</w:t>
      </w:r>
      <w:r w:rsidRPr="005E74F7">
        <w:rPr>
          <w:rFonts w:ascii="Century Gothic" w:hAnsi="Century Gothic"/>
          <w:spacing w:val="97"/>
          <w:w w:val="99"/>
          <w:sz w:val="20"/>
          <w:szCs w:val="20"/>
          <w:lang w:val="it-IT"/>
        </w:rPr>
        <w:t xml:space="preserve"> </w:t>
      </w:r>
      <w:r w:rsidRPr="005E74F7">
        <w:rPr>
          <w:rFonts w:ascii="Century Gothic" w:hAnsi="Century Gothic"/>
          <w:sz w:val="20"/>
          <w:szCs w:val="20"/>
          <w:lang w:val="it-IT"/>
        </w:rPr>
        <w:t>processo</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realizzativo</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(N.C.</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processo),</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7"/>
          <w:sz w:val="20"/>
          <w:szCs w:val="20"/>
          <w:lang w:val="it-IT"/>
        </w:rPr>
        <w:t xml:space="preserve"> </w:t>
      </w:r>
      <w:r w:rsidRPr="005E74F7">
        <w:rPr>
          <w:rFonts w:ascii="Century Gothic" w:hAnsi="Century Gothic"/>
          <w:b/>
          <w:bCs/>
          <w:sz w:val="20"/>
          <w:szCs w:val="20"/>
          <w:lang w:val="it-IT"/>
        </w:rPr>
        <w:t>FORNITRICE</w:t>
      </w:r>
      <w:r w:rsidRPr="005E74F7">
        <w:rPr>
          <w:rFonts w:ascii="Century Gothic" w:hAnsi="Century Gothic"/>
          <w:b/>
          <w:bCs/>
          <w:spacing w:val="-6"/>
          <w:sz w:val="20"/>
          <w:szCs w:val="20"/>
          <w:lang w:val="it-IT"/>
        </w:rPr>
        <w:t xml:space="preserve"> </w:t>
      </w:r>
      <w:r w:rsidRPr="005E74F7">
        <w:rPr>
          <w:rFonts w:ascii="Century Gothic" w:hAnsi="Century Gothic"/>
          <w:sz w:val="20"/>
          <w:szCs w:val="20"/>
          <w:lang w:val="it-IT"/>
        </w:rPr>
        <w:t>deve</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definire</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ed</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attuare</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un'azione</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correttiva</w:t>
      </w:r>
      <w:r w:rsidRPr="005E74F7">
        <w:rPr>
          <w:rFonts w:ascii="Century Gothic" w:hAnsi="Century Gothic"/>
          <w:spacing w:val="58"/>
          <w:w w:val="99"/>
          <w:sz w:val="20"/>
          <w:szCs w:val="20"/>
          <w:lang w:val="it-IT"/>
        </w:rPr>
        <w:t xml:space="preserve"> </w:t>
      </w:r>
      <w:r w:rsidRPr="005E74F7">
        <w:rPr>
          <w:rFonts w:ascii="Century Gothic" w:hAnsi="Century Gothic"/>
          <w:sz w:val="20"/>
          <w:szCs w:val="20"/>
          <w:lang w:val="it-IT"/>
        </w:rPr>
        <w:t>entro</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i</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tempi</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stabiliti</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dal</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Contraente</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Generale.</w:t>
      </w:r>
    </w:p>
    <w:p w14:paraId="75751EF7" w14:textId="77777777" w:rsidR="001A1B61" w:rsidRPr="005E74F7" w:rsidRDefault="001A1B61" w:rsidP="001A1B61">
      <w:pPr>
        <w:pStyle w:val="Corpotesto"/>
        <w:kinsoku w:val="0"/>
        <w:overflowPunct w:val="0"/>
        <w:ind w:left="0" w:right="118"/>
        <w:jc w:val="both"/>
        <w:rPr>
          <w:rFonts w:ascii="Century Gothic" w:hAnsi="Century Gothic"/>
          <w:sz w:val="20"/>
          <w:szCs w:val="20"/>
          <w:lang w:val="it-IT"/>
        </w:rPr>
      </w:pPr>
      <w:r w:rsidRPr="005E74F7">
        <w:rPr>
          <w:rFonts w:ascii="Century Gothic" w:hAnsi="Century Gothic"/>
          <w:spacing w:val="-1"/>
          <w:sz w:val="20"/>
          <w:szCs w:val="20"/>
          <w:lang w:val="it-IT"/>
        </w:rPr>
        <w:t>La</w:t>
      </w:r>
      <w:r w:rsidRPr="005E74F7">
        <w:rPr>
          <w:rFonts w:ascii="Century Gothic" w:hAnsi="Century Gothic"/>
          <w:spacing w:val="23"/>
          <w:sz w:val="20"/>
          <w:szCs w:val="20"/>
          <w:lang w:val="it-IT"/>
        </w:rPr>
        <w:t xml:space="preserve"> </w:t>
      </w:r>
      <w:r w:rsidRPr="005E74F7">
        <w:rPr>
          <w:rFonts w:ascii="Century Gothic" w:hAnsi="Century Gothic"/>
          <w:b/>
          <w:bCs/>
          <w:spacing w:val="-1"/>
          <w:sz w:val="20"/>
          <w:szCs w:val="20"/>
          <w:lang w:val="it-IT"/>
        </w:rPr>
        <w:t>FORNITRICE</w:t>
      </w:r>
      <w:r w:rsidRPr="005E74F7">
        <w:rPr>
          <w:rFonts w:ascii="Century Gothic" w:hAnsi="Century Gothic"/>
          <w:b/>
          <w:bCs/>
          <w:spacing w:val="23"/>
          <w:sz w:val="20"/>
          <w:szCs w:val="20"/>
          <w:lang w:val="it-IT"/>
        </w:rPr>
        <w:t xml:space="preserve"> </w:t>
      </w:r>
      <w:r w:rsidRPr="005E74F7">
        <w:rPr>
          <w:rFonts w:ascii="Century Gothic" w:hAnsi="Century Gothic"/>
          <w:spacing w:val="-1"/>
          <w:sz w:val="20"/>
          <w:szCs w:val="20"/>
          <w:lang w:val="it-IT"/>
        </w:rPr>
        <w:t>riconosce</w:t>
      </w:r>
      <w:r w:rsidRPr="005E74F7">
        <w:rPr>
          <w:rFonts w:ascii="Century Gothic" w:hAnsi="Century Gothic"/>
          <w:spacing w:val="25"/>
          <w:sz w:val="20"/>
          <w:szCs w:val="20"/>
          <w:lang w:val="it-IT"/>
        </w:rPr>
        <w:t xml:space="preserve"> </w:t>
      </w:r>
      <w:r w:rsidRPr="005E74F7">
        <w:rPr>
          <w:rFonts w:ascii="Century Gothic" w:hAnsi="Century Gothic"/>
          <w:sz w:val="20"/>
          <w:szCs w:val="20"/>
          <w:lang w:val="it-IT"/>
        </w:rPr>
        <w:t>espressamente</w:t>
      </w:r>
      <w:r w:rsidRPr="005E74F7">
        <w:rPr>
          <w:rFonts w:ascii="Century Gothic" w:hAnsi="Century Gothic"/>
          <w:spacing w:val="23"/>
          <w:sz w:val="20"/>
          <w:szCs w:val="20"/>
          <w:lang w:val="it-IT"/>
        </w:rPr>
        <w:t xml:space="preserve"> </w:t>
      </w:r>
      <w:r w:rsidRPr="005E74F7">
        <w:rPr>
          <w:rFonts w:ascii="Century Gothic" w:hAnsi="Century Gothic"/>
          <w:sz w:val="20"/>
          <w:szCs w:val="20"/>
          <w:lang w:val="it-IT"/>
        </w:rPr>
        <w:t>che</w:t>
      </w:r>
      <w:r w:rsidRPr="005E74F7">
        <w:rPr>
          <w:rFonts w:ascii="Century Gothic" w:hAnsi="Century Gothic"/>
          <w:spacing w:val="23"/>
          <w:sz w:val="20"/>
          <w:szCs w:val="20"/>
          <w:lang w:val="it-IT"/>
        </w:rPr>
        <w:t xml:space="preserve"> </w:t>
      </w:r>
      <w:r w:rsidRPr="005E74F7">
        <w:rPr>
          <w:rFonts w:ascii="Century Gothic" w:hAnsi="Century Gothic"/>
          <w:sz w:val="20"/>
          <w:szCs w:val="20"/>
          <w:lang w:val="it-IT"/>
        </w:rPr>
        <w:t>è</w:t>
      </w:r>
      <w:r w:rsidRPr="005E74F7">
        <w:rPr>
          <w:rFonts w:ascii="Century Gothic" w:hAnsi="Century Gothic"/>
          <w:spacing w:val="24"/>
          <w:sz w:val="20"/>
          <w:szCs w:val="20"/>
          <w:lang w:val="it-IT"/>
        </w:rPr>
        <w:t xml:space="preserve"> </w:t>
      </w:r>
      <w:r w:rsidRPr="005E74F7">
        <w:rPr>
          <w:rFonts w:ascii="Century Gothic" w:hAnsi="Century Gothic"/>
          <w:sz w:val="20"/>
          <w:szCs w:val="20"/>
          <w:lang w:val="it-IT"/>
        </w:rPr>
        <w:t>a</w:t>
      </w:r>
      <w:r w:rsidRPr="005E74F7">
        <w:rPr>
          <w:rFonts w:ascii="Century Gothic" w:hAnsi="Century Gothic"/>
          <w:spacing w:val="21"/>
          <w:sz w:val="20"/>
          <w:szCs w:val="20"/>
          <w:lang w:val="it-IT"/>
        </w:rPr>
        <w:t xml:space="preserve"> </w:t>
      </w:r>
      <w:r w:rsidRPr="005E74F7">
        <w:rPr>
          <w:rFonts w:ascii="Century Gothic" w:hAnsi="Century Gothic"/>
          <w:spacing w:val="-1"/>
          <w:sz w:val="20"/>
          <w:szCs w:val="20"/>
          <w:lang w:val="it-IT"/>
        </w:rPr>
        <w:t>propria</w:t>
      </w:r>
      <w:r w:rsidRPr="005E74F7">
        <w:rPr>
          <w:rFonts w:ascii="Century Gothic" w:hAnsi="Century Gothic"/>
          <w:spacing w:val="21"/>
          <w:sz w:val="20"/>
          <w:szCs w:val="20"/>
          <w:lang w:val="it-IT"/>
        </w:rPr>
        <w:t xml:space="preserve"> </w:t>
      </w:r>
      <w:r w:rsidRPr="005E74F7">
        <w:rPr>
          <w:rFonts w:ascii="Century Gothic" w:hAnsi="Century Gothic"/>
          <w:sz w:val="20"/>
          <w:szCs w:val="20"/>
          <w:lang w:val="it-IT"/>
        </w:rPr>
        <w:t>totale</w:t>
      </w:r>
      <w:r w:rsidRPr="005E74F7">
        <w:rPr>
          <w:rFonts w:ascii="Century Gothic" w:hAnsi="Century Gothic"/>
          <w:spacing w:val="23"/>
          <w:sz w:val="20"/>
          <w:szCs w:val="20"/>
          <w:lang w:val="it-IT"/>
        </w:rPr>
        <w:t xml:space="preserve"> </w:t>
      </w:r>
      <w:r w:rsidRPr="005E74F7">
        <w:rPr>
          <w:rFonts w:ascii="Century Gothic" w:hAnsi="Century Gothic"/>
          <w:spacing w:val="-1"/>
          <w:sz w:val="20"/>
          <w:szCs w:val="20"/>
          <w:lang w:val="it-IT"/>
        </w:rPr>
        <w:t>cura</w:t>
      </w:r>
      <w:r w:rsidRPr="005E74F7">
        <w:rPr>
          <w:rFonts w:ascii="Century Gothic" w:hAnsi="Century Gothic"/>
          <w:spacing w:val="23"/>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21"/>
          <w:sz w:val="20"/>
          <w:szCs w:val="20"/>
          <w:lang w:val="it-IT"/>
        </w:rPr>
        <w:t xml:space="preserve"> </w:t>
      </w:r>
      <w:r w:rsidRPr="005E74F7">
        <w:rPr>
          <w:rFonts w:ascii="Century Gothic" w:hAnsi="Century Gothic"/>
          <w:spacing w:val="-1"/>
          <w:sz w:val="20"/>
          <w:szCs w:val="20"/>
          <w:lang w:val="it-IT"/>
        </w:rPr>
        <w:t>spese</w:t>
      </w:r>
      <w:r w:rsidRPr="005E74F7">
        <w:rPr>
          <w:rFonts w:ascii="Century Gothic" w:hAnsi="Century Gothic"/>
          <w:spacing w:val="23"/>
          <w:sz w:val="20"/>
          <w:szCs w:val="20"/>
          <w:lang w:val="it-IT"/>
        </w:rPr>
        <w:t xml:space="preserve"> </w:t>
      </w:r>
      <w:r w:rsidRPr="005E74F7">
        <w:rPr>
          <w:rFonts w:ascii="Century Gothic" w:hAnsi="Century Gothic"/>
          <w:sz w:val="20"/>
          <w:szCs w:val="20"/>
          <w:lang w:val="it-IT"/>
        </w:rPr>
        <w:t>ogni</w:t>
      </w:r>
      <w:r w:rsidRPr="005E74F7">
        <w:rPr>
          <w:rFonts w:ascii="Century Gothic" w:hAnsi="Century Gothic"/>
          <w:spacing w:val="24"/>
          <w:sz w:val="20"/>
          <w:szCs w:val="20"/>
          <w:lang w:val="it-IT"/>
        </w:rPr>
        <w:t xml:space="preserve"> </w:t>
      </w:r>
      <w:r w:rsidRPr="005E74F7">
        <w:rPr>
          <w:rFonts w:ascii="Century Gothic" w:hAnsi="Century Gothic"/>
          <w:spacing w:val="-1"/>
          <w:sz w:val="20"/>
          <w:szCs w:val="20"/>
          <w:lang w:val="it-IT"/>
        </w:rPr>
        <w:t>attività</w:t>
      </w:r>
      <w:r w:rsidRPr="005E74F7">
        <w:rPr>
          <w:rFonts w:ascii="Century Gothic" w:hAnsi="Century Gothic"/>
          <w:spacing w:val="21"/>
          <w:sz w:val="20"/>
          <w:szCs w:val="20"/>
          <w:lang w:val="it-IT"/>
        </w:rPr>
        <w:t xml:space="preserve"> </w:t>
      </w:r>
      <w:r w:rsidRPr="005E74F7">
        <w:rPr>
          <w:rFonts w:ascii="Century Gothic" w:hAnsi="Century Gothic"/>
          <w:sz w:val="20"/>
          <w:szCs w:val="20"/>
          <w:lang w:val="it-IT"/>
        </w:rPr>
        <w:t>per</w:t>
      </w:r>
      <w:r w:rsidRPr="005E74F7">
        <w:rPr>
          <w:rFonts w:ascii="Century Gothic" w:hAnsi="Century Gothic"/>
          <w:spacing w:val="23"/>
          <w:sz w:val="20"/>
          <w:szCs w:val="20"/>
          <w:lang w:val="it-IT"/>
        </w:rPr>
        <w:t xml:space="preserve"> </w:t>
      </w:r>
      <w:r w:rsidRPr="005E74F7">
        <w:rPr>
          <w:rFonts w:ascii="Century Gothic" w:hAnsi="Century Gothic"/>
          <w:spacing w:val="-1"/>
          <w:sz w:val="20"/>
          <w:szCs w:val="20"/>
          <w:lang w:val="it-IT"/>
        </w:rPr>
        <w:t>la</w:t>
      </w:r>
      <w:r w:rsidRPr="005E74F7">
        <w:rPr>
          <w:rFonts w:ascii="Century Gothic" w:hAnsi="Century Gothic"/>
          <w:spacing w:val="73"/>
          <w:w w:val="99"/>
          <w:sz w:val="20"/>
          <w:szCs w:val="20"/>
          <w:lang w:val="it-IT"/>
        </w:rPr>
        <w:t xml:space="preserve"> </w:t>
      </w:r>
      <w:r w:rsidRPr="005E74F7">
        <w:rPr>
          <w:rFonts w:ascii="Century Gothic" w:hAnsi="Century Gothic"/>
          <w:spacing w:val="-1"/>
          <w:sz w:val="20"/>
          <w:szCs w:val="20"/>
          <w:lang w:val="it-IT"/>
        </w:rPr>
        <w:t>risoluzione</w:t>
      </w:r>
      <w:r w:rsidRPr="005E74F7">
        <w:rPr>
          <w:rFonts w:ascii="Century Gothic" w:hAnsi="Century Gothic"/>
          <w:spacing w:val="54"/>
          <w:sz w:val="20"/>
          <w:szCs w:val="20"/>
          <w:lang w:val="it-IT"/>
        </w:rPr>
        <w:t xml:space="preserve"> </w:t>
      </w:r>
      <w:r w:rsidRPr="005E74F7">
        <w:rPr>
          <w:rFonts w:ascii="Century Gothic" w:hAnsi="Century Gothic"/>
          <w:sz w:val="20"/>
          <w:szCs w:val="20"/>
          <w:lang w:val="it-IT"/>
        </w:rPr>
        <w:t>di tutte</w:t>
      </w:r>
      <w:r w:rsidRPr="005E74F7">
        <w:rPr>
          <w:rFonts w:ascii="Century Gothic" w:hAnsi="Century Gothic"/>
          <w:spacing w:val="54"/>
          <w:sz w:val="20"/>
          <w:szCs w:val="20"/>
          <w:lang w:val="it-IT"/>
        </w:rPr>
        <w:t xml:space="preserve"> </w:t>
      </w:r>
      <w:r w:rsidRPr="005E74F7">
        <w:rPr>
          <w:rFonts w:ascii="Century Gothic" w:hAnsi="Century Gothic"/>
          <w:sz w:val="20"/>
          <w:szCs w:val="20"/>
          <w:lang w:val="it-IT"/>
        </w:rPr>
        <w:t>le</w:t>
      </w:r>
      <w:r w:rsidRPr="005E74F7">
        <w:rPr>
          <w:rFonts w:ascii="Century Gothic" w:hAnsi="Century Gothic"/>
          <w:spacing w:val="55"/>
          <w:sz w:val="20"/>
          <w:szCs w:val="20"/>
          <w:lang w:val="it-IT"/>
        </w:rPr>
        <w:t xml:space="preserve"> </w:t>
      </w:r>
      <w:r w:rsidRPr="005E74F7">
        <w:rPr>
          <w:rFonts w:ascii="Century Gothic" w:hAnsi="Century Gothic"/>
          <w:sz w:val="20"/>
          <w:szCs w:val="20"/>
          <w:lang w:val="it-IT"/>
        </w:rPr>
        <w:t>N.C.</w:t>
      </w:r>
      <w:r w:rsidRPr="005E74F7">
        <w:rPr>
          <w:rFonts w:ascii="Century Gothic" w:hAnsi="Century Gothic"/>
          <w:spacing w:val="51"/>
          <w:sz w:val="20"/>
          <w:szCs w:val="20"/>
          <w:lang w:val="it-IT"/>
        </w:rPr>
        <w:t xml:space="preserve"> </w:t>
      </w:r>
      <w:r w:rsidRPr="005E74F7">
        <w:rPr>
          <w:rFonts w:ascii="Century Gothic" w:hAnsi="Century Gothic"/>
          <w:sz w:val="20"/>
          <w:szCs w:val="20"/>
          <w:lang w:val="it-IT"/>
        </w:rPr>
        <w:t>per</w:t>
      </w:r>
      <w:r w:rsidRPr="005E74F7">
        <w:rPr>
          <w:rFonts w:ascii="Century Gothic" w:hAnsi="Century Gothic"/>
          <w:spacing w:val="55"/>
          <w:sz w:val="20"/>
          <w:szCs w:val="20"/>
          <w:lang w:val="it-IT"/>
        </w:rPr>
        <w:t xml:space="preserve"> </w:t>
      </w:r>
      <w:r w:rsidRPr="005E74F7">
        <w:rPr>
          <w:rFonts w:ascii="Century Gothic" w:hAnsi="Century Gothic"/>
          <w:sz w:val="20"/>
          <w:szCs w:val="20"/>
          <w:lang w:val="it-IT"/>
        </w:rPr>
        <w:t>cause</w:t>
      </w:r>
      <w:r w:rsidRPr="005E74F7">
        <w:rPr>
          <w:rFonts w:ascii="Century Gothic" w:hAnsi="Century Gothic"/>
          <w:spacing w:val="53"/>
          <w:sz w:val="20"/>
          <w:szCs w:val="20"/>
          <w:lang w:val="it-IT"/>
        </w:rPr>
        <w:t xml:space="preserve"> </w:t>
      </w:r>
      <w:r w:rsidRPr="005E74F7">
        <w:rPr>
          <w:rFonts w:ascii="Century Gothic" w:hAnsi="Century Gothic"/>
          <w:sz w:val="20"/>
          <w:szCs w:val="20"/>
          <w:lang w:val="it-IT"/>
        </w:rPr>
        <w:t>ad</w:t>
      </w:r>
      <w:r w:rsidRPr="005E74F7">
        <w:rPr>
          <w:rFonts w:ascii="Century Gothic" w:hAnsi="Century Gothic"/>
          <w:spacing w:val="55"/>
          <w:sz w:val="20"/>
          <w:szCs w:val="20"/>
          <w:lang w:val="it-IT"/>
        </w:rPr>
        <w:t xml:space="preserve"> </w:t>
      </w:r>
      <w:r w:rsidRPr="005E74F7">
        <w:rPr>
          <w:rFonts w:ascii="Century Gothic" w:hAnsi="Century Gothic"/>
          <w:sz w:val="20"/>
          <w:szCs w:val="20"/>
          <w:lang w:val="it-IT"/>
        </w:rPr>
        <w:t>esso</w:t>
      </w:r>
      <w:r w:rsidRPr="005E74F7">
        <w:rPr>
          <w:rFonts w:ascii="Century Gothic" w:hAnsi="Century Gothic"/>
          <w:spacing w:val="53"/>
          <w:sz w:val="20"/>
          <w:szCs w:val="20"/>
          <w:lang w:val="it-IT"/>
        </w:rPr>
        <w:t xml:space="preserve"> </w:t>
      </w:r>
      <w:r w:rsidRPr="005E74F7">
        <w:rPr>
          <w:rFonts w:ascii="Century Gothic" w:hAnsi="Century Gothic"/>
          <w:sz w:val="20"/>
          <w:szCs w:val="20"/>
          <w:lang w:val="it-IT"/>
        </w:rPr>
        <w:t>imputabili</w:t>
      </w:r>
      <w:r w:rsidRPr="005E74F7">
        <w:rPr>
          <w:rFonts w:ascii="Century Gothic" w:hAnsi="Century Gothic"/>
          <w:spacing w:val="55"/>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54"/>
          <w:sz w:val="20"/>
          <w:szCs w:val="20"/>
          <w:lang w:val="it-IT"/>
        </w:rPr>
        <w:t xml:space="preserve"> </w:t>
      </w:r>
      <w:r w:rsidRPr="005E74F7">
        <w:rPr>
          <w:rFonts w:ascii="Century Gothic" w:hAnsi="Century Gothic"/>
          <w:sz w:val="20"/>
          <w:szCs w:val="20"/>
          <w:lang w:val="it-IT"/>
        </w:rPr>
        <w:t>che</w:t>
      </w:r>
      <w:r w:rsidRPr="005E74F7">
        <w:rPr>
          <w:rFonts w:ascii="Century Gothic" w:hAnsi="Century Gothic"/>
          <w:spacing w:val="54"/>
          <w:sz w:val="20"/>
          <w:szCs w:val="20"/>
          <w:lang w:val="it-IT"/>
        </w:rPr>
        <w:t xml:space="preserve"> </w:t>
      </w:r>
      <w:r w:rsidRPr="005E74F7">
        <w:rPr>
          <w:rFonts w:ascii="Century Gothic" w:hAnsi="Century Gothic"/>
          <w:spacing w:val="-1"/>
          <w:sz w:val="20"/>
          <w:szCs w:val="20"/>
          <w:lang w:val="it-IT"/>
        </w:rPr>
        <w:t>pertanto</w:t>
      </w:r>
      <w:r w:rsidRPr="005E74F7">
        <w:rPr>
          <w:rFonts w:ascii="Century Gothic" w:hAnsi="Century Gothic"/>
          <w:spacing w:val="54"/>
          <w:sz w:val="20"/>
          <w:szCs w:val="20"/>
          <w:lang w:val="it-IT"/>
        </w:rPr>
        <w:t xml:space="preserve"> </w:t>
      </w:r>
      <w:r w:rsidRPr="005E74F7">
        <w:rPr>
          <w:rFonts w:ascii="Century Gothic" w:hAnsi="Century Gothic"/>
          <w:spacing w:val="-1"/>
          <w:sz w:val="20"/>
          <w:szCs w:val="20"/>
          <w:lang w:val="it-IT"/>
        </w:rPr>
        <w:t>non</w:t>
      </w:r>
      <w:r w:rsidRPr="005E74F7">
        <w:rPr>
          <w:rFonts w:ascii="Century Gothic" w:hAnsi="Century Gothic"/>
          <w:spacing w:val="54"/>
          <w:sz w:val="20"/>
          <w:szCs w:val="20"/>
          <w:lang w:val="it-IT"/>
        </w:rPr>
        <w:t xml:space="preserve"> </w:t>
      </w:r>
      <w:r w:rsidRPr="005E74F7">
        <w:rPr>
          <w:rFonts w:ascii="Century Gothic" w:hAnsi="Century Gothic"/>
          <w:sz w:val="20"/>
          <w:szCs w:val="20"/>
          <w:lang w:val="it-IT"/>
        </w:rPr>
        <w:t>potrà</w:t>
      </w:r>
      <w:r w:rsidRPr="005E74F7">
        <w:rPr>
          <w:rFonts w:ascii="Century Gothic" w:hAnsi="Century Gothic"/>
          <w:spacing w:val="55"/>
          <w:sz w:val="20"/>
          <w:szCs w:val="20"/>
          <w:lang w:val="it-IT"/>
        </w:rPr>
        <w:t xml:space="preserve"> </w:t>
      </w:r>
      <w:r w:rsidRPr="005E74F7">
        <w:rPr>
          <w:rFonts w:ascii="Century Gothic" w:hAnsi="Century Gothic"/>
          <w:sz w:val="20"/>
          <w:szCs w:val="20"/>
          <w:lang w:val="it-IT"/>
        </w:rPr>
        <w:t>chiedere</w:t>
      </w:r>
      <w:r w:rsidRPr="005E74F7">
        <w:rPr>
          <w:rFonts w:ascii="Century Gothic" w:hAnsi="Century Gothic"/>
          <w:spacing w:val="35"/>
          <w:w w:val="99"/>
          <w:sz w:val="20"/>
          <w:szCs w:val="20"/>
          <w:lang w:val="it-IT"/>
        </w:rPr>
        <w:t xml:space="preserve"> </w:t>
      </w:r>
      <w:r w:rsidRPr="005E74F7">
        <w:rPr>
          <w:rFonts w:ascii="Century Gothic" w:hAnsi="Century Gothic"/>
          <w:spacing w:val="-1"/>
          <w:sz w:val="20"/>
          <w:szCs w:val="20"/>
          <w:lang w:val="it-IT"/>
        </w:rPr>
        <w:t>indennizzi</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sorta</w:t>
      </w:r>
      <w:r>
        <w:rPr>
          <w:rFonts w:ascii="Century Gothic" w:hAnsi="Century Gothic"/>
          <w:spacing w:val="-1"/>
          <w:sz w:val="20"/>
          <w:szCs w:val="20"/>
          <w:lang w:val="it-IT"/>
        </w:rPr>
        <w:t>, da effettuarsi entro le operazioni di getto di ogni singola opera.</w:t>
      </w:r>
    </w:p>
    <w:p w14:paraId="2931E2BE" w14:textId="77777777" w:rsidR="001A1B61" w:rsidRPr="005E74F7" w:rsidRDefault="001A1B61" w:rsidP="001A1B61">
      <w:pPr>
        <w:pStyle w:val="Corpotesto"/>
        <w:kinsoku w:val="0"/>
        <w:overflowPunct w:val="0"/>
        <w:spacing w:before="2"/>
        <w:ind w:left="0" w:right="111"/>
        <w:jc w:val="both"/>
        <w:rPr>
          <w:rFonts w:ascii="Century Gothic" w:hAnsi="Century Gothic"/>
          <w:sz w:val="20"/>
          <w:szCs w:val="20"/>
          <w:lang w:val="it-IT"/>
        </w:rPr>
      </w:pPr>
      <w:r w:rsidRPr="005E74F7">
        <w:rPr>
          <w:rFonts w:ascii="Century Gothic" w:hAnsi="Century Gothic"/>
          <w:sz w:val="20"/>
          <w:szCs w:val="20"/>
          <w:lang w:val="it-IT"/>
        </w:rPr>
        <w:t>Resta</w:t>
      </w:r>
      <w:r w:rsidRPr="005E74F7">
        <w:rPr>
          <w:rFonts w:ascii="Century Gothic" w:hAnsi="Century Gothic"/>
          <w:spacing w:val="36"/>
          <w:sz w:val="20"/>
          <w:szCs w:val="20"/>
          <w:lang w:val="it-IT"/>
        </w:rPr>
        <w:t xml:space="preserve"> </w:t>
      </w:r>
      <w:r w:rsidRPr="005E74F7">
        <w:rPr>
          <w:rFonts w:ascii="Century Gothic" w:hAnsi="Century Gothic"/>
          <w:spacing w:val="-1"/>
          <w:sz w:val="20"/>
          <w:szCs w:val="20"/>
          <w:lang w:val="it-IT"/>
        </w:rPr>
        <w:t>sin</w:t>
      </w:r>
      <w:r w:rsidRPr="005E74F7">
        <w:rPr>
          <w:rFonts w:ascii="Century Gothic" w:hAnsi="Century Gothic"/>
          <w:spacing w:val="37"/>
          <w:sz w:val="20"/>
          <w:szCs w:val="20"/>
          <w:lang w:val="it-IT"/>
        </w:rPr>
        <w:t xml:space="preserve"> </w:t>
      </w:r>
      <w:r w:rsidRPr="005E74F7">
        <w:rPr>
          <w:rFonts w:ascii="Century Gothic" w:hAnsi="Century Gothic"/>
          <w:spacing w:val="-1"/>
          <w:sz w:val="20"/>
          <w:szCs w:val="20"/>
          <w:lang w:val="it-IT"/>
        </w:rPr>
        <w:t>d'ora</w:t>
      </w:r>
      <w:r w:rsidRPr="005E74F7">
        <w:rPr>
          <w:rFonts w:ascii="Century Gothic" w:hAnsi="Century Gothic"/>
          <w:spacing w:val="36"/>
          <w:sz w:val="20"/>
          <w:szCs w:val="20"/>
          <w:lang w:val="it-IT"/>
        </w:rPr>
        <w:t xml:space="preserve"> </w:t>
      </w:r>
      <w:r w:rsidRPr="005E74F7">
        <w:rPr>
          <w:rFonts w:ascii="Century Gothic" w:hAnsi="Century Gothic"/>
          <w:spacing w:val="-1"/>
          <w:sz w:val="20"/>
          <w:szCs w:val="20"/>
          <w:lang w:val="it-IT"/>
        </w:rPr>
        <w:t>convenuto</w:t>
      </w:r>
      <w:r w:rsidRPr="005E74F7">
        <w:rPr>
          <w:rFonts w:ascii="Century Gothic" w:hAnsi="Century Gothic"/>
          <w:spacing w:val="36"/>
          <w:sz w:val="20"/>
          <w:szCs w:val="20"/>
          <w:lang w:val="it-IT"/>
        </w:rPr>
        <w:t xml:space="preserve"> </w:t>
      </w:r>
      <w:r w:rsidRPr="005E74F7">
        <w:rPr>
          <w:rFonts w:ascii="Century Gothic" w:hAnsi="Century Gothic"/>
          <w:sz w:val="20"/>
          <w:szCs w:val="20"/>
          <w:lang w:val="it-IT"/>
        </w:rPr>
        <w:t>che</w:t>
      </w:r>
      <w:r w:rsidRPr="005E74F7">
        <w:rPr>
          <w:rFonts w:ascii="Century Gothic" w:hAnsi="Century Gothic"/>
          <w:spacing w:val="39"/>
          <w:sz w:val="20"/>
          <w:szCs w:val="20"/>
          <w:lang w:val="it-IT"/>
        </w:rPr>
        <w:t xml:space="preserve"> </w:t>
      </w:r>
      <w:r w:rsidRPr="005E74F7">
        <w:rPr>
          <w:rFonts w:ascii="Century Gothic" w:hAnsi="Century Gothic"/>
          <w:sz w:val="20"/>
          <w:szCs w:val="20"/>
          <w:lang w:val="it-IT"/>
        </w:rPr>
        <w:t>le</w:t>
      </w:r>
      <w:r w:rsidRPr="005E74F7">
        <w:rPr>
          <w:rFonts w:ascii="Century Gothic" w:hAnsi="Century Gothic"/>
          <w:spacing w:val="36"/>
          <w:sz w:val="20"/>
          <w:szCs w:val="20"/>
          <w:lang w:val="it-IT"/>
        </w:rPr>
        <w:t xml:space="preserve"> </w:t>
      </w:r>
      <w:r w:rsidRPr="005E74F7">
        <w:rPr>
          <w:rFonts w:ascii="Century Gothic" w:hAnsi="Century Gothic"/>
          <w:spacing w:val="-1"/>
          <w:sz w:val="20"/>
          <w:szCs w:val="20"/>
          <w:lang w:val="it-IT"/>
        </w:rPr>
        <w:t>forniture</w:t>
      </w:r>
      <w:r w:rsidRPr="005E74F7">
        <w:rPr>
          <w:rFonts w:ascii="Century Gothic" w:hAnsi="Century Gothic"/>
          <w:spacing w:val="37"/>
          <w:sz w:val="20"/>
          <w:szCs w:val="20"/>
          <w:lang w:val="it-IT"/>
        </w:rPr>
        <w:t xml:space="preserve"> </w:t>
      </w:r>
      <w:r w:rsidRPr="005E74F7">
        <w:rPr>
          <w:rFonts w:ascii="Century Gothic" w:hAnsi="Century Gothic"/>
          <w:sz w:val="20"/>
          <w:szCs w:val="20"/>
          <w:lang w:val="it-IT"/>
        </w:rPr>
        <w:t>oggetto</w:t>
      </w:r>
      <w:r w:rsidRPr="005E74F7">
        <w:rPr>
          <w:rFonts w:ascii="Century Gothic" w:hAnsi="Century Gothic"/>
          <w:spacing w:val="36"/>
          <w:sz w:val="20"/>
          <w:szCs w:val="20"/>
          <w:lang w:val="it-IT"/>
        </w:rPr>
        <w:t xml:space="preserve"> </w:t>
      </w:r>
      <w:r w:rsidRPr="005E74F7">
        <w:rPr>
          <w:rFonts w:ascii="Century Gothic" w:hAnsi="Century Gothic"/>
          <w:sz w:val="20"/>
          <w:szCs w:val="20"/>
          <w:lang w:val="it-IT"/>
        </w:rPr>
        <w:t>della</w:t>
      </w:r>
      <w:r w:rsidRPr="005E74F7">
        <w:rPr>
          <w:rFonts w:ascii="Century Gothic" w:hAnsi="Century Gothic"/>
          <w:spacing w:val="36"/>
          <w:sz w:val="20"/>
          <w:szCs w:val="20"/>
          <w:lang w:val="it-IT"/>
        </w:rPr>
        <w:t xml:space="preserve"> </w:t>
      </w:r>
      <w:r w:rsidRPr="005E74F7">
        <w:rPr>
          <w:rFonts w:ascii="Century Gothic" w:hAnsi="Century Gothic"/>
          <w:sz w:val="20"/>
          <w:szCs w:val="20"/>
          <w:lang w:val="it-IT"/>
        </w:rPr>
        <w:t>precedente</w:t>
      </w:r>
      <w:r w:rsidRPr="005E74F7">
        <w:rPr>
          <w:rFonts w:ascii="Century Gothic" w:hAnsi="Century Gothic"/>
          <w:spacing w:val="36"/>
          <w:sz w:val="20"/>
          <w:szCs w:val="20"/>
          <w:lang w:val="it-IT"/>
        </w:rPr>
        <w:t xml:space="preserve"> </w:t>
      </w:r>
      <w:r w:rsidRPr="005E74F7">
        <w:rPr>
          <w:rFonts w:ascii="Century Gothic" w:hAnsi="Century Gothic"/>
          <w:spacing w:val="-1"/>
          <w:sz w:val="20"/>
          <w:szCs w:val="20"/>
          <w:lang w:val="it-IT"/>
        </w:rPr>
        <w:t>procedura</w:t>
      </w:r>
      <w:r w:rsidRPr="005E74F7">
        <w:rPr>
          <w:rFonts w:ascii="Century Gothic" w:hAnsi="Century Gothic"/>
          <w:spacing w:val="37"/>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37"/>
          <w:sz w:val="20"/>
          <w:szCs w:val="20"/>
          <w:lang w:val="it-IT"/>
        </w:rPr>
        <w:t xml:space="preserve"> </w:t>
      </w:r>
      <w:r w:rsidRPr="005E74F7">
        <w:rPr>
          <w:rFonts w:ascii="Century Gothic" w:hAnsi="Century Gothic"/>
          <w:spacing w:val="-1"/>
          <w:sz w:val="20"/>
          <w:szCs w:val="20"/>
          <w:lang w:val="it-IT"/>
        </w:rPr>
        <w:t>"non</w:t>
      </w:r>
      <w:r w:rsidRPr="005E74F7">
        <w:rPr>
          <w:rFonts w:ascii="Century Gothic" w:hAnsi="Century Gothic"/>
          <w:spacing w:val="69"/>
          <w:w w:val="99"/>
          <w:sz w:val="20"/>
          <w:szCs w:val="20"/>
          <w:lang w:val="it-IT"/>
        </w:rPr>
        <w:t xml:space="preserve"> </w:t>
      </w:r>
      <w:r w:rsidRPr="005E74F7">
        <w:rPr>
          <w:rFonts w:ascii="Century Gothic" w:hAnsi="Century Gothic"/>
          <w:sz w:val="20"/>
          <w:szCs w:val="20"/>
          <w:lang w:val="it-IT"/>
        </w:rPr>
        <w:t>conformità"</w:t>
      </w:r>
      <w:r w:rsidRPr="005E74F7">
        <w:rPr>
          <w:rFonts w:ascii="Century Gothic" w:hAnsi="Century Gothic"/>
          <w:spacing w:val="17"/>
          <w:sz w:val="20"/>
          <w:szCs w:val="20"/>
          <w:lang w:val="it-IT"/>
        </w:rPr>
        <w:t xml:space="preserve"> </w:t>
      </w:r>
      <w:r w:rsidRPr="005E74F7">
        <w:rPr>
          <w:rFonts w:ascii="Century Gothic" w:hAnsi="Century Gothic"/>
          <w:spacing w:val="-1"/>
          <w:sz w:val="20"/>
          <w:szCs w:val="20"/>
          <w:lang w:val="it-IT"/>
        </w:rPr>
        <w:t>saranno</w:t>
      </w:r>
      <w:r w:rsidRPr="005E74F7">
        <w:rPr>
          <w:rFonts w:ascii="Century Gothic" w:hAnsi="Century Gothic"/>
          <w:spacing w:val="15"/>
          <w:sz w:val="20"/>
          <w:szCs w:val="20"/>
          <w:lang w:val="it-IT"/>
        </w:rPr>
        <w:t xml:space="preserve"> </w:t>
      </w:r>
      <w:r w:rsidRPr="005E74F7">
        <w:rPr>
          <w:rFonts w:ascii="Century Gothic" w:hAnsi="Century Gothic"/>
          <w:sz w:val="20"/>
          <w:szCs w:val="20"/>
          <w:lang w:val="it-IT"/>
        </w:rPr>
        <w:t>contabilizzat</w:t>
      </w:r>
      <w:r>
        <w:rPr>
          <w:rFonts w:ascii="Century Gothic" w:hAnsi="Century Gothic"/>
          <w:sz w:val="20"/>
          <w:szCs w:val="20"/>
          <w:lang w:val="it-IT"/>
        </w:rPr>
        <w:t>e</w:t>
      </w:r>
      <w:r w:rsidRPr="005E74F7">
        <w:rPr>
          <w:rFonts w:ascii="Century Gothic" w:hAnsi="Century Gothic"/>
          <w:spacing w:val="21"/>
          <w:sz w:val="20"/>
          <w:szCs w:val="20"/>
          <w:lang w:val="it-IT"/>
        </w:rPr>
        <w:t xml:space="preserve"> </w:t>
      </w:r>
      <w:r>
        <w:rPr>
          <w:rFonts w:ascii="Century Gothic" w:hAnsi="Century Gothic"/>
          <w:spacing w:val="21"/>
          <w:sz w:val="20"/>
          <w:szCs w:val="20"/>
          <w:lang w:val="it-IT"/>
        </w:rPr>
        <w:t xml:space="preserve">e fatturate </w:t>
      </w:r>
      <w:r w:rsidRPr="005E74F7">
        <w:rPr>
          <w:rFonts w:ascii="Century Gothic" w:hAnsi="Century Gothic"/>
          <w:spacing w:val="-1"/>
          <w:sz w:val="20"/>
          <w:szCs w:val="20"/>
          <w:lang w:val="it-IT"/>
        </w:rPr>
        <w:t>(specificando</w:t>
      </w:r>
      <w:r w:rsidRPr="005E74F7">
        <w:rPr>
          <w:rFonts w:ascii="Century Gothic" w:hAnsi="Century Gothic"/>
          <w:spacing w:val="18"/>
          <w:sz w:val="20"/>
          <w:szCs w:val="20"/>
          <w:lang w:val="it-IT"/>
        </w:rPr>
        <w:t xml:space="preserve"> </w:t>
      </w:r>
      <w:r w:rsidRPr="005E74F7">
        <w:rPr>
          <w:rFonts w:ascii="Century Gothic" w:hAnsi="Century Gothic"/>
          <w:sz w:val="20"/>
          <w:szCs w:val="20"/>
          <w:lang w:val="it-IT"/>
        </w:rPr>
        <w:t>che</w:t>
      </w:r>
      <w:r w:rsidRPr="005E74F7">
        <w:rPr>
          <w:rFonts w:ascii="Century Gothic" w:hAnsi="Century Gothic"/>
          <w:spacing w:val="16"/>
          <w:sz w:val="20"/>
          <w:szCs w:val="20"/>
          <w:lang w:val="it-IT"/>
        </w:rPr>
        <w:t xml:space="preserve"> </w:t>
      </w:r>
      <w:r w:rsidRPr="005E74F7">
        <w:rPr>
          <w:rFonts w:ascii="Century Gothic" w:hAnsi="Century Gothic"/>
          <w:sz w:val="20"/>
          <w:szCs w:val="20"/>
          <w:lang w:val="it-IT"/>
        </w:rPr>
        <w:t>trattasi</w:t>
      </w:r>
      <w:r w:rsidRPr="005E74F7">
        <w:rPr>
          <w:rFonts w:ascii="Century Gothic" w:hAnsi="Century Gothic"/>
          <w:spacing w:val="17"/>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17"/>
          <w:sz w:val="20"/>
          <w:szCs w:val="20"/>
          <w:lang w:val="it-IT"/>
        </w:rPr>
        <w:t xml:space="preserve"> </w:t>
      </w:r>
      <w:r w:rsidRPr="005E74F7">
        <w:rPr>
          <w:rFonts w:ascii="Century Gothic" w:hAnsi="Century Gothic"/>
          <w:spacing w:val="-1"/>
          <w:sz w:val="20"/>
          <w:szCs w:val="20"/>
          <w:lang w:val="it-IT"/>
        </w:rPr>
        <w:t>quantità</w:t>
      </w:r>
      <w:r w:rsidRPr="005E74F7">
        <w:rPr>
          <w:rFonts w:ascii="Century Gothic" w:hAnsi="Century Gothic"/>
          <w:spacing w:val="18"/>
          <w:sz w:val="20"/>
          <w:szCs w:val="20"/>
          <w:lang w:val="it-IT"/>
        </w:rPr>
        <w:t xml:space="preserve"> </w:t>
      </w:r>
      <w:r w:rsidRPr="005E74F7">
        <w:rPr>
          <w:rFonts w:ascii="Century Gothic" w:hAnsi="Century Gothic"/>
          <w:sz w:val="20"/>
          <w:szCs w:val="20"/>
          <w:lang w:val="it-IT"/>
        </w:rPr>
        <w:t>oggetto</w:t>
      </w:r>
      <w:r w:rsidRPr="005E74F7">
        <w:rPr>
          <w:rFonts w:ascii="Century Gothic" w:hAnsi="Century Gothic"/>
          <w:spacing w:val="15"/>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17"/>
          <w:sz w:val="20"/>
          <w:szCs w:val="20"/>
          <w:lang w:val="it-IT"/>
        </w:rPr>
        <w:t xml:space="preserve"> </w:t>
      </w:r>
      <w:r w:rsidRPr="005E74F7">
        <w:rPr>
          <w:rFonts w:ascii="Century Gothic" w:hAnsi="Century Gothic"/>
          <w:spacing w:val="-1"/>
          <w:sz w:val="20"/>
          <w:szCs w:val="20"/>
          <w:lang w:val="it-IT"/>
        </w:rPr>
        <w:t>procedura</w:t>
      </w:r>
      <w:r w:rsidRPr="005E74F7">
        <w:rPr>
          <w:rFonts w:ascii="Century Gothic" w:hAnsi="Century Gothic"/>
          <w:spacing w:val="17"/>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65"/>
          <w:w w:val="99"/>
          <w:sz w:val="20"/>
          <w:szCs w:val="20"/>
          <w:lang w:val="it-IT"/>
        </w:rPr>
        <w:t xml:space="preserve"> </w:t>
      </w:r>
      <w:r w:rsidRPr="005E74F7">
        <w:rPr>
          <w:rFonts w:ascii="Century Gothic" w:hAnsi="Century Gothic"/>
          <w:spacing w:val="-1"/>
          <w:sz w:val="20"/>
          <w:szCs w:val="20"/>
          <w:lang w:val="it-IT"/>
        </w:rPr>
        <w:t>N.C.)</w:t>
      </w:r>
      <w:r w:rsidRPr="005E74F7">
        <w:rPr>
          <w:rFonts w:ascii="Century Gothic" w:hAnsi="Century Gothic"/>
          <w:spacing w:val="52"/>
          <w:sz w:val="20"/>
          <w:szCs w:val="20"/>
          <w:lang w:val="it-IT"/>
        </w:rPr>
        <w:t xml:space="preserve"> </w:t>
      </w:r>
      <w:r w:rsidRPr="005E74F7">
        <w:rPr>
          <w:rFonts w:ascii="Century Gothic" w:hAnsi="Century Gothic"/>
          <w:sz w:val="20"/>
          <w:szCs w:val="20"/>
          <w:lang w:val="it-IT"/>
        </w:rPr>
        <w:t>ma</w:t>
      </w:r>
      <w:r w:rsidRPr="005E74F7">
        <w:rPr>
          <w:rFonts w:ascii="Century Gothic" w:hAnsi="Century Gothic"/>
          <w:spacing w:val="55"/>
          <w:sz w:val="20"/>
          <w:szCs w:val="20"/>
          <w:lang w:val="it-IT"/>
        </w:rPr>
        <w:t xml:space="preserve"> </w:t>
      </w:r>
      <w:r w:rsidRPr="005E74F7">
        <w:rPr>
          <w:rFonts w:ascii="Century Gothic" w:hAnsi="Century Gothic"/>
          <w:sz w:val="20"/>
          <w:szCs w:val="20"/>
          <w:lang w:val="it-IT"/>
        </w:rPr>
        <w:t>non</w:t>
      </w:r>
      <w:r w:rsidRPr="005E74F7">
        <w:rPr>
          <w:rFonts w:ascii="Century Gothic" w:hAnsi="Century Gothic"/>
          <w:spacing w:val="54"/>
          <w:sz w:val="20"/>
          <w:szCs w:val="20"/>
          <w:lang w:val="it-IT"/>
        </w:rPr>
        <w:t xml:space="preserve"> </w:t>
      </w:r>
      <w:r w:rsidRPr="005E74F7">
        <w:rPr>
          <w:rFonts w:ascii="Century Gothic" w:hAnsi="Century Gothic"/>
          <w:sz w:val="20"/>
          <w:szCs w:val="20"/>
          <w:lang w:val="it-IT"/>
        </w:rPr>
        <w:t>pagate</w:t>
      </w:r>
      <w:r w:rsidRPr="005E74F7">
        <w:rPr>
          <w:rFonts w:ascii="Century Gothic" w:hAnsi="Century Gothic"/>
          <w:spacing w:val="1"/>
          <w:sz w:val="20"/>
          <w:szCs w:val="20"/>
          <w:lang w:val="it-IT"/>
        </w:rPr>
        <w:t xml:space="preserve"> </w:t>
      </w:r>
      <w:r w:rsidRPr="005E74F7">
        <w:rPr>
          <w:rFonts w:ascii="Century Gothic" w:hAnsi="Century Gothic"/>
          <w:sz w:val="20"/>
          <w:szCs w:val="20"/>
          <w:lang w:val="it-IT"/>
        </w:rPr>
        <w:t>fino</w:t>
      </w:r>
      <w:r w:rsidRPr="005E74F7">
        <w:rPr>
          <w:rFonts w:ascii="Century Gothic" w:hAnsi="Century Gothic"/>
          <w:spacing w:val="53"/>
          <w:sz w:val="20"/>
          <w:szCs w:val="20"/>
          <w:lang w:val="it-IT"/>
        </w:rPr>
        <w:t xml:space="preserve"> </w:t>
      </w:r>
      <w:r w:rsidRPr="005E74F7">
        <w:rPr>
          <w:rFonts w:ascii="Century Gothic" w:hAnsi="Century Gothic"/>
          <w:sz w:val="20"/>
          <w:szCs w:val="20"/>
          <w:lang w:val="it-IT"/>
        </w:rPr>
        <w:t>a</w:t>
      </w:r>
      <w:r w:rsidRPr="005E74F7">
        <w:rPr>
          <w:rFonts w:ascii="Century Gothic" w:hAnsi="Century Gothic"/>
          <w:spacing w:val="55"/>
          <w:sz w:val="20"/>
          <w:szCs w:val="20"/>
          <w:lang w:val="it-IT"/>
        </w:rPr>
        <w:t xml:space="preserve"> </w:t>
      </w:r>
      <w:r w:rsidRPr="005E74F7">
        <w:rPr>
          <w:rFonts w:ascii="Century Gothic" w:hAnsi="Century Gothic"/>
          <w:spacing w:val="-1"/>
          <w:sz w:val="20"/>
          <w:szCs w:val="20"/>
          <w:lang w:val="it-IT"/>
        </w:rPr>
        <w:t>quando</w:t>
      </w:r>
      <w:r w:rsidRPr="005E74F7">
        <w:rPr>
          <w:rFonts w:ascii="Century Gothic" w:hAnsi="Century Gothic"/>
          <w:spacing w:val="53"/>
          <w:sz w:val="20"/>
          <w:szCs w:val="20"/>
          <w:lang w:val="it-IT"/>
        </w:rPr>
        <w:t xml:space="preserve"> </w:t>
      </w:r>
      <w:r w:rsidRPr="005E74F7">
        <w:rPr>
          <w:rFonts w:ascii="Century Gothic" w:hAnsi="Century Gothic"/>
          <w:sz w:val="20"/>
          <w:szCs w:val="20"/>
          <w:lang w:val="it-IT"/>
        </w:rPr>
        <w:t>i</w:t>
      </w:r>
      <w:r w:rsidRPr="005E74F7">
        <w:rPr>
          <w:rFonts w:ascii="Century Gothic" w:hAnsi="Century Gothic"/>
          <w:spacing w:val="54"/>
          <w:sz w:val="20"/>
          <w:szCs w:val="20"/>
          <w:lang w:val="it-IT"/>
        </w:rPr>
        <w:t xml:space="preserve"> </w:t>
      </w:r>
      <w:r w:rsidRPr="005E74F7">
        <w:rPr>
          <w:rFonts w:ascii="Century Gothic" w:hAnsi="Century Gothic"/>
          <w:sz w:val="20"/>
          <w:szCs w:val="20"/>
          <w:lang w:val="it-IT"/>
        </w:rPr>
        <w:t>soggetti</w:t>
      </w:r>
      <w:r w:rsidRPr="005E74F7">
        <w:rPr>
          <w:rFonts w:ascii="Century Gothic" w:hAnsi="Century Gothic"/>
          <w:spacing w:val="54"/>
          <w:sz w:val="20"/>
          <w:szCs w:val="20"/>
          <w:lang w:val="it-IT"/>
        </w:rPr>
        <w:t xml:space="preserve"> </w:t>
      </w:r>
      <w:r w:rsidRPr="005E74F7">
        <w:rPr>
          <w:rFonts w:ascii="Century Gothic" w:hAnsi="Century Gothic"/>
          <w:spacing w:val="-1"/>
          <w:sz w:val="20"/>
          <w:szCs w:val="20"/>
          <w:lang w:val="it-IT"/>
        </w:rPr>
        <w:t>preposti</w:t>
      </w:r>
      <w:r w:rsidRPr="005E74F7">
        <w:rPr>
          <w:rFonts w:ascii="Century Gothic" w:hAnsi="Century Gothic"/>
          <w:spacing w:val="52"/>
          <w:sz w:val="20"/>
          <w:szCs w:val="20"/>
          <w:lang w:val="it-IT"/>
        </w:rPr>
        <w:t xml:space="preserve"> </w:t>
      </w:r>
      <w:r w:rsidRPr="005E74F7">
        <w:rPr>
          <w:rFonts w:ascii="Century Gothic" w:hAnsi="Century Gothic"/>
          <w:spacing w:val="-1"/>
          <w:sz w:val="20"/>
          <w:szCs w:val="20"/>
          <w:lang w:val="it-IT"/>
        </w:rPr>
        <w:t>non</w:t>
      </w:r>
      <w:r w:rsidRPr="005E74F7">
        <w:rPr>
          <w:rFonts w:ascii="Century Gothic" w:hAnsi="Century Gothic"/>
          <w:spacing w:val="54"/>
          <w:sz w:val="20"/>
          <w:szCs w:val="20"/>
          <w:lang w:val="it-IT"/>
        </w:rPr>
        <w:t xml:space="preserve"> </w:t>
      </w:r>
      <w:r w:rsidRPr="005E74F7">
        <w:rPr>
          <w:rFonts w:ascii="Century Gothic" w:hAnsi="Century Gothic"/>
          <w:spacing w:val="-1"/>
          <w:sz w:val="20"/>
          <w:szCs w:val="20"/>
          <w:lang w:val="it-IT"/>
        </w:rPr>
        <w:t>dichiareranno</w:t>
      </w:r>
      <w:r w:rsidRPr="005E74F7">
        <w:rPr>
          <w:rFonts w:ascii="Century Gothic" w:hAnsi="Century Gothic"/>
          <w:spacing w:val="53"/>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54"/>
          <w:sz w:val="20"/>
          <w:szCs w:val="20"/>
          <w:lang w:val="it-IT"/>
        </w:rPr>
        <w:t xml:space="preserve"> </w:t>
      </w:r>
      <w:r w:rsidRPr="005E74F7">
        <w:rPr>
          <w:rFonts w:ascii="Century Gothic" w:hAnsi="Century Gothic"/>
          <w:spacing w:val="-1"/>
          <w:sz w:val="20"/>
          <w:szCs w:val="20"/>
          <w:lang w:val="it-IT"/>
        </w:rPr>
        <w:t>chiusura</w:t>
      </w:r>
      <w:r w:rsidRPr="005E74F7">
        <w:rPr>
          <w:rFonts w:ascii="Century Gothic" w:hAnsi="Century Gothic"/>
          <w:spacing w:val="54"/>
          <w:sz w:val="20"/>
          <w:szCs w:val="20"/>
          <w:lang w:val="it-IT"/>
        </w:rPr>
        <w:t xml:space="preserve"> </w:t>
      </w:r>
      <w:r w:rsidRPr="005E74F7">
        <w:rPr>
          <w:rFonts w:ascii="Century Gothic" w:hAnsi="Century Gothic"/>
          <w:sz w:val="20"/>
          <w:szCs w:val="20"/>
          <w:lang w:val="it-IT"/>
        </w:rPr>
        <w:t>della</w:t>
      </w:r>
      <w:r w:rsidRPr="005E74F7">
        <w:rPr>
          <w:rFonts w:ascii="Century Gothic" w:hAnsi="Century Gothic"/>
          <w:spacing w:val="73"/>
          <w:w w:val="99"/>
          <w:sz w:val="20"/>
          <w:szCs w:val="20"/>
          <w:lang w:val="it-IT"/>
        </w:rPr>
        <w:t xml:space="preserve"> </w:t>
      </w:r>
      <w:r w:rsidRPr="005E74F7">
        <w:rPr>
          <w:rFonts w:ascii="Century Gothic" w:hAnsi="Century Gothic"/>
          <w:sz w:val="20"/>
          <w:szCs w:val="20"/>
          <w:lang w:val="it-IT"/>
        </w:rPr>
        <w:t>procedura,</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attestando</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l'intervenuta</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"conformità".</w:t>
      </w:r>
      <w:r w:rsidRPr="005E74F7">
        <w:rPr>
          <w:rFonts w:ascii="Century Gothic" w:hAnsi="Century Gothic"/>
          <w:spacing w:val="43"/>
          <w:sz w:val="20"/>
          <w:szCs w:val="20"/>
          <w:lang w:val="it-IT"/>
        </w:rPr>
        <w:t xml:space="preserve"> </w:t>
      </w:r>
      <w:r w:rsidRPr="005E74F7">
        <w:rPr>
          <w:rFonts w:ascii="Century Gothic" w:hAnsi="Century Gothic"/>
          <w:spacing w:val="-1"/>
          <w:sz w:val="20"/>
          <w:szCs w:val="20"/>
          <w:lang w:val="it-IT"/>
        </w:rPr>
        <w:t>Qualora</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Fornitrice</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non</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risolva</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nelle</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tempistiche</w:t>
      </w:r>
      <w:r w:rsidRPr="005E74F7">
        <w:rPr>
          <w:rFonts w:ascii="Century Gothic" w:hAnsi="Century Gothic"/>
          <w:spacing w:val="34"/>
          <w:w w:val="99"/>
          <w:sz w:val="20"/>
          <w:szCs w:val="20"/>
          <w:lang w:val="it-IT"/>
        </w:rPr>
        <w:t xml:space="preserve"> </w:t>
      </w:r>
      <w:r w:rsidRPr="005E74F7">
        <w:rPr>
          <w:rFonts w:ascii="Century Gothic" w:hAnsi="Century Gothic"/>
          <w:sz w:val="20"/>
          <w:szCs w:val="20"/>
          <w:lang w:val="it-IT"/>
        </w:rPr>
        <w:t>indicate</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le</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riscontrate</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N.C.</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alla</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stessa</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sarà</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applicata</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una</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penale</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300,00</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per</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ciascuna</w:t>
      </w:r>
      <w:r w:rsidRPr="005E74F7">
        <w:rPr>
          <w:rFonts w:ascii="Century Gothic" w:hAnsi="Century Gothic"/>
          <w:spacing w:val="-4"/>
          <w:sz w:val="20"/>
          <w:szCs w:val="20"/>
          <w:lang w:val="it-IT"/>
        </w:rPr>
        <w:t xml:space="preserve"> </w:t>
      </w:r>
      <w:r w:rsidRPr="005E74F7">
        <w:rPr>
          <w:rFonts w:ascii="Century Gothic" w:hAnsi="Century Gothic"/>
          <w:spacing w:val="-1"/>
          <w:sz w:val="20"/>
          <w:szCs w:val="20"/>
          <w:lang w:val="it-IT"/>
        </w:rPr>
        <w:t xml:space="preserve">N.C. </w:t>
      </w:r>
      <w:r w:rsidRPr="005E74F7">
        <w:rPr>
          <w:rFonts w:ascii="Century Gothic" w:hAnsi="Century Gothic"/>
          <w:sz w:val="20"/>
          <w:szCs w:val="20"/>
          <w:lang w:val="it-IT"/>
        </w:rPr>
        <w:t>Resta</w:t>
      </w:r>
      <w:r w:rsidRPr="005E74F7">
        <w:rPr>
          <w:rFonts w:ascii="Century Gothic" w:hAnsi="Century Gothic"/>
          <w:spacing w:val="16"/>
          <w:sz w:val="20"/>
          <w:szCs w:val="20"/>
          <w:lang w:val="it-IT"/>
        </w:rPr>
        <w:t xml:space="preserve"> </w:t>
      </w:r>
      <w:r w:rsidRPr="005E74F7">
        <w:rPr>
          <w:rFonts w:ascii="Century Gothic" w:hAnsi="Century Gothic"/>
          <w:spacing w:val="-1"/>
          <w:sz w:val="20"/>
          <w:szCs w:val="20"/>
          <w:lang w:val="it-IT"/>
        </w:rPr>
        <w:t>comunque</w:t>
      </w:r>
      <w:r w:rsidRPr="005E74F7">
        <w:rPr>
          <w:rFonts w:ascii="Century Gothic" w:hAnsi="Century Gothic"/>
          <w:spacing w:val="16"/>
          <w:sz w:val="20"/>
          <w:szCs w:val="20"/>
          <w:lang w:val="it-IT"/>
        </w:rPr>
        <w:t xml:space="preserve"> </w:t>
      </w:r>
      <w:r w:rsidRPr="005E74F7">
        <w:rPr>
          <w:rFonts w:ascii="Century Gothic" w:hAnsi="Century Gothic"/>
          <w:sz w:val="20"/>
          <w:szCs w:val="20"/>
          <w:lang w:val="it-IT"/>
        </w:rPr>
        <w:t>inteso</w:t>
      </w:r>
      <w:r w:rsidRPr="005E74F7">
        <w:rPr>
          <w:rFonts w:ascii="Century Gothic" w:hAnsi="Century Gothic"/>
          <w:spacing w:val="14"/>
          <w:sz w:val="20"/>
          <w:szCs w:val="20"/>
          <w:lang w:val="it-IT"/>
        </w:rPr>
        <w:t xml:space="preserve"> </w:t>
      </w:r>
      <w:r w:rsidRPr="005E74F7">
        <w:rPr>
          <w:rFonts w:ascii="Century Gothic" w:hAnsi="Century Gothic"/>
          <w:spacing w:val="-1"/>
          <w:sz w:val="20"/>
          <w:szCs w:val="20"/>
          <w:lang w:val="it-IT"/>
        </w:rPr>
        <w:t>sin</w:t>
      </w:r>
      <w:r w:rsidRPr="005E74F7">
        <w:rPr>
          <w:rFonts w:ascii="Century Gothic" w:hAnsi="Century Gothic"/>
          <w:spacing w:val="17"/>
          <w:sz w:val="20"/>
          <w:szCs w:val="20"/>
          <w:lang w:val="it-IT"/>
        </w:rPr>
        <w:t xml:space="preserve"> </w:t>
      </w:r>
      <w:r w:rsidRPr="005E74F7">
        <w:rPr>
          <w:rFonts w:ascii="Century Gothic" w:hAnsi="Century Gothic"/>
          <w:sz w:val="20"/>
          <w:szCs w:val="20"/>
          <w:lang w:val="it-IT"/>
        </w:rPr>
        <w:t>da</w:t>
      </w:r>
      <w:r w:rsidRPr="005E74F7">
        <w:rPr>
          <w:rFonts w:ascii="Century Gothic" w:hAnsi="Century Gothic"/>
          <w:spacing w:val="16"/>
          <w:sz w:val="20"/>
          <w:szCs w:val="20"/>
          <w:lang w:val="it-IT"/>
        </w:rPr>
        <w:t xml:space="preserve"> </w:t>
      </w:r>
      <w:r w:rsidRPr="005E74F7">
        <w:rPr>
          <w:rFonts w:ascii="Century Gothic" w:hAnsi="Century Gothic"/>
          <w:spacing w:val="-1"/>
          <w:sz w:val="20"/>
          <w:szCs w:val="20"/>
          <w:lang w:val="it-IT"/>
        </w:rPr>
        <w:t>ora,</w:t>
      </w:r>
      <w:r w:rsidRPr="005E74F7">
        <w:rPr>
          <w:rFonts w:ascii="Century Gothic" w:hAnsi="Century Gothic"/>
          <w:spacing w:val="13"/>
          <w:sz w:val="20"/>
          <w:szCs w:val="20"/>
          <w:lang w:val="it-IT"/>
        </w:rPr>
        <w:t xml:space="preserve"> </w:t>
      </w:r>
      <w:r w:rsidRPr="005E74F7">
        <w:rPr>
          <w:rFonts w:ascii="Century Gothic" w:hAnsi="Century Gothic"/>
          <w:sz w:val="20"/>
          <w:szCs w:val="20"/>
          <w:lang w:val="it-IT"/>
        </w:rPr>
        <w:t>che</w:t>
      </w:r>
      <w:r w:rsidRPr="005E74F7">
        <w:rPr>
          <w:rFonts w:ascii="Century Gothic" w:hAnsi="Century Gothic"/>
          <w:spacing w:val="17"/>
          <w:sz w:val="20"/>
          <w:szCs w:val="20"/>
          <w:lang w:val="it-IT"/>
        </w:rPr>
        <w:t xml:space="preserve"> </w:t>
      </w:r>
      <w:r w:rsidRPr="005E74F7">
        <w:rPr>
          <w:rFonts w:ascii="Century Gothic" w:hAnsi="Century Gothic"/>
          <w:sz w:val="20"/>
          <w:szCs w:val="20"/>
          <w:lang w:val="it-IT"/>
        </w:rPr>
        <w:t>entro</w:t>
      </w:r>
      <w:r w:rsidRPr="005E74F7">
        <w:rPr>
          <w:rFonts w:ascii="Century Gothic" w:hAnsi="Century Gothic"/>
          <w:spacing w:val="15"/>
          <w:sz w:val="20"/>
          <w:szCs w:val="20"/>
          <w:lang w:val="it-IT"/>
        </w:rPr>
        <w:t xml:space="preserve"> </w:t>
      </w:r>
      <w:r w:rsidRPr="005E74F7">
        <w:rPr>
          <w:rFonts w:ascii="Century Gothic" w:hAnsi="Century Gothic"/>
          <w:sz w:val="20"/>
          <w:szCs w:val="20"/>
          <w:lang w:val="it-IT"/>
        </w:rPr>
        <w:t>il</w:t>
      </w:r>
      <w:r w:rsidRPr="005E74F7">
        <w:rPr>
          <w:rFonts w:ascii="Century Gothic" w:hAnsi="Century Gothic"/>
          <w:spacing w:val="14"/>
          <w:sz w:val="20"/>
          <w:szCs w:val="20"/>
          <w:lang w:val="it-IT"/>
        </w:rPr>
        <w:t xml:space="preserve"> </w:t>
      </w:r>
      <w:r w:rsidRPr="005E74F7">
        <w:rPr>
          <w:rFonts w:ascii="Century Gothic" w:hAnsi="Century Gothic"/>
          <w:sz w:val="20"/>
          <w:szCs w:val="20"/>
          <w:lang w:val="it-IT"/>
        </w:rPr>
        <w:t>termine</w:t>
      </w:r>
      <w:r w:rsidRPr="005E74F7">
        <w:rPr>
          <w:rFonts w:ascii="Century Gothic" w:hAnsi="Century Gothic"/>
          <w:spacing w:val="16"/>
          <w:sz w:val="20"/>
          <w:szCs w:val="20"/>
          <w:lang w:val="it-IT"/>
        </w:rPr>
        <w:t xml:space="preserve"> </w:t>
      </w:r>
      <w:r w:rsidRPr="005E74F7">
        <w:rPr>
          <w:rFonts w:ascii="Century Gothic" w:hAnsi="Century Gothic"/>
          <w:spacing w:val="-1"/>
          <w:sz w:val="20"/>
          <w:szCs w:val="20"/>
          <w:lang w:val="it-IT"/>
        </w:rPr>
        <w:t>massimo</w:t>
      </w:r>
      <w:r w:rsidRPr="005E74F7">
        <w:rPr>
          <w:rFonts w:ascii="Century Gothic" w:hAnsi="Century Gothic"/>
          <w:spacing w:val="15"/>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17"/>
          <w:sz w:val="20"/>
          <w:szCs w:val="20"/>
          <w:lang w:val="it-IT"/>
        </w:rPr>
        <w:t xml:space="preserve"> </w:t>
      </w:r>
      <w:r w:rsidRPr="005E74F7">
        <w:rPr>
          <w:rFonts w:ascii="Century Gothic" w:hAnsi="Century Gothic"/>
          <w:sz w:val="20"/>
          <w:szCs w:val="20"/>
          <w:lang w:val="it-IT"/>
        </w:rPr>
        <w:t>giorni</w:t>
      </w:r>
      <w:r w:rsidRPr="005E74F7">
        <w:rPr>
          <w:rFonts w:ascii="Century Gothic" w:hAnsi="Century Gothic"/>
          <w:spacing w:val="16"/>
          <w:sz w:val="20"/>
          <w:szCs w:val="20"/>
          <w:lang w:val="it-IT"/>
        </w:rPr>
        <w:t xml:space="preserve"> </w:t>
      </w:r>
      <w:r w:rsidRPr="005E74F7">
        <w:rPr>
          <w:rFonts w:ascii="Century Gothic" w:hAnsi="Century Gothic"/>
          <w:spacing w:val="-1"/>
          <w:sz w:val="20"/>
          <w:szCs w:val="20"/>
          <w:lang w:val="it-IT"/>
        </w:rPr>
        <w:t>10</w:t>
      </w:r>
      <w:r w:rsidRPr="005E74F7">
        <w:rPr>
          <w:rFonts w:ascii="Century Gothic" w:hAnsi="Century Gothic"/>
          <w:spacing w:val="16"/>
          <w:sz w:val="20"/>
          <w:szCs w:val="20"/>
          <w:lang w:val="it-IT"/>
        </w:rPr>
        <w:t xml:space="preserve"> </w:t>
      </w:r>
      <w:r w:rsidRPr="005E74F7">
        <w:rPr>
          <w:rFonts w:ascii="Century Gothic" w:hAnsi="Century Gothic"/>
          <w:sz w:val="20"/>
          <w:szCs w:val="20"/>
          <w:lang w:val="it-IT"/>
        </w:rPr>
        <w:t>(dieci)</w:t>
      </w:r>
      <w:r w:rsidRPr="005E74F7">
        <w:rPr>
          <w:rFonts w:ascii="Century Gothic" w:hAnsi="Century Gothic"/>
          <w:spacing w:val="15"/>
          <w:sz w:val="20"/>
          <w:szCs w:val="20"/>
          <w:lang w:val="it-IT"/>
        </w:rPr>
        <w:t xml:space="preserve"> </w:t>
      </w:r>
      <w:r w:rsidRPr="005E74F7">
        <w:rPr>
          <w:rFonts w:ascii="Century Gothic" w:hAnsi="Century Gothic"/>
          <w:sz w:val="20"/>
          <w:szCs w:val="20"/>
          <w:lang w:val="it-IT"/>
        </w:rPr>
        <w:t>dalla</w:t>
      </w:r>
      <w:r w:rsidRPr="005E74F7">
        <w:rPr>
          <w:rFonts w:ascii="Century Gothic" w:hAnsi="Century Gothic"/>
          <w:spacing w:val="41"/>
          <w:w w:val="99"/>
          <w:sz w:val="20"/>
          <w:szCs w:val="20"/>
          <w:lang w:val="it-IT"/>
        </w:rPr>
        <w:t xml:space="preserve"> </w:t>
      </w:r>
      <w:r w:rsidRPr="005E74F7">
        <w:rPr>
          <w:rFonts w:ascii="Century Gothic" w:hAnsi="Century Gothic"/>
          <w:spacing w:val="-1"/>
          <w:sz w:val="20"/>
          <w:szCs w:val="20"/>
          <w:lang w:val="it-IT"/>
        </w:rPr>
        <w:t>comunicazione</w:t>
      </w:r>
      <w:r w:rsidRPr="005E74F7">
        <w:rPr>
          <w:rFonts w:ascii="Century Gothic" w:hAnsi="Century Gothic"/>
          <w:spacing w:val="23"/>
          <w:sz w:val="20"/>
          <w:szCs w:val="20"/>
          <w:lang w:val="it-IT"/>
        </w:rPr>
        <w:t xml:space="preserve"> </w:t>
      </w:r>
      <w:r w:rsidRPr="005E74F7">
        <w:rPr>
          <w:rFonts w:ascii="Century Gothic" w:hAnsi="Century Gothic"/>
          <w:sz w:val="20"/>
          <w:szCs w:val="20"/>
          <w:lang w:val="it-IT"/>
        </w:rPr>
        <w:t>da</w:t>
      </w:r>
      <w:r w:rsidRPr="005E74F7">
        <w:rPr>
          <w:rFonts w:ascii="Century Gothic" w:hAnsi="Century Gothic"/>
          <w:spacing w:val="21"/>
          <w:sz w:val="20"/>
          <w:szCs w:val="20"/>
          <w:lang w:val="it-IT"/>
        </w:rPr>
        <w:t xml:space="preserve"> </w:t>
      </w:r>
      <w:r w:rsidRPr="005E74F7">
        <w:rPr>
          <w:rFonts w:ascii="Century Gothic" w:hAnsi="Century Gothic"/>
          <w:sz w:val="20"/>
          <w:szCs w:val="20"/>
          <w:lang w:val="it-IT"/>
        </w:rPr>
        <w:lastRenderedPageBreak/>
        <w:t>parte</w:t>
      </w:r>
      <w:r w:rsidRPr="005E74F7">
        <w:rPr>
          <w:rFonts w:ascii="Century Gothic" w:hAnsi="Century Gothic"/>
          <w:spacing w:val="22"/>
          <w:sz w:val="20"/>
          <w:szCs w:val="20"/>
          <w:lang w:val="it-IT"/>
        </w:rPr>
        <w:t xml:space="preserve"> </w:t>
      </w:r>
      <w:r w:rsidRPr="005E74F7">
        <w:rPr>
          <w:rFonts w:ascii="Century Gothic" w:hAnsi="Century Gothic"/>
          <w:sz w:val="20"/>
          <w:szCs w:val="20"/>
          <w:lang w:val="it-IT"/>
        </w:rPr>
        <w:t>della</w:t>
      </w:r>
      <w:r w:rsidRPr="005E74F7">
        <w:rPr>
          <w:rFonts w:ascii="Century Gothic" w:hAnsi="Century Gothic"/>
          <w:spacing w:val="25"/>
          <w:sz w:val="20"/>
          <w:szCs w:val="20"/>
          <w:lang w:val="it-IT"/>
        </w:rPr>
        <w:t xml:space="preserve"> </w:t>
      </w:r>
      <w:r w:rsidRPr="005E74F7">
        <w:rPr>
          <w:rFonts w:ascii="Century Gothic" w:hAnsi="Century Gothic"/>
          <w:b/>
          <w:bCs/>
          <w:sz w:val="20"/>
          <w:szCs w:val="20"/>
          <w:lang w:val="it-IT"/>
        </w:rPr>
        <w:t>FORNITRICE</w:t>
      </w:r>
      <w:r w:rsidRPr="005E74F7">
        <w:rPr>
          <w:rFonts w:ascii="Century Gothic" w:hAnsi="Century Gothic"/>
          <w:b/>
          <w:bCs/>
          <w:spacing w:val="21"/>
          <w:sz w:val="20"/>
          <w:szCs w:val="20"/>
          <w:lang w:val="it-IT"/>
        </w:rPr>
        <w:t xml:space="preserve"> </w:t>
      </w:r>
      <w:r w:rsidRPr="005E74F7">
        <w:rPr>
          <w:rFonts w:ascii="Century Gothic" w:hAnsi="Century Gothic"/>
          <w:sz w:val="20"/>
          <w:szCs w:val="20"/>
          <w:lang w:val="it-IT"/>
        </w:rPr>
        <w:t>circa</w:t>
      </w:r>
      <w:r w:rsidRPr="005E74F7">
        <w:rPr>
          <w:rFonts w:ascii="Century Gothic" w:hAnsi="Century Gothic"/>
          <w:spacing w:val="22"/>
          <w:sz w:val="20"/>
          <w:szCs w:val="20"/>
          <w:lang w:val="it-IT"/>
        </w:rPr>
        <w:t xml:space="preserve"> </w:t>
      </w:r>
      <w:r w:rsidRPr="005E74F7">
        <w:rPr>
          <w:rFonts w:ascii="Century Gothic" w:hAnsi="Century Gothic"/>
          <w:spacing w:val="-1"/>
          <w:sz w:val="20"/>
          <w:szCs w:val="20"/>
          <w:lang w:val="it-IT"/>
        </w:rPr>
        <w:t>l'avvenuta</w:t>
      </w:r>
      <w:r w:rsidRPr="005E74F7">
        <w:rPr>
          <w:rFonts w:ascii="Century Gothic" w:hAnsi="Century Gothic"/>
          <w:spacing w:val="21"/>
          <w:sz w:val="20"/>
          <w:szCs w:val="20"/>
          <w:lang w:val="it-IT"/>
        </w:rPr>
        <w:t xml:space="preserve"> </w:t>
      </w:r>
      <w:r w:rsidRPr="005E74F7">
        <w:rPr>
          <w:rFonts w:ascii="Century Gothic" w:hAnsi="Century Gothic"/>
          <w:spacing w:val="-1"/>
          <w:sz w:val="20"/>
          <w:szCs w:val="20"/>
          <w:lang w:val="it-IT"/>
        </w:rPr>
        <w:t>risoluzione</w:t>
      </w:r>
      <w:r w:rsidRPr="005E74F7">
        <w:rPr>
          <w:rFonts w:ascii="Century Gothic" w:hAnsi="Century Gothic"/>
          <w:spacing w:val="24"/>
          <w:sz w:val="20"/>
          <w:szCs w:val="20"/>
          <w:lang w:val="it-IT"/>
        </w:rPr>
        <w:t xml:space="preserve"> </w:t>
      </w:r>
      <w:r w:rsidRPr="005E74F7">
        <w:rPr>
          <w:rFonts w:ascii="Century Gothic" w:hAnsi="Century Gothic"/>
          <w:sz w:val="20"/>
          <w:szCs w:val="20"/>
          <w:lang w:val="it-IT"/>
        </w:rPr>
        <w:t>della</w:t>
      </w:r>
      <w:r w:rsidRPr="005E74F7">
        <w:rPr>
          <w:rFonts w:ascii="Century Gothic" w:hAnsi="Century Gothic"/>
          <w:spacing w:val="21"/>
          <w:sz w:val="20"/>
          <w:szCs w:val="20"/>
          <w:lang w:val="it-IT"/>
        </w:rPr>
        <w:t xml:space="preserve"> </w:t>
      </w:r>
      <w:r w:rsidRPr="005E74F7">
        <w:rPr>
          <w:rFonts w:ascii="Century Gothic" w:hAnsi="Century Gothic"/>
          <w:spacing w:val="-1"/>
          <w:sz w:val="20"/>
          <w:szCs w:val="20"/>
          <w:lang w:val="it-IT"/>
        </w:rPr>
        <w:t>N.C.</w:t>
      </w:r>
      <w:r w:rsidRPr="005E74F7">
        <w:rPr>
          <w:rFonts w:ascii="Century Gothic" w:hAnsi="Century Gothic"/>
          <w:spacing w:val="22"/>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28"/>
          <w:sz w:val="20"/>
          <w:szCs w:val="20"/>
          <w:lang w:val="it-IT"/>
        </w:rPr>
        <w:t xml:space="preserve"> </w:t>
      </w:r>
      <w:r w:rsidRPr="005E74F7">
        <w:rPr>
          <w:rFonts w:ascii="Century Gothic" w:hAnsi="Century Gothic"/>
          <w:b/>
          <w:bCs/>
          <w:sz w:val="20"/>
          <w:szCs w:val="20"/>
          <w:lang w:val="it-IT"/>
        </w:rPr>
        <w:t>AFFIDATARIA</w:t>
      </w:r>
      <w:r w:rsidRPr="005E74F7">
        <w:rPr>
          <w:rFonts w:ascii="Century Gothic" w:hAnsi="Century Gothic"/>
          <w:b/>
          <w:bCs/>
          <w:spacing w:val="72"/>
          <w:w w:val="99"/>
          <w:sz w:val="20"/>
          <w:szCs w:val="20"/>
          <w:lang w:val="it-IT"/>
        </w:rPr>
        <w:t xml:space="preserve"> </w:t>
      </w:r>
      <w:r w:rsidRPr="005E74F7">
        <w:rPr>
          <w:rFonts w:ascii="Century Gothic" w:hAnsi="Century Gothic"/>
          <w:sz w:val="20"/>
          <w:szCs w:val="20"/>
          <w:lang w:val="it-IT"/>
        </w:rPr>
        <w:t>e/o</w:t>
      </w:r>
      <w:r w:rsidRPr="005E74F7">
        <w:rPr>
          <w:rFonts w:ascii="Century Gothic" w:hAnsi="Century Gothic"/>
          <w:spacing w:val="41"/>
          <w:sz w:val="20"/>
          <w:szCs w:val="20"/>
          <w:lang w:val="it-IT"/>
        </w:rPr>
        <w:t xml:space="preserve"> </w:t>
      </w:r>
      <w:r w:rsidRPr="005E74F7">
        <w:rPr>
          <w:rFonts w:ascii="Century Gothic" w:hAnsi="Century Gothic"/>
          <w:sz w:val="20"/>
          <w:szCs w:val="20"/>
          <w:lang w:val="it-IT"/>
        </w:rPr>
        <w:t>il</w:t>
      </w:r>
      <w:r w:rsidRPr="005E74F7">
        <w:rPr>
          <w:rFonts w:ascii="Century Gothic" w:hAnsi="Century Gothic"/>
          <w:spacing w:val="42"/>
          <w:sz w:val="20"/>
          <w:szCs w:val="20"/>
          <w:lang w:val="it-IT"/>
        </w:rPr>
        <w:t xml:space="preserve"> </w:t>
      </w:r>
      <w:r w:rsidRPr="005E74F7">
        <w:rPr>
          <w:rFonts w:ascii="Century Gothic" w:hAnsi="Century Gothic"/>
          <w:b/>
          <w:bCs/>
          <w:sz w:val="20"/>
          <w:szCs w:val="20"/>
          <w:lang w:val="it-IT"/>
        </w:rPr>
        <w:t>COMMITTENTE</w:t>
      </w:r>
      <w:r w:rsidRPr="005E74F7">
        <w:rPr>
          <w:rFonts w:ascii="Century Gothic" w:hAnsi="Century Gothic"/>
          <w:b/>
          <w:bCs/>
          <w:spacing w:val="44"/>
          <w:sz w:val="20"/>
          <w:szCs w:val="20"/>
          <w:lang w:val="it-IT"/>
        </w:rPr>
        <w:t xml:space="preserve"> </w:t>
      </w:r>
      <w:r w:rsidRPr="005E74F7">
        <w:rPr>
          <w:rFonts w:ascii="Century Gothic" w:hAnsi="Century Gothic"/>
          <w:spacing w:val="-1"/>
          <w:sz w:val="20"/>
          <w:szCs w:val="20"/>
          <w:lang w:val="it-IT"/>
        </w:rPr>
        <w:t>dovrà</w:t>
      </w:r>
      <w:r w:rsidRPr="005E74F7">
        <w:rPr>
          <w:rFonts w:ascii="Century Gothic" w:hAnsi="Century Gothic"/>
          <w:spacing w:val="41"/>
          <w:sz w:val="20"/>
          <w:szCs w:val="20"/>
          <w:lang w:val="it-IT"/>
        </w:rPr>
        <w:t xml:space="preserve"> </w:t>
      </w:r>
      <w:r w:rsidRPr="005E74F7">
        <w:rPr>
          <w:rFonts w:ascii="Century Gothic" w:hAnsi="Century Gothic"/>
          <w:sz w:val="20"/>
          <w:szCs w:val="20"/>
          <w:lang w:val="it-IT"/>
        </w:rPr>
        <w:t>attestare</w:t>
      </w:r>
      <w:r w:rsidRPr="005E74F7">
        <w:rPr>
          <w:rFonts w:ascii="Century Gothic" w:hAnsi="Century Gothic"/>
          <w:spacing w:val="41"/>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41"/>
          <w:sz w:val="20"/>
          <w:szCs w:val="20"/>
          <w:lang w:val="it-IT"/>
        </w:rPr>
        <w:t xml:space="preserve"> </w:t>
      </w:r>
      <w:r w:rsidRPr="005E74F7">
        <w:rPr>
          <w:rFonts w:ascii="Century Gothic" w:hAnsi="Century Gothic"/>
          <w:sz w:val="20"/>
          <w:szCs w:val="20"/>
          <w:lang w:val="it-IT"/>
        </w:rPr>
        <w:t>"conformità"</w:t>
      </w:r>
      <w:r w:rsidRPr="005E74F7">
        <w:rPr>
          <w:rFonts w:ascii="Century Gothic" w:hAnsi="Century Gothic"/>
          <w:spacing w:val="41"/>
          <w:sz w:val="20"/>
          <w:szCs w:val="20"/>
          <w:lang w:val="it-IT"/>
        </w:rPr>
        <w:t xml:space="preserve"> </w:t>
      </w:r>
      <w:r w:rsidRPr="005E74F7">
        <w:rPr>
          <w:rFonts w:ascii="Century Gothic" w:hAnsi="Century Gothic"/>
          <w:spacing w:val="-1"/>
          <w:sz w:val="20"/>
          <w:szCs w:val="20"/>
          <w:lang w:val="it-IT"/>
        </w:rPr>
        <w:t>stessa,</w:t>
      </w:r>
      <w:r w:rsidRPr="005E74F7">
        <w:rPr>
          <w:rFonts w:ascii="Century Gothic" w:hAnsi="Century Gothic"/>
          <w:spacing w:val="38"/>
          <w:sz w:val="20"/>
          <w:szCs w:val="20"/>
          <w:lang w:val="it-IT"/>
        </w:rPr>
        <w:t xml:space="preserve"> </w:t>
      </w:r>
      <w:r w:rsidRPr="005E74F7">
        <w:rPr>
          <w:rFonts w:ascii="Century Gothic" w:hAnsi="Century Gothic"/>
          <w:sz w:val="20"/>
          <w:szCs w:val="20"/>
          <w:lang w:val="it-IT"/>
        </w:rPr>
        <w:t>dichiarando</w:t>
      </w:r>
      <w:r w:rsidRPr="005E74F7">
        <w:rPr>
          <w:rFonts w:ascii="Century Gothic" w:hAnsi="Century Gothic"/>
          <w:spacing w:val="40"/>
          <w:sz w:val="20"/>
          <w:szCs w:val="20"/>
          <w:lang w:val="it-IT"/>
        </w:rPr>
        <w:t xml:space="preserve"> </w:t>
      </w:r>
      <w:r w:rsidRPr="005E74F7">
        <w:rPr>
          <w:rFonts w:ascii="Century Gothic" w:hAnsi="Century Gothic"/>
          <w:spacing w:val="-1"/>
          <w:sz w:val="20"/>
          <w:szCs w:val="20"/>
          <w:lang w:val="it-IT"/>
        </w:rPr>
        <w:t>chiusa</w:t>
      </w:r>
      <w:r w:rsidRPr="005E74F7">
        <w:rPr>
          <w:rFonts w:ascii="Century Gothic" w:hAnsi="Century Gothic"/>
          <w:spacing w:val="43"/>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41"/>
          <w:sz w:val="20"/>
          <w:szCs w:val="20"/>
          <w:lang w:val="it-IT"/>
        </w:rPr>
        <w:t xml:space="preserve"> </w:t>
      </w:r>
      <w:r w:rsidRPr="005E74F7">
        <w:rPr>
          <w:rFonts w:ascii="Century Gothic" w:hAnsi="Century Gothic"/>
          <w:sz w:val="20"/>
          <w:szCs w:val="20"/>
          <w:lang w:val="it-IT"/>
        </w:rPr>
        <w:t>procedura</w:t>
      </w:r>
      <w:r w:rsidRPr="005E74F7">
        <w:rPr>
          <w:rFonts w:ascii="Century Gothic" w:hAnsi="Century Gothic"/>
          <w:spacing w:val="46"/>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34"/>
          <w:w w:val="99"/>
          <w:sz w:val="20"/>
          <w:szCs w:val="20"/>
          <w:lang w:val="it-IT"/>
        </w:rPr>
        <w:t xml:space="preserve"> </w:t>
      </w:r>
      <w:r w:rsidRPr="005E74F7">
        <w:rPr>
          <w:rFonts w:ascii="Century Gothic" w:hAnsi="Century Gothic"/>
          <w:sz w:val="20"/>
          <w:szCs w:val="20"/>
          <w:lang w:val="it-IT"/>
        </w:rPr>
        <w:t>pertanto</w:t>
      </w:r>
      <w:r w:rsidRPr="005E74F7">
        <w:rPr>
          <w:rFonts w:ascii="Century Gothic" w:hAnsi="Century Gothic"/>
          <w:spacing w:val="-4"/>
          <w:sz w:val="20"/>
          <w:szCs w:val="20"/>
          <w:lang w:val="it-IT"/>
        </w:rPr>
        <w:t xml:space="preserve"> </w:t>
      </w:r>
      <w:r w:rsidRPr="005E74F7">
        <w:rPr>
          <w:rFonts w:ascii="Century Gothic" w:hAnsi="Century Gothic"/>
          <w:spacing w:val="-1"/>
          <w:sz w:val="20"/>
          <w:szCs w:val="20"/>
          <w:lang w:val="it-IT"/>
        </w:rPr>
        <w:t>contabilizzarne</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gli</w:t>
      </w:r>
      <w:r w:rsidRPr="005E74F7">
        <w:rPr>
          <w:rFonts w:ascii="Century Gothic" w:hAnsi="Century Gothic"/>
          <w:spacing w:val="-1"/>
          <w:sz w:val="20"/>
          <w:szCs w:val="20"/>
          <w:lang w:val="it-IT"/>
        </w:rPr>
        <w:t xml:space="preserve"> </w:t>
      </w:r>
      <w:r w:rsidRPr="005E74F7">
        <w:rPr>
          <w:rFonts w:ascii="Century Gothic" w:hAnsi="Century Gothic"/>
          <w:sz w:val="20"/>
          <w:szCs w:val="20"/>
          <w:lang w:val="it-IT"/>
        </w:rPr>
        <w:t>importi</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ad</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essa</w:t>
      </w:r>
      <w:r w:rsidRPr="005E74F7">
        <w:rPr>
          <w:rFonts w:ascii="Century Gothic" w:hAnsi="Century Gothic"/>
          <w:spacing w:val="-2"/>
          <w:sz w:val="20"/>
          <w:szCs w:val="20"/>
          <w:lang w:val="it-IT"/>
        </w:rPr>
        <w:t xml:space="preserve"> </w:t>
      </w:r>
      <w:r w:rsidRPr="005E74F7">
        <w:rPr>
          <w:rFonts w:ascii="Century Gothic" w:hAnsi="Century Gothic"/>
          <w:spacing w:val="-1"/>
          <w:sz w:val="20"/>
          <w:szCs w:val="20"/>
          <w:lang w:val="it-IT"/>
        </w:rPr>
        <w:t>attribuibili</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ad</w:t>
      </w:r>
      <w:r w:rsidRPr="005E74F7">
        <w:rPr>
          <w:rFonts w:ascii="Century Gothic" w:hAnsi="Century Gothic"/>
          <w:spacing w:val="-2"/>
          <w:sz w:val="20"/>
          <w:szCs w:val="20"/>
          <w:lang w:val="it-IT"/>
        </w:rPr>
        <w:t xml:space="preserve"> </w:t>
      </w:r>
      <w:r w:rsidRPr="005E74F7">
        <w:rPr>
          <w:rFonts w:ascii="Century Gothic" w:hAnsi="Century Gothic"/>
          <w:spacing w:val="-1"/>
          <w:sz w:val="20"/>
          <w:szCs w:val="20"/>
          <w:lang w:val="it-IT"/>
        </w:rPr>
        <w:t>alcun</w:t>
      </w:r>
      <w:r w:rsidRPr="005E74F7">
        <w:rPr>
          <w:rFonts w:ascii="Century Gothic" w:hAnsi="Century Gothic"/>
          <w:spacing w:val="-2"/>
          <w:sz w:val="20"/>
          <w:szCs w:val="20"/>
          <w:lang w:val="it-IT"/>
        </w:rPr>
        <w:t xml:space="preserve"> </w:t>
      </w:r>
      <w:r w:rsidRPr="005E74F7">
        <w:rPr>
          <w:rFonts w:ascii="Century Gothic" w:hAnsi="Century Gothic"/>
          <w:spacing w:val="-1"/>
          <w:sz w:val="20"/>
          <w:szCs w:val="20"/>
          <w:lang w:val="it-IT"/>
        </w:rPr>
        <w:t>indennizzo,</w:t>
      </w:r>
      <w:r w:rsidRPr="005E74F7">
        <w:rPr>
          <w:rFonts w:ascii="Century Gothic" w:hAnsi="Century Gothic"/>
          <w:spacing w:val="-4"/>
          <w:sz w:val="20"/>
          <w:szCs w:val="20"/>
          <w:lang w:val="it-IT"/>
        </w:rPr>
        <w:t xml:space="preserve"> </w:t>
      </w:r>
      <w:r w:rsidRPr="005E74F7">
        <w:rPr>
          <w:rFonts w:ascii="Century Gothic" w:hAnsi="Century Gothic"/>
          <w:spacing w:val="-1"/>
          <w:sz w:val="20"/>
          <w:szCs w:val="20"/>
          <w:lang w:val="it-IT"/>
        </w:rPr>
        <w:t>risarcimento,</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compenso</w:t>
      </w:r>
      <w:r w:rsidRPr="005E74F7">
        <w:rPr>
          <w:rFonts w:ascii="Century Gothic" w:hAnsi="Century Gothic"/>
          <w:spacing w:val="95"/>
          <w:w w:val="99"/>
          <w:sz w:val="20"/>
          <w:szCs w:val="20"/>
          <w:lang w:val="it-IT"/>
        </w:rPr>
        <w:t xml:space="preserve"> </w:t>
      </w:r>
      <w:r w:rsidRPr="005E74F7">
        <w:rPr>
          <w:rFonts w:ascii="Century Gothic" w:hAnsi="Century Gothic"/>
          <w:sz w:val="20"/>
          <w:szCs w:val="20"/>
          <w:lang w:val="it-IT"/>
        </w:rPr>
        <w:t>o</w:t>
      </w:r>
      <w:r w:rsidRPr="005E74F7">
        <w:rPr>
          <w:rFonts w:ascii="Century Gothic" w:hAnsi="Century Gothic"/>
          <w:spacing w:val="12"/>
          <w:sz w:val="20"/>
          <w:szCs w:val="20"/>
          <w:lang w:val="it-IT"/>
        </w:rPr>
        <w:t xml:space="preserve"> </w:t>
      </w:r>
      <w:r w:rsidRPr="005E74F7">
        <w:rPr>
          <w:rFonts w:ascii="Century Gothic" w:hAnsi="Century Gothic"/>
          <w:spacing w:val="-1"/>
          <w:sz w:val="20"/>
          <w:szCs w:val="20"/>
          <w:lang w:val="it-IT"/>
        </w:rPr>
        <w:t>corrispettivo</w:t>
      </w:r>
      <w:r w:rsidRPr="005E74F7">
        <w:rPr>
          <w:rFonts w:ascii="Century Gothic" w:hAnsi="Century Gothic"/>
          <w:spacing w:val="12"/>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13"/>
          <w:sz w:val="20"/>
          <w:szCs w:val="20"/>
          <w:lang w:val="it-IT"/>
        </w:rPr>
        <w:t xml:space="preserve"> </w:t>
      </w:r>
      <w:r w:rsidRPr="005E74F7">
        <w:rPr>
          <w:rFonts w:ascii="Century Gothic" w:hAnsi="Century Gothic"/>
          <w:sz w:val="20"/>
          <w:szCs w:val="20"/>
          <w:lang w:val="it-IT"/>
        </w:rPr>
        <w:t>che</w:t>
      </w:r>
      <w:r w:rsidRPr="005E74F7">
        <w:rPr>
          <w:rFonts w:ascii="Century Gothic" w:hAnsi="Century Gothic"/>
          <w:spacing w:val="11"/>
          <w:sz w:val="20"/>
          <w:szCs w:val="20"/>
          <w:lang w:val="it-IT"/>
        </w:rPr>
        <w:t xml:space="preserve"> </w:t>
      </w:r>
      <w:r w:rsidRPr="005E74F7">
        <w:rPr>
          <w:rFonts w:ascii="Century Gothic" w:hAnsi="Century Gothic"/>
          <w:spacing w:val="-1"/>
          <w:sz w:val="20"/>
          <w:szCs w:val="20"/>
          <w:lang w:val="it-IT"/>
        </w:rPr>
        <w:t>non</w:t>
      </w:r>
      <w:r w:rsidRPr="005E74F7">
        <w:rPr>
          <w:rFonts w:ascii="Century Gothic" w:hAnsi="Century Gothic"/>
          <w:spacing w:val="14"/>
          <w:sz w:val="20"/>
          <w:szCs w:val="20"/>
          <w:lang w:val="it-IT"/>
        </w:rPr>
        <w:t xml:space="preserve"> </w:t>
      </w:r>
      <w:r w:rsidRPr="005E74F7">
        <w:rPr>
          <w:rFonts w:ascii="Century Gothic" w:hAnsi="Century Gothic"/>
          <w:sz w:val="20"/>
          <w:szCs w:val="20"/>
          <w:lang w:val="it-IT"/>
        </w:rPr>
        <w:t>potrà</w:t>
      </w:r>
      <w:r w:rsidRPr="005E74F7">
        <w:rPr>
          <w:rFonts w:ascii="Century Gothic" w:hAnsi="Century Gothic"/>
          <w:spacing w:val="13"/>
          <w:sz w:val="20"/>
          <w:szCs w:val="20"/>
          <w:lang w:val="it-IT"/>
        </w:rPr>
        <w:t xml:space="preserve"> </w:t>
      </w:r>
      <w:r w:rsidRPr="005E74F7">
        <w:rPr>
          <w:rFonts w:ascii="Century Gothic" w:hAnsi="Century Gothic"/>
          <w:spacing w:val="-1"/>
          <w:sz w:val="20"/>
          <w:szCs w:val="20"/>
          <w:lang w:val="it-IT"/>
        </w:rPr>
        <w:t>avanzare</w:t>
      </w:r>
      <w:r w:rsidRPr="005E74F7">
        <w:rPr>
          <w:rFonts w:ascii="Century Gothic" w:hAnsi="Century Gothic"/>
          <w:spacing w:val="13"/>
          <w:sz w:val="20"/>
          <w:szCs w:val="20"/>
          <w:lang w:val="it-IT"/>
        </w:rPr>
        <w:t xml:space="preserve"> </w:t>
      </w:r>
      <w:r w:rsidRPr="005E74F7">
        <w:rPr>
          <w:rFonts w:ascii="Century Gothic" w:hAnsi="Century Gothic"/>
          <w:spacing w:val="-1"/>
          <w:sz w:val="20"/>
          <w:szCs w:val="20"/>
          <w:lang w:val="it-IT"/>
        </w:rPr>
        <w:t>richiesta</w:t>
      </w:r>
      <w:r w:rsidRPr="005E74F7">
        <w:rPr>
          <w:rFonts w:ascii="Century Gothic" w:hAnsi="Century Gothic"/>
          <w:spacing w:val="14"/>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12"/>
          <w:sz w:val="20"/>
          <w:szCs w:val="20"/>
          <w:lang w:val="it-IT"/>
        </w:rPr>
        <w:t xml:space="preserve"> </w:t>
      </w:r>
      <w:r w:rsidRPr="005E74F7">
        <w:rPr>
          <w:rFonts w:ascii="Century Gothic" w:hAnsi="Century Gothic"/>
          <w:spacing w:val="-1"/>
          <w:sz w:val="20"/>
          <w:szCs w:val="20"/>
          <w:lang w:val="it-IT"/>
        </w:rPr>
        <w:t>fissazione</w:t>
      </w:r>
      <w:r w:rsidRPr="005E74F7">
        <w:rPr>
          <w:rFonts w:ascii="Century Gothic" w:hAnsi="Century Gothic"/>
          <w:spacing w:val="13"/>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12"/>
          <w:sz w:val="20"/>
          <w:szCs w:val="20"/>
          <w:lang w:val="it-IT"/>
        </w:rPr>
        <w:t xml:space="preserve"> </w:t>
      </w:r>
      <w:r w:rsidRPr="005E74F7">
        <w:rPr>
          <w:rFonts w:ascii="Century Gothic" w:hAnsi="Century Gothic"/>
          <w:sz w:val="20"/>
          <w:szCs w:val="20"/>
          <w:lang w:val="it-IT"/>
        </w:rPr>
        <w:t>termine</w:t>
      </w:r>
      <w:r w:rsidRPr="005E74F7">
        <w:rPr>
          <w:rFonts w:ascii="Century Gothic" w:hAnsi="Century Gothic"/>
          <w:spacing w:val="13"/>
          <w:sz w:val="20"/>
          <w:szCs w:val="20"/>
          <w:lang w:val="it-IT"/>
        </w:rPr>
        <w:t xml:space="preserve"> </w:t>
      </w:r>
      <w:r w:rsidRPr="005E74F7">
        <w:rPr>
          <w:rFonts w:ascii="Century Gothic" w:hAnsi="Century Gothic"/>
          <w:spacing w:val="-1"/>
          <w:sz w:val="20"/>
          <w:szCs w:val="20"/>
          <w:lang w:val="it-IT"/>
        </w:rPr>
        <w:t>suppletivo</w:t>
      </w:r>
      <w:r w:rsidRPr="005E74F7">
        <w:rPr>
          <w:rFonts w:ascii="Century Gothic" w:hAnsi="Century Gothic"/>
          <w:spacing w:val="12"/>
          <w:sz w:val="20"/>
          <w:szCs w:val="20"/>
          <w:lang w:val="it-IT"/>
        </w:rPr>
        <w:t xml:space="preserve"> </w:t>
      </w:r>
      <w:r w:rsidRPr="005E74F7">
        <w:rPr>
          <w:rFonts w:ascii="Century Gothic" w:hAnsi="Century Gothic"/>
          <w:sz w:val="20"/>
          <w:szCs w:val="20"/>
          <w:lang w:val="it-IT"/>
        </w:rPr>
        <w:t>o</w:t>
      </w:r>
      <w:r w:rsidRPr="005E74F7">
        <w:rPr>
          <w:rFonts w:ascii="Century Gothic" w:hAnsi="Century Gothic"/>
          <w:spacing w:val="12"/>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14"/>
          <w:sz w:val="20"/>
          <w:szCs w:val="20"/>
          <w:lang w:val="it-IT"/>
        </w:rPr>
        <w:t xml:space="preserve"> </w:t>
      </w:r>
      <w:r w:rsidRPr="005E74F7">
        <w:rPr>
          <w:rFonts w:ascii="Century Gothic" w:hAnsi="Century Gothic"/>
          <w:spacing w:val="-1"/>
          <w:sz w:val="20"/>
          <w:szCs w:val="20"/>
          <w:lang w:val="it-IT"/>
        </w:rPr>
        <w:t>proroga</w:t>
      </w:r>
      <w:r w:rsidRPr="005E74F7">
        <w:rPr>
          <w:rFonts w:ascii="Century Gothic" w:hAnsi="Century Gothic"/>
          <w:spacing w:val="85"/>
          <w:w w:val="99"/>
          <w:sz w:val="20"/>
          <w:szCs w:val="20"/>
          <w:lang w:val="it-IT"/>
        </w:rPr>
        <w:t xml:space="preserve"> </w:t>
      </w:r>
      <w:r w:rsidRPr="005E74F7">
        <w:rPr>
          <w:rFonts w:ascii="Century Gothic" w:hAnsi="Century Gothic"/>
          <w:sz w:val="20"/>
          <w:szCs w:val="20"/>
          <w:lang w:val="it-IT"/>
        </w:rPr>
        <w:t>del</w:t>
      </w:r>
      <w:r w:rsidRPr="005E74F7">
        <w:rPr>
          <w:rFonts w:ascii="Century Gothic" w:hAnsi="Century Gothic"/>
          <w:spacing w:val="54"/>
          <w:sz w:val="20"/>
          <w:szCs w:val="20"/>
          <w:lang w:val="it-IT"/>
        </w:rPr>
        <w:t xml:space="preserve"> </w:t>
      </w:r>
      <w:r w:rsidRPr="005E74F7">
        <w:rPr>
          <w:rFonts w:ascii="Century Gothic" w:hAnsi="Century Gothic"/>
          <w:sz w:val="20"/>
          <w:szCs w:val="20"/>
          <w:lang w:val="it-IT"/>
        </w:rPr>
        <w:t>termine</w:t>
      </w:r>
      <w:r w:rsidRPr="005E74F7">
        <w:rPr>
          <w:rFonts w:ascii="Century Gothic" w:hAnsi="Century Gothic"/>
          <w:spacing w:val="53"/>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54"/>
          <w:sz w:val="20"/>
          <w:szCs w:val="20"/>
          <w:lang w:val="it-IT"/>
        </w:rPr>
        <w:t xml:space="preserve"> </w:t>
      </w:r>
      <w:r w:rsidRPr="005E74F7">
        <w:rPr>
          <w:rFonts w:ascii="Century Gothic" w:hAnsi="Century Gothic"/>
          <w:sz w:val="20"/>
          <w:szCs w:val="20"/>
          <w:lang w:val="it-IT"/>
        </w:rPr>
        <w:t>esecuzione</w:t>
      </w:r>
      <w:r w:rsidRPr="005E74F7">
        <w:rPr>
          <w:rFonts w:ascii="Century Gothic" w:hAnsi="Century Gothic"/>
          <w:spacing w:val="53"/>
          <w:sz w:val="20"/>
          <w:szCs w:val="20"/>
          <w:lang w:val="it-IT"/>
        </w:rPr>
        <w:t xml:space="preserve"> </w:t>
      </w:r>
      <w:r w:rsidRPr="005E74F7">
        <w:rPr>
          <w:rFonts w:ascii="Century Gothic" w:hAnsi="Century Gothic"/>
          <w:sz w:val="20"/>
          <w:szCs w:val="20"/>
          <w:lang w:val="it-IT"/>
        </w:rPr>
        <w:t>delle</w:t>
      </w:r>
      <w:r w:rsidRPr="005E74F7">
        <w:rPr>
          <w:rFonts w:ascii="Century Gothic" w:hAnsi="Century Gothic"/>
          <w:spacing w:val="53"/>
          <w:sz w:val="20"/>
          <w:szCs w:val="20"/>
          <w:lang w:val="it-IT"/>
        </w:rPr>
        <w:t xml:space="preserve"> </w:t>
      </w:r>
      <w:r w:rsidRPr="005E74F7">
        <w:rPr>
          <w:rFonts w:ascii="Century Gothic" w:hAnsi="Century Gothic"/>
          <w:spacing w:val="-1"/>
          <w:sz w:val="20"/>
          <w:szCs w:val="20"/>
          <w:lang w:val="it-IT"/>
        </w:rPr>
        <w:t>prestazioni</w:t>
      </w:r>
      <w:r w:rsidRPr="005E74F7">
        <w:rPr>
          <w:rFonts w:ascii="Century Gothic" w:hAnsi="Century Gothic"/>
          <w:spacing w:val="53"/>
          <w:sz w:val="20"/>
          <w:szCs w:val="20"/>
          <w:lang w:val="it-IT"/>
        </w:rPr>
        <w:t xml:space="preserve"> </w:t>
      </w:r>
      <w:r w:rsidRPr="005E74F7">
        <w:rPr>
          <w:rFonts w:ascii="Century Gothic" w:hAnsi="Century Gothic"/>
          <w:sz w:val="20"/>
          <w:szCs w:val="20"/>
          <w:lang w:val="it-IT"/>
        </w:rPr>
        <w:t xml:space="preserve">di </w:t>
      </w:r>
      <w:r w:rsidRPr="005E74F7">
        <w:rPr>
          <w:rFonts w:ascii="Century Gothic" w:hAnsi="Century Gothic"/>
          <w:spacing w:val="-1"/>
          <w:sz w:val="20"/>
          <w:szCs w:val="20"/>
          <w:lang w:val="it-IT"/>
        </w:rPr>
        <w:t>realizzazione</w:t>
      </w:r>
      <w:r w:rsidRPr="005E74F7">
        <w:rPr>
          <w:rFonts w:ascii="Century Gothic" w:hAnsi="Century Gothic"/>
          <w:spacing w:val="54"/>
          <w:sz w:val="20"/>
          <w:szCs w:val="20"/>
          <w:lang w:val="it-IT"/>
        </w:rPr>
        <w:t xml:space="preserve"> </w:t>
      </w:r>
      <w:r w:rsidRPr="005E74F7">
        <w:rPr>
          <w:rFonts w:ascii="Century Gothic" w:hAnsi="Century Gothic"/>
          <w:sz w:val="20"/>
          <w:szCs w:val="20"/>
          <w:lang w:val="it-IT"/>
        </w:rPr>
        <w:t>delle</w:t>
      </w:r>
      <w:r w:rsidRPr="005E74F7">
        <w:rPr>
          <w:rFonts w:ascii="Century Gothic" w:hAnsi="Century Gothic"/>
          <w:spacing w:val="53"/>
          <w:sz w:val="20"/>
          <w:szCs w:val="20"/>
          <w:lang w:val="it-IT"/>
        </w:rPr>
        <w:t xml:space="preserve"> </w:t>
      </w:r>
      <w:r w:rsidRPr="005E74F7">
        <w:rPr>
          <w:rFonts w:ascii="Century Gothic" w:hAnsi="Century Gothic"/>
          <w:sz w:val="20"/>
          <w:szCs w:val="20"/>
          <w:lang w:val="it-IT"/>
        </w:rPr>
        <w:t>opere</w:t>
      </w:r>
      <w:r w:rsidRPr="005E74F7">
        <w:rPr>
          <w:rFonts w:ascii="Century Gothic" w:hAnsi="Century Gothic"/>
          <w:spacing w:val="53"/>
          <w:sz w:val="20"/>
          <w:szCs w:val="20"/>
          <w:lang w:val="it-IT"/>
        </w:rPr>
        <w:t xml:space="preserve"> </w:t>
      </w:r>
      <w:r w:rsidRPr="005E74F7">
        <w:rPr>
          <w:rFonts w:ascii="Century Gothic" w:hAnsi="Century Gothic"/>
          <w:sz w:val="20"/>
          <w:szCs w:val="20"/>
          <w:lang w:val="it-IT"/>
        </w:rPr>
        <w:t>oggetto</w:t>
      </w:r>
      <w:r w:rsidRPr="005E74F7">
        <w:rPr>
          <w:rFonts w:ascii="Century Gothic" w:hAnsi="Century Gothic"/>
          <w:spacing w:val="52"/>
          <w:sz w:val="20"/>
          <w:szCs w:val="20"/>
          <w:lang w:val="it-IT"/>
        </w:rPr>
        <w:t xml:space="preserve"> </w:t>
      </w:r>
      <w:r w:rsidRPr="005E74F7">
        <w:rPr>
          <w:rFonts w:ascii="Century Gothic" w:hAnsi="Century Gothic"/>
          <w:sz w:val="20"/>
          <w:szCs w:val="20"/>
          <w:lang w:val="it-IT"/>
        </w:rPr>
        <w:t>del</w:t>
      </w:r>
      <w:r w:rsidRPr="005E74F7">
        <w:rPr>
          <w:rFonts w:ascii="Century Gothic" w:hAnsi="Century Gothic"/>
          <w:spacing w:val="54"/>
          <w:sz w:val="20"/>
          <w:szCs w:val="20"/>
          <w:lang w:val="it-IT"/>
        </w:rPr>
        <w:t xml:space="preserve"> </w:t>
      </w:r>
      <w:r w:rsidRPr="005E74F7">
        <w:rPr>
          <w:rFonts w:ascii="Century Gothic" w:hAnsi="Century Gothic"/>
          <w:sz w:val="20"/>
          <w:szCs w:val="20"/>
          <w:lang w:val="it-IT"/>
        </w:rPr>
        <w:t>presente</w:t>
      </w:r>
      <w:r w:rsidRPr="005E74F7">
        <w:rPr>
          <w:rFonts w:ascii="Century Gothic" w:hAnsi="Century Gothic"/>
          <w:spacing w:val="56"/>
          <w:w w:val="99"/>
          <w:sz w:val="20"/>
          <w:szCs w:val="20"/>
          <w:lang w:val="it-IT"/>
        </w:rPr>
        <w:t xml:space="preserve"> </w:t>
      </w:r>
      <w:r w:rsidRPr="005E74F7">
        <w:rPr>
          <w:rFonts w:ascii="Century Gothic" w:hAnsi="Century Gothic"/>
          <w:sz w:val="20"/>
          <w:szCs w:val="20"/>
          <w:lang w:val="it-IT"/>
        </w:rPr>
        <w:t>Contratto.</w:t>
      </w:r>
    </w:p>
    <w:p w14:paraId="79D453FC" w14:textId="77777777" w:rsidR="001A1B61" w:rsidRPr="005E74F7" w:rsidRDefault="001A1B61" w:rsidP="001A1B61">
      <w:pPr>
        <w:pStyle w:val="Corpotesto"/>
        <w:kinsoku w:val="0"/>
        <w:overflowPunct w:val="0"/>
        <w:spacing w:before="2"/>
        <w:ind w:left="0" w:right="113"/>
        <w:jc w:val="both"/>
        <w:rPr>
          <w:rFonts w:ascii="Century Gothic" w:hAnsi="Century Gothic"/>
          <w:sz w:val="20"/>
          <w:szCs w:val="20"/>
          <w:lang w:val="it-IT"/>
        </w:rPr>
      </w:pPr>
      <w:r w:rsidRPr="005E74F7">
        <w:rPr>
          <w:rFonts w:ascii="Century Gothic" w:hAnsi="Century Gothic"/>
          <w:sz w:val="20"/>
          <w:szCs w:val="20"/>
          <w:lang w:val="it-IT"/>
        </w:rPr>
        <w:t>Resta</w:t>
      </w:r>
      <w:r w:rsidRPr="005E74F7">
        <w:rPr>
          <w:rFonts w:ascii="Century Gothic" w:hAnsi="Century Gothic"/>
          <w:spacing w:val="44"/>
          <w:sz w:val="20"/>
          <w:szCs w:val="20"/>
          <w:lang w:val="it-IT"/>
        </w:rPr>
        <w:t xml:space="preserve"> </w:t>
      </w:r>
      <w:r w:rsidRPr="005E74F7">
        <w:rPr>
          <w:rFonts w:ascii="Century Gothic" w:hAnsi="Century Gothic"/>
          <w:sz w:val="20"/>
          <w:szCs w:val="20"/>
          <w:lang w:val="it-IT"/>
        </w:rPr>
        <w:t>altresì</w:t>
      </w:r>
      <w:r w:rsidRPr="005E74F7">
        <w:rPr>
          <w:rFonts w:ascii="Century Gothic" w:hAnsi="Century Gothic"/>
          <w:spacing w:val="42"/>
          <w:sz w:val="20"/>
          <w:szCs w:val="20"/>
          <w:lang w:val="it-IT"/>
        </w:rPr>
        <w:t xml:space="preserve"> </w:t>
      </w:r>
      <w:r w:rsidRPr="005E74F7">
        <w:rPr>
          <w:rFonts w:ascii="Century Gothic" w:hAnsi="Century Gothic"/>
          <w:sz w:val="20"/>
          <w:szCs w:val="20"/>
          <w:lang w:val="it-IT"/>
        </w:rPr>
        <w:t>a</w:t>
      </w:r>
      <w:r w:rsidRPr="005E74F7">
        <w:rPr>
          <w:rFonts w:ascii="Century Gothic" w:hAnsi="Century Gothic"/>
          <w:spacing w:val="45"/>
          <w:sz w:val="20"/>
          <w:szCs w:val="20"/>
          <w:lang w:val="it-IT"/>
        </w:rPr>
        <w:t xml:space="preserve"> </w:t>
      </w:r>
      <w:r w:rsidRPr="005E74F7">
        <w:rPr>
          <w:rFonts w:ascii="Century Gothic" w:hAnsi="Century Gothic"/>
          <w:spacing w:val="-1"/>
          <w:sz w:val="20"/>
          <w:szCs w:val="20"/>
          <w:lang w:val="it-IT"/>
        </w:rPr>
        <w:t>carico</w:t>
      </w:r>
      <w:r w:rsidRPr="005E74F7">
        <w:rPr>
          <w:rFonts w:ascii="Century Gothic" w:hAnsi="Century Gothic"/>
          <w:spacing w:val="43"/>
          <w:sz w:val="20"/>
          <w:szCs w:val="20"/>
          <w:lang w:val="it-IT"/>
        </w:rPr>
        <w:t xml:space="preserve"> </w:t>
      </w:r>
      <w:r w:rsidRPr="005E74F7">
        <w:rPr>
          <w:rFonts w:ascii="Century Gothic" w:hAnsi="Century Gothic"/>
          <w:sz w:val="20"/>
          <w:szCs w:val="20"/>
          <w:lang w:val="it-IT"/>
        </w:rPr>
        <w:t>della</w:t>
      </w:r>
      <w:r w:rsidRPr="005E74F7">
        <w:rPr>
          <w:rFonts w:ascii="Century Gothic" w:hAnsi="Century Gothic"/>
          <w:spacing w:val="48"/>
          <w:sz w:val="20"/>
          <w:szCs w:val="20"/>
          <w:lang w:val="it-IT"/>
        </w:rPr>
        <w:t xml:space="preserve"> </w:t>
      </w:r>
      <w:r w:rsidRPr="005E74F7">
        <w:rPr>
          <w:rFonts w:ascii="Century Gothic" w:hAnsi="Century Gothic"/>
          <w:b/>
          <w:bCs/>
          <w:spacing w:val="-1"/>
          <w:sz w:val="20"/>
          <w:szCs w:val="20"/>
          <w:lang w:val="it-IT"/>
        </w:rPr>
        <w:t>FORNITRICE</w:t>
      </w:r>
      <w:r w:rsidRPr="005E74F7">
        <w:rPr>
          <w:rFonts w:ascii="Century Gothic" w:hAnsi="Century Gothic"/>
          <w:b/>
          <w:bCs/>
          <w:spacing w:val="44"/>
          <w:sz w:val="20"/>
          <w:szCs w:val="20"/>
          <w:lang w:val="it-IT"/>
        </w:rPr>
        <w:t xml:space="preserve"> </w:t>
      </w:r>
      <w:r w:rsidRPr="005E74F7">
        <w:rPr>
          <w:rFonts w:ascii="Century Gothic" w:hAnsi="Century Gothic"/>
          <w:sz w:val="20"/>
          <w:szCs w:val="20"/>
          <w:lang w:val="it-IT"/>
        </w:rPr>
        <w:t>ogni</w:t>
      </w:r>
      <w:r w:rsidRPr="005E74F7">
        <w:rPr>
          <w:rFonts w:ascii="Century Gothic" w:hAnsi="Century Gothic"/>
          <w:spacing w:val="45"/>
          <w:sz w:val="20"/>
          <w:szCs w:val="20"/>
          <w:lang w:val="it-IT"/>
        </w:rPr>
        <w:t xml:space="preserve"> </w:t>
      </w:r>
      <w:r w:rsidRPr="005E74F7">
        <w:rPr>
          <w:rFonts w:ascii="Century Gothic" w:hAnsi="Century Gothic"/>
          <w:sz w:val="20"/>
          <w:szCs w:val="20"/>
          <w:lang w:val="it-IT"/>
        </w:rPr>
        <w:t>altro</w:t>
      </w:r>
      <w:r w:rsidRPr="005E74F7">
        <w:rPr>
          <w:rFonts w:ascii="Century Gothic" w:hAnsi="Century Gothic"/>
          <w:spacing w:val="43"/>
          <w:sz w:val="20"/>
          <w:szCs w:val="20"/>
          <w:lang w:val="it-IT"/>
        </w:rPr>
        <w:t xml:space="preserve"> </w:t>
      </w:r>
      <w:r w:rsidRPr="005E74F7">
        <w:rPr>
          <w:rFonts w:ascii="Century Gothic" w:hAnsi="Century Gothic"/>
          <w:spacing w:val="-1"/>
          <w:sz w:val="20"/>
          <w:szCs w:val="20"/>
          <w:lang w:val="it-IT"/>
        </w:rPr>
        <w:t>onere</w:t>
      </w:r>
      <w:r w:rsidRPr="005E74F7">
        <w:rPr>
          <w:rFonts w:ascii="Century Gothic" w:hAnsi="Century Gothic"/>
          <w:spacing w:val="44"/>
          <w:sz w:val="20"/>
          <w:szCs w:val="20"/>
          <w:lang w:val="it-IT"/>
        </w:rPr>
        <w:t xml:space="preserve"> </w:t>
      </w:r>
      <w:r w:rsidRPr="005E74F7">
        <w:rPr>
          <w:rFonts w:ascii="Century Gothic" w:hAnsi="Century Gothic"/>
          <w:sz w:val="20"/>
          <w:szCs w:val="20"/>
          <w:lang w:val="it-IT"/>
        </w:rPr>
        <w:t>derivante</w:t>
      </w:r>
      <w:r w:rsidRPr="005E74F7">
        <w:rPr>
          <w:rFonts w:ascii="Century Gothic" w:hAnsi="Century Gothic"/>
          <w:spacing w:val="44"/>
          <w:sz w:val="20"/>
          <w:szCs w:val="20"/>
          <w:lang w:val="it-IT"/>
        </w:rPr>
        <w:t xml:space="preserve"> </w:t>
      </w:r>
      <w:r w:rsidRPr="005E74F7">
        <w:rPr>
          <w:rFonts w:ascii="Century Gothic" w:hAnsi="Century Gothic"/>
          <w:spacing w:val="-1"/>
          <w:sz w:val="20"/>
          <w:szCs w:val="20"/>
          <w:lang w:val="it-IT"/>
        </w:rPr>
        <w:t>dalla</w:t>
      </w:r>
      <w:r w:rsidRPr="005E74F7">
        <w:rPr>
          <w:rFonts w:ascii="Century Gothic" w:hAnsi="Century Gothic"/>
          <w:spacing w:val="44"/>
          <w:sz w:val="20"/>
          <w:szCs w:val="20"/>
          <w:lang w:val="it-IT"/>
        </w:rPr>
        <w:t xml:space="preserve"> </w:t>
      </w:r>
      <w:r w:rsidRPr="005E74F7">
        <w:rPr>
          <w:rFonts w:ascii="Century Gothic" w:hAnsi="Century Gothic"/>
          <w:spacing w:val="-1"/>
          <w:sz w:val="20"/>
          <w:szCs w:val="20"/>
          <w:lang w:val="it-IT"/>
        </w:rPr>
        <w:t>non</w:t>
      </w:r>
      <w:r w:rsidRPr="005E74F7">
        <w:rPr>
          <w:rFonts w:ascii="Century Gothic" w:hAnsi="Century Gothic"/>
          <w:spacing w:val="45"/>
          <w:sz w:val="20"/>
          <w:szCs w:val="20"/>
          <w:lang w:val="it-IT"/>
        </w:rPr>
        <w:t xml:space="preserve"> </w:t>
      </w:r>
      <w:r w:rsidRPr="005E74F7">
        <w:rPr>
          <w:rFonts w:ascii="Century Gothic" w:hAnsi="Century Gothic"/>
          <w:sz w:val="20"/>
          <w:szCs w:val="20"/>
          <w:lang w:val="it-IT"/>
        </w:rPr>
        <w:t>corretta</w:t>
      </w:r>
      <w:r w:rsidRPr="005E74F7">
        <w:rPr>
          <w:rFonts w:ascii="Century Gothic" w:hAnsi="Century Gothic"/>
          <w:spacing w:val="44"/>
          <w:sz w:val="20"/>
          <w:szCs w:val="20"/>
          <w:lang w:val="it-IT"/>
        </w:rPr>
        <w:t xml:space="preserve"> </w:t>
      </w:r>
      <w:r w:rsidRPr="005E74F7">
        <w:rPr>
          <w:rFonts w:ascii="Century Gothic" w:hAnsi="Century Gothic"/>
          <w:sz w:val="20"/>
          <w:szCs w:val="20"/>
          <w:lang w:val="it-IT"/>
        </w:rPr>
        <w:t>e/o</w:t>
      </w:r>
      <w:r w:rsidRPr="005E74F7">
        <w:rPr>
          <w:rFonts w:ascii="Century Gothic" w:hAnsi="Century Gothic"/>
          <w:spacing w:val="43"/>
          <w:sz w:val="20"/>
          <w:szCs w:val="20"/>
          <w:lang w:val="it-IT"/>
        </w:rPr>
        <w:t xml:space="preserve"> </w:t>
      </w:r>
      <w:r w:rsidRPr="005E74F7">
        <w:rPr>
          <w:rFonts w:ascii="Century Gothic" w:hAnsi="Century Gothic"/>
          <w:spacing w:val="-1"/>
          <w:sz w:val="20"/>
          <w:szCs w:val="20"/>
          <w:lang w:val="it-IT"/>
        </w:rPr>
        <w:t>non</w:t>
      </w:r>
      <w:r w:rsidRPr="005E74F7">
        <w:rPr>
          <w:rFonts w:ascii="Century Gothic" w:hAnsi="Century Gothic"/>
          <w:spacing w:val="55"/>
          <w:w w:val="99"/>
          <w:sz w:val="20"/>
          <w:szCs w:val="20"/>
          <w:lang w:val="it-IT"/>
        </w:rPr>
        <w:t xml:space="preserve"> </w:t>
      </w:r>
      <w:r w:rsidRPr="005E74F7">
        <w:rPr>
          <w:rFonts w:ascii="Century Gothic" w:hAnsi="Century Gothic"/>
          <w:spacing w:val="-1"/>
          <w:sz w:val="20"/>
          <w:szCs w:val="20"/>
          <w:lang w:val="it-IT"/>
        </w:rPr>
        <w:t>conforme</w:t>
      </w:r>
      <w:r w:rsidRPr="005E74F7">
        <w:rPr>
          <w:rFonts w:ascii="Century Gothic" w:hAnsi="Century Gothic"/>
          <w:spacing w:val="14"/>
          <w:sz w:val="20"/>
          <w:szCs w:val="20"/>
          <w:lang w:val="it-IT"/>
        </w:rPr>
        <w:t xml:space="preserve"> </w:t>
      </w:r>
      <w:r w:rsidRPr="005E74F7">
        <w:rPr>
          <w:rFonts w:ascii="Century Gothic" w:hAnsi="Century Gothic"/>
          <w:spacing w:val="-1"/>
          <w:sz w:val="20"/>
          <w:szCs w:val="20"/>
          <w:lang w:val="it-IT"/>
        </w:rPr>
        <w:t>esecuzione</w:t>
      </w:r>
      <w:r w:rsidRPr="005E74F7">
        <w:rPr>
          <w:rFonts w:ascii="Century Gothic" w:hAnsi="Century Gothic"/>
          <w:spacing w:val="14"/>
          <w:sz w:val="20"/>
          <w:szCs w:val="20"/>
          <w:lang w:val="it-IT"/>
        </w:rPr>
        <w:t xml:space="preserve"> </w:t>
      </w:r>
      <w:r w:rsidRPr="005E74F7">
        <w:rPr>
          <w:rFonts w:ascii="Century Gothic" w:hAnsi="Century Gothic"/>
          <w:sz w:val="20"/>
          <w:szCs w:val="20"/>
          <w:lang w:val="it-IT"/>
        </w:rPr>
        <w:t>delle</w:t>
      </w:r>
      <w:r w:rsidRPr="005E74F7">
        <w:rPr>
          <w:rFonts w:ascii="Century Gothic" w:hAnsi="Century Gothic"/>
          <w:spacing w:val="14"/>
          <w:sz w:val="20"/>
          <w:szCs w:val="20"/>
          <w:lang w:val="it-IT"/>
        </w:rPr>
        <w:t xml:space="preserve"> </w:t>
      </w:r>
      <w:r w:rsidRPr="005E74F7">
        <w:rPr>
          <w:rFonts w:ascii="Century Gothic" w:hAnsi="Century Gothic"/>
          <w:spacing w:val="-1"/>
          <w:sz w:val="20"/>
          <w:szCs w:val="20"/>
          <w:lang w:val="it-IT"/>
        </w:rPr>
        <w:t>attività</w:t>
      </w:r>
      <w:r w:rsidRPr="005E74F7">
        <w:rPr>
          <w:rFonts w:ascii="Century Gothic" w:hAnsi="Century Gothic"/>
          <w:spacing w:val="12"/>
          <w:sz w:val="20"/>
          <w:szCs w:val="20"/>
          <w:lang w:val="it-IT"/>
        </w:rPr>
        <w:t xml:space="preserve"> </w:t>
      </w:r>
      <w:r w:rsidRPr="005E74F7">
        <w:rPr>
          <w:rFonts w:ascii="Century Gothic" w:hAnsi="Century Gothic"/>
          <w:sz w:val="20"/>
          <w:szCs w:val="20"/>
          <w:lang w:val="it-IT"/>
        </w:rPr>
        <w:t>affidate,</w:t>
      </w:r>
      <w:r w:rsidRPr="005E74F7">
        <w:rPr>
          <w:rFonts w:ascii="Century Gothic" w:hAnsi="Century Gothic"/>
          <w:spacing w:val="11"/>
          <w:sz w:val="20"/>
          <w:szCs w:val="20"/>
          <w:lang w:val="it-IT"/>
        </w:rPr>
        <w:t xml:space="preserve"> </w:t>
      </w:r>
      <w:r w:rsidRPr="005E74F7">
        <w:rPr>
          <w:rFonts w:ascii="Century Gothic" w:hAnsi="Century Gothic"/>
          <w:sz w:val="20"/>
          <w:szCs w:val="20"/>
          <w:lang w:val="it-IT"/>
        </w:rPr>
        <w:t>fermo</w:t>
      </w:r>
      <w:r w:rsidRPr="005E74F7">
        <w:rPr>
          <w:rFonts w:ascii="Century Gothic" w:hAnsi="Century Gothic"/>
          <w:spacing w:val="14"/>
          <w:sz w:val="20"/>
          <w:szCs w:val="20"/>
          <w:lang w:val="it-IT"/>
        </w:rPr>
        <w:t xml:space="preserve"> </w:t>
      </w:r>
      <w:r w:rsidRPr="005E74F7">
        <w:rPr>
          <w:rFonts w:ascii="Century Gothic" w:hAnsi="Century Gothic"/>
          <w:sz w:val="20"/>
          <w:szCs w:val="20"/>
          <w:lang w:val="it-IT"/>
        </w:rPr>
        <w:t>restando</w:t>
      </w:r>
      <w:r w:rsidRPr="005E74F7">
        <w:rPr>
          <w:rFonts w:ascii="Century Gothic" w:hAnsi="Century Gothic"/>
          <w:spacing w:val="13"/>
          <w:sz w:val="20"/>
          <w:szCs w:val="20"/>
          <w:lang w:val="it-IT"/>
        </w:rPr>
        <w:t xml:space="preserve"> </w:t>
      </w:r>
      <w:r w:rsidRPr="005E74F7">
        <w:rPr>
          <w:rFonts w:ascii="Century Gothic" w:hAnsi="Century Gothic"/>
          <w:spacing w:val="-1"/>
          <w:sz w:val="20"/>
          <w:szCs w:val="20"/>
          <w:lang w:val="it-IT"/>
        </w:rPr>
        <w:t>l'applicazione</w:t>
      </w:r>
      <w:r w:rsidRPr="005E74F7">
        <w:rPr>
          <w:rFonts w:ascii="Century Gothic" w:hAnsi="Century Gothic"/>
          <w:spacing w:val="14"/>
          <w:sz w:val="20"/>
          <w:szCs w:val="20"/>
          <w:lang w:val="it-IT"/>
        </w:rPr>
        <w:t xml:space="preserve"> </w:t>
      </w:r>
      <w:r w:rsidRPr="005E74F7">
        <w:rPr>
          <w:rFonts w:ascii="Century Gothic" w:hAnsi="Century Gothic"/>
          <w:sz w:val="20"/>
          <w:szCs w:val="20"/>
          <w:lang w:val="it-IT"/>
        </w:rPr>
        <w:t>delle</w:t>
      </w:r>
      <w:r w:rsidRPr="005E74F7">
        <w:rPr>
          <w:rFonts w:ascii="Century Gothic" w:hAnsi="Century Gothic"/>
          <w:spacing w:val="14"/>
          <w:sz w:val="20"/>
          <w:szCs w:val="20"/>
          <w:lang w:val="it-IT"/>
        </w:rPr>
        <w:t xml:space="preserve"> </w:t>
      </w:r>
      <w:r w:rsidRPr="005E74F7">
        <w:rPr>
          <w:rFonts w:ascii="Century Gothic" w:hAnsi="Century Gothic"/>
          <w:sz w:val="20"/>
          <w:szCs w:val="20"/>
          <w:lang w:val="it-IT"/>
        </w:rPr>
        <w:t>penali</w:t>
      </w:r>
      <w:r w:rsidRPr="005E74F7">
        <w:rPr>
          <w:rFonts w:ascii="Century Gothic" w:hAnsi="Century Gothic"/>
          <w:spacing w:val="14"/>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11"/>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73"/>
          <w:w w:val="99"/>
          <w:sz w:val="20"/>
          <w:szCs w:val="20"/>
          <w:lang w:val="it-IT"/>
        </w:rPr>
        <w:t xml:space="preserve"> </w:t>
      </w:r>
      <w:r w:rsidRPr="005E74F7">
        <w:rPr>
          <w:rFonts w:ascii="Century Gothic" w:hAnsi="Century Gothic"/>
          <w:spacing w:val="-1"/>
          <w:sz w:val="20"/>
          <w:szCs w:val="20"/>
          <w:lang w:val="it-IT"/>
        </w:rPr>
        <w:t>quantificazione</w:t>
      </w:r>
      <w:r w:rsidRPr="005E74F7">
        <w:rPr>
          <w:rFonts w:ascii="Century Gothic" w:hAnsi="Century Gothic"/>
          <w:spacing w:val="-10"/>
          <w:sz w:val="20"/>
          <w:szCs w:val="20"/>
          <w:lang w:val="it-IT"/>
        </w:rPr>
        <w:t xml:space="preserve"> </w:t>
      </w:r>
      <w:r w:rsidRPr="005E74F7">
        <w:rPr>
          <w:rFonts w:ascii="Century Gothic" w:hAnsi="Century Gothic"/>
          <w:sz w:val="20"/>
          <w:szCs w:val="20"/>
          <w:lang w:val="it-IT"/>
        </w:rPr>
        <w:t>del</w:t>
      </w:r>
      <w:r w:rsidRPr="005E74F7">
        <w:rPr>
          <w:rFonts w:ascii="Century Gothic" w:hAnsi="Century Gothic"/>
          <w:spacing w:val="-9"/>
          <w:sz w:val="20"/>
          <w:szCs w:val="20"/>
          <w:lang w:val="it-IT"/>
        </w:rPr>
        <w:t xml:space="preserve"> </w:t>
      </w:r>
      <w:r w:rsidRPr="005E74F7">
        <w:rPr>
          <w:rFonts w:ascii="Century Gothic" w:hAnsi="Century Gothic"/>
          <w:spacing w:val="-1"/>
          <w:sz w:val="20"/>
          <w:szCs w:val="20"/>
          <w:lang w:val="it-IT"/>
        </w:rPr>
        <w:t>"maggior</w:t>
      </w:r>
      <w:r w:rsidRPr="005E74F7">
        <w:rPr>
          <w:rFonts w:ascii="Century Gothic" w:hAnsi="Century Gothic"/>
          <w:spacing w:val="-9"/>
          <w:sz w:val="20"/>
          <w:szCs w:val="20"/>
          <w:lang w:val="it-IT"/>
        </w:rPr>
        <w:t xml:space="preserve"> </w:t>
      </w:r>
      <w:r w:rsidRPr="005E74F7">
        <w:rPr>
          <w:rFonts w:ascii="Century Gothic" w:hAnsi="Century Gothic"/>
          <w:spacing w:val="-1"/>
          <w:sz w:val="20"/>
          <w:szCs w:val="20"/>
          <w:lang w:val="it-IT"/>
        </w:rPr>
        <w:t>danno"</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derivante</w:t>
      </w:r>
      <w:r w:rsidRPr="005E74F7">
        <w:rPr>
          <w:rFonts w:ascii="Century Gothic" w:hAnsi="Century Gothic"/>
          <w:spacing w:val="-10"/>
          <w:sz w:val="20"/>
          <w:szCs w:val="20"/>
          <w:lang w:val="it-IT"/>
        </w:rPr>
        <w:t xml:space="preserve"> </w:t>
      </w:r>
      <w:r w:rsidRPr="005E74F7">
        <w:rPr>
          <w:rFonts w:ascii="Century Gothic" w:hAnsi="Century Gothic"/>
          <w:sz w:val="20"/>
          <w:szCs w:val="20"/>
          <w:lang w:val="it-IT"/>
        </w:rPr>
        <w:t>dal</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rifacimento</w:t>
      </w:r>
      <w:r w:rsidRPr="005E74F7">
        <w:rPr>
          <w:rFonts w:ascii="Century Gothic" w:hAnsi="Century Gothic"/>
          <w:spacing w:val="-10"/>
          <w:sz w:val="20"/>
          <w:szCs w:val="20"/>
          <w:lang w:val="it-IT"/>
        </w:rPr>
        <w:t xml:space="preserve"> </w:t>
      </w:r>
      <w:r w:rsidRPr="005E74F7">
        <w:rPr>
          <w:rFonts w:ascii="Century Gothic" w:hAnsi="Century Gothic"/>
          <w:sz w:val="20"/>
          <w:szCs w:val="20"/>
          <w:lang w:val="it-IT"/>
        </w:rPr>
        <w:t>delle</w:t>
      </w:r>
      <w:r w:rsidRPr="005E74F7">
        <w:rPr>
          <w:rFonts w:ascii="Century Gothic" w:hAnsi="Century Gothic"/>
          <w:spacing w:val="-9"/>
          <w:sz w:val="20"/>
          <w:szCs w:val="20"/>
          <w:lang w:val="it-IT"/>
        </w:rPr>
        <w:t xml:space="preserve"> </w:t>
      </w:r>
      <w:r w:rsidRPr="005E74F7">
        <w:rPr>
          <w:rFonts w:ascii="Century Gothic" w:hAnsi="Century Gothic"/>
          <w:spacing w:val="1"/>
          <w:sz w:val="20"/>
          <w:szCs w:val="20"/>
          <w:lang w:val="it-IT"/>
        </w:rPr>
        <w:t>opere.</w:t>
      </w:r>
    </w:p>
    <w:p w14:paraId="61A6D6E4" w14:textId="77777777" w:rsidR="001A1B61" w:rsidRPr="005E74F7" w:rsidRDefault="001A1B61" w:rsidP="001A1B61">
      <w:pPr>
        <w:pStyle w:val="Corpotesto"/>
        <w:kinsoku w:val="0"/>
        <w:overflowPunct w:val="0"/>
        <w:ind w:left="0" w:right="110"/>
        <w:jc w:val="both"/>
        <w:rPr>
          <w:rFonts w:ascii="Century Gothic" w:hAnsi="Century Gothic"/>
          <w:sz w:val="20"/>
          <w:szCs w:val="20"/>
          <w:lang w:val="it-IT"/>
        </w:rPr>
      </w:pPr>
      <w:r w:rsidRPr="005E74F7">
        <w:rPr>
          <w:rFonts w:ascii="Century Gothic" w:hAnsi="Century Gothic"/>
          <w:spacing w:val="-1"/>
          <w:sz w:val="20"/>
          <w:szCs w:val="20"/>
          <w:lang w:val="it-IT"/>
        </w:rPr>
        <w:t>Qualora</w:t>
      </w:r>
      <w:r w:rsidRPr="005E74F7">
        <w:rPr>
          <w:rFonts w:ascii="Century Gothic" w:hAnsi="Century Gothic"/>
          <w:spacing w:val="38"/>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40"/>
          <w:sz w:val="20"/>
          <w:szCs w:val="20"/>
          <w:lang w:val="it-IT"/>
        </w:rPr>
        <w:t xml:space="preserve"> </w:t>
      </w:r>
      <w:r w:rsidRPr="005E74F7">
        <w:rPr>
          <w:rFonts w:ascii="Century Gothic" w:hAnsi="Century Gothic"/>
          <w:b/>
          <w:bCs/>
          <w:sz w:val="20"/>
          <w:szCs w:val="20"/>
          <w:lang w:val="it-IT"/>
        </w:rPr>
        <w:t>FORNITRICE</w:t>
      </w:r>
      <w:r w:rsidRPr="005E74F7">
        <w:rPr>
          <w:rFonts w:ascii="Century Gothic" w:hAnsi="Century Gothic"/>
          <w:b/>
          <w:bCs/>
          <w:spacing w:val="42"/>
          <w:sz w:val="20"/>
          <w:szCs w:val="20"/>
          <w:lang w:val="it-IT"/>
        </w:rPr>
        <w:t xml:space="preserve"> </w:t>
      </w:r>
      <w:r w:rsidRPr="005E74F7">
        <w:rPr>
          <w:rFonts w:ascii="Century Gothic" w:hAnsi="Century Gothic"/>
          <w:spacing w:val="-1"/>
          <w:sz w:val="20"/>
          <w:szCs w:val="20"/>
          <w:lang w:val="it-IT"/>
        </w:rPr>
        <w:t>non</w:t>
      </w:r>
      <w:r w:rsidRPr="005E74F7">
        <w:rPr>
          <w:rFonts w:ascii="Century Gothic" w:hAnsi="Century Gothic"/>
          <w:spacing w:val="39"/>
          <w:sz w:val="20"/>
          <w:szCs w:val="20"/>
          <w:lang w:val="it-IT"/>
        </w:rPr>
        <w:t xml:space="preserve"> </w:t>
      </w:r>
      <w:r w:rsidRPr="005E74F7">
        <w:rPr>
          <w:rFonts w:ascii="Century Gothic" w:hAnsi="Century Gothic"/>
          <w:sz w:val="20"/>
          <w:szCs w:val="20"/>
          <w:lang w:val="it-IT"/>
        </w:rPr>
        <w:t>rispetti</w:t>
      </w:r>
      <w:r w:rsidRPr="005E74F7">
        <w:rPr>
          <w:rFonts w:ascii="Century Gothic" w:hAnsi="Century Gothic"/>
          <w:spacing w:val="39"/>
          <w:sz w:val="20"/>
          <w:szCs w:val="20"/>
          <w:lang w:val="it-IT"/>
        </w:rPr>
        <w:t xml:space="preserve"> </w:t>
      </w:r>
      <w:r w:rsidRPr="005E74F7">
        <w:rPr>
          <w:rFonts w:ascii="Century Gothic" w:hAnsi="Century Gothic"/>
          <w:spacing w:val="-1"/>
          <w:sz w:val="20"/>
          <w:szCs w:val="20"/>
          <w:lang w:val="it-IT"/>
        </w:rPr>
        <w:t>quanto</w:t>
      </w:r>
      <w:r w:rsidRPr="005E74F7">
        <w:rPr>
          <w:rFonts w:ascii="Century Gothic" w:hAnsi="Century Gothic"/>
          <w:spacing w:val="38"/>
          <w:sz w:val="20"/>
          <w:szCs w:val="20"/>
          <w:lang w:val="it-IT"/>
        </w:rPr>
        <w:t xml:space="preserve"> </w:t>
      </w:r>
      <w:r w:rsidRPr="005E74F7">
        <w:rPr>
          <w:rFonts w:ascii="Century Gothic" w:hAnsi="Century Gothic"/>
          <w:sz w:val="20"/>
          <w:szCs w:val="20"/>
          <w:lang w:val="it-IT"/>
        </w:rPr>
        <w:t>previsto</w:t>
      </w:r>
      <w:r w:rsidRPr="005E74F7">
        <w:rPr>
          <w:rFonts w:ascii="Century Gothic" w:hAnsi="Century Gothic"/>
          <w:spacing w:val="38"/>
          <w:sz w:val="20"/>
          <w:szCs w:val="20"/>
          <w:lang w:val="it-IT"/>
        </w:rPr>
        <w:t xml:space="preserve"> </w:t>
      </w:r>
      <w:r w:rsidRPr="005E74F7">
        <w:rPr>
          <w:rFonts w:ascii="Century Gothic" w:hAnsi="Century Gothic"/>
          <w:sz w:val="20"/>
          <w:szCs w:val="20"/>
          <w:lang w:val="it-IT"/>
        </w:rPr>
        <w:t>nel</w:t>
      </w:r>
      <w:r w:rsidRPr="005E74F7">
        <w:rPr>
          <w:rFonts w:ascii="Century Gothic" w:hAnsi="Century Gothic"/>
          <w:spacing w:val="43"/>
          <w:sz w:val="20"/>
          <w:szCs w:val="20"/>
          <w:lang w:val="it-IT"/>
        </w:rPr>
        <w:t xml:space="preserve"> </w:t>
      </w:r>
      <w:r w:rsidRPr="005E74F7">
        <w:rPr>
          <w:rFonts w:ascii="Century Gothic" w:hAnsi="Century Gothic"/>
          <w:sz w:val="20"/>
          <w:szCs w:val="20"/>
          <w:lang w:val="it-IT"/>
        </w:rPr>
        <w:t>presente</w:t>
      </w:r>
      <w:r w:rsidRPr="005E74F7">
        <w:rPr>
          <w:rFonts w:ascii="Century Gothic" w:hAnsi="Century Gothic"/>
          <w:spacing w:val="39"/>
          <w:sz w:val="20"/>
          <w:szCs w:val="20"/>
          <w:lang w:val="it-IT"/>
        </w:rPr>
        <w:t xml:space="preserve"> </w:t>
      </w:r>
      <w:r w:rsidRPr="005E74F7">
        <w:rPr>
          <w:rFonts w:ascii="Century Gothic" w:hAnsi="Century Gothic"/>
          <w:sz w:val="20"/>
          <w:szCs w:val="20"/>
          <w:lang w:val="it-IT"/>
        </w:rPr>
        <w:t>articolo,</w:t>
      </w:r>
      <w:r w:rsidRPr="005E74F7">
        <w:rPr>
          <w:rFonts w:ascii="Century Gothic" w:hAnsi="Century Gothic"/>
          <w:spacing w:val="36"/>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42"/>
          <w:sz w:val="20"/>
          <w:szCs w:val="20"/>
          <w:lang w:val="it-IT"/>
        </w:rPr>
        <w:t xml:space="preserve"> </w:t>
      </w:r>
      <w:r w:rsidRPr="005E74F7">
        <w:rPr>
          <w:rFonts w:ascii="Century Gothic" w:hAnsi="Century Gothic"/>
          <w:b/>
          <w:bCs/>
          <w:sz w:val="20"/>
          <w:szCs w:val="20"/>
          <w:lang w:val="it-IT"/>
        </w:rPr>
        <w:t>AFFIDATARIA</w:t>
      </w:r>
      <w:r w:rsidRPr="005E74F7">
        <w:rPr>
          <w:rFonts w:ascii="Century Gothic" w:hAnsi="Century Gothic"/>
          <w:b/>
          <w:bCs/>
          <w:spacing w:val="39"/>
          <w:sz w:val="20"/>
          <w:szCs w:val="20"/>
          <w:lang w:val="it-IT"/>
        </w:rPr>
        <w:t xml:space="preserve"> </w:t>
      </w:r>
      <w:r w:rsidRPr="005E74F7">
        <w:rPr>
          <w:rFonts w:ascii="Century Gothic" w:hAnsi="Century Gothic"/>
          <w:sz w:val="20"/>
          <w:szCs w:val="20"/>
          <w:lang w:val="it-IT"/>
        </w:rPr>
        <w:t>potrà</w:t>
      </w:r>
      <w:r w:rsidRPr="005E74F7">
        <w:rPr>
          <w:rFonts w:ascii="Century Gothic" w:hAnsi="Century Gothic"/>
          <w:spacing w:val="30"/>
          <w:w w:val="99"/>
          <w:sz w:val="20"/>
          <w:szCs w:val="20"/>
          <w:lang w:val="it-IT"/>
        </w:rPr>
        <w:t xml:space="preserve"> </w:t>
      </w:r>
      <w:r w:rsidRPr="005E74F7">
        <w:rPr>
          <w:rFonts w:ascii="Century Gothic" w:hAnsi="Century Gothic"/>
          <w:spacing w:val="-1"/>
          <w:sz w:val="20"/>
          <w:szCs w:val="20"/>
          <w:lang w:val="it-IT"/>
        </w:rPr>
        <w:t>eseguire</w:t>
      </w:r>
      <w:r w:rsidRPr="005E74F7">
        <w:rPr>
          <w:rFonts w:ascii="Century Gothic" w:hAnsi="Century Gothic"/>
          <w:spacing w:val="28"/>
          <w:sz w:val="20"/>
          <w:szCs w:val="20"/>
          <w:lang w:val="it-IT"/>
        </w:rPr>
        <w:t xml:space="preserve"> </w:t>
      </w:r>
      <w:r w:rsidRPr="005E74F7">
        <w:rPr>
          <w:rFonts w:ascii="Century Gothic" w:hAnsi="Century Gothic"/>
          <w:sz w:val="20"/>
          <w:szCs w:val="20"/>
          <w:lang w:val="it-IT"/>
        </w:rPr>
        <w:t>in</w:t>
      </w:r>
      <w:r w:rsidRPr="005E74F7">
        <w:rPr>
          <w:rFonts w:ascii="Century Gothic" w:hAnsi="Century Gothic"/>
          <w:spacing w:val="28"/>
          <w:sz w:val="20"/>
          <w:szCs w:val="20"/>
          <w:lang w:val="it-IT"/>
        </w:rPr>
        <w:t xml:space="preserve"> </w:t>
      </w:r>
      <w:r w:rsidRPr="005E74F7">
        <w:rPr>
          <w:rFonts w:ascii="Century Gothic" w:hAnsi="Century Gothic"/>
          <w:spacing w:val="-1"/>
          <w:sz w:val="20"/>
          <w:szCs w:val="20"/>
          <w:lang w:val="it-IT"/>
        </w:rPr>
        <w:t>proprio</w:t>
      </w:r>
      <w:r w:rsidRPr="005E74F7">
        <w:rPr>
          <w:rFonts w:ascii="Century Gothic" w:hAnsi="Century Gothic"/>
          <w:spacing w:val="27"/>
          <w:sz w:val="20"/>
          <w:szCs w:val="20"/>
          <w:lang w:val="it-IT"/>
        </w:rPr>
        <w:t xml:space="preserve"> </w:t>
      </w:r>
      <w:r w:rsidRPr="005E74F7">
        <w:rPr>
          <w:rFonts w:ascii="Century Gothic" w:hAnsi="Century Gothic"/>
          <w:sz w:val="20"/>
          <w:szCs w:val="20"/>
          <w:lang w:val="it-IT"/>
        </w:rPr>
        <w:t>o</w:t>
      </w:r>
      <w:r w:rsidRPr="005E74F7">
        <w:rPr>
          <w:rFonts w:ascii="Century Gothic" w:hAnsi="Century Gothic"/>
          <w:spacing w:val="28"/>
          <w:sz w:val="20"/>
          <w:szCs w:val="20"/>
          <w:lang w:val="it-IT"/>
        </w:rPr>
        <w:t xml:space="preserve"> </w:t>
      </w:r>
      <w:r w:rsidRPr="005E74F7">
        <w:rPr>
          <w:rFonts w:ascii="Century Gothic" w:hAnsi="Century Gothic"/>
          <w:sz w:val="20"/>
          <w:szCs w:val="20"/>
          <w:lang w:val="it-IT"/>
        </w:rPr>
        <w:t>per</w:t>
      </w:r>
      <w:r w:rsidRPr="005E74F7">
        <w:rPr>
          <w:rFonts w:ascii="Century Gothic" w:hAnsi="Century Gothic"/>
          <w:spacing w:val="27"/>
          <w:sz w:val="20"/>
          <w:szCs w:val="20"/>
          <w:lang w:val="it-IT"/>
        </w:rPr>
        <w:t xml:space="preserve"> </w:t>
      </w:r>
      <w:r w:rsidRPr="005E74F7">
        <w:rPr>
          <w:rFonts w:ascii="Century Gothic" w:hAnsi="Century Gothic"/>
          <w:sz w:val="20"/>
          <w:szCs w:val="20"/>
          <w:lang w:val="it-IT"/>
        </w:rPr>
        <w:t>mezzo</w:t>
      </w:r>
      <w:r w:rsidRPr="005E74F7">
        <w:rPr>
          <w:rFonts w:ascii="Century Gothic" w:hAnsi="Century Gothic"/>
          <w:spacing w:val="28"/>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29"/>
          <w:sz w:val="20"/>
          <w:szCs w:val="20"/>
          <w:lang w:val="it-IT"/>
        </w:rPr>
        <w:t xml:space="preserve"> </w:t>
      </w:r>
      <w:r w:rsidRPr="005E74F7">
        <w:rPr>
          <w:rFonts w:ascii="Century Gothic" w:hAnsi="Century Gothic"/>
          <w:sz w:val="20"/>
          <w:szCs w:val="20"/>
          <w:lang w:val="it-IT"/>
        </w:rPr>
        <w:t>terzi</w:t>
      </w:r>
      <w:r w:rsidRPr="005E74F7">
        <w:rPr>
          <w:rFonts w:ascii="Century Gothic" w:hAnsi="Century Gothic"/>
          <w:spacing w:val="25"/>
          <w:sz w:val="20"/>
          <w:szCs w:val="20"/>
          <w:lang w:val="it-IT"/>
        </w:rPr>
        <w:t xml:space="preserve"> </w:t>
      </w:r>
      <w:r w:rsidRPr="005E74F7">
        <w:rPr>
          <w:rFonts w:ascii="Century Gothic" w:hAnsi="Century Gothic"/>
          <w:sz w:val="20"/>
          <w:szCs w:val="20"/>
          <w:lang w:val="it-IT"/>
        </w:rPr>
        <w:t>tutto</w:t>
      </w:r>
      <w:r w:rsidRPr="005E74F7">
        <w:rPr>
          <w:rFonts w:ascii="Century Gothic" w:hAnsi="Century Gothic"/>
          <w:spacing w:val="28"/>
          <w:sz w:val="20"/>
          <w:szCs w:val="20"/>
          <w:lang w:val="it-IT"/>
        </w:rPr>
        <w:t xml:space="preserve"> </w:t>
      </w:r>
      <w:r w:rsidRPr="005E74F7">
        <w:rPr>
          <w:rFonts w:ascii="Century Gothic" w:hAnsi="Century Gothic"/>
          <w:spacing w:val="-1"/>
          <w:sz w:val="20"/>
          <w:szCs w:val="20"/>
          <w:lang w:val="it-IT"/>
        </w:rPr>
        <w:t>quanto</w:t>
      </w:r>
      <w:r w:rsidRPr="005E74F7">
        <w:rPr>
          <w:rFonts w:ascii="Century Gothic" w:hAnsi="Century Gothic"/>
          <w:spacing w:val="27"/>
          <w:sz w:val="20"/>
          <w:szCs w:val="20"/>
          <w:lang w:val="it-IT"/>
        </w:rPr>
        <w:t xml:space="preserve"> </w:t>
      </w:r>
      <w:r w:rsidRPr="005E74F7">
        <w:rPr>
          <w:rFonts w:ascii="Century Gothic" w:hAnsi="Century Gothic"/>
          <w:spacing w:val="-1"/>
          <w:sz w:val="20"/>
          <w:szCs w:val="20"/>
          <w:lang w:val="it-IT"/>
        </w:rPr>
        <w:t>necessario</w:t>
      </w:r>
      <w:r w:rsidRPr="005E74F7">
        <w:rPr>
          <w:rFonts w:ascii="Century Gothic" w:hAnsi="Century Gothic"/>
          <w:spacing w:val="27"/>
          <w:sz w:val="20"/>
          <w:szCs w:val="20"/>
          <w:lang w:val="it-IT"/>
        </w:rPr>
        <w:t xml:space="preserve"> </w:t>
      </w:r>
      <w:r w:rsidRPr="005E74F7">
        <w:rPr>
          <w:rFonts w:ascii="Century Gothic" w:hAnsi="Century Gothic"/>
          <w:sz w:val="20"/>
          <w:szCs w:val="20"/>
          <w:lang w:val="it-IT"/>
        </w:rPr>
        <w:t>a</w:t>
      </w:r>
      <w:r w:rsidRPr="005E74F7">
        <w:rPr>
          <w:rFonts w:ascii="Century Gothic" w:hAnsi="Century Gothic"/>
          <w:spacing w:val="29"/>
          <w:sz w:val="20"/>
          <w:szCs w:val="20"/>
          <w:lang w:val="it-IT"/>
        </w:rPr>
        <w:t xml:space="preserve"> </w:t>
      </w:r>
      <w:r w:rsidRPr="005E74F7">
        <w:rPr>
          <w:rFonts w:ascii="Century Gothic" w:hAnsi="Century Gothic"/>
          <w:sz w:val="20"/>
          <w:szCs w:val="20"/>
          <w:lang w:val="it-IT"/>
        </w:rPr>
        <w:t>rendere</w:t>
      </w:r>
      <w:r w:rsidRPr="005E74F7">
        <w:rPr>
          <w:rFonts w:ascii="Century Gothic" w:hAnsi="Century Gothic"/>
          <w:spacing w:val="28"/>
          <w:sz w:val="20"/>
          <w:szCs w:val="20"/>
          <w:lang w:val="it-IT"/>
        </w:rPr>
        <w:t xml:space="preserve"> </w:t>
      </w:r>
      <w:r w:rsidRPr="005E74F7">
        <w:rPr>
          <w:rFonts w:ascii="Century Gothic" w:hAnsi="Century Gothic"/>
          <w:spacing w:val="-1"/>
          <w:sz w:val="20"/>
          <w:szCs w:val="20"/>
          <w:lang w:val="it-IT"/>
        </w:rPr>
        <w:t>conformi</w:t>
      </w:r>
      <w:r w:rsidRPr="005E74F7">
        <w:rPr>
          <w:rFonts w:ascii="Century Gothic" w:hAnsi="Century Gothic"/>
          <w:spacing w:val="37"/>
          <w:sz w:val="20"/>
          <w:szCs w:val="20"/>
          <w:lang w:val="it-IT"/>
        </w:rPr>
        <w:t xml:space="preserve"> </w:t>
      </w:r>
      <w:r w:rsidRPr="005E74F7">
        <w:rPr>
          <w:rFonts w:ascii="Century Gothic" w:hAnsi="Century Gothic"/>
          <w:sz w:val="20"/>
          <w:szCs w:val="20"/>
          <w:lang w:val="it-IT"/>
        </w:rPr>
        <w:t>le</w:t>
      </w:r>
      <w:r w:rsidRPr="005E74F7">
        <w:rPr>
          <w:rFonts w:ascii="Century Gothic" w:hAnsi="Century Gothic"/>
          <w:spacing w:val="27"/>
          <w:sz w:val="20"/>
          <w:szCs w:val="20"/>
          <w:lang w:val="it-IT"/>
        </w:rPr>
        <w:t xml:space="preserve"> </w:t>
      </w:r>
      <w:r w:rsidRPr="005E74F7">
        <w:rPr>
          <w:rFonts w:ascii="Century Gothic" w:hAnsi="Century Gothic"/>
          <w:sz w:val="20"/>
          <w:szCs w:val="20"/>
          <w:lang w:val="it-IT"/>
        </w:rPr>
        <w:t>forniture,</w:t>
      </w:r>
      <w:r w:rsidRPr="005E74F7">
        <w:rPr>
          <w:rFonts w:ascii="Century Gothic" w:hAnsi="Century Gothic"/>
          <w:spacing w:val="74"/>
          <w:w w:val="99"/>
          <w:sz w:val="20"/>
          <w:szCs w:val="20"/>
          <w:lang w:val="it-IT"/>
        </w:rPr>
        <w:t xml:space="preserve"> </w:t>
      </w:r>
      <w:r w:rsidRPr="005E74F7">
        <w:rPr>
          <w:rFonts w:ascii="Century Gothic" w:hAnsi="Century Gothic"/>
          <w:sz w:val="20"/>
          <w:szCs w:val="20"/>
          <w:lang w:val="it-IT"/>
        </w:rPr>
        <w:t>addebitando</w:t>
      </w:r>
      <w:r w:rsidRPr="005E74F7">
        <w:rPr>
          <w:rFonts w:ascii="Century Gothic" w:hAnsi="Century Gothic"/>
          <w:spacing w:val="23"/>
          <w:sz w:val="20"/>
          <w:szCs w:val="20"/>
          <w:lang w:val="it-IT"/>
        </w:rPr>
        <w:t xml:space="preserve"> </w:t>
      </w:r>
      <w:r w:rsidRPr="005E74F7">
        <w:rPr>
          <w:rFonts w:ascii="Century Gothic" w:hAnsi="Century Gothic"/>
          <w:sz w:val="20"/>
          <w:szCs w:val="20"/>
          <w:lang w:val="it-IT"/>
        </w:rPr>
        <w:t>tutti</w:t>
      </w:r>
      <w:r w:rsidRPr="005E74F7">
        <w:rPr>
          <w:rFonts w:ascii="Century Gothic" w:hAnsi="Century Gothic"/>
          <w:spacing w:val="25"/>
          <w:sz w:val="20"/>
          <w:szCs w:val="20"/>
          <w:lang w:val="it-IT"/>
        </w:rPr>
        <w:t xml:space="preserve"> </w:t>
      </w:r>
      <w:r w:rsidRPr="005E74F7">
        <w:rPr>
          <w:rFonts w:ascii="Century Gothic" w:hAnsi="Century Gothic"/>
          <w:sz w:val="20"/>
          <w:szCs w:val="20"/>
          <w:lang w:val="it-IT"/>
        </w:rPr>
        <w:t>i</w:t>
      </w:r>
      <w:r w:rsidRPr="005E74F7">
        <w:rPr>
          <w:rFonts w:ascii="Century Gothic" w:hAnsi="Century Gothic"/>
          <w:spacing w:val="25"/>
          <w:sz w:val="20"/>
          <w:szCs w:val="20"/>
          <w:lang w:val="it-IT"/>
        </w:rPr>
        <w:t xml:space="preserve"> </w:t>
      </w:r>
      <w:r w:rsidRPr="005E74F7">
        <w:rPr>
          <w:rFonts w:ascii="Century Gothic" w:hAnsi="Century Gothic"/>
          <w:spacing w:val="-1"/>
          <w:sz w:val="20"/>
          <w:szCs w:val="20"/>
          <w:lang w:val="it-IT"/>
        </w:rPr>
        <w:t>relativi</w:t>
      </w:r>
      <w:r w:rsidRPr="005E74F7">
        <w:rPr>
          <w:rFonts w:ascii="Century Gothic" w:hAnsi="Century Gothic"/>
          <w:spacing w:val="25"/>
          <w:sz w:val="20"/>
          <w:szCs w:val="20"/>
          <w:lang w:val="it-IT"/>
        </w:rPr>
        <w:t xml:space="preserve"> </w:t>
      </w:r>
      <w:r w:rsidRPr="005E74F7">
        <w:rPr>
          <w:rFonts w:ascii="Century Gothic" w:hAnsi="Century Gothic"/>
          <w:spacing w:val="-1"/>
          <w:sz w:val="20"/>
          <w:szCs w:val="20"/>
          <w:lang w:val="it-IT"/>
        </w:rPr>
        <w:t>costi</w:t>
      </w:r>
      <w:r w:rsidRPr="005E74F7">
        <w:rPr>
          <w:rFonts w:ascii="Century Gothic" w:hAnsi="Century Gothic"/>
          <w:spacing w:val="26"/>
          <w:sz w:val="20"/>
          <w:szCs w:val="20"/>
          <w:lang w:val="it-IT"/>
        </w:rPr>
        <w:t xml:space="preserve"> </w:t>
      </w:r>
      <w:r w:rsidRPr="005E74F7">
        <w:rPr>
          <w:rFonts w:ascii="Century Gothic" w:hAnsi="Century Gothic"/>
          <w:spacing w:val="-1"/>
          <w:sz w:val="20"/>
          <w:szCs w:val="20"/>
          <w:lang w:val="it-IT"/>
        </w:rPr>
        <w:t>alla</w:t>
      </w:r>
      <w:r w:rsidRPr="005E74F7">
        <w:rPr>
          <w:rFonts w:ascii="Century Gothic" w:hAnsi="Century Gothic"/>
          <w:spacing w:val="30"/>
          <w:sz w:val="20"/>
          <w:szCs w:val="20"/>
          <w:lang w:val="it-IT"/>
        </w:rPr>
        <w:t xml:space="preserve"> </w:t>
      </w:r>
      <w:r w:rsidRPr="005E74F7">
        <w:rPr>
          <w:rFonts w:ascii="Century Gothic" w:hAnsi="Century Gothic"/>
          <w:b/>
          <w:bCs/>
          <w:sz w:val="20"/>
          <w:szCs w:val="20"/>
          <w:lang w:val="it-IT"/>
        </w:rPr>
        <w:t>FORNITRICE</w:t>
      </w:r>
      <w:r w:rsidRPr="005E74F7">
        <w:rPr>
          <w:rFonts w:ascii="Century Gothic" w:hAnsi="Century Gothic"/>
          <w:sz w:val="20"/>
          <w:szCs w:val="20"/>
          <w:lang w:val="it-IT"/>
        </w:rPr>
        <w:t>.</w:t>
      </w:r>
      <w:r w:rsidRPr="005E74F7">
        <w:rPr>
          <w:rFonts w:ascii="Century Gothic" w:hAnsi="Century Gothic"/>
          <w:spacing w:val="24"/>
          <w:sz w:val="20"/>
          <w:szCs w:val="20"/>
          <w:lang w:val="it-IT"/>
        </w:rPr>
        <w:t xml:space="preserve"> </w:t>
      </w:r>
      <w:r w:rsidRPr="005E74F7">
        <w:rPr>
          <w:rFonts w:ascii="Century Gothic" w:hAnsi="Century Gothic"/>
          <w:spacing w:val="-1"/>
          <w:sz w:val="20"/>
          <w:szCs w:val="20"/>
          <w:lang w:val="it-IT"/>
        </w:rPr>
        <w:t>Tali</w:t>
      </w:r>
      <w:r w:rsidRPr="005E74F7">
        <w:rPr>
          <w:rFonts w:ascii="Century Gothic" w:hAnsi="Century Gothic"/>
          <w:spacing w:val="25"/>
          <w:sz w:val="20"/>
          <w:szCs w:val="20"/>
          <w:lang w:val="it-IT"/>
        </w:rPr>
        <w:t xml:space="preserve"> </w:t>
      </w:r>
      <w:r w:rsidRPr="005E74F7">
        <w:rPr>
          <w:rFonts w:ascii="Century Gothic" w:hAnsi="Century Gothic"/>
          <w:spacing w:val="-1"/>
          <w:sz w:val="20"/>
          <w:szCs w:val="20"/>
          <w:lang w:val="it-IT"/>
        </w:rPr>
        <w:t>costi</w:t>
      </w:r>
      <w:r w:rsidRPr="005E74F7">
        <w:rPr>
          <w:rFonts w:ascii="Century Gothic" w:hAnsi="Century Gothic"/>
          <w:spacing w:val="25"/>
          <w:sz w:val="20"/>
          <w:szCs w:val="20"/>
          <w:lang w:val="it-IT"/>
        </w:rPr>
        <w:t xml:space="preserve"> </w:t>
      </w:r>
      <w:r w:rsidRPr="005E74F7">
        <w:rPr>
          <w:rFonts w:ascii="Century Gothic" w:hAnsi="Century Gothic"/>
          <w:sz w:val="20"/>
          <w:szCs w:val="20"/>
          <w:lang w:val="it-IT"/>
        </w:rPr>
        <w:t>potranno</w:t>
      </w:r>
      <w:r w:rsidRPr="005E74F7">
        <w:rPr>
          <w:rFonts w:ascii="Century Gothic" w:hAnsi="Century Gothic"/>
          <w:spacing w:val="23"/>
          <w:sz w:val="20"/>
          <w:szCs w:val="20"/>
          <w:lang w:val="it-IT"/>
        </w:rPr>
        <w:t xml:space="preserve"> </w:t>
      </w:r>
      <w:r w:rsidRPr="005E74F7">
        <w:rPr>
          <w:rFonts w:ascii="Century Gothic" w:hAnsi="Century Gothic"/>
          <w:sz w:val="20"/>
          <w:szCs w:val="20"/>
          <w:lang w:val="it-IT"/>
        </w:rPr>
        <w:t>essere</w:t>
      </w:r>
      <w:r w:rsidRPr="005E74F7">
        <w:rPr>
          <w:rFonts w:ascii="Century Gothic" w:hAnsi="Century Gothic"/>
          <w:spacing w:val="25"/>
          <w:sz w:val="20"/>
          <w:szCs w:val="20"/>
          <w:lang w:val="it-IT"/>
        </w:rPr>
        <w:t xml:space="preserve"> </w:t>
      </w:r>
      <w:r w:rsidRPr="005E74F7">
        <w:rPr>
          <w:rFonts w:ascii="Century Gothic" w:hAnsi="Century Gothic"/>
          <w:sz w:val="20"/>
          <w:szCs w:val="20"/>
          <w:lang w:val="it-IT"/>
        </w:rPr>
        <w:t>trattenuti</w:t>
      </w:r>
      <w:r w:rsidRPr="005E74F7">
        <w:rPr>
          <w:rFonts w:ascii="Century Gothic" w:hAnsi="Century Gothic"/>
          <w:spacing w:val="24"/>
          <w:sz w:val="20"/>
          <w:szCs w:val="20"/>
          <w:lang w:val="it-IT"/>
        </w:rPr>
        <w:t xml:space="preserve"> </w:t>
      </w:r>
      <w:r w:rsidRPr="005E74F7">
        <w:rPr>
          <w:rFonts w:ascii="Century Gothic" w:hAnsi="Century Gothic"/>
          <w:sz w:val="20"/>
          <w:szCs w:val="20"/>
          <w:lang w:val="it-IT"/>
        </w:rPr>
        <w:t>dalla</w:t>
      </w:r>
      <w:r w:rsidRPr="005E74F7">
        <w:rPr>
          <w:rFonts w:ascii="Century Gothic" w:hAnsi="Century Gothic"/>
          <w:spacing w:val="47"/>
          <w:w w:val="99"/>
          <w:sz w:val="20"/>
          <w:szCs w:val="20"/>
          <w:lang w:val="it-IT"/>
        </w:rPr>
        <w:t xml:space="preserve"> </w:t>
      </w:r>
      <w:r w:rsidRPr="005E74F7">
        <w:rPr>
          <w:rFonts w:ascii="Century Gothic" w:hAnsi="Century Gothic"/>
          <w:b/>
          <w:bCs/>
          <w:sz w:val="20"/>
          <w:szCs w:val="20"/>
          <w:lang w:val="it-IT"/>
        </w:rPr>
        <w:t>AFFIDATARIA</w:t>
      </w:r>
      <w:r w:rsidRPr="005E74F7">
        <w:rPr>
          <w:rFonts w:ascii="Century Gothic" w:hAnsi="Century Gothic"/>
          <w:b/>
          <w:bCs/>
          <w:spacing w:val="6"/>
          <w:sz w:val="20"/>
          <w:szCs w:val="20"/>
          <w:lang w:val="it-IT"/>
        </w:rPr>
        <w:t xml:space="preserve"> </w:t>
      </w:r>
      <w:r w:rsidRPr="005E74F7">
        <w:rPr>
          <w:rFonts w:ascii="Century Gothic" w:hAnsi="Century Gothic"/>
          <w:sz w:val="20"/>
          <w:szCs w:val="20"/>
          <w:lang w:val="it-IT"/>
        </w:rPr>
        <w:t>sugli</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importi</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eventualmente</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ancora</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dovuti</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alla</w:t>
      </w:r>
      <w:r w:rsidRPr="005E74F7">
        <w:rPr>
          <w:rFonts w:ascii="Century Gothic" w:hAnsi="Century Gothic"/>
          <w:spacing w:val="12"/>
          <w:sz w:val="20"/>
          <w:szCs w:val="20"/>
          <w:lang w:val="it-IT"/>
        </w:rPr>
        <w:t xml:space="preserve"> </w:t>
      </w:r>
      <w:r w:rsidRPr="005E74F7">
        <w:rPr>
          <w:rFonts w:ascii="Century Gothic" w:hAnsi="Century Gothic"/>
          <w:b/>
          <w:bCs/>
          <w:spacing w:val="-1"/>
          <w:sz w:val="20"/>
          <w:szCs w:val="20"/>
          <w:lang w:val="it-IT"/>
        </w:rPr>
        <w:t>FORNITRICE</w:t>
      </w:r>
      <w:r w:rsidRPr="005E74F7">
        <w:rPr>
          <w:rFonts w:ascii="Century Gothic" w:hAnsi="Century Gothic"/>
          <w:b/>
          <w:bCs/>
          <w:spacing w:val="9"/>
          <w:sz w:val="20"/>
          <w:szCs w:val="20"/>
          <w:lang w:val="it-IT"/>
        </w:rPr>
        <w:t xml:space="preserve"> </w:t>
      </w:r>
      <w:r w:rsidRPr="005E74F7">
        <w:rPr>
          <w:rFonts w:ascii="Century Gothic" w:hAnsi="Century Gothic"/>
          <w:spacing w:val="-1"/>
          <w:sz w:val="20"/>
          <w:szCs w:val="20"/>
          <w:lang w:val="it-IT"/>
        </w:rPr>
        <w:t>oppure</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essere</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oggetto</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di</w:t>
      </w:r>
      <w:r w:rsidRPr="005E74F7">
        <w:rPr>
          <w:rFonts w:ascii="Century Gothic" w:hAnsi="Century Gothic"/>
          <w:spacing w:val="49"/>
          <w:w w:val="99"/>
          <w:sz w:val="20"/>
          <w:szCs w:val="20"/>
          <w:lang w:val="it-IT"/>
        </w:rPr>
        <w:t xml:space="preserve"> </w:t>
      </w:r>
      <w:r w:rsidRPr="005E74F7">
        <w:rPr>
          <w:rFonts w:ascii="Century Gothic" w:hAnsi="Century Gothic"/>
          <w:spacing w:val="-1"/>
          <w:sz w:val="20"/>
          <w:szCs w:val="20"/>
          <w:lang w:val="it-IT"/>
        </w:rPr>
        <w:t>specifica</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fattura</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che</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5"/>
          <w:sz w:val="20"/>
          <w:szCs w:val="20"/>
          <w:lang w:val="it-IT"/>
        </w:rPr>
        <w:t xml:space="preserve"> </w:t>
      </w:r>
      <w:r w:rsidRPr="005E74F7">
        <w:rPr>
          <w:rFonts w:ascii="Century Gothic" w:hAnsi="Century Gothic"/>
          <w:b/>
          <w:bCs/>
          <w:sz w:val="20"/>
          <w:szCs w:val="20"/>
          <w:lang w:val="it-IT"/>
        </w:rPr>
        <w:t>AFFIDATARIA</w:t>
      </w:r>
      <w:r w:rsidRPr="005E74F7">
        <w:rPr>
          <w:rFonts w:ascii="Century Gothic" w:hAnsi="Century Gothic"/>
          <w:b/>
          <w:bCs/>
          <w:spacing w:val="-8"/>
          <w:sz w:val="20"/>
          <w:szCs w:val="20"/>
          <w:lang w:val="it-IT"/>
        </w:rPr>
        <w:t xml:space="preserve"> </w:t>
      </w:r>
      <w:r w:rsidRPr="005E74F7">
        <w:rPr>
          <w:rFonts w:ascii="Century Gothic" w:hAnsi="Century Gothic"/>
          <w:sz w:val="20"/>
          <w:szCs w:val="20"/>
          <w:lang w:val="it-IT"/>
        </w:rPr>
        <w:t>emetterà</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nei</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confronti</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della</w:t>
      </w:r>
      <w:r w:rsidRPr="005E74F7">
        <w:rPr>
          <w:rFonts w:ascii="Century Gothic" w:hAnsi="Century Gothic"/>
          <w:spacing w:val="-5"/>
          <w:sz w:val="20"/>
          <w:szCs w:val="20"/>
          <w:lang w:val="it-IT"/>
        </w:rPr>
        <w:t xml:space="preserve"> </w:t>
      </w:r>
      <w:r w:rsidRPr="005E74F7">
        <w:rPr>
          <w:rFonts w:ascii="Century Gothic" w:hAnsi="Century Gothic"/>
          <w:b/>
          <w:bCs/>
          <w:sz w:val="20"/>
          <w:szCs w:val="20"/>
          <w:lang w:val="it-IT"/>
        </w:rPr>
        <w:t>FORNITRICE</w:t>
      </w:r>
      <w:r w:rsidRPr="005E74F7">
        <w:rPr>
          <w:rFonts w:ascii="Century Gothic" w:hAnsi="Century Gothic"/>
          <w:sz w:val="20"/>
          <w:szCs w:val="20"/>
          <w:lang w:val="it-IT"/>
        </w:rPr>
        <w:t>.</w:t>
      </w:r>
    </w:p>
    <w:p w14:paraId="588EDBD8" w14:textId="77777777" w:rsidR="001A1B61" w:rsidRPr="005E74F7" w:rsidRDefault="001A1B61" w:rsidP="001A1B61">
      <w:pPr>
        <w:pStyle w:val="Corpotesto"/>
        <w:kinsoku w:val="0"/>
        <w:overflowPunct w:val="0"/>
        <w:ind w:left="0" w:right="109"/>
        <w:jc w:val="both"/>
        <w:rPr>
          <w:rFonts w:ascii="Century Gothic" w:hAnsi="Century Gothic"/>
          <w:sz w:val="20"/>
          <w:szCs w:val="20"/>
          <w:lang w:val="it-IT"/>
        </w:rPr>
      </w:pPr>
      <w:r w:rsidRPr="005E74F7">
        <w:rPr>
          <w:rFonts w:ascii="Century Gothic" w:hAnsi="Century Gothic"/>
          <w:spacing w:val="-1"/>
          <w:sz w:val="20"/>
          <w:szCs w:val="20"/>
          <w:lang w:val="it-IT"/>
        </w:rPr>
        <w:t>La</w:t>
      </w:r>
      <w:r w:rsidRPr="005E74F7">
        <w:rPr>
          <w:rFonts w:ascii="Century Gothic" w:hAnsi="Century Gothic"/>
          <w:spacing w:val="46"/>
          <w:sz w:val="20"/>
          <w:szCs w:val="20"/>
          <w:lang w:val="it-IT"/>
        </w:rPr>
        <w:t xml:space="preserve"> </w:t>
      </w:r>
      <w:r w:rsidRPr="005E74F7">
        <w:rPr>
          <w:rFonts w:ascii="Century Gothic" w:hAnsi="Century Gothic"/>
          <w:sz w:val="20"/>
          <w:szCs w:val="20"/>
          <w:lang w:val="it-IT"/>
        </w:rPr>
        <w:t>ditta</w:t>
      </w:r>
      <w:r w:rsidRPr="005E74F7">
        <w:rPr>
          <w:rFonts w:ascii="Century Gothic" w:hAnsi="Century Gothic"/>
          <w:spacing w:val="48"/>
          <w:sz w:val="20"/>
          <w:szCs w:val="20"/>
          <w:lang w:val="it-IT"/>
        </w:rPr>
        <w:t xml:space="preserve"> </w:t>
      </w:r>
      <w:r w:rsidRPr="005E74F7">
        <w:rPr>
          <w:rFonts w:ascii="Century Gothic" w:hAnsi="Century Gothic"/>
          <w:b/>
          <w:bCs/>
          <w:sz w:val="20"/>
          <w:szCs w:val="20"/>
          <w:lang w:val="it-IT"/>
        </w:rPr>
        <w:t>FORNITRICE</w:t>
      </w:r>
      <w:r w:rsidRPr="005E74F7">
        <w:rPr>
          <w:rFonts w:ascii="Century Gothic" w:hAnsi="Century Gothic"/>
          <w:sz w:val="20"/>
          <w:szCs w:val="20"/>
          <w:lang w:val="it-IT"/>
        </w:rPr>
        <w:t>,</w:t>
      </w:r>
      <w:r w:rsidRPr="005E74F7">
        <w:rPr>
          <w:rFonts w:ascii="Century Gothic" w:hAnsi="Century Gothic"/>
          <w:spacing w:val="44"/>
          <w:sz w:val="20"/>
          <w:szCs w:val="20"/>
          <w:lang w:val="it-IT"/>
        </w:rPr>
        <w:t xml:space="preserve"> </w:t>
      </w:r>
      <w:r w:rsidRPr="005E74F7">
        <w:rPr>
          <w:rFonts w:ascii="Century Gothic" w:hAnsi="Century Gothic"/>
          <w:sz w:val="20"/>
          <w:szCs w:val="20"/>
          <w:lang w:val="it-IT"/>
        </w:rPr>
        <w:t>infine,</w:t>
      </w:r>
      <w:r w:rsidRPr="005E74F7">
        <w:rPr>
          <w:rFonts w:ascii="Century Gothic" w:hAnsi="Century Gothic"/>
          <w:spacing w:val="47"/>
          <w:sz w:val="20"/>
          <w:szCs w:val="20"/>
          <w:lang w:val="it-IT"/>
        </w:rPr>
        <w:t xml:space="preserve"> </w:t>
      </w:r>
      <w:r w:rsidRPr="005E74F7">
        <w:rPr>
          <w:rFonts w:ascii="Century Gothic" w:hAnsi="Century Gothic"/>
          <w:sz w:val="20"/>
          <w:szCs w:val="20"/>
          <w:lang w:val="it-IT"/>
        </w:rPr>
        <w:t>si</w:t>
      </w:r>
      <w:r w:rsidRPr="005E74F7">
        <w:rPr>
          <w:rFonts w:ascii="Century Gothic" w:hAnsi="Century Gothic"/>
          <w:spacing w:val="47"/>
          <w:sz w:val="20"/>
          <w:szCs w:val="20"/>
          <w:lang w:val="it-IT"/>
        </w:rPr>
        <w:t xml:space="preserve"> </w:t>
      </w:r>
      <w:r w:rsidRPr="005E74F7">
        <w:rPr>
          <w:rFonts w:ascii="Century Gothic" w:hAnsi="Century Gothic"/>
          <w:sz w:val="20"/>
          <w:szCs w:val="20"/>
          <w:lang w:val="it-IT"/>
        </w:rPr>
        <w:t>rende</w:t>
      </w:r>
      <w:r w:rsidRPr="005E74F7">
        <w:rPr>
          <w:rFonts w:ascii="Century Gothic" w:hAnsi="Century Gothic"/>
          <w:spacing w:val="49"/>
          <w:sz w:val="20"/>
          <w:szCs w:val="20"/>
          <w:lang w:val="it-IT"/>
        </w:rPr>
        <w:t xml:space="preserve"> </w:t>
      </w:r>
      <w:r w:rsidRPr="005E74F7">
        <w:rPr>
          <w:rFonts w:ascii="Century Gothic" w:hAnsi="Century Gothic"/>
          <w:sz w:val="20"/>
          <w:szCs w:val="20"/>
          <w:lang w:val="it-IT"/>
        </w:rPr>
        <w:t>sin</w:t>
      </w:r>
      <w:r w:rsidRPr="005E74F7">
        <w:rPr>
          <w:rFonts w:ascii="Century Gothic" w:hAnsi="Century Gothic"/>
          <w:spacing w:val="48"/>
          <w:sz w:val="20"/>
          <w:szCs w:val="20"/>
          <w:lang w:val="it-IT"/>
        </w:rPr>
        <w:t xml:space="preserve"> </w:t>
      </w:r>
      <w:r w:rsidRPr="005E74F7">
        <w:rPr>
          <w:rFonts w:ascii="Century Gothic" w:hAnsi="Century Gothic"/>
          <w:sz w:val="20"/>
          <w:szCs w:val="20"/>
          <w:lang w:val="it-IT"/>
        </w:rPr>
        <w:t>d’ora</w:t>
      </w:r>
      <w:r w:rsidRPr="005E74F7">
        <w:rPr>
          <w:rFonts w:ascii="Century Gothic" w:hAnsi="Century Gothic"/>
          <w:spacing w:val="49"/>
          <w:sz w:val="20"/>
          <w:szCs w:val="20"/>
          <w:lang w:val="it-IT"/>
        </w:rPr>
        <w:t xml:space="preserve"> </w:t>
      </w:r>
      <w:r w:rsidRPr="005E74F7">
        <w:rPr>
          <w:rFonts w:ascii="Century Gothic" w:hAnsi="Century Gothic"/>
          <w:sz w:val="20"/>
          <w:szCs w:val="20"/>
          <w:lang w:val="it-IT"/>
        </w:rPr>
        <w:t>disponibile</w:t>
      </w:r>
      <w:r w:rsidRPr="005E74F7">
        <w:rPr>
          <w:rFonts w:ascii="Century Gothic" w:hAnsi="Century Gothic"/>
          <w:spacing w:val="47"/>
          <w:sz w:val="20"/>
          <w:szCs w:val="20"/>
          <w:lang w:val="it-IT"/>
        </w:rPr>
        <w:t xml:space="preserve"> </w:t>
      </w:r>
      <w:r w:rsidRPr="005E74F7">
        <w:rPr>
          <w:rFonts w:ascii="Century Gothic" w:hAnsi="Century Gothic"/>
          <w:sz w:val="20"/>
          <w:szCs w:val="20"/>
          <w:lang w:val="it-IT"/>
        </w:rPr>
        <w:t>a</w:t>
      </w:r>
      <w:r w:rsidRPr="005E74F7">
        <w:rPr>
          <w:rFonts w:ascii="Century Gothic" w:hAnsi="Century Gothic"/>
          <w:spacing w:val="47"/>
          <w:sz w:val="20"/>
          <w:szCs w:val="20"/>
          <w:lang w:val="it-IT"/>
        </w:rPr>
        <w:t xml:space="preserve"> </w:t>
      </w:r>
      <w:r w:rsidRPr="005E74F7">
        <w:rPr>
          <w:rFonts w:ascii="Century Gothic" w:hAnsi="Century Gothic"/>
          <w:sz w:val="20"/>
          <w:szCs w:val="20"/>
          <w:lang w:val="it-IT"/>
        </w:rPr>
        <w:t>consentire</w:t>
      </w:r>
      <w:r w:rsidRPr="005E74F7">
        <w:rPr>
          <w:rFonts w:ascii="Century Gothic" w:hAnsi="Century Gothic"/>
          <w:spacing w:val="47"/>
          <w:sz w:val="20"/>
          <w:szCs w:val="20"/>
          <w:lang w:val="it-IT"/>
        </w:rPr>
        <w:t xml:space="preserve"> </w:t>
      </w:r>
      <w:r w:rsidRPr="005E74F7">
        <w:rPr>
          <w:rFonts w:ascii="Century Gothic" w:hAnsi="Century Gothic"/>
          <w:sz w:val="20"/>
          <w:szCs w:val="20"/>
          <w:lang w:val="it-IT"/>
        </w:rPr>
        <w:t>che</w:t>
      </w:r>
      <w:r w:rsidRPr="005E74F7">
        <w:rPr>
          <w:rFonts w:ascii="Century Gothic" w:hAnsi="Century Gothic"/>
          <w:spacing w:val="47"/>
          <w:sz w:val="20"/>
          <w:szCs w:val="20"/>
          <w:lang w:val="it-IT"/>
        </w:rPr>
        <w:t xml:space="preserve"> </w:t>
      </w:r>
      <w:r w:rsidRPr="005E74F7">
        <w:rPr>
          <w:rFonts w:ascii="Century Gothic" w:hAnsi="Century Gothic"/>
          <w:sz w:val="20"/>
          <w:szCs w:val="20"/>
          <w:lang w:val="it-IT"/>
        </w:rPr>
        <w:t>il</w:t>
      </w:r>
      <w:r w:rsidRPr="005E74F7">
        <w:rPr>
          <w:rFonts w:ascii="Century Gothic" w:hAnsi="Century Gothic"/>
          <w:spacing w:val="54"/>
          <w:sz w:val="20"/>
          <w:szCs w:val="20"/>
          <w:lang w:val="it-IT"/>
        </w:rPr>
        <w:t xml:space="preserve"> </w:t>
      </w:r>
      <w:r w:rsidRPr="005E74F7">
        <w:rPr>
          <w:rFonts w:ascii="Century Gothic" w:hAnsi="Century Gothic"/>
          <w:sz w:val="20"/>
          <w:szCs w:val="20"/>
          <w:lang w:val="it-IT"/>
        </w:rPr>
        <w:t>COMMITTENTE,</w:t>
      </w:r>
      <w:r w:rsidRPr="005E74F7">
        <w:rPr>
          <w:rFonts w:ascii="Century Gothic" w:hAnsi="Century Gothic"/>
          <w:spacing w:val="44"/>
          <w:sz w:val="20"/>
          <w:szCs w:val="20"/>
          <w:lang w:val="it-IT"/>
        </w:rPr>
        <w:t xml:space="preserve"> </w:t>
      </w:r>
      <w:r w:rsidRPr="005E74F7">
        <w:rPr>
          <w:rFonts w:ascii="Century Gothic" w:hAnsi="Century Gothic"/>
          <w:spacing w:val="1"/>
          <w:sz w:val="20"/>
          <w:szCs w:val="20"/>
          <w:lang w:val="it-IT"/>
        </w:rPr>
        <w:t>la</w:t>
      </w:r>
      <w:r w:rsidRPr="005E74F7">
        <w:rPr>
          <w:rFonts w:ascii="Century Gothic" w:hAnsi="Century Gothic"/>
          <w:spacing w:val="30"/>
          <w:w w:val="99"/>
          <w:sz w:val="20"/>
          <w:szCs w:val="20"/>
          <w:lang w:val="it-IT"/>
        </w:rPr>
        <w:t xml:space="preserve"> </w:t>
      </w:r>
      <w:r w:rsidRPr="005E74F7">
        <w:rPr>
          <w:rFonts w:ascii="Century Gothic" w:hAnsi="Century Gothic"/>
          <w:sz w:val="20"/>
          <w:szCs w:val="20"/>
          <w:lang w:val="it-IT"/>
        </w:rPr>
        <w:t>Direzione</w:t>
      </w:r>
      <w:r w:rsidRPr="005E74F7">
        <w:rPr>
          <w:rFonts w:ascii="Century Gothic" w:hAnsi="Century Gothic"/>
          <w:spacing w:val="52"/>
          <w:sz w:val="20"/>
          <w:szCs w:val="20"/>
          <w:lang w:val="it-IT"/>
        </w:rPr>
        <w:t xml:space="preserve"> </w:t>
      </w:r>
      <w:r w:rsidRPr="005E74F7">
        <w:rPr>
          <w:rFonts w:ascii="Century Gothic" w:hAnsi="Century Gothic"/>
          <w:sz w:val="20"/>
          <w:szCs w:val="20"/>
          <w:lang w:val="it-IT"/>
        </w:rPr>
        <w:t>Lavori</w:t>
      </w:r>
      <w:r w:rsidRPr="005E74F7">
        <w:rPr>
          <w:rFonts w:ascii="Century Gothic" w:hAnsi="Century Gothic"/>
          <w:spacing w:val="52"/>
          <w:sz w:val="20"/>
          <w:szCs w:val="20"/>
          <w:lang w:val="it-IT"/>
        </w:rPr>
        <w:t xml:space="preserve"> </w:t>
      </w:r>
      <w:r w:rsidRPr="005E74F7">
        <w:rPr>
          <w:rFonts w:ascii="Century Gothic" w:hAnsi="Century Gothic"/>
          <w:sz w:val="20"/>
          <w:szCs w:val="20"/>
          <w:lang w:val="it-IT"/>
        </w:rPr>
        <w:t>compiano</w:t>
      </w:r>
      <w:r w:rsidRPr="005E74F7">
        <w:rPr>
          <w:rFonts w:ascii="Century Gothic" w:hAnsi="Century Gothic"/>
          <w:spacing w:val="52"/>
          <w:sz w:val="20"/>
          <w:szCs w:val="20"/>
          <w:lang w:val="it-IT"/>
        </w:rPr>
        <w:t xml:space="preserve"> </w:t>
      </w:r>
      <w:r w:rsidRPr="005E74F7">
        <w:rPr>
          <w:rFonts w:ascii="Century Gothic" w:hAnsi="Century Gothic"/>
          <w:sz w:val="20"/>
          <w:szCs w:val="20"/>
          <w:lang w:val="it-IT"/>
        </w:rPr>
        <w:t>delle</w:t>
      </w:r>
      <w:r w:rsidRPr="005E74F7">
        <w:rPr>
          <w:rFonts w:ascii="Century Gothic" w:hAnsi="Century Gothic"/>
          <w:spacing w:val="52"/>
          <w:sz w:val="20"/>
          <w:szCs w:val="20"/>
          <w:lang w:val="it-IT"/>
        </w:rPr>
        <w:t xml:space="preserve"> </w:t>
      </w:r>
      <w:r w:rsidRPr="005E74F7">
        <w:rPr>
          <w:rFonts w:ascii="Century Gothic" w:hAnsi="Century Gothic"/>
          <w:spacing w:val="-1"/>
          <w:sz w:val="20"/>
          <w:szCs w:val="20"/>
          <w:lang w:val="it-IT"/>
        </w:rPr>
        <w:t>verifiche</w:t>
      </w:r>
      <w:r w:rsidRPr="005E74F7">
        <w:rPr>
          <w:rFonts w:ascii="Century Gothic" w:hAnsi="Century Gothic"/>
          <w:spacing w:val="53"/>
          <w:sz w:val="20"/>
          <w:szCs w:val="20"/>
          <w:lang w:val="it-IT"/>
        </w:rPr>
        <w:t xml:space="preserve"> </w:t>
      </w:r>
      <w:r w:rsidRPr="005E74F7">
        <w:rPr>
          <w:rFonts w:ascii="Century Gothic" w:hAnsi="Century Gothic"/>
          <w:spacing w:val="-1"/>
          <w:sz w:val="20"/>
          <w:szCs w:val="20"/>
          <w:lang w:val="it-IT"/>
        </w:rPr>
        <w:t>ispettive</w:t>
      </w:r>
      <w:r w:rsidRPr="005E74F7">
        <w:rPr>
          <w:rFonts w:ascii="Century Gothic" w:hAnsi="Century Gothic"/>
          <w:spacing w:val="52"/>
          <w:sz w:val="20"/>
          <w:szCs w:val="20"/>
          <w:lang w:val="it-IT"/>
        </w:rPr>
        <w:t xml:space="preserve"> </w:t>
      </w:r>
      <w:r w:rsidRPr="005E74F7">
        <w:rPr>
          <w:rFonts w:ascii="Century Gothic" w:hAnsi="Century Gothic"/>
          <w:sz w:val="20"/>
          <w:szCs w:val="20"/>
          <w:lang w:val="it-IT"/>
        </w:rPr>
        <w:t>presso</w:t>
      </w:r>
      <w:r w:rsidRPr="005E74F7">
        <w:rPr>
          <w:rFonts w:ascii="Century Gothic" w:hAnsi="Century Gothic"/>
          <w:spacing w:val="52"/>
          <w:sz w:val="20"/>
          <w:szCs w:val="20"/>
          <w:lang w:val="it-IT"/>
        </w:rPr>
        <w:t xml:space="preserve"> </w:t>
      </w:r>
      <w:r w:rsidRPr="005E74F7">
        <w:rPr>
          <w:rFonts w:ascii="Century Gothic" w:hAnsi="Century Gothic"/>
          <w:sz w:val="20"/>
          <w:szCs w:val="20"/>
          <w:lang w:val="it-IT"/>
        </w:rPr>
        <w:t>le</w:t>
      </w:r>
      <w:r w:rsidRPr="005E74F7">
        <w:rPr>
          <w:rFonts w:ascii="Century Gothic" w:hAnsi="Century Gothic"/>
          <w:spacing w:val="52"/>
          <w:sz w:val="20"/>
          <w:szCs w:val="20"/>
          <w:lang w:val="it-IT"/>
        </w:rPr>
        <w:t xml:space="preserve"> </w:t>
      </w:r>
      <w:r w:rsidRPr="005E74F7">
        <w:rPr>
          <w:rFonts w:ascii="Century Gothic" w:hAnsi="Century Gothic"/>
          <w:sz w:val="20"/>
          <w:szCs w:val="20"/>
          <w:lang w:val="it-IT"/>
        </w:rPr>
        <w:t>proprie</w:t>
      </w:r>
      <w:r w:rsidRPr="005E74F7">
        <w:rPr>
          <w:rFonts w:ascii="Century Gothic" w:hAnsi="Century Gothic"/>
          <w:spacing w:val="53"/>
          <w:sz w:val="20"/>
          <w:szCs w:val="20"/>
          <w:lang w:val="it-IT"/>
        </w:rPr>
        <w:t xml:space="preserve"> </w:t>
      </w:r>
      <w:r w:rsidRPr="005E74F7">
        <w:rPr>
          <w:rFonts w:ascii="Century Gothic" w:hAnsi="Century Gothic"/>
          <w:sz w:val="20"/>
          <w:szCs w:val="20"/>
          <w:lang w:val="it-IT"/>
        </w:rPr>
        <w:t>sedi/stabilimenti</w:t>
      </w:r>
      <w:r w:rsidRPr="005E74F7">
        <w:rPr>
          <w:rFonts w:ascii="Century Gothic" w:hAnsi="Century Gothic"/>
          <w:spacing w:val="52"/>
          <w:sz w:val="20"/>
          <w:szCs w:val="20"/>
          <w:lang w:val="it-IT"/>
        </w:rPr>
        <w:t xml:space="preserve"> </w:t>
      </w:r>
      <w:r w:rsidRPr="005E74F7">
        <w:rPr>
          <w:rFonts w:ascii="Century Gothic" w:hAnsi="Century Gothic"/>
          <w:spacing w:val="-1"/>
          <w:sz w:val="20"/>
          <w:szCs w:val="20"/>
          <w:lang w:val="it-IT"/>
        </w:rPr>
        <w:t>volte</w:t>
      </w:r>
      <w:r w:rsidRPr="005E74F7">
        <w:rPr>
          <w:rFonts w:ascii="Century Gothic" w:hAnsi="Century Gothic"/>
          <w:spacing w:val="53"/>
          <w:sz w:val="20"/>
          <w:szCs w:val="20"/>
          <w:lang w:val="it-IT"/>
        </w:rPr>
        <w:t xml:space="preserve"> </w:t>
      </w:r>
      <w:r w:rsidRPr="005E74F7">
        <w:rPr>
          <w:rFonts w:ascii="Century Gothic" w:hAnsi="Century Gothic"/>
          <w:sz w:val="20"/>
          <w:szCs w:val="20"/>
          <w:lang w:val="it-IT"/>
        </w:rPr>
        <w:t>ad</w:t>
      </w:r>
      <w:r w:rsidRPr="005E74F7">
        <w:rPr>
          <w:rFonts w:ascii="Century Gothic" w:hAnsi="Century Gothic"/>
          <w:spacing w:val="48"/>
          <w:w w:val="99"/>
          <w:sz w:val="20"/>
          <w:szCs w:val="20"/>
          <w:lang w:val="it-IT"/>
        </w:rPr>
        <w:t xml:space="preserve"> </w:t>
      </w:r>
      <w:r w:rsidRPr="005E74F7">
        <w:rPr>
          <w:rFonts w:ascii="Century Gothic" w:hAnsi="Century Gothic"/>
          <w:sz w:val="20"/>
          <w:szCs w:val="20"/>
          <w:lang w:val="it-IT"/>
        </w:rPr>
        <w:t>accertare</w:t>
      </w:r>
      <w:r w:rsidRPr="005E74F7">
        <w:rPr>
          <w:rFonts w:ascii="Century Gothic" w:hAnsi="Century Gothic"/>
          <w:spacing w:val="50"/>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50"/>
          <w:sz w:val="20"/>
          <w:szCs w:val="20"/>
          <w:lang w:val="it-IT"/>
        </w:rPr>
        <w:t xml:space="preserve"> </w:t>
      </w:r>
      <w:r w:rsidRPr="005E74F7">
        <w:rPr>
          <w:rFonts w:ascii="Century Gothic" w:hAnsi="Century Gothic"/>
          <w:sz w:val="20"/>
          <w:szCs w:val="20"/>
          <w:lang w:val="it-IT"/>
        </w:rPr>
        <w:t>conformità</w:t>
      </w:r>
      <w:r w:rsidRPr="005E74F7">
        <w:rPr>
          <w:rFonts w:ascii="Century Gothic" w:hAnsi="Century Gothic"/>
          <w:spacing w:val="50"/>
          <w:sz w:val="20"/>
          <w:szCs w:val="20"/>
          <w:lang w:val="it-IT"/>
        </w:rPr>
        <w:t xml:space="preserve"> </w:t>
      </w:r>
      <w:r w:rsidRPr="005E74F7">
        <w:rPr>
          <w:rFonts w:ascii="Century Gothic" w:hAnsi="Century Gothic"/>
          <w:sz w:val="20"/>
          <w:szCs w:val="20"/>
          <w:lang w:val="it-IT"/>
        </w:rPr>
        <w:t>dei</w:t>
      </w:r>
      <w:r w:rsidRPr="005E74F7">
        <w:rPr>
          <w:rFonts w:ascii="Century Gothic" w:hAnsi="Century Gothic"/>
          <w:spacing w:val="51"/>
          <w:sz w:val="20"/>
          <w:szCs w:val="20"/>
          <w:lang w:val="it-IT"/>
        </w:rPr>
        <w:t xml:space="preserve"> </w:t>
      </w:r>
      <w:r w:rsidRPr="005E74F7">
        <w:rPr>
          <w:rFonts w:ascii="Century Gothic" w:hAnsi="Century Gothic"/>
          <w:spacing w:val="-1"/>
          <w:sz w:val="20"/>
          <w:szCs w:val="20"/>
          <w:lang w:val="it-IT"/>
        </w:rPr>
        <w:t>materiali/lavorazioni/organizzazione</w:t>
      </w:r>
      <w:r w:rsidRPr="005E74F7">
        <w:rPr>
          <w:rFonts w:ascii="Century Gothic" w:hAnsi="Century Gothic"/>
          <w:spacing w:val="50"/>
          <w:sz w:val="20"/>
          <w:szCs w:val="20"/>
          <w:lang w:val="it-IT"/>
        </w:rPr>
        <w:t xml:space="preserve"> </w:t>
      </w:r>
      <w:r w:rsidRPr="005E74F7">
        <w:rPr>
          <w:rFonts w:ascii="Century Gothic" w:hAnsi="Century Gothic"/>
          <w:sz w:val="20"/>
          <w:szCs w:val="20"/>
          <w:lang w:val="it-IT"/>
        </w:rPr>
        <w:t>alle</w:t>
      </w:r>
      <w:r w:rsidRPr="005E74F7">
        <w:rPr>
          <w:rFonts w:ascii="Century Gothic" w:hAnsi="Century Gothic"/>
          <w:spacing w:val="52"/>
          <w:sz w:val="20"/>
          <w:szCs w:val="20"/>
          <w:lang w:val="it-IT"/>
        </w:rPr>
        <w:t xml:space="preserve"> </w:t>
      </w:r>
      <w:r w:rsidRPr="005E74F7">
        <w:rPr>
          <w:rFonts w:ascii="Century Gothic" w:hAnsi="Century Gothic"/>
          <w:spacing w:val="-1"/>
          <w:sz w:val="20"/>
          <w:szCs w:val="20"/>
          <w:lang w:val="it-IT"/>
        </w:rPr>
        <w:t>prescrizioni</w:t>
      </w:r>
      <w:r w:rsidRPr="005E74F7">
        <w:rPr>
          <w:rFonts w:ascii="Century Gothic" w:hAnsi="Century Gothic"/>
          <w:spacing w:val="50"/>
          <w:sz w:val="20"/>
          <w:szCs w:val="20"/>
          <w:lang w:val="it-IT"/>
        </w:rPr>
        <w:t xml:space="preserve"> </w:t>
      </w:r>
      <w:r w:rsidRPr="005E74F7">
        <w:rPr>
          <w:rFonts w:ascii="Century Gothic" w:hAnsi="Century Gothic"/>
          <w:spacing w:val="-1"/>
          <w:sz w:val="20"/>
          <w:szCs w:val="20"/>
          <w:lang w:val="it-IT"/>
        </w:rPr>
        <w:t>legislative</w:t>
      </w:r>
      <w:r w:rsidRPr="005E74F7">
        <w:rPr>
          <w:rFonts w:ascii="Century Gothic" w:hAnsi="Century Gothic"/>
          <w:spacing w:val="50"/>
          <w:sz w:val="20"/>
          <w:szCs w:val="20"/>
          <w:lang w:val="it-IT"/>
        </w:rPr>
        <w:t xml:space="preserve"> </w:t>
      </w:r>
      <w:r w:rsidRPr="005E74F7">
        <w:rPr>
          <w:rFonts w:ascii="Century Gothic" w:hAnsi="Century Gothic"/>
          <w:sz w:val="20"/>
          <w:szCs w:val="20"/>
          <w:lang w:val="it-IT"/>
        </w:rPr>
        <w:t>e/o</w:t>
      </w:r>
      <w:r w:rsidRPr="005E74F7">
        <w:rPr>
          <w:rFonts w:ascii="Century Gothic" w:hAnsi="Century Gothic"/>
          <w:spacing w:val="105"/>
          <w:w w:val="99"/>
          <w:sz w:val="20"/>
          <w:szCs w:val="20"/>
          <w:lang w:val="it-IT"/>
        </w:rPr>
        <w:t xml:space="preserve"> </w:t>
      </w:r>
      <w:r w:rsidRPr="005E74F7">
        <w:rPr>
          <w:rFonts w:ascii="Century Gothic" w:hAnsi="Century Gothic"/>
          <w:spacing w:val="-1"/>
          <w:sz w:val="20"/>
          <w:szCs w:val="20"/>
          <w:lang w:val="it-IT"/>
        </w:rPr>
        <w:t>contrattuali.</w:t>
      </w:r>
    </w:p>
    <w:p w14:paraId="27C39E60" w14:textId="77777777" w:rsidR="003950D0" w:rsidRPr="005E74F7" w:rsidRDefault="003950D0" w:rsidP="003950D0">
      <w:pPr>
        <w:pStyle w:val="Style32"/>
        <w:widowControl/>
        <w:tabs>
          <w:tab w:val="left" w:pos="778"/>
        </w:tabs>
        <w:spacing w:line="240" w:lineRule="auto"/>
        <w:jc w:val="left"/>
        <w:rPr>
          <w:rFonts w:ascii="Century Gothic" w:hAnsi="Century Gothic"/>
          <w:sz w:val="20"/>
          <w:szCs w:val="20"/>
        </w:rPr>
      </w:pPr>
    </w:p>
    <w:p w14:paraId="7F2936E3" w14:textId="3C05E3A6" w:rsidR="00722C19" w:rsidRDefault="00722C19" w:rsidP="00722C19">
      <w:pPr>
        <w:pStyle w:val="NormaleWeb"/>
        <w:jc w:val="both"/>
        <w:rPr>
          <w:rFonts w:ascii="Century Gothic" w:hAnsi="Century Gothic"/>
          <w:sz w:val="20"/>
          <w:szCs w:val="20"/>
        </w:rPr>
      </w:pPr>
      <w:r>
        <w:rPr>
          <w:rFonts w:ascii="Century Gothic" w:hAnsi="Century Gothic"/>
          <w:sz w:val="20"/>
          <w:szCs w:val="20"/>
        </w:rPr>
        <w:t>ART. 24 – PREVENZIONE DEGLI INFORTUNI E IGIENE DELL'AMBIENTE DI LAVORO</w:t>
      </w:r>
      <w:r>
        <w:rPr>
          <w:rFonts w:ascii="Century Gothic" w:hAnsi="Century Gothic"/>
          <w:sz w:val="20"/>
          <w:szCs w:val="20"/>
        </w:rPr>
        <w:br/>
        <w:t>OMISSIS</w:t>
      </w:r>
    </w:p>
    <w:p w14:paraId="6B2B93FB" w14:textId="77777777" w:rsidR="00722C19" w:rsidRDefault="00722C19" w:rsidP="00722C19">
      <w:pPr>
        <w:pStyle w:val="NormaleWeb"/>
        <w:jc w:val="both"/>
        <w:rPr>
          <w:rFonts w:ascii="Century Gothic" w:hAnsi="Century Gothic"/>
          <w:sz w:val="20"/>
          <w:szCs w:val="20"/>
        </w:rPr>
      </w:pPr>
      <w:bookmarkStart w:id="5" w:name="_Hlk127372667"/>
    </w:p>
    <w:p w14:paraId="01D8E538" w14:textId="67AD4935" w:rsidR="00722C19" w:rsidRDefault="00722C19" w:rsidP="00722C19">
      <w:pPr>
        <w:pStyle w:val="NormaleWeb"/>
        <w:jc w:val="both"/>
        <w:rPr>
          <w:rFonts w:ascii="Century Gothic" w:hAnsi="Century Gothic"/>
          <w:sz w:val="20"/>
          <w:szCs w:val="20"/>
        </w:rPr>
      </w:pPr>
      <w:r>
        <w:rPr>
          <w:rFonts w:ascii="Century Gothic" w:hAnsi="Century Gothic"/>
          <w:sz w:val="20"/>
          <w:szCs w:val="20"/>
        </w:rPr>
        <w:t xml:space="preserve">ART. 25 – DISPOSIZIONI IN MATERIA AMBIENTALE </w:t>
      </w:r>
      <w:bookmarkEnd w:id="5"/>
    </w:p>
    <w:p w14:paraId="78DE5182" w14:textId="77777777" w:rsidR="00722C19" w:rsidRDefault="00722C19" w:rsidP="00722C19">
      <w:pPr>
        <w:pStyle w:val="NormaleWeb"/>
        <w:jc w:val="both"/>
        <w:rPr>
          <w:rFonts w:ascii="Century Gothic" w:hAnsi="Century Gothic"/>
          <w:sz w:val="20"/>
          <w:szCs w:val="20"/>
        </w:rPr>
      </w:pPr>
      <w:r>
        <w:rPr>
          <w:rFonts w:ascii="Century Gothic" w:hAnsi="Century Gothic"/>
          <w:sz w:val="20"/>
          <w:szCs w:val="20"/>
        </w:rPr>
        <w:t>OMISSIS</w:t>
      </w:r>
    </w:p>
    <w:p w14:paraId="03E9E2F7" w14:textId="77777777" w:rsidR="00722C19" w:rsidRDefault="00722C19" w:rsidP="00722C19">
      <w:pPr>
        <w:pStyle w:val="NormaleWeb"/>
        <w:jc w:val="both"/>
        <w:rPr>
          <w:rFonts w:ascii="Century Gothic" w:hAnsi="Century Gothic"/>
          <w:sz w:val="20"/>
          <w:szCs w:val="20"/>
        </w:rPr>
      </w:pPr>
    </w:p>
    <w:p w14:paraId="3EB4D627" w14:textId="560F4ABE" w:rsidR="00722C19" w:rsidRDefault="00722C19" w:rsidP="00722C19">
      <w:pPr>
        <w:pStyle w:val="NormaleWeb"/>
        <w:jc w:val="both"/>
        <w:rPr>
          <w:rFonts w:ascii="Century Gothic" w:hAnsi="Century Gothic"/>
          <w:b/>
          <w:bCs/>
          <w:sz w:val="20"/>
          <w:szCs w:val="20"/>
        </w:rPr>
      </w:pPr>
      <w:r>
        <w:rPr>
          <w:rFonts w:ascii="Century Gothic" w:hAnsi="Century Gothic"/>
          <w:sz w:val="20"/>
          <w:szCs w:val="20"/>
        </w:rPr>
        <w:t>ART. 26 – DISPOSIZIONI IN MATERIA DI DIVERSITA’ ED INCLUSIONE</w:t>
      </w:r>
    </w:p>
    <w:p w14:paraId="57979AB7" w14:textId="77777777" w:rsidR="00A774F6" w:rsidRPr="00A774F6" w:rsidRDefault="00A774F6" w:rsidP="00A774F6">
      <w:pPr>
        <w:pStyle w:val="NormaleWeb"/>
        <w:jc w:val="both"/>
        <w:rPr>
          <w:rFonts w:ascii="Century Gothic" w:hAnsi="Century Gothic"/>
          <w:sz w:val="20"/>
          <w:szCs w:val="20"/>
        </w:rPr>
      </w:pPr>
      <w:bookmarkStart w:id="6" w:name="_Hlk173753955"/>
      <w:r w:rsidRPr="00A774F6">
        <w:rPr>
          <w:rFonts w:ascii="Century Gothic" w:hAnsi="Century Gothic"/>
          <w:sz w:val="20"/>
          <w:szCs w:val="20"/>
        </w:rPr>
        <w:t xml:space="preserve">Nel rispetto dei principi della norma ISO 30145, la </w:t>
      </w:r>
      <w:r w:rsidRPr="00A774F6">
        <w:rPr>
          <w:rFonts w:ascii="Century Gothic" w:hAnsi="Century Gothic"/>
          <w:b/>
          <w:bCs/>
          <w:sz w:val="20"/>
          <w:szCs w:val="20"/>
        </w:rPr>
        <w:t>FORNITRICE</w:t>
      </w:r>
      <w:r w:rsidRPr="00A774F6">
        <w:rPr>
          <w:rFonts w:ascii="Century Gothic" w:hAnsi="Century Gothic"/>
          <w:sz w:val="20"/>
          <w:szCs w:val="20"/>
        </w:rPr>
        <w:t xml:space="preserve"> si impegna ed obbliga:</w:t>
      </w:r>
    </w:p>
    <w:p w14:paraId="6E173758" w14:textId="77777777" w:rsidR="00A774F6" w:rsidRPr="00A774F6" w:rsidRDefault="00A774F6" w:rsidP="00976EF8">
      <w:pPr>
        <w:pStyle w:val="NormaleWeb"/>
        <w:numPr>
          <w:ilvl w:val="0"/>
          <w:numId w:val="22"/>
        </w:numPr>
        <w:jc w:val="both"/>
        <w:rPr>
          <w:rFonts w:ascii="Century Gothic" w:hAnsi="Century Gothic"/>
          <w:sz w:val="20"/>
          <w:szCs w:val="20"/>
        </w:rPr>
      </w:pPr>
      <w:r w:rsidRPr="00A774F6">
        <w:rPr>
          <w:rFonts w:ascii="Century Gothic" w:hAnsi="Century Gothic"/>
          <w:sz w:val="20"/>
          <w:szCs w:val="20"/>
        </w:rPr>
        <w:t>a garantire la tutela dei diritti, la salute, e la sicurezza dei lavoratori;</w:t>
      </w:r>
    </w:p>
    <w:p w14:paraId="0BB31525" w14:textId="77777777" w:rsidR="00A774F6" w:rsidRPr="00A774F6" w:rsidRDefault="00A774F6" w:rsidP="00976EF8">
      <w:pPr>
        <w:pStyle w:val="NormaleWeb"/>
        <w:numPr>
          <w:ilvl w:val="0"/>
          <w:numId w:val="22"/>
        </w:numPr>
        <w:jc w:val="both"/>
        <w:rPr>
          <w:rFonts w:ascii="Century Gothic" w:hAnsi="Century Gothic"/>
          <w:sz w:val="20"/>
          <w:szCs w:val="20"/>
        </w:rPr>
      </w:pPr>
      <w:r w:rsidRPr="00A774F6">
        <w:rPr>
          <w:rFonts w:ascii="Century Gothic" w:hAnsi="Century Gothic"/>
          <w:sz w:val="20"/>
          <w:szCs w:val="20"/>
        </w:rPr>
        <w:t>a contrastare ogni forma di discriminazione e di disparità di trattamento (in sede di assunzione, nelle retribuzioni, nell’accesso alla formazione, nelle promozioni di carriera) basate su questioni di razza, nazionalità, religione, handicap, sesso, preferenze sessuali, appartenenza a sindacati, affiliazione politica;</w:t>
      </w:r>
    </w:p>
    <w:p w14:paraId="703EEEC0" w14:textId="77777777" w:rsidR="00A774F6" w:rsidRPr="00A774F6" w:rsidRDefault="00A774F6" w:rsidP="00976EF8">
      <w:pPr>
        <w:pStyle w:val="NormaleWeb"/>
        <w:numPr>
          <w:ilvl w:val="0"/>
          <w:numId w:val="22"/>
        </w:numPr>
        <w:jc w:val="both"/>
        <w:rPr>
          <w:rFonts w:ascii="Century Gothic" w:hAnsi="Century Gothic"/>
          <w:sz w:val="20"/>
          <w:szCs w:val="20"/>
        </w:rPr>
      </w:pPr>
      <w:r w:rsidRPr="00A774F6">
        <w:rPr>
          <w:rFonts w:ascii="Century Gothic" w:hAnsi="Century Gothic"/>
          <w:sz w:val="20"/>
          <w:szCs w:val="20"/>
        </w:rPr>
        <w:t>ad applicare in modo completo ed imparziale il contratto collettivo nazionale di lavoro a tutti i dipendenti, corrispondendo puntualmente la retribuzione stabilita e versando tutti i relativi contributi previdenziali, assistenziali ed assicurativi;</w:t>
      </w:r>
    </w:p>
    <w:bookmarkEnd w:id="6"/>
    <w:p w14:paraId="619AAE2E" w14:textId="77777777" w:rsidR="00722C19" w:rsidRDefault="00722C19" w:rsidP="00722C19">
      <w:pPr>
        <w:pStyle w:val="NormaleWeb"/>
        <w:jc w:val="both"/>
        <w:rPr>
          <w:rFonts w:ascii="Century Gothic" w:hAnsi="Century Gothic"/>
          <w:sz w:val="20"/>
          <w:szCs w:val="20"/>
        </w:rPr>
      </w:pPr>
    </w:p>
    <w:p w14:paraId="061914B3" w14:textId="2CF4547A" w:rsidR="00722C19" w:rsidRDefault="00722C19" w:rsidP="00722C19">
      <w:pPr>
        <w:pStyle w:val="NormaleWeb"/>
        <w:jc w:val="both"/>
        <w:rPr>
          <w:rFonts w:ascii="Century Gothic" w:hAnsi="Century Gothic"/>
          <w:sz w:val="20"/>
          <w:szCs w:val="20"/>
        </w:rPr>
      </w:pPr>
      <w:r>
        <w:rPr>
          <w:rFonts w:ascii="Century Gothic" w:hAnsi="Century Gothic"/>
          <w:sz w:val="20"/>
          <w:szCs w:val="20"/>
        </w:rPr>
        <w:t>ART. 27 – OBBLIGO DI RILASCIO DEL CANTIERE</w:t>
      </w:r>
    </w:p>
    <w:p w14:paraId="0B3BBF6B" w14:textId="77777777" w:rsidR="00722C19" w:rsidRDefault="00722C19" w:rsidP="00722C19">
      <w:pPr>
        <w:pStyle w:val="NormaleWeb"/>
        <w:jc w:val="both"/>
        <w:rPr>
          <w:rFonts w:ascii="Century Gothic" w:hAnsi="Century Gothic"/>
          <w:sz w:val="20"/>
          <w:szCs w:val="20"/>
        </w:rPr>
      </w:pPr>
      <w:r>
        <w:rPr>
          <w:rFonts w:ascii="Century Gothic" w:hAnsi="Century Gothic"/>
          <w:sz w:val="20"/>
          <w:szCs w:val="20"/>
        </w:rPr>
        <w:t>OMISSIS</w:t>
      </w:r>
    </w:p>
    <w:p w14:paraId="4BF1BBDC" w14:textId="77777777" w:rsidR="000158F9" w:rsidRPr="005E74F7" w:rsidRDefault="000158F9" w:rsidP="000158F9">
      <w:pPr>
        <w:pStyle w:val="NormaleWeb"/>
        <w:jc w:val="both"/>
        <w:rPr>
          <w:rFonts w:ascii="Century Gothic" w:hAnsi="Century Gothic"/>
          <w:sz w:val="20"/>
          <w:szCs w:val="20"/>
        </w:rPr>
      </w:pPr>
    </w:p>
    <w:p w14:paraId="13C0CCFA" w14:textId="6AEFAB1A" w:rsidR="000E343A" w:rsidRPr="005E74F7" w:rsidRDefault="000158F9" w:rsidP="000E343A">
      <w:pPr>
        <w:pStyle w:val="NormaleWeb"/>
        <w:jc w:val="both"/>
        <w:rPr>
          <w:rFonts w:ascii="Century Gothic" w:hAnsi="Century Gothic"/>
          <w:sz w:val="20"/>
          <w:szCs w:val="20"/>
        </w:rPr>
      </w:pPr>
      <w:r w:rsidRPr="005E74F7">
        <w:rPr>
          <w:rFonts w:ascii="Century Gothic" w:hAnsi="Century Gothic"/>
          <w:sz w:val="20"/>
          <w:szCs w:val="20"/>
        </w:rPr>
        <w:t>ART.</w:t>
      </w:r>
      <w:r w:rsidR="000E343A" w:rsidRPr="005E74F7">
        <w:rPr>
          <w:rFonts w:ascii="Century Gothic" w:hAnsi="Century Gothic"/>
          <w:sz w:val="20"/>
          <w:szCs w:val="20"/>
        </w:rPr>
        <w:t xml:space="preserve"> 2</w:t>
      </w:r>
      <w:r w:rsidR="00722C19">
        <w:rPr>
          <w:rFonts w:ascii="Century Gothic" w:hAnsi="Century Gothic"/>
          <w:sz w:val="20"/>
          <w:szCs w:val="20"/>
        </w:rPr>
        <w:t>8</w:t>
      </w:r>
      <w:r w:rsidR="000E343A" w:rsidRPr="005E74F7">
        <w:rPr>
          <w:rFonts w:ascii="Century Gothic" w:hAnsi="Century Gothic"/>
          <w:sz w:val="20"/>
          <w:szCs w:val="20"/>
        </w:rPr>
        <w:t xml:space="preserve"> –</w:t>
      </w:r>
      <w:r w:rsidR="000E343A" w:rsidRPr="005E74F7">
        <w:rPr>
          <w:rFonts w:ascii="Century Gothic" w:hAnsi="Century Gothic"/>
          <w:spacing w:val="-4"/>
          <w:sz w:val="20"/>
          <w:szCs w:val="20"/>
        </w:rPr>
        <w:t xml:space="preserve"> </w:t>
      </w:r>
      <w:r w:rsidR="000E343A" w:rsidRPr="005E74F7">
        <w:rPr>
          <w:rFonts w:ascii="Century Gothic" w:hAnsi="Century Gothic"/>
          <w:sz w:val="20"/>
          <w:szCs w:val="20"/>
        </w:rPr>
        <w:t>DANNI</w:t>
      </w:r>
    </w:p>
    <w:p w14:paraId="6684556E" w14:textId="77777777" w:rsidR="000E343A" w:rsidRPr="005E74F7" w:rsidRDefault="000E343A" w:rsidP="0083612B">
      <w:pPr>
        <w:pStyle w:val="Corpotesto"/>
        <w:kinsoku w:val="0"/>
        <w:overflowPunct w:val="0"/>
        <w:ind w:left="0" w:right="112"/>
        <w:jc w:val="both"/>
        <w:rPr>
          <w:rFonts w:ascii="Century Gothic" w:hAnsi="Century Gothic"/>
          <w:sz w:val="20"/>
          <w:szCs w:val="20"/>
          <w:lang w:val="it-IT"/>
        </w:rPr>
      </w:pPr>
      <w:r w:rsidRPr="005E74F7">
        <w:rPr>
          <w:rFonts w:ascii="Century Gothic" w:hAnsi="Century Gothic"/>
          <w:spacing w:val="-1"/>
          <w:sz w:val="20"/>
          <w:szCs w:val="20"/>
          <w:lang w:val="it-IT"/>
        </w:rPr>
        <w:t>La</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ditta</w:t>
      </w:r>
      <w:r w:rsidRPr="005E74F7">
        <w:rPr>
          <w:rFonts w:ascii="Century Gothic" w:hAnsi="Century Gothic"/>
          <w:spacing w:val="-4"/>
          <w:sz w:val="20"/>
          <w:szCs w:val="20"/>
          <w:lang w:val="it-IT"/>
        </w:rPr>
        <w:t xml:space="preserve"> </w:t>
      </w:r>
      <w:r w:rsidRPr="005E74F7">
        <w:rPr>
          <w:rFonts w:ascii="Century Gothic" w:hAnsi="Century Gothic"/>
          <w:b/>
          <w:bCs/>
          <w:spacing w:val="-1"/>
          <w:sz w:val="20"/>
          <w:szCs w:val="20"/>
          <w:lang w:val="it-IT"/>
        </w:rPr>
        <w:t>FORNITRICE</w:t>
      </w:r>
      <w:r w:rsidRPr="005E74F7">
        <w:rPr>
          <w:rFonts w:ascii="Century Gothic" w:hAnsi="Century Gothic"/>
          <w:b/>
          <w:bCs/>
          <w:spacing w:val="-4"/>
          <w:sz w:val="20"/>
          <w:szCs w:val="20"/>
          <w:lang w:val="it-IT"/>
        </w:rPr>
        <w:t xml:space="preserve"> </w:t>
      </w:r>
      <w:r w:rsidRPr="005E74F7">
        <w:rPr>
          <w:rFonts w:ascii="Century Gothic" w:hAnsi="Century Gothic"/>
          <w:sz w:val="20"/>
          <w:szCs w:val="20"/>
          <w:lang w:val="it-IT"/>
        </w:rPr>
        <w:t>assume</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responsabilità</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dei</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materiali</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forniti</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risponde</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dei</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vizi,</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dei</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difetti</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delle</w:t>
      </w:r>
      <w:r w:rsidRPr="005E74F7">
        <w:rPr>
          <w:rFonts w:ascii="Century Gothic" w:hAnsi="Century Gothic"/>
          <w:spacing w:val="70"/>
          <w:w w:val="99"/>
          <w:sz w:val="20"/>
          <w:szCs w:val="20"/>
          <w:lang w:val="it-IT"/>
        </w:rPr>
        <w:t xml:space="preserve"> </w:t>
      </w:r>
      <w:r w:rsidRPr="005E74F7">
        <w:rPr>
          <w:rFonts w:ascii="Century Gothic" w:hAnsi="Century Gothic"/>
          <w:sz w:val="20"/>
          <w:szCs w:val="20"/>
          <w:lang w:val="it-IT"/>
        </w:rPr>
        <w:t>difformità</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entro</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i</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termini</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delle</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operazioni</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getto</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del</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calcestruzzo</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ogni</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singola</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opera.</w:t>
      </w:r>
    </w:p>
    <w:p w14:paraId="7DCE4927" w14:textId="77777777" w:rsidR="000E343A" w:rsidRPr="005E74F7" w:rsidRDefault="000E343A" w:rsidP="000E343A">
      <w:pPr>
        <w:pStyle w:val="Corpotesto"/>
        <w:kinsoku w:val="0"/>
        <w:overflowPunct w:val="0"/>
        <w:spacing w:before="2"/>
        <w:ind w:left="0"/>
        <w:rPr>
          <w:rFonts w:ascii="Century Gothic" w:hAnsi="Century Gothic"/>
          <w:sz w:val="20"/>
          <w:szCs w:val="20"/>
          <w:lang w:val="it-IT"/>
        </w:rPr>
      </w:pPr>
    </w:p>
    <w:p w14:paraId="6DD96875" w14:textId="69C7A114" w:rsidR="000158F9" w:rsidRDefault="000158F9" w:rsidP="000158F9">
      <w:pPr>
        <w:pStyle w:val="NormaleWeb"/>
        <w:jc w:val="both"/>
        <w:rPr>
          <w:rFonts w:ascii="Century Gothic" w:hAnsi="Century Gothic"/>
          <w:sz w:val="20"/>
          <w:szCs w:val="20"/>
        </w:rPr>
      </w:pPr>
      <w:r w:rsidRPr="005E74F7">
        <w:rPr>
          <w:rFonts w:ascii="Century Gothic" w:hAnsi="Century Gothic"/>
          <w:sz w:val="20"/>
          <w:szCs w:val="20"/>
        </w:rPr>
        <w:t xml:space="preserve">ART. </w:t>
      </w:r>
      <w:r w:rsidR="00722C19">
        <w:rPr>
          <w:rFonts w:ascii="Century Gothic" w:hAnsi="Century Gothic"/>
          <w:sz w:val="20"/>
          <w:szCs w:val="20"/>
        </w:rPr>
        <w:t>29</w:t>
      </w:r>
      <w:r w:rsidRPr="005E74F7">
        <w:rPr>
          <w:rFonts w:ascii="Century Gothic" w:hAnsi="Century Gothic"/>
          <w:sz w:val="20"/>
          <w:szCs w:val="20"/>
        </w:rPr>
        <w:t xml:space="preserve"> – RISOLUZIONE DEL CONTRATTO</w:t>
      </w:r>
    </w:p>
    <w:p w14:paraId="6E18981C" w14:textId="77777777" w:rsidR="00A774F6" w:rsidRPr="008C43FA" w:rsidRDefault="00A774F6" w:rsidP="00A774F6">
      <w:pPr>
        <w:pStyle w:val="NormaleWeb"/>
        <w:rPr>
          <w:rFonts w:ascii="Century Gothic" w:hAnsi="Century Gothic"/>
          <w:sz w:val="20"/>
          <w:szCs w:val="20"/>
        </w:rPr>
      </w:pPr>
      <w:bookmarkStart w:id="7" w:name="_Hlk161392708"/>
      <w:r w:rsidRPr="008C43FA">
        <w:rPr>
          <w:rFonts w:ascii="Century Gothic" w:hAnsi="Century Gothic"/>
          <w:sz w:val="20"/>
          <w:szCs w:val="20"/>
        </w:rPr>
        <w:t xml:space="preserve">La </w:t>
      </w:r>
      <w:r w:rsidRPr="008C43FA">
        <w:rPr>
          <w:rFonts w:ascii="Century Gothic" w:hAnsi="Century Gothic"/>
          <w:b/>
          <w:bCs/>
          <w:sz w:val="20"/>
          <w:szCs w:val="20"/>
        </w:rPr>
        <w:t>FORNITRICE</w:t>
      </w:r>
      <w:r w:rsidRPr="008C43FA">
        <w:rPr>
          <w:rFonts w:ascii="Century Gothic" w:hAnsi="Century Gothic"/>
          <w:sz w:val="20"/>
          <w:szCs w:val="20"/>
        </w:rPr>
        <w:t xml:space="preserve"> prende atto che le prestazioni oggetto del </w:t>
      </w:r>
      <w:r>
        <w:rPr>
          <w:rFonts w:ascii="Century Gothic" w:hAnsi="Century Gothic"/>
          <w:sz w:val="20"/>
          <w:szCs w:val="20"/>
        </w:rPr>
        <w:t>presente contratto</w:t>
      </w:r>
      <w:r w:rsidRPr="008C43FA">
        <w:rPr>
          <w:rFonts w:ascii="Century Gothic" w:hAnsi="Century Gothic"/>
          <w:sz w:val="20"/>
          <w:szCs w:val="20"/>
        </w:rPr>
        <w:t xml:space="preserve"> sono soggette alle verifiche antimafia con le modalità previste per i lavori pubblici dal D.to L.vo 159/2011, pertanto, la </w:t>
      </w:r>
      <w:r w:rsidRPr="008C43FA">
        <w:rPr>
          <w:rFonts w:ascii="Century Gothic" w:hAnsi="Century Gothic"/>
          <w:b/>
          <w:bCs/>
          <w:sz w:val="20"/>
          <w:szCs w:val="20"/>
        </w:rPr>
        <w:t xml:space="preserve">FORNITRICE </w:t>
      </w:r>
      <w:r w:rsidRPr="008C43FA">
        <w:rPr>
          <w:rFonts w:ascii="Century Gothic" w:hAnsi="Century Gothic"/>
          <w:sz w:val="20"/>
          <w:szCs w:val="20"/>
        </w:rPr>
        <w:t xml:space="preserve">s’impegna, ad ottemperare nei confronti della </w:t>
      </w:r>
      <w:r w:rsidRPr="008C43FA">
        <w:rPr>
          <w:rFonts w:ascii="Century Gothic" w:hAnsi="Century Gothic"/>
          <w:b/>
          <w:bCs/>
          <w:sz w:val="20"/>
          <w:szCs w:val="20"/>
        </w:rPr>
        <w:t>AFFIDATARIA</w:t>
      </w:r>
      <w:r w:rsidRPr="008C43FA">
        <w:rPr>
          <w:rFonts w:ascii="Century Gothic" w:hAnsi="Century Gothic"/>
          <w:sz w:val="20"/>
          <w:szCs w:val="20"/>
        </w:rPr>
        <w:t xml:space="preserve"> a tutti gli adempimenti a cui questa è tenuta in virtù del D.to L.vo 159/2011.</w:t>
      </w:r>
    </w:p>
    <w:bookmarkEnd w:id="7"/>
    <w:p w14:paraId="40906C06" w14:textId="77777777" w:rsidR="00A774F6" w:rsidRPr="005E74F7" w:rsidRDefault="00A774F6" w:rsidP="00A774F6">
      <w:pPr>
        <w:pStyle w:val="Corpotesto"/>
        <w:kinsoku w:val="0"/>
        <w:overflowPunct w:val="0"/>
        <w:spacing w:line="245" w:lineRule="exact"/>
        <w:jc w:val="both"/>
        <w:rPr>
          <w:rFonts w:ascii="Century Gothic" w:hAnsi="Century Gothic"/>
          <w:sz w:val="20"/>
          <w:szCs w:val="20"/>
        </w:rPr>
      </w:pPr>
      <w:r w:rsidRPr="005E74F7">
        <w:rPr>
          <w:rFonts w:ascii="Century Gothic" w:hAnsi="Century Gothic"/>
          <w:spacing w:val="-1"/>
          <w:sz w:val="20"/>
          <w:szCs w:val="20"/>
        </w:rPr>
        <w:t>Ferma</w:t>
      </w:r>
      <w:r w:rsidRPr="005E74F7">
        <w:rPr>
          <w:rFonts w:ascii="Century Gothic" w:hAnsi="Century Gothic"/>
          <w:spacing w:val="-5"/>
          <w:sz w:val="20"/>
          <w:szCs w:val="20"/>
        </w:rPr>
        <w:t xml:space="preserve"> </w:t>
      </w:r>
      <w:r w:rsidRPr="005E74F7">
        <w:rPr>
          <w:rFonts w:ascii="Century Gothic" w:hAnsi="Century Gothic"/>
          <w:sz w:val="20"/>
          <w:szCs w:val="20"/>
        </w:rPr>
        <w:t>restando</w:t>
      </w:r>
      <w:r w:rsidRPr="005E74F7">
        <w:rPr>
          <w:rFonts w:ascii="Century Gothic" w:hAnsi="Century Gothic"/>
          <w:spacing w:val="-5"/>
          <w:sz w:val="20"/>
          <w:szCs w:val="20"/>
        </w:rPr>
        <w:t xml:space="preserve"> </w:t>
      </w:r>
      <w:r w:rsidRPr="005E74F7">
        <w:rPr>
          <w:rFonts w:ascii="Century Gothic" w:hAnsi="Century Gothic"/>
          <w:spacing w:val="-1"/>
          <w:sz w:val="20"/>
          <w:szCs w:val="20"/>
        </w:rPr>
        <w:t>l'applicazione</w:t>
      </w:r>
      <w:r w:rsidRPr="005E74F7">
        <w:rPr>
          <w:rFonts w:ascii="Century Gothic" w:hAnsi="Century Gothic"/>
          <w:spacing w:val="-4"/>
          <w:sz w:val="20"/>
          <w:szCs w:val="20"/>
        </w:rPr>
        <w:t xml:space="preserve"> </w:t>
      </w:r>
      <w:r w:rsidRPr="005E74F7">
        <w:rPr>
          <w:rFonts w:ascii="Century Gothic" w:hAnsi="Century Gothic"/>
          <w:sz w:val="20"/>
          <w:szCs w:val="20"/>
        </w:rPr>
        <w:t>degli</w:t>
      </w:r>
      <w:r w:rsidRPr="005E74F7">
        <w:rPr>
          <w:rFonts w:ascii="Century Gothic" w:hAnsi="Century Gothic"/>
          <w:spacing w:val="-5"/>
          <w:sz w:val="20"/>
          <w:szCs w:val="20"/>
        </w:rPr>
        <w:t xml:space="preserve"> </w:t>
      </w:r>
      <w:r w:rsidRPr="005E74F7">
        <w:rPr>
          <w:rFonts w:ascii="Century Gothic" w:hAnsi="Century Gothic"/>
          <w:sz w:val="20"/>
          <w:szCs w:val="20"/>
        </w:rPr>
        <w:t>artt.</w:t>
      </w:r>
      <w:r w:rsidRPr="005E74F7">
        <w:rPr>
          <w:rFonts w:ascii="Century Gothic" w:hAnsi="Century Gothic"/>
          <w:spacing w:val="-7"/>
          <w:sz w:val="20"/>
          <w:szCs w:val="20"/>
        </w:rPr>
        <w:t xml:space="preserve"> </w:t>
      </w:r>
      <w:r w:rsidRPr="005E74F7">
        <w:rPr>
          <w:rFonts w:ascii="Century Gothic" w:hAnsi="Century Gothic"/>
          <w:spacing w:val="-1"/>
          <w:sz w:val="20"/>
          <w:szCs w:val="20"/>
        </w:rPr>
        <w:t>1453</w:t>
      </w:r>
      <w:r w:rsidRPr="005E74F7">
        <w:rPr>
          <w:rFonts w:ascii="Century Gothic" w:hAnsi="Century Gothic"/>
          <w:spacing w:val="-2"/>
          <w:sz w:val="20"/>
          <w:szCs w:val="20"/>
        </w:rPr>
        <w:t xml:space="preserve"> </w:t>
      </w:r>
      <w:r w:rsidRPr="005E74F7">
        <w:rPr>
          <w:rFonts w:ascii="Century Gothic" w:hAnsi="Century Gothic"/>
          <w:sz w:val="20"/>
          <w:szCs w:val="20"/>
        </w:rPr>
        <w:t>e</w:t>
      </w:r>
      <w:r w:rsidRPr="005E74F7">
        <w:rPr>
          <w:rFonts w:ascii="Century Gothic" w:hAnsi="Century Gothic"/>
          <w:spacing w:val="-4"/>
          <w:sz w:val="20"/>
          <w:szCs w:val="20"/>
        </w:rPr>
        <w:t xml:space="preserve"> </w:t>
      </w:r>
      <w:r w:rsidRPr="005E74F7">
        <w:rPr>
          <w:rFonts w:ascii="Century Gothic" w:hAnsi="Century Gothic"/>
          <w:sz w:val="20"/>
          <w:szCs w:val="20"/>
        </w:rPr>
        <w:t>1454</w:t>
      </w:r>
      <w:r w:rsidRPr="005E74F7">
        <w:rPr>
          <w:rFonts w:ascii="Century Gothic" w:hAnsi="Century Gothic"/>
          <w:spacing w:val="-5"/>
          <w:sz w:val="20"/>
          <w:szCs w:val="20"/>
        </w:rPr>
        <w:t xml:space="preserve"> </w:t>
      </w:r>
      <w:r w:rsidRPr="005E74F7">
        <w:rPr>
          <w:rFonts w:ascii="Century Gothic" w:hAnsi="Century Gothic"/>
          <w:spacing w:val="2"/>
          <w:sz w:val="20"/>
          <w:szCs w:val="20"/>
        </w:rPr>
        <w:t>del</w:t>
      </w:r>
      <w:r w:rsidRPr="005E74F7">
        <w:rPr>
          <w:rFonts w:ascii="Century Gothic" w:hAnsi="Century Gothic"/>
          <w:spacing w:val="-4"/>
          <w:sz w:val="20"/>
          <w:szCs w:val="20"/>
        </w:rPr>
        <w:t xml:space="preserve"> </w:t>
      </w:r>
      <w:r w:rsidRPr="005E74F7">
        <w:rPr>
          <w:rFonts w:ascii="Century Gothic" w:hAnsi="Century Gothic"/>
          <w:sz w:val="20"/>
          <w:szCs w:val="20"/>
        </w:rPr>
        <w:t>c.c.,</w:t>
      </w:r>
      <w:r w:rsidRPr="005E74F7">
        <w:rPr>
          <w:rFonts w:ascii="Century Gothic" w:hAnsi="Century Gothic"/>
          <w:spacing w:val="-7"/>
          <w:sz w:val="20"/>
          <w:szCs w:val="20"/>
        </w:rPr>
        <w:t xml:space="preserve"> </w:t>
      </w:r>
      <w:r w:rsidRPr="005E74F7">
        <w:rPr>
          <w:rFonts w:ascii="Century Gothic" w:hAnsi="Century Gothic"/>
          <w:sz w:val="20"/>
          <w:szCs w:val="20"/>
        </w:rPr>
        <w:t>è</w:t>
      </w:r>
      <w:r w:rsidRPr="005E74F7">
        <w:rPr>
          <w:rFonts w:ascii="Century Gothic" w:hAnsi="Century Gothic"/>
          <w:spacing w:val="-2"/>
          <w:sz w:val="20"/>
          <w:szCs w:val="20"/>
        </w:rPr>
        <w:t xml:space="preserve"> </w:t>
      </w:r>
      <w:r w:rsidRPr="005E74F7">
        <w:rPr>
          <w:rFonts w:ascii="Century Gothic" w:hAnsi="Century Gothic"/>
          <w:sz w:val="20"/>
          <w:szCs w:val="20"/>
        </w:rPr>
        <w:t>in</w:t>
      </w:r>
      <w:r w:rsidRPr="005E74F7">
        <w:rPr>
          <w:rFonts w:ascii="Century Gothic" w:hAnsi="Century Gothic"/>
          <w:spacing w:val="-5"/>
          <w:sz w:val="20"/>
          <w:szCs w:val="20"/>
        </w:rPr>
        <w:t xml:space="preserve"> </w:t>
      </w:r>
      <w:r w:rsidRPr="005E74F7">
        <w:rPr>
          <w:rFonts w:ascii="Century Gothic" w:hAnsi="Century Gothic"/>
          <w:sz w:val="20"/>
          <w:szCs w:val="20"/>
        </w:rPr>
        <w:t>facoltà</w:t>
      </w:r>
      <w:r w:rsidRPr="005E74F7">
        <w:rPr>
          <w:rFonts w:ascii="Century Gothic" w:hAnsi="Century Gothic"/>
          <w:spacing w:val="-4"/>
          <w:sz w:val="20"/>
          <w:szCs w:val="20"/>
        </w:rPr>
        <w:t xml:space="preserve"> </w:t>
      </w:r>
      <w:r w:rsidRPr="005E74F7">
        <w:rPr>
          <w:rFonts w:ascii="Century Gothic" w:hAnsi="Century Gothic"/>
          <w:sz w:val="20"/>
          <w:szCs w:val="20"/>
        </w:rPr>
        <w:t>dell'impresa</w:t>
      </w:r>
      <w:r w:rsidRPr="005E74F7">
        <w:rPr>
          <w:rFonts w:ascii="Century Gothic" w:hAnsi="Century Gothic"/>
          <w:spacing w:val="-1"/>
          <w:sz w:val="20"/>
          <w:szCs w:val="20"/>
        </w:rPr>
        <w:t xml:space="preserve"> </w:t>
      </w:r>
      <w:r w:rsidRPr="005E74F7">
        <w:rPr>
          <w:rFonts w:ascii="Century Gothic" w:hAnsi="Century Gothic"/>
          <w:b/>
          <w:bCs/>
          <w:sz w:val="20"/>
          <w:szCs w:val="20"/>
        </w:rPr>
        <w:t>AFFIDATARIA</w:t>
      </w:r>
      <w:r w:rsidRPr="005E74F7">
        <w:rPr>
          <w:rFonts w:ascii="Century Gothic" w:hAnsi="Century Gothic"/>
          <w:sz w:val="20"/>
          <w:szCs w:val="20"/>
        </w:rPr>
        <w:t xml:space="preserve"> di</w:t>
      </w:r>
      <w:r w:rsidRPr="005E74F7">
        <w:rPr>
          <w:rFonts w:ascii="Century Gothic" w:hAnsi="Century Gothic"/>
          <w:spacing w:val="20"/>
          <w:sz w:val="20"/>
          <w:szCs w:val="20"/>
        </w:rPr>
        <w:t xml:space="preserve"> </w:t>
      </w:r>
      <w:r w:rsidRPr="005E74F7">
        <w:rPr>
          <w:rFonts w:ascii="Century Gothic" w:hAnsi="Century Gothic"/>
          <w:spacing w:val="-1"/>
          <w:sz w:val="20"/>
          <w:szCs w:val="20"/>
        </w:rPr>
        <w:t>risolvere</w:t>
      </w:r>
      <w:r w:rsidRPr="005E74F7">
        <w:rPr>
          <w:rFonts w:ascii="Century Gothic" w:hAnsi="Century Gothic"/>
          <w:spacing w:val="19"/>
          <w:sz w:val="20"/>
          <w:szCs w:val="20"/>
        </w:rPr>
        <w:t xml:space="preserve"> </w:t>
      </w:r>
      <w:r w:rsidRPr="005E74F7">
        <w:rPr>
          <w:rFonts w:ascii="Century Gothic" w:hAnsi="Century Gothic"/>
          <w:sz w:val="20"/>
          <w:szCs w:val="20"/>
        </w:rPr>
        <w:t>il</w:t>
      </w:r>
      <w:r w:rsidRPr="005E74F7">
        <w:rPr>
          <w:rFonts w:ascii="Century Gothic" w:hAnsi="Century Gothic"/>
          <w:spacing w:val="20"/>
          <w:sz w:val="20"/>
          <w:szCs w:val="20"/>
        </w:rPr>
        <w:t xml:space="preserve"> </w:t>
      </w:r>
      <w:r w:rsidRPr="005E74F7">
        <w:rPr>
          <w:rFonts w:ascii="Century Gothic" w:hAnsi="Century Gothic"/>
          <w:sz w:val="20"/>
          <w:szCs w:val="20"/>
        </w:rPr>
        <w:t>contratto</w:t>
      </w:r>
      <w:r w:rsidRPr="005E74F7">
        <w:rPr>
          <w:rFonts w:ascii="Century Gothic" w:hAnsi="Century Gothic"/>
          <w:spacing w:val="18"/>
          <w:sz w:val="20"/>
          <w:szCs w:val="20"/>
        </w:rPr>
        <w:t xml:space="preserve"> </w:t>
      </w:r>
      <w:r w:rsidRPr="005E74F7">
        <w:rPr>
          <w:rFonts w:ascii="Century Gothic" w:hAnsi="Century Gothic"/>
          <w:sz w:val="20"/>
          <w:szCs w:val="20"/>
        </w:rPr>
        <w:t>dietro</w:t>
      </w:r>
      <w:r w:rsidRPr="005E74F7">
        <w:rPr>
          <w:rFonts w:ascii="Century Gothic" w:hAnsi="Century Gothic"/>
          <w:spacing w:val="19"/>
          <w:sz w:val="20"/>
          <w:szCs w:val="20"/>
        </w:rPr>
        <w:t xml:space="preserve"> </w:t>
      </w:r>
      <w:r w:rsidRPr="005E74F7">
        <w:rPr>
          <w:rFonts w:ascii="Century Gothic" w:hAnsi="Century Gothic"/>
          <w:spacing w:val="-1"/>
          <w:sz w:val="20"/>
          <w:szCs w:val="20"/>
        </w:rPr>
        <w:t>semplice</w:t>
      </w:r>
      <w:r w:rsidRPr="005E74F7">
        <w:rPr>
          <w:rFonts w:ascii="Century Gothic" w:hAnsi="Century Gothic"/>
          <w:spacing w:val="19"/>
          <w:sz w:val="20"/>
          <w:szCs w:val="20"/>
        </w:rPr>
        <w:t xml:space="preserve"> </w:t>
      </w:r>
      <w:r w:rsidRPr="005E74F7">
        <w:rPr>
          <w:rFonts w:ascii="Century Gothic" w:hAnsi="Century Gothic"/>
          <w:spacing w:val="-1"/>
          <w:sz w:val="20"/>
          <w:szCs w:val="20"/>
        </w:rPr>
        <w:t>comunicazione</w:t>
      </w:r>
      <w:r w:rsidRPr="005E74F7">
        <w:rPr>
          <w:rFonts w:ascii="Century Gothic" w:hAnsi="Century Gothic"/>
          <w:spacing w:val="20"/>
          <w:sz w:val="20"/>
          <w:szCs w:val="20"/>
        </w:rPr>
        <w:t xml:space="preserve"> </w:t>
      </w:r>
      <w:r w:rsidRPr="005E74F7">
        <w:rPr>
          <w:rFonts w:ascii="Century Gothic" w:hAnsi="Century Gothic"/>
          <w:sz w:val="20"/>
          <w:szCs w:val="20"/>
        </w:rPr>
        <w:t>alla</w:t>
      </w:r>
      <w:r w:rsidRPr="005E74F7">
        <w:rPr>
          <w:rFonts w:ascii="Century Gothic" w:hAnsi="Century Gothic"/>
          <w:spacing w:val="19"/>
          <w:sz w:val="20"/>
          <w:szCs w:val="20"/>
        </w:rPr>
        <w:t xml:space="preserve"> </w:t>
      </w:r>
      <w:r w:rsidRPr="005E74F7">
        <w:rPr>
          <w:rFonts w:ascii="Century Gothic" w:hAnsi="Century Gothic"/>
          <w:sz w:val="20"/>
          <w:szCs w:val="20"/>
        </w:rPr>
        <w:t>ditta</w:t>
      </w:r>
      <w:r w:rsidRPr="005E74F7">
        <w:rPr>
          <w:rFonts w:ascii="Century Gothic" w:hAnsi="Century Gothic"/>
          <w:spacing w:val="26"/>
          <w:sz w:val="20"/>
          <w:szCs w:val="20"/>
        </w:rPr>
        <w:t xml:space="preserve"> </w:t>
      </w:r>
      <w:r w:rsidRPr="005E74F7">
        <w:rPr>
          <w:rFonts w:ascii="Century Gothic" w:hAnsi="Century Gothic"/>
          <w:b/>
          <w:bCs/>
          <w:sz w:val="20"/>
          <w:szCs w:val="20"/>
        </w:rPr>
        <w:t>FORNITRICE</w:t>
      </w:r>
      <w:r w:rsidRPr="005E74F7">
        <w:rPr>
          <w:rFonts w:ascii="Century Gothic" w:hAnsi="Century Gothic"/>
          <w:b/>
          <w:bCs/>
          <w:spacing w:val="20"/>
          <w:sz w:val="20"/>
          <w:szCs w:val="20"/>
        </w:rPr>
        <w:t xml:space="preserve"> </w:t>
      </w:r>
      <w:r w:rsidRPr="005E74F7">
        <w:rPr>
          <w:rFonts w:ascii="Century Gothic" w:hAnsi="Century Gothic"/>
          <w:sz w:val="20"/>
          <w:szCs w:val="20"/>
        </w:rPr>
        <w:t>ai</w:t>
      </w:r>
      <w:r w:rsidRPr="005E74F7">
        <w:rPr>
          <w:rFonts w:ascii="Century Gothic" w:hAnsi="Century Gothic"/>
          <w:spacing w:val="19"/>
          <w:sz w:val="20"/>
          <w:szCs w:val="20"/>
        </w:rPr>
        <w:t xml:space="preserve"> </w:t>
      </w:r>
      <w:r w:rsidRPr="005E74F7">
        <w:rPr>
          <w:rFonts w:ascii="Century Gothic" w:hAnsi="Century Gothic"/>
          <w:spacing w:val="-1"/>
          <w:sz w:val="20"/>
          <w:szCs w:val="20"/>
        </w:rPr>
        <w:t>sensi</w:t>
      </w:r>
      <w:r w:rsidRPr="005E74F7">
        <w:rPr>
          <w:rFonts w:ascii="Century Gothic" w:hAnsi="Century Gothic"/>
          <w:spacing w:val="20"/>
          <w:sz w:val="20"/>
          <w:szCs w:val="20"/>
        </w:rPr>
        <w:t xml:space="preserve"> </w:t>
      </w:r>
      <w:r w:rsidRPr="005E74F7">
        <w:rPr>
          <w:rFonts w:ascii="Century Gothic" w:hAnsi="Century Gothic"/>
          <w:sz w:val="20"/>
          <w:szCs w:val="20"/>
        </w:rPr>
        <w:t>dell'art.</w:t>
      </w:r>
      <w:r w:rsidRPr="005E74F7">
        <w:rPr>
          <w:rFonts w:ascii="Century Gothic" w:hAnsi="Century Gothic"/>
          <w:spacing w:val="16"/>
          <w:sz w:val="20"/>
          <w:szCs w:val="20"/>
        </w:rPr>
        <w:t xml:space="preserve"> </w:t>
      </w:r>
      <w:r w:rsidRPr="005E74F7">
        <w:rPr>
          <w:rFonts w:ascii="Century Gothic" w:hAnsi="Century Gothic"/>
          <w:sz w:val="20"/>
          <w:szCs w:val="20"/>
        </w:rPr>
        <w:t>1456 c.c. in</w:t>
      </w:r>
      <w:r w:rsidRPr="005E74F7">
        <w:rPr>
          <w:rFonts w:ascii="Century Gothic" w:hAnsi="Century Gothic"/>
          <w:spacing w:val="-6"/>
          <w:sz w:val="20"/>
          <w:szCs w:val="20"/>
        </w:rPr>
        <w:t xml:space="preserve"> </w:t>
      </w:r>
      <w:r w:rsidRPr="005E74F7">
        <w:rPr>
          <w:rFonts w:ascii="Century Gothic" w:hAnsi="Century Gothic"/>
          <w:sz w:val="20"/>
          <w:szCs w:val="20"/>
        </w:rPr>
        <w:t>tutti</w:t>
      </w:r>
      <w:r w:rsidRPr="005E74F7">
        <w:rPr>
          <w:rFonts w:ascii="Century Gothic" w:hAnsi="Century Gothic"/>
          <w:spacing w:val="-8"/>
          <w:sz w:val="20"/>
          <w:szCs w:val="20"/>
        </w:rPr>
        <w:t xml:space="preserve"> </w:t>
      </w:r>
      <w:r w:rsidRPr="005E74F7">
        <w:rPr>
          <w:rFonts w:ascii="Century Gothic" w:hAnsi="Century Gothic"/>
          <w:sz w:val="20"/>
          <w:szCs w:val="20"/>
        </w:rPr>
        <w:t>i</w:t>
      </w:r>
      <w:r w:rsidRPr="005E74F7">
        <w:rPr>
          <w:rFonts w:ascii="Century Gothic" w:hAnsi="Century Gothic"/>
          <w:spacing w:val="-6"/>
          <w:sz w:val="20"/>
          <w:szCs w:val="20"/>
        </w:rPr>
        <w:t xml:space="preserve"> </w:t>
      </w:r>
      <w:r w:rsidRPr="005E74F7">
        <w:rPr>
          <w:rFonts w:ascii="Century Gothic" w:hAnsi="Century Gothic"/>
          <w:spacing w:val="-1"/>
          <w:sz w:val="20"/>
          <w:szCs w:val="20"/>
        </w:rPr>
        <w:t>casi</w:t>
      </w:r>
      <w:r w:rsidRPr="005E74F7">
        <w:rPr>
          <w:rFonts w:ascii="Century Gothic" w:hAnsi="Century Gothic"/>
          <w:spacing w:val="-6"/>
          <w:sz w:val="20"/>
          <w:szCs w:val="20"/>
        </w:rPr>
        <w:t xml:space="preserve"> </w:t>
      </w:r>
      <w:r w:rsidRPr="005E74F7">
        <w:rPr>
          <w:rFonts w:ascii="Century Gothic" w:hAnsi="Century Gothic"/>
          <w:sz w:val="20"/>
          <w:szCs w:val="20"/>
        </w:rPr>
        <w:t>previsti</w:t>
      </w:r>
      <w:r w:rsidRPr="005E74F7">
        <w:rPr>
          <w:rFonts w:ascii="Century Gothic" w:hAnsi="Century Gothic"/>
          <w:spacing w:val="-6"/>
          <w:sz w:val="20"/>
          <w:szCs w:val="20"/>
        </w:rPr>
        <w:t xml:space="preserve"> </w:t>
      </w:r>
      <w:r w:rsidRPr="005E74F7">
        <w:rPr>
          <w:rFonts w:ascii="Century Gothic" w:hAnsi="Century Gothic"/>
          <w:spacing w:val="-1"/>
          <w:sz w:val="20"/>
          <w:szCs w:val="20"/>
        </w:rPr>
        <w:t>dal</w:t>
      </w:r>
      <w:r w:rsidRPr="005E74F7">
        <w:rPr>
          <w:rFonts w:ascii="Century Gothic" w:hAnsi="Century Gothic"/>
          <w:spacing w:val="-6"/>
          <w:sz w:val="20"/>
          <w:szCs w:val="20"/>
        </w:rPr>
        <w:t xml:space="preserve"> </w:t>
      </w:r>
      <w:r w:rsidRPr="005E74F7">
        <w:rPr>
          <w:rFonts w:ascii="Century Gothic" w:hAnsi="Century Gothic"/>
          <w:sz w:val="20"/>
          <w:szCs w:val="20"/>
        </w:rPr>
        <w:t>presente</w:t>
      </w:r>
      <w:r w:rsidRPr="005E74F7">
        <w:rPr>
          <w:rFonts w:ascii="Century Gothic" w:hAnsi="Century Gothic"/>
          <w:spacing w:val="-7"/>
          <w:sz w:val="20"/>
          <w:szCs w:val="20"/>
        </w:rPr>
        <w:t xml:space="preserve"> </w:t>
      </w:r>
      <w:r w:rsidRPr="005E74F7">
        <w:rPr>
          <w:rFonts w:ascii="Century Gothic" w:hAnsi="Century Gothic"/>
          <w:spacing w:val="-1"/>
          <w:sz w:val="20"/>
          <w:szCs w:val="20"/>
        </w:rPr>
        <w:t>contratto,</w:t>
      </w:r>
      <w:r w:rsidRPr="005E74F7">
        <w:rPr>
          <w:rFonts w:ascii="Century Gothic" w:hAnsi="Century Gothic"/>
          <w:spacing w:val="-8"/>
          <w:sz w:val="20"/>
          <w:szCs w:val="20"/>
        </w:rPr>
        <w:t xml:space="preserve"> </w:t>
      </w:r>
      <w:r w:rsidRPr="005E74F7">
        <w:rPr>
          <w:rFonts w:ascii="Century Gothic" w:hAnsi="Century Gothic"/>
          <w:sz w:val="20"/>
          <w:szCs w:val="20"/>
        </w:rPr>
        <w:t>nonché:</w:t>
      </w:r>
    </w:p>
    <w:p w14:paraId="7F8CF3C6" w14:textId="77777777" w:rsidR="00A774F6" w:rsidRPr="005E74F7" w:rsidRDefault="00A774F6" w:rsidP="00976EF8">
      <w:pPr>
        <w:pStyle w:val="Corpotesto"/>
        <w:numPr>
          <w:ilvl w:val="0"/>
          <w:numId w:val="2"/>
        </w:numPr>
        <w:tabs>
          <w:tab w:val="left" w:pos="378"/>
        </w:tabs>
        <w:kinsoku w:val="0"/>
        <w:overflowPunct w:val="0"/>
        <w:spacing w:line="245" w:lineRule="exact"/>
        <w:ind w:left="0" w:firstLine="0"/>
        <w:jc w:val="both"/>
        <w:rPr>
          <w:rFonts w:ascii="Century Gothic" w:hAnsi="Century Gothic"/>
          <w:sz w:val="20"/>
          <w:szCs w:val="20"/>
        </w:rPr>
      </w:pPr>
      <w:r w:rsidRPr="005E74F7">
        <w:rPr>
          <w:rFonts w:ascii="Century Gothic" w:hAnsi="Century Gothic"/>
          <w:sz w:val="20"/>
          <w:szCs w:val="20"/>
        </w:rPr>
        <w:t>quando</w:t>
      </w:r>
      <w:r w:rsidRPr="005E74F7">
        <w:rPr>
          <w:rFonts w:ascii="Century Gothic" w:hAnsi="Century Gothic"/>
          <w:spacing w:val="-7"/>
          <w:sz w:val="20"/>
          <w:szCs w:val="20"/>
        </w:rPr>
        <w:t xml:space="preserve"> </w:t>
      </w:r>
      <w:r w:rsidRPr="005E74F7">
        <w:rPr>
          <w:rFonts w:ascii="Century Gothic" w:hAnsi="Century Gothic"/>
          <w:sz w:val="20"/>
          <w:szCs w:val="20"/>
        </w:rPr>
        <w:t>la</w:t>
      </w:r>
      <w:r w:rsidRPr="005E74F7">
        <w:rPr>
          <w:rFonts w:ascii="Century Gothic" w:hAnsi="Century Gothic"/>
          <w:spacing w:val="-7"/>
          <w:sz w:val="20"/>
          <w:szCs w:val="20"/>
        </w:rPr>
        <w:t xml:space="preserve"> </w:t>
      </w:r>
      <w:r w:rsidRPr="005E74F7">
        <w:rPr>
          <w:rFonts w:ascii="Century Gothic" w:hAnsi="Century Gothic"/>
          <w:sz w:val="20"/>
          <w:szCs w:val="20"/>
        </w:rPr>
        <w:t>ditta</w:t>
      </w:r>
      <w:r w:rsidRPr="005E74F7">
        <w:rPr>
          <w:rFonts w:ascii="Century Gothic" w:hAnsi="Century Gothic"/>
          <w:spacing w:val="-4"/>
          <w:sz w:val="20"/>
          <w:szCs w:val="20"/>
        </w:rPr>
        <w:t xml:space="preserve"> </w:t>
      </w:r>
      <w:r w:rsidRPr="005E74F7">
        <w:rPr>
          <w:rFonts w:ascii="Century Gothic" w:hAnsi="Century Gothic"/>
          <w:b/>
          <w:bCs/>
          <w:spacing w:val="-1"/>
          <w:sz w:val="20"/>
          <w:szCs w:val="20"/>
        </w:rPr>
        <w:t>FORNITRICE</w:t>
      </w:r>
      <w:r w:rsidRPr="005E74F7">
        <w:rPr>
          <w:rFonts w:ascii="Century Gothic" w:hAnsi="Century Gothic"/>
          <w:b/>
          <w:bCs/>
          <w:spacing w:val="-4"/>
          <w:sz w:val="20"/>
          <w:szCs w:val="20"/>
        </w:rPr>
        <w:t xml:space="preserve"> </w:t>
      </w:r>
      <w:r w:rsidRPr="005E74F7">
        <w:rPr>
          <w:rFonts w:ascii="Century Gothic" w:hAnsi="Century Gothic"/>
          <w:spacing w:val="-1"/>
          <w:sz w:val="20"/>
          <w:szCs w:val="20"/>
        </w:rPr>
        <w:t>si</w:t>
      </w:r>
      <w:r w:rsidRPr="005E74F7">
        <w:rPr>
          <w:rFonts w:ascii="Century Gothic" w:hAnsi="Century Gothic"/>
          <w:spacing w:val="-7"/>
          <w:sz w:val="20"/>
          <w:szCs w:val="20"/>
        </w:rPr>
        <w:t xml:space="preserve"> </w:t>
      </w:r>
      <w:r w:rsidRPr="005E74F7">
        <w:rPr>
          <w:rFonts w:ascii="Century Gothic" w:hAnsi="Century Gothic"/>
          <w:sz w:val="20"/>
          <w:szCs w:val="20"/>
        </w:rPr>
        <w:t>renda</w:t>
      </w:r>
      <w:r w:rsidRPr="005E74F7">
        <w:rPr>
          <w:rFonts w:ascii="Century Gothic" w:hAnsi="Century Gothic"/>
          <w:spacing w:val="-6"/>
          <w:sz w:val="20"/>
          <w:szCs w:val="20"/>
        </w:rPr>
        <w:t xml:space="preserve"> </w:t>
      </w:r>
      <w:r w:rsidRPr="005E74F7">
        <w:rPr>
          <w:rFonts w:ascii="Century Gothic" w:hAnsi="Century Gothic"/>
          <w:sz w:val="20"/>
          <w:szCs w:val="20"/>
        </w:rPr>
        <w:t>colpevole</w:t>
      </w:r>
      <w:r w:rsidRPr="005E74F7">
        <w:rPr>
          <w:rFonts w:ascii="Century Gothic" w:hAnsi="Century Gothic"/>
          <w:spacing w:val="-7"/>
          <w:sz w:val="20"/>
          <w:szCs w:val="20"/>
        </w:rPr>
        <w:t xml:space="preserve"> </w:t>
      </w:r>
      <w:r w:rsidRPr="005E74F7">
        <w:rPr>
          <w:rFonts w:ascii="Century Gothic" w:hAnsi="Century Gothic"/>
          <w:sz w:val="20"/>
          <w:szCs w:val="20"/>
        </w:rPr>
        <w:t>di</w:t>
      </w:r>
      <w:r w:rsidRPr="005E74F7">
        <w:rPr>
          <w:rFonts w:ascii="Century Gothic" w:hAnsi="Century Gothic"/>
          <w:spacing w:val="-7"/>
          <w:sz w:val="20"/>
          <w:szCs w:val="20"/>
        </w:rPr>
        <w:t xml:space="preserve"> </w:t>
      </w:r>
      <w:r w:rsidRPr="005E74F7">
        <w:rPr>
          <w:rFonts w:ascii="Century Gothic" w:hAnsi="Century Gothic"/>
          <w:spacing w:val="-1"/>
          <w:sz w:val="20"/>
          <w:szCs w:val="20"/>
        </w:rPr>
        <w:t>frode</w:t>
      </w:r>
      <w:r w:rsidRPr="005E74F7">
        <w:rPr>
          <w:rFonts w:ascii="Century Gothic" w:hAnsi="Century Gothic"/>
          <w:spacing w:val="-6"/>
          <w:sz w:val="20"/>
          <w:szCs w:val="20"/>
        </w:rPr>
        <w:t xml:space="preserve"> </w:t>
      </w:r>
      <w:r w:rsidRPr="005E74F7">
        <w:rPr>
          <w:rFonts w:ascii="Century Gothic" w:hAnsi="Century Gothic"/>
          <w:sz w:val="20"/>
          <w:szCs w:val="20"/>
        </w:rPr>
        <w:t>e</w:t>
      </w:r>
      <w:r w:rsidRPr="005E74F7">
        <w:rPr>
          <w:rFonts w:ascii="Century Gothic" w:hAnsi="Century Gothic"/>
          <w:spacing w:val="-7"/>
          <w:sz w:val="20"/>
          <w:szCs w:val="20"/>
        </w:rPr>
        <w:t xml:space="preserve"> </w:t>
      </w:r>
      <w:r w:rsidRPr="005E74F7">
        <w:rPr>
          <w:rFonts w:ascii="Century Gothic" w:hAnsi="Century Gothic"/>
          <w:sz w:val="20"/>
          <w:szCs w:val="20"/>
        </w:rPr>
        <w:t>negligenza</w:t>
      </w:r>
      <w:r w:rsidRPr="005E74F7">
        <w:rPr>
          <w:rFonts w:ascii="Century Gothic" w:hAnsi="Century Gothic"/>
          <w:spacing w:val="-6"/>
          <w:sz w:val="20"/>
          <w:szCs w:val="20"/>
        </w:rPr>
        <w:t xml:space="preserve"> </w:t>
      </w:r>
      <w:r w:rsidRPr="005E74F7">
        <w:rPr>
          <w:rFonts w:ascii="Century Gothic" w:hAnsi="Century Gothic"/>
          <w:sz w:val="20"/>
          <w:szCs w:val="20"/>
        </w:rPr>
        <w:t>grave;</w:t>
      </w:r>
    </w:p>
    <w:p w14:paraId="5D70EBB6" w14:textId="77777777" w:rsidR="00A774F6" w:rsidRPr="005E74F7" w:rsidRDefault="00A774F6" w:rsidP="00976EF8">
      <w:pPr>
        <w:pStyle w:val="Corpotesto"/>
        <w:numPr>
          <w:ilvl w:val="0"/>
          <w:numId w:val="2"/>
        </w:numPr>
        <w:tabs>
          <w:tab w:val="left" w:pos="433"/>
        </w:tabs>
        <w:kinsoku w:val="0"/>
        <w:overflowPunct w:val="0"/>
        <w:ind w:left="0" w:right="114" w:firstLine="0"/>
        <w:jc w:val="both"/>
        <w:rPr>
          <w:rFonts w:ascii="Century Gothic" w:hAnsi="Century Gothic"/>
          <w:sz w:val="20"/>
          <w:szCs w:val="20"/>
        </w:rPr>
      </w:pPr>
      <w:r w:rsidRPr="005E74F7">
        <w:rPr>
          <w:rFonts w:ascii="Century Gothic" w:hAnsi="Century Gothic"/>
          <w:sz w:val="20"/>
          <w:szCs w:val="20"/>
        </w:rPr>
        <w:t>quando</w:t>
      </w:r>
      <w:r w:rsidRPr="005E74F7">
        <w:rPr>
          <w:rFonts w:ascii="Century Gothic" w:hAnsi="Century Gothic"/>
          <w:spacing w:val="47"/>
          <w:sz w:val="20"/>
          <w:szCs w:val="20"/>
        </w:rPr>
        <w:t xml:space="preserve"> </w:t>
      </w:r>
      <w:r w:rsidRPr="005E74F7">
        <w:rPr>
          <w:rFonts w:ascii="Century Gothic" w:hAnsi="Century Gothic"/>
          <w:sz w:val="20"/>
          <w:szCs w:val="20"/>
        </w:rPr>
        <w:t>per</w:t>
      </w:r>
      <w:r w:rsidRPr="005E74F7">
        <w:rPr>
          <w:rFonts w:ascii="Century Gothic" w:hAnsi="Century Gothic"/>
          <w:spacing w:val="48"/>
          <w:sz w:val="20"/>
          <w:szCs w:val="20"/>
        </w:rPr>
        <w:t xml:space="preserve"> </w:t>
      </w:r>
      <w:r w:rsidRPr="005E74F7">
        <w:rPr>
          <w:rFonts w:ascii="Century Gothic" w:hAnsi="Century Gothic"/>
          <w:sz w:val="20"/>
          <w:szCs w:val="20"/>
        </w:rPr>
        <w:t>negligenza</w:t>
      </w:r>
      <w:r w:rsidRPr="005E74F7">
        <w:rPr>
          <w:rFonts w:ascii="Century Gothic" w:hAnsi="Century Gothic"/>
          <w:spacing w:val="48"/>
          <w:sz w:val="20"/>
          <w:szCs w:val="20"/>
        </w:rPr>
        <w:t xml:space="preserve"> </w:t>
      </w:r>
      <w:r w:rsidRPr="005E74F7">
        <w:rPr>
          <w:rFonts w:ascii="Century Gothic" w:hAnsi="Century Gothic"/>
          <w:sz w:val="20"/>
          <w:szCs w:val="20"/>
        </w:rPr>
        <w:t>della</w:t>
      </w:r>
      <w:r w:rsidRPr="005E74F7">
        <w:rPr>
          <w:rFonts w:ascii="Century Gothic" w:hAnsi="Century Gothic"/>
          <w:spacing w:val="49"/>
          <w:sz w:val="20"/>
          <w:szCs w:val="20"/>
        </w:rPr>
        <w:t xml:space="preserve"> </w:t>
      </w:r>
      <w:r w:rsidRPr="005E74F7">
        <w:rPr>
          <w:rFonts w:ascii="Century Gothic" w:hAnsi="Century Gothic"/>
          <w:sz w:val="20"/>
          <w:szCs w:val="20"/>
        </w:rPr>
        <w:t>ditta</w:t>
      </w:r>
      <w:r w:rsidRPr="005E74F7">
        <w:rPr>
          <w:rFonts w:ascii="Century Gothic" w:hAnsi="Century Gothic"/>
          <w:spacing w:val="52"/>
          <w:sz w:val="20"/>
          <w:szCs w:val="20"/>
        </w:rPr>
        <w:t xml:space="preserve"> </w:t>
      </w:r>
      <w:r w:rsidRPr="005E74F7">
        <w:rPr>
          <w:rFonts w:ascii="Century Gothic" w:hAnsi="Century Gothic"/>
          <w:b/>
          <w:bCs/>
          <w:spacing w:val="-1"/>
          <w:sz w:val="20"/>
          <w:szCs w:val="20"/>
        </w:rPr>
        <w:t>FORNITRICE</w:t>
      </w:r>
      <w:r w:rsidRPr="005E74F7">
        <w:rPr>
          <w:rFonts w:ascii="Century Gothic" w:hAnsi="Century Gothic"/>
          <w:b/>
          <w:bCs/>
          <w:spacing w:val="49"/>
          <w:sz w:val="20"/>
          <w:szCs w:val="20"/>
        </w:rPr>
        <w:t xml:space="preserve"> </w:t>
      </w:r>
      <w:r w:rsidRPr="005E74F7">
        <w:rPr>
          <w:rFonts w:ascii="Century Gothic" w:hAnsi="Century Gothic"/>
          <w:sz w:val="20"/>
          <w:szCs w:val="20"/>
        </w:rPr>
        <w:t>o</w:t>
      </w:r>
      <w:r w:rsidRPr="005E74F7">
        <w:rPr>
          <w:rFonts w:ascii="Century Gothic" w:hAnsi="Century Gothic"/>
          <w:spacing w:val="48"/>
          <w:sz w:val="20"/>
          <w:szCs w:val="20"/>
        </w:rPr>
        <w:t xml:space="preserve"> </w:t>
      </w:r>
      <w:r w:rsidRPr="005E74F7">
        <w:rPr>
          <w:rFonts w:ascii="Century Gothic" w:hAnsi="Century Gothic"/>
          <w:sz w:val="20"/>
          <w:szCs w:val="20"/>
        </w:rPr>
        <w:t>per</w:t>
      </w:r>
      <w:r w:rsidRPr="005E74F7">
        <w:rPr>
          <w:rFonts w:ascii="Century Gothic" w:hAnsi="Century Gothic"/>
          <w:spacing w:val="48"/>
          <w:sz w:val="20"/>
          <w:szCs w:val="20"/>
        </w:rPr>
        <w:t xml:space="preserve"> </w:t>
      </w:r>
      <w:r w:rsidRPr="005E74F7">
        <w:rPr>
          <w:rFonts w:ascii="Century Gothic" w:hAnsi="Century Gothic"/>
          <w:sz w:val="20"/>
          <w:szCs w:val="20"/>
        </w:rPr>
        <w:t>inadempimento</w:t>
      </w:r>
      <w:r w:rsidRPr="005E74F7">
        <w:rPr>
          <w:rFonts w:ascii="Century Gothic" w:hAnsi="Century Gothic"/>
          <w:spacing w:val="47"/>
          <w:sz w:val="20"/>
          <w:szCs w:val="20"/>
        </w:rPr>
        <w:t xml:space="preserve"> </w:t>
      </w:r>
      <w:r w:rsidRPr="005E74F7">
        <w:rPr>
          <w:rFonts w:ascii="Century Gothic" w:hAnsi="Century Gothic"/>
          <w:sz w:val="20"/>
          <w:szCs w:val="20"/>
        </w:rPr>
        <w:t>agli</w:t>
      </w:r>
      <w:r w:rsidRPr="005E74F7">
        <w:rPr>
          <w:rFonts w:ascii="Century Gothic" w:hAnsi="Century Gothic"/>
          <w:spacing w:val="49"/>
          <w:sz w:val="20"/>
          <w:szCs w:val="20"/>
        </w:rPr>
        <w:t xml:space="preserve"> </w:t>
      </w:r>
      <w:r w:rsidRPr="005E74F7">
        <w:rPr>
          <w:rFonts w:ascii="Century Gothic" w:hAnsi="Century Gothic"/>
          <w:spacing w:val="-1"/>
          <w:sz w:val="20"/>
          <w:szCs w:val="20"/>
        </w:rPr>
        <w:t>obblighi</w:t>
      </w:r>
      <w:r w:rsidRPr="005E74F7">
        <w:rPr>
          <w:rFonts w:ascii="Century Gothic" w:hAnsi="Century Gothic"/>
          <w:spacing w:val="49"/>
          <w:sz w:val="20"/>
          <w:szCs w:val="20"/>
        </w:rPr>
        <w:t xml:space="preserve"> </w:t>
      </w:r>
      <w:r w:rsidRPr="005E74F7">
        <w:rPr>
          <w:rFonts w:ascii="Century Gothic" w:hAnsi="Century Gothic"/>
          <w:sz w:val="20"/>
          <w:szCs w:val="20"/>
        </w:rPr>
        <w:t>ed</w:t>
      </w:r>
      <w:r w:rsidRPr="005E74F7">
        <w:rPr>
          <w:rFonts w:ascii="Century Gothic" w:hAnsi="Century Gothic"/>
          <w:spacing w:val="49"/>
          <w:sz w:val="20"/>
          <w:szCs w:val="20"/>
        </w:rPr>
        <w:t xml:space="preserve"> </w:t>
      </w:r>
      <w:r w:rsidRPr="005E74F7">
        <w:rPr>
          <w:rFonts w:ascii="Century Gothic" w:hAnsi="Century Gothic"/>
          <w:sz w:val="20"/>
          <w:szCs w:val="20"/>
        </w:rPr>
        <w:t>alle</w:t>
      </w:r>
      <w:r w:rsidRPr="005E74F7">
        <w:rPr>
          <w:rFonts w:ascii="Century Gothic" w:hAnsi="Century Gothic"/>
          <w:spacing w:val="44"/>
          <w:w w:val="99"/>
          <w:sz w:val="20"/>
          <w:szCs w:val="20"/>
        </w:rPr>
        <w:t xml:space="preserve"> </w:t>
      </w:r>
      <w:r w:rsidRPr="005E74F7">
        <w:rPr>
          <w:rFonts w:ascii="Century Gothic" w:hAnsi="Century Gothic"/>
          <w:spacing w:val="-1"/>
          <w:sz w:val="20"/>
          <w:szCs w:val="20"/>
        </w:rPr>
        <w:t>condizioni</w:t>
      </w:r>
      <w:r w:rsidRPr="005E74F7">
        <w:rPr>
          <w:rFonts w:ascii="Century Gothic" w:hAnsi="Century Gothic"/>
          <w:spacing w:val="37"/>
          <w:sz w:val="20"/>
          <w:szCs w:val="20"/>
        </w:rPr>
        <w:t xml:space="preserve"> </w:t>
      </w:r>
      <w:r w:rsidRPr="005E74F7">
        <w:rPr>
          <w:rFonts w:ascii="Century Gothic" w:hAnsi="Century Gothic"/>
          <w:spacing w:val="-1"/>
          <w:sz w:val="20"/>
          <w:szCs w:val="20"/>
        </w:rPr>
        <w:t>stipulate,</w:t>
      </w:r>
      <w:r w:rsidRPr="005E74F7">
        <w:rPr>
          <w:rFonts w:ascii="Century Gothic" w:hAnsi="Century Gothic"/>
          <w:spacing w:val="34"/>
          <w:sz w:val="20"/>
          <w:szCs w:val="20"/>
        </w:rPr>
        <w:t xml:space="preserve"> </w:t>
      </w:r>
      <w:r w:rsidRPr="005E74F7">
        <w:rPr>
          <w:rFonts w:ascii="Century Gothic" w:hAnsi="Century Gothic"/>
          <w:sz w:val="20"/>
          <w:szCs w:val="20"/>
        </w:rPr>
        <w:t>l'avanzamento</w:t>
      </w:r>
      <w:r w:rsidRPr="005E74F7">
        <w:rPr>
          <w:rFonts w:ascii="Century Gothic" w:hAnsi="Century Gothic"/>
          <w:spacing w:val="35"/>
          <w:sz w:val="20"/>
          <w:szCs w:val="20"/>
        </w:rPr>
        <w:t xml:space="preserve"> </w:t>
      </w:r>
      <w:r w:rsidRPr="005E74F7">
        <w:rPr>
          <w:rFonts w:ascii="Century Gothic" w:hAnsi="Century Gothic"/>
          <w:sz w:val="20"/>
          <w:szCs w:val="20"/>
        </w:rPr>
        <w:t>delle</w:t>
      </w:r>
      <w:r w:rsidRPr="005E74F7">
        <w:rPr>
          <w:rFonts w:ascii="Century Gothic" w:hAnsi="Century Gothic"/>
          <w:spacing w:val="36"/>
          <w:sz w:val="20"/>
          <w:szCs w:val="20"/>
        </w:rPr>
        <w:t xml:space="preserve"> </w:t>
      </w:r>
      <w:r w:rsidRPr="005E74F7">
        <w:rPr>
          <w:rFonts w:ascii="Century Gothic" w:hAnsi="Century Gothic"/>
          <w:spacing w:val="-1"/>
          <w:sz w:val="20"/>
          <w:szCs w:val="20"/>
        </w:rPr>
        <w:t>forniture</w:t>
      </w:r>
      <w:r w:rsidRPr="005E74F7">
        <w:rPr>
          <w:rFonts w:ascii="Century Gothic" w:hAnsi="Century Gothic"/>
          <w:spacing w:val="36"/>
          <w:sz w:val="20"/>
          <w:szCs w:val="20"/>
        </w:rPr>
        <w:t xml:space="preserve"> </w:t>
      </w:r>
      <w:r w:rsidRPr="005E74F7">
        <w:rPr>
          <w:rFonts w:ascii="Century Gothic" w:hAnsi="Century Gothic"/>
          <w:spacing w:val="-1"/>
          <w:sz w:val="20"/>
          <w:szCs w:val="20"/>
        </w:rPr>
        <w:t>non</w:t>
      </w:r>
      <w:r w:rsidRPr="005E74F7">
        <w:rPr>
          <w:rFonts w:ascii="Century Gothic" w:hAnsi="Century Gothic"/>
          <w:spacing w:val="37"/>
          <w:sz w:val="20"/>
          <w:szCs w:val="20"/>
        </w:rPr>
        <w:t xml:space="preserve"> </w:t>
      </w:r>
      <w:r w:rsidRPr="005E74F7">
        <w:rPr>
          <w:rFonts w:ascii="Century Gothic" w:hAnsi="Century Gothic"/>
          <w:spacing w:val="-1"/>
          <w:sz w:val="20"/>
          <w:szCs w:val="20"/>
        </w:rPr>
        <w:t>sia</w:t>
      </w:r>
      <w:r w:rsidRPr="005E74F7">
        <w:rPr>
          <w:rFonts w:ascii="Century Gothic" w:hAnsi="Century Gothic"/>
          <w:spacing w:val="37"/>
          <w:sz w:val="20"/>
          <w:szCs w:val="20"/>
        </w:rPr>
        <w:t xml:space="preserve"> </w:t>
      </w:r>
      <w:r w:rsidRPr="005E74F7">
        <w:rPr>
          <w:rFonts w:ascii="Century Gothic" w:hAnsi="Century Gothic"/>
          <w:sz w:val="20"/>
          <w:szCs w:val="20"/>
        </w:rPr>
        <w:t>tale</w:t>
      </w:r>
      <w:r w:rsidRPr="005E74F7">
        <w:rPr>
          <w:rFonts w:ascii="Century Gothic" w:hAnsi="Century Gothic"/>
          <w:spacing w:val="36"/>
          <w:sz w:val="20"/>
          <w:szCs w:val="20"/>
        </w:rPr>
        <w:t xml:space="preserve"> </w:t>
      </w:r>
      <w:r w:rsidRPr="005E74F7">
        <w:rPr>
          <w:rFonts w:ascii="Century Gothic" w:hAnsi="Century Gothic"/>
          <w:sz w:val="20"/>
          <w:szCs w:val="20"/>
        </w:rPr>
        <w:t>da</w:t>
      </w:r>
      <w:r w:rsidRPr="005E74F7">
        <w:rPr>
          <w:rFonts w:ascii="Century Gothic" w:hAnsi="Century Gothic"/>
          <w:spacing w:val="37"/>
          <w:sz w:val="20"/>
          <w:szCs w:val="20"/>
        </w:rPr>
        <w:t xml:space="preserve"> </w:t>
      </w:r>
      <w:r w:rsidRPr="005E74F7">
        <w:rPr>
          <w:rFonts w:ascii="Century Gothic" w:hAnsi="Century Gothic"/>
          <w:spacing w:val="-1"/>
          <w:sz w:val="20"/>
          <w:szCs w:val="20"/>
        </w:rPr>
        <w:t>assicurare</w:t>
      </w:r>
      <w:r w:rsidRPr="005E74F7">
        <w:rPr>
          <w:rFonts w:ascii="Century Gothic" w:hAnsi="Century Gothic"/>
          <w:spacing w:val="37"/>
          <w:sz w:val="20"/>
          <w:szCs w:val="20"/>
        </w:rPr>
        <w:t xml:space="preserve"> </w:t>
      </w:r>
      <w:r w:rsidRPr="005E74F7">
        <w:rPr>
          <w:rFonts w:ascii="Century Gothic" w:hAnsi="Century Gothic"/>
          <w:sz w:val="20"/>
          <w:szCs w:val="20"/>
        </w:rPr>
        <w:t>il</w:t>
      </w:r>
      <w:r w:rsidRPr="005E74F7">
        <w:rPr>
          <w:rFonts w:ascii="Century Gothic" w:hAnsi="Century Gothic"/>
          <w:spacing w:val="37"/>
          <w:sz w:val="20"/>
          <w:szCs w:val="20"/>
        </w:rPr>
        <w:t xml:space="preserve"> </w:t>
      </w:r>
      <w:r w:rsidRPr="005E74F7">
        <w:rPr>
          <w:rFonts w:ascii="Century Gothic" w:hAnsi="Century Gothic"/>
          <w:sz w:val="20"/>
          <w:szCs w:val="20"/>
        </w:rPr>
        <w:t>compimento</w:t>
      </w:r>
      <w:r w:rsidRPr="005E74F7">
        <w:rPr>
          <w:rFonts w:ascii="Century Gothic" w:hAnsi="Century Gothic"/>
          <w:spacing w:val="35"/>
          <w:sz w:val="20"/>
          <w:szCs w:val="20"/>
        </w:rPr>
        <w:t xml:space="preserve"> </w:t>
      </w:r>
      <w:r w:rsidRPr="005E74F7">
        <w:rPr>
          <w:rFonts w:ascii="Century Gothic" w:hAnsi="Century Gothic"/>
          <w:sz w:val="20"/>
          <w:szCs w:val="20"/>
        </w:rPr>
        <w:t>nel</w:t>
      </w:r>
      <w:r w:rsidRPr="005E74F7">
        <w:rPr>
          <w:rFonts w:ascii="Century Gothic" w:hAnsi="Century Gothic"/>
          <w:spacing w:val="83"/>
          <w:w w:val="99"/>
          <w:sz w:val="20"/>
          <w:szCs w:val="20"/>
        </w:rPr>
        <w:t xml:space="preserve"> </w:t>
      </w:r>
      <w:r w:rsidRPr="005E74F7">
        <w:rPr>
          <w:rFonts w:ascii="Century Gothic" w:hAnsi="Century Gothic"/>
          <w:sz w:val="20"/>
          <w:szCs w:val="20"/>
        </w:rPr>
        <w:t>termine</w:t>
      </w:r>
      <w:r w:rsidRPr="005E74F7">
        <w:rPr>
          <w:rFonts w:ascii="Century Gothic" w:hAnsi="Century Gothic"/>
          <w:spacing w:val="54"/>
          <w:sz w:val="20"/>
          <w:szCs w:val="20"/>
        </w:rPr>
        <w:t xml:space="preserve"> </w:t>
      </w:r>
      <w:r w:rsidRPr="005E74F7">
        <w:rPr>
          <w:rFonts w:ascii="Century Gothic" w:hAnsi="Century Gothic"/>
          <w:spacing w:val="-1"/>
          <w:sz w:val="20"/>
          <w:szCs w:val="20"/>
        </w:rPr>
        <w:t>prefissato</w:t>
      </w:r>
      <w:r w:rsidRPr="005E74F7">
        <w:rPr>
          <w:rFonts w:ascii="Century Gothic" w:hAnsi="Century Gothic"/>
          <w:spacing w:val="54"/>
          <w:sz w:val="20"/>
          <w:szCs w:val="20"/>
        </w:rPr>
        <w:t xml:space="preserve"> </w:t>
      </w:r>
      <w:r w:rsidRPr="005E74F7">
        <w:rPr>
          <w:rFonts w:ascii="Century Gothic" w:hAnsi="Century Gothic"/>
          <w:sz w:val="20"/>
          <w:szCs w:val="20"/>
        </w:rPr>
        <w:t>dal</w:t>
      </w:r>
      <w:r w:rsidRPr="005E74F7">
        <w:rPr>
          <w:rFonts w:ascii="Century Gothic" w:hAnsi="Century Gothic"/>
          <w:spacing w:val="53"/>
          <w:sz w:val="20"/>
          <w:szCs w:val="20"/>
        </w:rPr>
        <w:t xml:space="preserve"> </w:t>
      </w:r>
      <w:r w:rsidRPr="005E74F7">
        <w:rPr>
          <w:rFonts w:ascii="Century Gothic" w:hAnsi="Century Gothic"/>
          <w:sz w:val="20"/>
          <w:szCs w:val="20"/>
        </w:rPr>
        <w:t>programma,</w:t>
      </w:r>
      <w:r w:rsidRPr="005E74F7">
        <w:rPr>
          <w:rFonts w:ascii="Century Gothic" w:hAnsi="Century Gothic"/>
          <w:spacing w:val="55"/>
          <w:sz w:val="20"/>
          <w:szCs w:val="20"/>
        </w:rPr>
        <w:t xml:space="preserve"> </w:t>
      </w:r>
      <w:r w:rsidRPr="005E74F7">
        <w:rPr>
          <w:rFonts w:ascii="Century Gothic" w:hAnsi="Century Gothic"/>
          <w:sz w:val="20"/>
          <w:szCs w:val="20"/>
        </w:rPr>
        <w:t>ovvero</w:t>
      </w:r>
      <w:r w:rsidRPr="005E74F7">
        <w:rPr>
          <w:rFonts w:ascii="Century Gothic" w:hAnsi="Century Gothic"/>
          <w:spacing w:val="1"/>
          <w:sz w:val="20"/>
          <w:szCs w:val="20"/>
        </w:rPr>
        <w:t xml:space="preserve"> </w:t>
      </w:r>
      <w:r w:rsidRPr="005E74F7">
        <w:rPr>
          <w:rFonts w:ascii="Century Gothic" w:hAnsi="Century Gothic"/>
          <w:sz w:val="20"/>
          <w:szCs w:val="20"/>
        </w:rPr>
        <w:t>per</w:t>
      </w:r>
      <w:r w:rsidRPr="005E74F7">
        <w:rPr>
          <w:rFonts w:ascii="Century Gothic" w:hAnsi="Century Gothic"/>
          <w:spacing w:val="55"/>
          <w:sz w:val="20"/>
          <w:szCs w:val="20"/>
        </w:rPr>
        <w:t xml:space="preserve"> </w:t>
      </w:r>
      <w:r w:rsidRPr="005E74F7">
        <w:rPr>
          <w:rFonts w:ascii="Century Gothic" w:hAnsi="Century Gothic"/>
          <w:sz w:val="20"/>
          <w:szCs w:val="20"/>
        </w:rPr>
        <w:t>rispettare</w:t>
      </w:r>
      <w:r w:rsidRPr="005E74F7">
        <w:rPr>
          <w:rFonts w:ascii="Century Gothic" w:hAnsi="Century Gothic"/>
          <w:spacing w:val="54"/>
          <w:sz w:val="20"/>
          <w:szCs w:val="20"/>
        </w:rPr>
        <w:t xml:space="preserve"> </w:t>
      </w:r>
      <w:r w:rsidRPr="005E74F7">
        <w:rPr>
          <w:rFonts w:ascii="Century Gothic" w:hAnsi="Century Gothic"/>
          <w:spacing w:val="-1"/>
          <w:sz w:val="20"/>
          <w:szCs w:val="20"/>
        </w:rPr>
        <w:t>il</w:t>
      </w:r>
      <w:r w:rsidRPr="005E74F7">
        <w:rPr>
          <w:rFonts w:ascii="Century Gothic" w:hAnsi="Century Gothic"/>
          <w:spacing w:val="1"/>
          <w:sz w:val="20"/>
          <w:szCs w:val="20"/>
        </w:rPr>
        <w:t xml:space="preserve"> </w:t>
      </w:r>
      <w:r w:rsidRPr="005E74F7">
        <w:rPr>
          <w:rFonts w:ascii="Century Gothic" w:hAnsi="Century Gothic"/>
          <w:sz w:val="20"/>
          <w:szCs w:val="20"/>
        </w:rPr>
        <w:t>programma</w:t>
      </w:r>
      <w:r w:rsidRPr="005E74F7">
        <w:rPr>
          <w:rFonts w:ascii="Century Gothic" w:hAnsi="Century Gothic"/>
          <w:spacing w:val="54"/>
          <w:sz w:val="20"/>
          <w:szCs w:val="20"/>
        </w:rPr>
        <w:t xml:space="preserve"> </w:t>
      </w:r>
      <w:r w:rsidRPr="005E74F7">
        <w:rPr>
          <w:rFonts w:ascii="Century Gothic" w:hAnsi="Century Gothic"/>
          <w:spacing w:val="-1"/>
          <w:sz w:val="20"/>
          <w:szCs w:val="20"/>
        </w:rPr>
        <w:t>rischi</w:t>
      </w:r>
      <w:r w:rsidRPr="005E74F7">
        <w:rPr>
          <w:rFonts w:ascii="Century Gothic" w:hAnsi="Century Gothic"/>
          <w:spacing w:val="1"/>
          <w:sz w:val="20"/>
          <w:szCs w:val="20"/>
        </w:rPr>
        <w:t xml:space="preserve"> </w:t>
      </w:r>
      <w:r w:rsidRPr="005E74F7">
        <w:rPr>
          <w:rFonts w:ascii="Century Gothic" w:hAnsi="Century Gothic"/>
          <w:sz w:val="20"/>
          <w:szCs w:val="20"/>
        </w:rPr>
        <w:t xml:space="preserve">di </w:t>
      </w:r>
      <w:r w:rsidRPr="005E74F7">
        <w:rPr>
          <w:rFonts w:ascii="Century Gothic" w:hAnsi="Century Gothic"/>
          <w:spacing w:val="-1"/>
          <w:sz w:val="20"/>
          <w:szCs w:val="20"/>
        </w:rPr>
        <w:t>risultare</w:t>
      </w:r>
      <w:r w:rsidRPr="005E74F7">
        <w:rPr>
          <w:rFonts w:ascii="Century Gothic" w:hAnsi="Century Gothic"/>
          <w:spacing w:val="49"/>
          <w:w w:val="99"/>
          <w:sz w:val="20"/>
          <w:szCs w:val="20"/>
        </w:rPr>
        <w:t xml:space="preserve"> </w:t>
      </w:r>
      <w:r w:rsidRPr="005E74F7">
        <w:rPr>
          <w:rFonts w:ascii="Century Gothic" w:hAnsi="Century Gothic"/>
          <w:spacing w:val="-1"/>
          <w:sz w:val="20"/>
          <w:szCs w:val="20"/>
        </w:rPr>
        <w:t>compromessa</w:t>
      </w:r>
      <w:r w:rsidRPr="005E74F7">
        <w:rPr>
          <w:rFonts w:ascii="Century Gothic" w:hAnsi="Century Gothic"/>
          <w:spacing w:val="-9"/>
          <w:sz w:val="20"/>
          <w:szCs w:val="20"/>
        </w:rPr>
        <w:t xml:space="preserve"> </w:t>
      </w:r>
      <w:r w:rsidRPr="005E74F7">
        <w:rPr>
          <w:rFonts w:ascii="Century Gothic" w:hAnsi="Century Gothic"/>
          <w:sz w:val="20"/>
          <w:szCs w:val="20"/>
        </w:rPr>
        <w:t>la</w:t>
      </w:r>
      <w:r w:rsidRPr="005E74F7">
        <w:rPr>
          <w:rFonts w:ascii="Century Gothic" w:hAnsi="Century Gothic"/>
          <w:spacing w:val="-8"/>
          <w:sz w:val="20"/>
          <w:szCs w:val="20"/>
        </w:rPr>
        <w:t xml:space="preserve"> </w:t>
      </w:r>
      <w:r w:rsidRPr="005E74F7">
        <w:rPr>
          <w:rFonts w:ascii="Century Gothic" w:hAnsi="Century Gothic"/>
          <w:sz w:val="20"/>
          <w:szCs w:val="20"/>
        </w:rPr>
        <w:t>buona</w:t>
      </w:r>
      <w:r w:rsidRPr="005E74F7">
        <w:rPr>
          <w:rFonts w:ascii="Century Gothic" w:hAnsi="Century Gothic"/>
          <w:spacing w:val="-8"/>
          <w:sz w:val="20"/>
          <w:szCs w:val="20"/>
        </w:rPr>
        <w:t xml:space="preserve"> </w:t>
      </w:r>
      <w:r w:rsidRPr="005E74F7">
        <w:rPr>
          <w:rFonts w:ascii="Century Gothic" w:hAnsi="Century Gothic"/>
          <w:sz w:val="20"/>
          <w:szCs w:val="20"/>
        </w:rPr>
        <w:t>riuscita</w:t>
      </w:r>
      <w:r w:rsidRPr="005E74F7">
        <w:rPr>
          <w:rFonts w:ascii="Century Gothic" w:hAnsi="Century Gothic"/>
          <w:spacing w:val="-8"/>
          <w:sz w:val="20"/>
          <w:szCs w:val="20"/>
        </w:rPr>
        <w:t xml:space="preserve"> </w:t>
      </w:r>
      <w:r w:rsidRPr="005E74F7">
        <w:rPr>
          <w:rFonts w:ascii="Century Gothic" w:hAnsi="Century Gothic"/>
          <w:sz w:val="20"/>
          <w:szCs w:val="20"/>
        </w:rPr>
        <w:t>della</w:t>
      </w:r>
      <w:r w:rsidRPr="005E74F7">
        <w:rPr>
          <w:rFonts w:ascii="Century Gothic" w:hAnsi="Century Gothic"/>
          <w:spacing w:val="-8"/>
          <w:sz w:val="20"/>
          <w:szCs w:val="20"/>
        </w:rPr>
        <w:t xml:space="preserve"> </w:t>
      </w:r>
      <w:r w:rsidRPr="005E74F7">
        <w:rPr>
          <w:rFonts w:ascii="Century Gothic" w:hAnsi="Century Gothic"/>
          <w:spacing w:val="-1"/>
          <w:sz w:val="20"/>
          <w:szCs w:val="20"/>
        </w:rPr>
        <w:t>opera;</w:t>
      </w:r>
    </w:p>
    <w:p w14:paraId="500F9DD3" w14:textId="7DC24FA1" w:rsidR="00A774F6" w:rsidRPr="005E74F7" w:rsidRDefault="00A774F6" w:rsidP="00976EF8">
      <w:pPr>
        <w:pStyle w:val="Corpotesto"/>
        <w:numPr>
          <w:ilvl w:val="0"/>
          <w:numId w:val="2"/>
        </w:numPr>
        <w:tabs>
          <w:tab w:val="left" w:pos="411"/>
        </w:tabs>
        <w:kinsoku w:val="0"/>
        <w:overflowPunct w:val="0"/>
        <w:ind w:left="0" w:right="115" w:firstLine="0"/>
        <w:jc w:val="both"/>
        <w:rPr>
          <w:rFonts w:ascii="Century Gothic" w:hAnsi="Century Gothic"/>
          <w:sz w:val="20"/>
          <w:szCs w:val="20"/>
        </w:rPr>
      </w:pPr>
      <w:r w:rsidRPr="005E74F7">
        <w:rPr>
          <w:rFonts w:ascii="Century Gothic" w:hAnsi="Century Gothic"/>
          <w:sz w:val="20"/>
          <w:szCs w:val="20"/>
        </w:rPr>
        <w:t>quando</w:t>
      </w:r>
      <w:r w:rsidRPr="005E74F7">
        <w:rPr>
          <w:rFonts w:ascii="Century Gothic" w:hAnsi="Century Gothic"/>
          <w:spacing w:val="34"/>
          <w:sz w:val="20"/>
          <w:szCs w:val="20"/>
        </w:rPr>
        <w:t xml:space="preserve"> </w:t>
      </w:r>
      <w:r w:rsidRPr="005E74F7">
        <w:rPr>
          <w:rFonts w:ascii="Century Gothic" w:hAnsi="Century Gothic"/>
          <w:sz w:val="20"/>
          <w:szCs w:val="20"/>
        </w:rPr>
        <w:t>la</w:t>
      </w:r>
      <w:r w:rsidRPr="005E74F7">
        <w:rPr>
          <w:rFonts w:ascii="Century Gothic" w:hAnsi="Century Gothic"/>
          <w:spacing w:val="35"/>
          <w:sz w:val="20"/>
          <w:szCs w:val="20"/>
        </w:rPr>
        <w:t xml:space="preserve"> </w:t>
      </w:r>
      <w:r w:rsidRPr="005E74F7">
        <w:rPr>
          <w:rFonts w:ascii="Century Gothic" w:hAnsi="Century Gothic"/>
          <w:sz w:val="20"/>
          <w:szCs w:val="20"/>
        </w:rPr>
        <w:t>ditta</w:t>
      </w:r>
      <w:r w:rsidRPr="005E74F7">
        <w:rPr>
          <w:rFonts w:ascii="Century Gothic" w:hAnsi="Century Gothic"/>
          <w:spacing w:val="37"/>
          <w:sz w:val="20"/>
          <w:szCs w:val="20"/>
        </w:rPr>
        <w:t xml:space="preserve"> </w:t>
      </w:r>
      <w:r w:rsidRPr="005E74F7">
        <w:rPr>
          <w:rFonts w:ascii="Century Gothic" w:hAnsi="Century Gothic"/>
          <w:b/>
          <w:bCs/>
          <w:sz w:val="20"/>
          <w:szCs w:val="20"/>
        </w:rPr>
        <w:t>FORNITRICE</w:t>
      </w:r>
      <w:r w:rsidRPr="005E74F7">
        <w:rPr>
          <w:rFonts w:ascii="Century Gothic" w:hAnsi="Century Gothic"/>
          <w:sz w:val="20"/>
          <w:szCs w:val="20"/>
        </w:rPr>
        <w:t>,</w:t>
      </w:r>
      <w:r w:rsidRPr="005E74F7">
        <w:rPr>
          <w:rFonts w:ascii="Century Gothic" w:hAnsi="Century Gothic"/>
          <w:spacing w:val="32"/>
          <w:sz w:val="20"/>
          <w:szCs w:val="20"/>
        </w:rPr>
        <w:t xml:space="preserve"> </w:t>
      </w:r>
      <w:r w:rsidRPr="005E74F7">
        <w:rPr>
          <w:rFonts w:ascii="Century Gothic" w:hAnsi="Century Gothic"/>
          <w:sz w:val="20"/>
          <w:szCs w:val="20"/>
        </w:rPr>
        <w:t>a</w:t>
      </w:r>
      <w:r w:rsidRPr="005E74F7">
        <w:rPr>
          <w:rFonts w:ascii="Century Gothic" w:hAnsi="Century Gothic"/>
          <w:spacing w:val="35"/>
          <w:sz w:val="20"/>
          <w:szCs w:val="20"/>
        </w:rPr>
        <w:t xml:space="preserve"> </w:t>
      </w:r>
      <w:r w:rsidRPr="005E74F7">
        <w:rPr>
          <w:rFonts w:ascii="Century Gothic" w:hAnsi="Century Gothic"/>
          <w:sz w:val="20"/>
          <w:szCs w:val="20"/>
        </w:rPr>
        <w:t>causa</w:t>
      </w:r>
      <w:r w:rsidRPr="005E74F7">
        <w:rPr>
          <w:rFonts w:ascii="Century Gothic" w:hAnsi="Century Gothic"/>
          <w:spacing w:val="35"/>
          <w:sz w:val="20"/>
          <w:szCs w:val="20"/>
        </w:rPr>
        <w:t xml:space="preserve"> </w:t>
      </w:r>
      <w:r w:rsidRPr="005E74F7">
        <w:rPr>
          <w:rFonts w:ascii="Century Gothic" w:hAnsi="Century Gothic"/>
          <w:sz w:val="20"/>
          <w:szCs w:val="20"/>
        </w:rPr>
        <w:t>di</w:t>
      </w:r>
      <w:r w:rsidRPr="005E74F7">
        <w:rPr>
          <w:rFonts w:ascii="Century Gothic" w:hAnsi="Century Gothic"/>
          <w:spacing w:val="36"/>
          <w:sz w:val="20"/>
          <w:szCs w:val="20"/>
        </w:rPr>
        <w:t xml:space="preserve"> </w:t>
      </w:r>
      <w:r w:rsidRPr="005E74F7">
        <w:rPr>
          <w:rFonts w:ascii="Century Gothic" w:hAnsi="Century Gothic"/>
          <w:spacing w:val="-1"/>
          <w:sz w:val="20"/>
          <w:szCs w:val="20"/>
        </w:rPr>
        <w:t>divergenze</w:t>
      </w:r>
      <w:r w:rsidRPr="005E74F7">
        <w:rPr>
          <w:rFonts w:ascii="Century Gothic" w:hAnsi="Century Gothic"/>
          <w:spacing w:val="35"/>
          <w:sz w:val="20"/>
          <w:szCs w:val="20"/>
        </w:rPr>
        <w:t xml:space="preserve"> </w:t>
      </w:r>
      <w:r w:rsidRPr="005E74F7">
        <w:rPr>
          <w:rFonts w:ascii="Century Gothic" w:hAnsi="Century Gothic"/>
          <w:sz w:val="20"/>
          <w:szCs w:val="20"/>
        </w:rPr>
        <w:t>in</w:t>
      </w:r>
      <w:r w:rsidRPr="005E74F7">
        <w:rPr>
          <w:rFonts w:ascii="Century Gothic" w:hAnsi="Century Gothic"/>
          <w:spacing w:val="35"/>
          <w:sz w:val="20"/>
          <w:szCs w:val="20"/>
        </w:rPr>
        <w:t xml:space="preserve"> </w:t>
      </w:r>
      <w:r w:rsidRPr="005E74F7">
        <w:rPr>
          <w:rFonts w:ascii="Century Gothic" w:hAnsi="Century Gothic"/>
          <w:sz w:val="20"/>
          <w:szCs w:val="20"/>
        </w:rPr>
        <w:t>ordine</w:t>
      </w:r>
      <w:r w:rsidRPr="005E74F7">
        <w:rPr>
          <w:rFonts w:ascii="Century Gothic" w:hAnsi="Century Gothic"/>
          <w:spacing w:val="36"/>
          <w:sz w:val="20"/>
          <w:szCs w:val="20"/>
        </w:rPr>
        <w:t xml:space="preserve"> </w:t>
      </w:r>
      <w:r w:rsidRPr="005E74F7">
        <w:rPr>
          <w:rFonts w:ascii="Century Gothic" w:hAnsi="Century Gothic"/>
          <w:sz w:val="20"/>
          <w:szCs w:val="20"/>
        </w:rPr>
        <w:t>alla</w:t>
      </w:r>
      <w:r w:rsidRPr="005E74F7">
        <w:rPr>
          <w:rFonts w:ascii="Century Gothic" w:hAnsi="Century Gothic"/>
          <w:spacing w:val="35"/>
          <w:sz w:val="20"/>
          <w:szCs w:val="20"/>
        </w:rPr>
        <w:t xml:space="preserve"> </w:t>
      </w:r>
      <w:r w:rsidRPr="005E74F7">
        <w:rPr>
          <w:rFonts w:ascii="Century Gothic" w:hAnsi="Century Gothic"/>
          <w:sz w:val="20"/>
          <w:szCs w:val="20"/>
        </w:rPr>
        <w:t>condotta</w:t>
      </w:r>
      <w:r w:rsidRPr="005E74F7">
        <w:rPr>
          <w:rFonts w:ascii="Century Gothic" w:hAnsi="Century Gothic"/>
          <w:spacing w:val="35"/>
          <w:sz w:val="20"/>
          <w:szCs w:val="20"/>
        </w:rPr>
        <w:t xml:space="preserve"> </w:t>
      </w:r>
      <w:r w:rsidRPr="005E74F7">
        <w:rPr>
          <w:rFonts w:ascii="Century Gothic" w:hAnsi="Century Gothic"/>
          <w:spacing w:val="-1"/>
          <w:sz w:val="20"/>
          <w:szCs w:val="20"/>
        </w:rPr>
        <w:t>tecnica</w:t>
      </w:r>
      <w:r w:rsidRPr="005E74F7">
        <w:rPr>
          <w:rFonts w:ascii="Century Gothic" w:hAnsi="Century Gothic"/>
          <w:spacing w:val="35"/>
          <w:sz w:val="20"/>
          <w:szCs w:val="20"/>
        </w:rPr>
        <w:t xml:space="preserve"> </w:t>
      </w:r>
      <w:r w:rsidRPr="005E74F7">
        <w:rPr>
          <w:rFonts w:ascii="Century Gothic" w:hAnsi="Century Gothic"/>
          <w:sz w:val="20"/>
          <w:szCs w:val="20"/>
        </w:rPr>
        <w:t>ed</w:t>
      </w:r>
      <w:r w:rsidRPr="005E74F7">
        <w:rPr>
          <w:rFonts w:ascii="Century Gothic" w:hAnsi="Century Gothic"/>
          <w:spacing w:val="35"/>
          <w:sz w:val="20"/>
          <w:szCs w:val="20"/>
        </w:rPr>
        <w:t xml:space="preserve"> </w:t>
      </w:r>
      <w:r w:rsidRPr="005E74F7">
        <w:rPr>
          <w:rFonts w:ascii="Century Gothic" w:hAnsi="Century Gothic"/>
          <w:spacing w:val="-1"/>
          <w:sz w:val="20"/>
          <w:szCs w:val="20"/>
        </w:rPr>
        <w:t>alla</w:t>
      </w:r>
      <w:r w:rsidRPr="005E74F7">
        <w:rPr>
          <w:rFonts w:ascii="Century Gothic" w:hAnsi="Century Gothic"/>
          <w:spacing w:val="38"/>
          <w:w w:val="99"/>
          <w:sz w:val="20"/>
          <w:szCs w:val="20"/>
        </w:rPr>
        <w:t xml:space="preserve"> </w:t>
      </w:r>
      <w:r w:rsidRPr="005E74F7">
        <w:rPr>
          <w:rFonts w:ascii="Century Gothic" w:hAnsi="Century Gothic"/>
          <w:spacing w:val="-1"/>
          <w:sz w:val="20"/>
          <w:szCs w:val="20"/>
        </w:rPr>
        <w:t>contabilità</w:t>
      </w:r>
      <w:r w:rsidRPr="005E74F7">
        <w:rPr>
          <w:rFonts w:ascii="Century Gothic" w:hAnsi="Century Gothic"/>
          <w:spacing w:val="2"/>
          <w:sz w:val="20"/>
          <w:szCs w:val="20"/>
        </w:rPr>
        <w:t xml:space="preserve"> </w:t>
      </w:r>
      <w:r w:rsidRPr="005E74F7">
        <w:rPr>
          <w:rFonts w:ascii="Century Gothic" w:hAnsi="Century Gothic"/>
          <w:sz w:val="20"/>
          <w:szCs w:val="20"/>
        </w:rPr>
        <w:t>o</w:t>
      </w:r>
      <w:r w:rsidRPr="005E74F7">
        <w:rPr>
          <w:rFonts w:ascii="Century Gothic" w:hAnsi="Century Gothic"/>
          <w:spacing w:val="4"/>
          <w:sz w:val="20"/>
          <w:szCs w:val="20"/>
        </w:rPr>
        <w:t xml:space="preserve"> </w:t>
      </w:r>
      <w:r w:rsidRPr="005E74F7">
        <w:rPr>
          <w:rFonts w:ascii="Century Gothic" w:hAnsi="Century Gothic"/>
          <w:sz w:val="20"/>
          <w:szCs w:val="20"/>
        </w:rPr>
        <w:t>per</w:t>
      </w:r>
      <w:r w:rsidRPr="005E74F7">
        <w:rPr>
          <w:rFonts w:ascii="Century Gothic" w:hAnsi="Century Gothic"/>
          <w:spacing w:val="5"/>
          <w:sz w:val="20"/>
          <w:szCs w:val="20"/>
        </w:rPr>
        <w:t xml:space="preserve"> </w:t>
      </w:r>
      <w:r w:rsidRPr="005E74F7">
        <w:rPr>
          <w:rFonts w:ascii="Century Gothic" w:hAnsi="Century Gothic"/>
          <w:sz w:val="20"/>
          <w:szCs w:val="20"/>
        </w:rPr>
        <w:t>la</w:t>
      </w:r>
      <w:r w:rsidRPr="005E74F7">
        <w:rPr>
          <w:rFonts w:ascii="Century Gothic" w:hAnsi="Century Gothic"/>
          <w:spacing w:val="5"/>
          <w:sz w:val="20"/>
          <w:szCs w:val="20"/>
        </w:rPr>
        <w:t xml:space="preserve"> </w:t>
      </w:r>
      <w:r w:rsidRPr="005E74F7">
        <w:rPr>
          <w:rFonts w:ascii="Century Gothic" w:hAnsi="Century Gothic"/>
          <w:spacing w:val="-1"/>
          <w:sz w:val="20"/>
          <w:szCs w:val="20"/>
        </w:rPr>
        <w:t>pendenza</w:t>
      </w:r>
      <w:r w:rsidRPr="005E74F7">
        <w:rPr>
          <w:rFonts w:ascii="Century Gothic" w:hAnsi="Century Gothic"/>
          <w:spacing w:val="5"/>
          <w:sz w:val="20"/>
          <w:szCs w:val="20"/>
        </w:rPr>
        <w:t xml:space="preserve"> </w:t>
      </w:r>
      <w:r w:rsidRPr="005E74F7">
        <w:rPr>
          <w:rFonts w:ascii="Century Gothic" w:hAnsi="Century Gothic"/>
          <w:sz w:val="20"/>
          <w:szCs w:val="20"/>
        </w:rPr>
        <w:t>di</w:t>
      </w:r>
      <w:r w:rsidRPr="005E74F7">
        <w:rPr>
          <w:rFonts w:ascii="Century Gothic" w:hAnsi="Century Gothic"/>
          <w:spacing w:val="5"/>
          <w:sz w:val="20"/>
          <w:szCs w:val="20"/>
        </w:rPr>
        <w:t xml:space="preserve"> </w:t>
      </w:r>
      <w:r w:rsidRPr="005E74F7">
        <w:rPr>
          <w:rFonts w:ascii="Century Gothic" w:hAnsi="Century Gothic"/>
          <w:spacing w:val="-1"/>
          <w:sz w:val="20"/>
          <w:szCs w:val="20"/>
        </w:rPr>
        <w:t>contestazioni</w:t>
      </w:r>
      <w:r w:rsidRPr="005E74F7">
        <w:rPr>
          <w:rFonts w:ascii="Century Gothic" w:hAnsi="Century Gothic"/>
          <w:spacing w:val="3"/>
          <w:sz w:val="20"/>
          <w:szCs w:val="20"/>
        </w:rPr>
        <w:t xml:space="preserve"> </w:t>
      </w:r>
      <w:r w:rsidRPr="005E74F7">
        <w:rPr>
          <w:rFonts w:ascii="Century Gothic" w:hAnsi="Century Gothic"/>
          <w:spacing w:val="-1"/>
          <w:sz w:val="20"/>
          <w:szCs w:val="20"/>
        </w:rPr>
        <w:t>giudiziarie</w:t>
      </w:r>
      <w:r w:rsidRPr="005E74F7">
        <w:rPr>
          <w:rFonts w:ascii="Century Gothic" w:hAnsi="Century Gothic"/>
          <w:spacing w:val="5"/>
          <w:sz w:val="20"/>
          <w:szCs w:val="20"/>
        </w:rPr>
        <w:t xml:space="preserve"> </w:t>
      </w:r>
      <w:r w:rsidRPr="005E74F7">
        <w:rPr>
          <w:rFonts w:ascii="Century Gothic" w:hAnsi="Century Gothic"/>
          <w:spacing w:val="-1"/>
          <w:sz w:val="20"/>
          <w:szCs w:val="20"/>
        </w:rPr>
        <w:t>ovvero</w:t>
      </w:r>
      <w:r w:rsidRPr="005E74F7">
        <w:rPr>
          <w:rFonts w:ascii="Century Gothic" w:hAnsi="Century Gothic"/>
          <w:spacing w:val="4"/>
          <w:sz w:val="20"/>
          <w:szCs w:val="20"/>
        </w:rPr>
        <w:t xml:space="preserve"> </w:t>
      </w:r>
      <w:r w:rsidRPr="005E74F7">
        <w:rPr>
          <w:rFonts w:ascii="Century Gothic" w:hAnsi="Century Gothic"/>
          <w:sz w:val="20"/>
          <w:szCs w:val="20"/>
        </w:rPr>
        <w:t>arbitrali,</w:t>
      </w:r>
      <w:r w:rsidRPr="005E74F7">
        <w:rPr>
          <w:rFonts w:ascii="Century Gothic" w:hAnsi="Century Gothic"/>
          <w:spacing w:val="2"/>
          <w:sz w:val="20"/>
          <w:szCs w:val="20"/>
        </w:rPr>
        <w:t xml:space="preserve"> </w:t>
      </w:r>
      <w:r w:rsidRPr="005E74F7">
        <w:rPr>
          <w:rFonts w:ascii="Century Gothic" w:hAnsi="Century Gothic"/>
          <w:spacing w:val="-1"/>
          <w:sz w:val="20"/>
          <w:szCs w:val="20"/>
        </w:rPr>
        <w:t>sospenda</w:t>
      </w:r>
      <w:r w:rsidRPr="005E74F7">
        <w:rPr>
          <w:rFonts w:ascii="Century Gothic" w:hAnsi="Century Gothic"/>
          <w:spacing w:val="6"/>
          <w:sz w:val="20"/>
          <w:szCs w:val="20"/>
        </w:rPr>
        <w:t xml:space="preserve"> </w:t>
      </w:r>
      <w:r w:rsidRPr="005E74F7">
        <w:rPr>
          <w:rFonts w:ascii="Century Gothic" w:hAnsi="Century Gothic"/>
          <w:sz w:val="20"/>
          <w:szCs w:val="20"/>
        </w:rPr>
        <w:t>o</w:t>
      </w:r>
      <w:r w:rsidRPr="005E74F7">
        <w:rPr>
          <w:rFonts w:ascii="Century Gothic" w:hAnsi="Century Gothic"/>
          <w:spacing w:val="3"/>
          <w:sz w:val="20"/>
          <w:szCs w:val="20"/>
        </w:rPr>
        <w:t xml:space="preserve"> </w:t>
      </w:r>
      <w:r w:rsidRPr="005E74F7">
        <w:rPr>
          <w:rFonts w:ascii="Century Gothic" w:hAnsi="Century Gothic"/>
          <w:sz w:val="20"/>
          <w:szCs w:val="20"/>
        </w:rPr>
        <w:t>ritardi</w:t>
      </w:r>
      <w:r w:rsidRPr="005E74F7">
        <w:rPr>
          <w:rFonts w:ascii="Century Gothic" w:hAnsi="Century Gothic"/>
          <w:spacing w:val="113"/>
          <w:w w:val="99"/>
          <w:sz w:val="20"/>
          <w:szCs w:val="20"/>
        </w:rPr>
        <w:t xml:space="preserve"> </w:t>
      </w:r>
      <w:r w:rsidRPr="005E74F7">
        <w:rPr>
          <w:rFonts w:ascii="Century Gothic" w:hAnsi="Century Gothic"/>
          <w:spacing w:val="-1"/>
          <w:sz w:val="20"/>
          <w:szCs w:val="20"/>
        </w:rPr>
        <w:t>l'esecuzione</w:t>
      </w:r>
      <w:r w:rsidRPr="005E74F7">
        <w:rPr>
          <w:rFonts w:ascii="Century Gothic" w:hAnsi="Century Gothic"/>
          <w:spacing w:val="-14"/>
          <w:sz w:val="20"/>
          <w:szCs w:val="20"/>
        </w:rPr>
        <w:t xml:space="preserve"> </w:t>
      </w:r>
      <w:r w:rsidRPr="005E74F7">
        <w:rPr>
          <w:rFonts w:ascii="Century Gothic" w:hAnsi="Century Gothic"/>
          <w:sz w:val="20"/>
          <w:szCs w:val="20"/>
        </w:rPr>
        <w:t>delle</w:t>
      </w:r>
      <w:r w:rsidRPr="005E74F7">
        <w:rPr>
          <w:rFonts w:ascii="Century Gothic" w:hAnsi="Century Gothic"/>
          <w:spacing w:val="-12"/>
          <w:sz w:val="20"/>
          <w:szCs w:val="20"/>
        </w:rPr>
        <w:t xml:space="preserve"> </w:t>
      </w:r>
      <w:r w:rsidRPr="005E74F7">
        <w:rPr>
          <w:rFonts w:ascii="Century Gothic" w:hAnsi="Century Gothic"/>
          <w:sz w:val="20"/>
          <w:szCs w:val="20"/>
        </w:rPr>
        <w:t>forniture, salvo il caso di mancati pagamenti</w:t>
      </w:r>
      <w:r w:rsidR="00662712">
        <w:rPr>
          <w:rFonts w:ascii="Century Gothic" w:hAnsi="Century Gothic"/>
          <w:sz w:val="20"/>
          <w:szCs w:val="20"/>
        </w:rPr>
        <w:t xml:space="preserve"> rispetto ai termini contrattualmente previsti</w:t>
      </w:r>
      <w:r w:rsidRPr="005E74F7">
        <w:rPr>
          <w:rFonts w:ascii="Century Gothic" w:hAnsi="Century Gothic"/>
          <w:sz w:val="20"/>
          <w:szCs w:val="20"/>
        </w:rPr>
        <w:t>;</w:t>
      </w:r>
    </w:p>
    <w:p w14:paraId="02269966" w14:textId="77777777" w:rsidR="00A774F6" w:rsidRPr="005E74F7" w:rsidRDefault="00A774F6" w:rsidP="00976EF8">
      <w:pPr>
        <w:pStyle w:val="Corpotesto"/>
        <w:numPr>
          <w:ilvl w:val="0"/>
          <w:numId w:val="2"/>
        </w:numPr>
        <w:tabs>
          <w:tab w:val="left" w:pos="378"/>
        </w:tabs>
        <w:kinsoku w:val="0"/>
        <w:overflowPunct w:val="0"/>
        <w:spacing w:before="2" w:line="245" w:lineRule="exact"/>
        <w:ind w:left="0" w:firstLine="0"/>
        <w:jc w:val="both"/>
        <w:rPr>
          <w:rFonts w:ascii="Century Gothic" w:hAnsi="Century Gothic"/>
          <w:sz w:val="20"/>
          <w:szCs w:val="20"/>
        </w:rPr>
      </w:pPr>
      <w:r w:rsidRPr="005E74F7">
        <w:rPr>
          <w:rFonts w:ascii="Century Gothic" w:hAnsi="Century Gothic"/>
          <w:sz w:val="20"/>
          <w:szCs w:val="20"/>
        </w:rPr>
        <w:t>qualora</w:t>
      </w:r>
      <w:r w:rsidRPr="005E74F7">
        <w:rPr>
          <w:rFonts w:ascii="Century Gothic" w:hAnsi="Century Gothic"/>
          <w:spacing w:val="-7"/>
          <w:sz w:val="20"/>
          <w:szCs w:val="20"/>
        </w:rPr>
        <w:t xml:space="preserve"> </w:t>
      </w:r>
      <w:r w:rsidRPr="005E74F7">
        <w:rPr>
          <w:rFonts w:ascii="Century Gothic" w:hAnsi="Century Gothic"/>
          <w:sz w:val="20"/>
          <w:szCs w:val="20"/>
        </w:rPr>
        <w:t>il</w:t>
      </w:r>
      <w:r w:rsidRPr="005E74F7">
        <w:rPr>
          <w:rFonts w:ascii="Century Gothic" w:hAnsi="Century Gothic"/>
          <w:spacing w:val="-8"/>
          <w:sz w:val="20"/>
          <w:szCs w:val="20"/>
        </w:rPr>
        <w:t xml:space="preserve"> </w:t>
      </w:r>
      <w:r w:rsidRPr="005E74F7">
        <w:rPr>
          <w:rFonts w:ascii="Century Gothic" w:hAnsi="Century Gothic"/>
          <w:b/>
          <w:bCs/>
          <w:sz w:val="20"/>
          <w:szCs w:val="20"/>
        </w:rPr>
        <w:t>COMMITTENTE</w:t>
      </w:r>
      <w:r w:rsidRPr="005E74F7">
        <w:rPr>
          <w:rFonts w:ascii="Century Gothic" w:hAnsi="Century Gothic"/>
          <w:b/>
          <w:bCs/>
          <w:spacing w:val="-8"/>
          <w:sz w:val="20"/>
          <w:szCs w:val="20"/>
        </w:rPr>
        <w:t xml:space="preserve"> </w:t>
      </w:r>
      <w:r w:rsidRPr="005E74F7">
        <w:rPr>
          <w:rFonts w:ascii="Century Gothic" w:hAnsi="Century Gothic"/>
          <w:spacing w:val="-1"/>
          <w:sz w:val="20"/>
          <w:szCs w:val="20"/>
        </w:rPr>
        <w:t>revochi</w:t>
      </w:r>
      <w:r w:rsidRPr="005E74F7">
        <w:rPr>
          <w:rFonts w:ascii="Century Gothic" w:hAnsi="Century Gothic"/>
          <w:spacing w:val="-7"/>
          <w:sz w:val="20"/>
          <w:szCs w:val="20"/>
        </w:rPr>
        <w:t xml:space="preserve"> </w:t>
      </w:r>
      <w:r w:rsidRPr="005E74F7">
        <w:rPr>
          <w:rFonts w:ascii="Century Gothic" w:hAnsi="Century Gothic"/>
          <w:sz w:val="20"/>
          <w:szCs w:val="20"/>
        </w:rPr>
        <w:t>il</w:t>
      </w:r>
      <w:r w:rsidRPr="005E74F7">
        <w:rPr>
          <w:rFonts w:ascii="Century Gothic" w:hAnsi="Century Gothic"/>
          <w:spacing w:val="-8"/>
          <w:sz w:val="20"/>
          <w:szCs w:val="20"/>
        </w:rPr>
        <w:t xml:space="preserve"> </w:t>
      </w:r>
      <w:r w:rsidRPr="005E74F7">
        <w:rPr>
          <w:rFonts w:ascii="Century Gothic" w:hAnsi="Century Gothic"/>
          <w:sz w:val="20"/>
          <w:szCs w:val="20"/>
        </w:rPr>
        <w:t>gradimento</w:t>
      </w:r>
      <w:r w:rsidRPr="005E74F7">
        <w:rPr>
          <w:rFonts w:ascii="Century Gothic" w:hAnsi="Century Gothic"/>
          <w:spacing w:val="-9"/>
          <w:sz w:val="20"/>
          <w:szCs w:val="20"/>
        </w:rPr>
        <w:t xml:space="preserve"> </w:t>
      </w:r>
      <w:r w:rsidRPr="005E74F7">
        <w:rPr>
          <w:rFonts w:ascii="Century Gothic" w:hAnsi="Century Gothic"/>
          <w:sz w:val="20"/>
          <w:szCs w:val="20"/>
        </w:rPr>
        <w:t>al</w:t>
      </w:r>
      <w:r w:rsidRPr="005E74F7">
        <w:rPr>
          <w:rFonts w:ascii="Century Gothic" w:hAnsi="Century Gothic"/>
          <w:spacing w:val="-7"/>
          <w:sz w:val="20"/>
          <w:szCs w:val="20"/>
        </w:rPr>
        <w:t xml:space="preserve"> </w:t>
      </w:r>
      <w:r w:rsidRPr="005E74F7">
        <w:rPr>
          <w:rFonts w:ascii="Century Gothic" w:hAnsi="Century Gothic"/>
          <w:sz w:val="20"/>
          <w:szCs w:val="20"/>
        </w:rPr>
        <w:t>presente</w:t>
      </w:r>
      <w:r w:rsidRPr="005E74F7">
        <w:rPr>
          <w:rFonts w:ascii="Century Gothic" w:hAnsi="Century Gothic"/>
          <w:spacing w:val="-9"/>
          <w:sz w:val="20"/>
          <w:szCs w:val="20"/>
        </w:rPr>
        <w:t xml:space="preserve"> </w:t>
      </w:r>
      <w:r w:rsidRPr="005E74F7">
        <w:rPr>
          <w:rFonts w:ascii="Century Gothic" w:hAnsi="Century Gothic"/>
          <w:spacing w:val="-1"/>
          <w:sz w:val="20"/>
          <w:szCs w:val="20"/>
        </w:rPr>
        <w:t>contratto.</w:t>
      </w:r>
    </w:p>
    <w:p w14:paraId="1DD78731" w14:textId="77777777" w:rsidR="00A774F6" w:rsidRPr="00032010" w:rsidRDefault="00A774F6" w:rsidP="00976EF8">
      <w:pPr>
        <w:widowControl/>
        <w:numPr>
          <w:ilvl w:val="0"/>
          <w:numId w:val="2"/>
        </w:numPr>
        <w:autoSpaceDE/>
        <w:autoSpaceDN/>
        <w:adjustRightInd/>
        <w:jc w:val="both"/>
        <w:rPr>
          <w:rFonts w:ascii="Century Gothic" w:hAnsi="Century Gothic"/>
          <w:sz w:val="20"/>
          <w:szCs w:val="20"/>
        </w:rPr>
      </w:pPr>
      <w:bookmarkStart w:id="8" w:name="_Hlk161673322"/>
      <w:r w:rsidRPr="00032010">
        <w:rPr>
          <w:rFonts w:ascii="Century Gothic" w:hAnsi="Century Gothic"/>
          <w:sz w:val="20"/>
          <w:szCs w:val="20"/>
        </w:rPr>
        <w:lastRenderedPageBreak/>
        <w:t xml:space="preserve">qualora, in caso di affidamento d’urgenza del presente </w:t>
      </w:r>
      <w:r>
        <w:rPr>
          <w:rFonts w:ascii="Century Gothic" w:hAnsi="Century Gothic"/>
          <w:sz w:val="20"/>
          <w:szCs w:val="20"/>
        </w:rPr>
        <w:t>ordine</w:t>
      </w:r>
      <w:r w:rsidRPr="00032010">
        <w:rPr>
          <w:rFonts w:ascii="Century Gothic" w:hAnsi="Century Gothic"/>
          <w:sz w:val="20"/>
          <w:szCs w:val="20"/>
        </w:rPr>
        <w:t xml:space="preserve">, </w:t>
      </w:r>
      <w:r w:rsidRPr="00810F8F">
        <w:rPr>
          <w:rFonts w:ascii="Century Gothic" w:hAnsi="Century Gothic"/>
          <w:sz w:val="20"/>
          <w:szCs w:val="20"/>
        </w:rPr>
        <w:t xml:space="preserve">in capo alla </w:t>
      </w:r>
      <w:r w:rsidRPr="00810F8F">
        <w:rPr>
          <w:rFonts w:ascii="Century Gothic" w:hAnsi="Century Gothic"/>
          <w:b/>
          <w:bCs/>
          <w:sz w:val="20"/>
          <w:szCs w:val="20"/>
        </w:rPr>
        <w:t>FORNITRICE</w:t>
      </w:r>
      <w:r w:rsidRPr="00810F8F">
        <w:rPr>
          <w:rFonts w:ascii="Century Gothic" w:hAnsi="Century Gothic"/>
          <w:sz w:val="20"/>
          <w:szCs w:val="20"/>
        </w:rPr>
        <w:t xml:space="preserve"> sia emessa, successivamente alla stipula del presente contratto, interdittiva come prevista dall’art 92 c.4 del D.lgs 159/2011 e s.m.i.</w:t>
      </w:r>
      <w:r w:rsidRPr="00032010">
        <w:rPr>
          <w:rFonts w:ascii="Century Gothic" w:hAnsi="Century Gothic"/>
          <w:sz w:val="20"/>
          <w:szCs w:val="20"/>
        </w:rPr>
        <w:t>;</w:t>
      </w:r>
    </w:p>
    <w:p w14:paraId="706A31ED" w14:textId="77777777" w:rsidR="00A774F6" w:rsidRPr="00032010" w:rsidRDefault="00A774F6" w:rsidP="00976EF8">
      <w:pPr>
        <w:widowControl/>
        <w:numPr>
          <w:ilvl w:val="0"/>
          <w:numId w:val="2"/>
        </w:numPr>
        <w:autoSpaceDE/>
        <w:autoSpaceDN/>
        <w:adjustRightInd/>
        <w:jc w:val="both"/>
        <w:rPr>
          <w:rFonts w:ascii="Century Gothic" w:hAnsi="Century Gothic"/>
          <w:sz w:val="20"/>
          <w:szCs w:val="20"/>
        </w:rPr>
      </w:pPr>
      <w:r>
        <w:rPr>
          <w:rFonts w:ascii="Century Gothic" w:hAnsi="Century Gothic"/>
          <w:sz w:val="20"/>
          <w:szCs w:val="20"/>
        </w:rPr>
        <w:t xml:space="preserve"> </w:t>
      </w:r>
      <w:r w:rsidRPr="00032010">
        <w:rPr>
          <w:rFonts w:ascii="Century Gothic" w:hAnsi="Century Gothic"/>
          <w:sz w:val="20"/>
          <w:szCs w:val="20"/>
        </w:rPr>
        <w:t>nel caso in cui le eventuali cosiddette “informazioni atipiche” (</w:t>
      </w:r>
      <w:bookmarkStart w:id="9" w:name="_Hlk161391784"/>
      <w:r>
        <w:rPr>
          <w:rFonts w:ascii="Century Gothic" w:hAnsi="Century Gothic"/>
          <w:sz w:val="20"/>
          <w:szCs w:val="20"/>
        </w:rPr>
        <w:t>art 92 del D.lgs 159/2011</w:t>
      </w:r>
      <w:bookmarkEnd w:id="9"/>
      <w:r w:rsidRPr="00032010">
        <w:rPr>
          <w:rFonts w:ascii="Century Gothic" w:hAnsi="Century Gothic"/>
          <w:sz w:val="20"/>
          <w:szCs w:val="20"/>
        </w:rPr>
        <w:t xml:space="preserve">) diano i medesimi effetti interdittivi previsti dal comma </w:t>
      </w:r>
      <w:r>
        <w:rPr>
          <w:rFonts w:ascii="Century Gothic" w:hAnsi="Century Gothic"/>
          <w:sz w:val="20"/>
          <w:szCs w:val="20"/>
        </w:rPr>
        <w:t>4</w:t>
      </w:r>
      <w:r w:rsidRPr="00032010">
        <w:rPr>
          <w:rFonts w:ascii="Century Gothic" w:hAnsi="Century Gothic"/>
          <w:sz w:val="20"/>
          <w:szCs w:val="20"/>
        </w:rPr>
        <w:t xml:space="preserve"> dell’</w:t>
      </w:r>
      <w:r w:rsidRPr="008C43FA">
        <w:rPr>
          <w:rFonts w:ascii="Century Gothic" w:hAnsi="Century Gothic"/>
          <w:sz w:val="20"/>
          <w:szCs w:val="20"/>
        </w:rPr>
        <w:t>art 92 del D.lgs 159/2011</w:t>
      </w:r>
      <w:r w:rsidRPr="00032010">
        <w:rPr>
          <w:rFonts w:ascii="Century Gothic" w:hAnsi="Century Gothic"/>
          <w:sz w:val="20"/>
          <w:szCs w:val="20"/>
        </w:rPr>
        <w:t>;</w:t>
      </w:r>
    </w:p>
    <w:p w14:paraId="350A3ABF" w14:textId="77777777" w:rsidR="00A774F6" w:rsidRDefault="00A774F6" w:rsidP="00976EF8">
      <w:pPr>
        <w:widowControl/>
        <w:numPr>
          <w:ilvl w:val="0"/>
          <w:numId w:val="2"/>
        </w:numPr>
        <w:autoSpaceDE/>
        <w:autoSpaceDN/>
        <w:adjustRightInd/>
        <w:jc w:val="both"/>
        <w:rPr>
          <w:rFonts w:ascii="Century Gothic" w:hAnsi="Century Gothic"/>
          <w:sz w:val="20"/>
          <w:szCs w:val="20"/>
        </w:rPr>
      </w:pPr>
      <w:r w:rsidRPr="00032010">
        <w:rPr>
          <w:rFonts w:ascii="Century Gothic" w:hAnsi="Century Gothic"/>
          <w:sz w:val="20"/>
          <w:szCs w:val="20"/>
        </w:rPr>
        <w:t xml:space="preserve">se, in seguito a verifiche antimafia, eseguite nei modi previsti </w:t>
      </w:r>
      <w:r>
        <w:rPr>
          <w:rFonts w:ascii="Century Gothic" w:hAnsi="Century Gothic"/>
          <w:sz w:val="20"/>
          <w:szCs w:val="20"/>
        </w:rPr>
        <w:t xml:space="preserve">all’ </w:t>
      </w:r>
      <w:r w:rsidRPr="008C43FA">
        <w:rPr>
          <w:rFonts w:ascii="Century Gothic" w:hAnsi="Century Gothic"/>
          <w:sz w:val="20"/>
          <w:szCs w:val="20"/>
        </w:rPr>
        <w:t>art 92 del D.lgs 159/2011</w:t>
      </w:r>
      <w:r w:rsidRPr="00032010">
        <w:rPr>
          <w:rFonts w:ascii="Century Gothic" w:hAnsi="Century Gothic"/>
          <w:sz w:val="20"/>
          <w:szCs w:val="20"/>
        </w:rPr>
        <w:t xml:space="preserve">, dovessero emergere elementi relativi a tentativi di infiltrazione mafiosa nella </w:t>
      </w:r>
      <w:r>
        <w:rPr>
          <w:rFonts w:ascii="Century Gothic" w:hAnsi="Century Gothic"/>
          <w:b/>
          <w:sz w:val="20"/>
          <w:szCs w:val="20"/>
        </w:rPr>
        <w:t>FORNITRICE</w:t>
      </w:r>
      <w:r>
        <w:rPr>
          <w:rFonts w:ascii="Century Gothic" w:hAnsi="Century Gothic"/>
          <w:sz w:val="20"/>
          <w:szCs w:val="20"/>
        </w:rPr>
        <w:t>;</w:t>
      </w:r>
    </w:p>
    <w:p w14:paraId="647C8FB8" w14:textId="77777777" w:rsidR="00A774F6" w:rsidRDefault="00A774F6" w:rsidP="00976EF8">
      <w:pPr>
        <w:widowControl/>
        <w:numPr>
          <w:ilvl w:val="0"/>
          <w:numId w:val="2"/>
        </w:numPr>
        <w:autoSpaceDE/>
        <w:autoSpaceDN/>
        <w:adjustRightInd/>
        <w:jc w:val="both"/>
        <w:rPr>
          <w:rFonts w:ascii="Century Gothic" w:hAnsi="Century Gothic"/>
          <w:sz w:val="20"/>
          <w:szCs w:val="20"/>
        </w:rPr>
      </w:pPr>
      <w:r w:rsidRPr="00E43D3D">
        <w:rPr>
          <w:rFonts w:ascii="Century Gothic" w:hAnsi="Century Gothic"/>
          <w:sz w:val="20"/>
          <w:szCs w:val="20"/>
        </w:rPr>
        <w:t>in caso di grave e reiterato inadempimento in materia di collocamento, igiene e sicurezza sul lavoro, di tutela dei lavoratori in materia contrattuale e sindacal</w:t>
      </w:r>
      <w:r>
        <w:rPr>
          <w:rFonts w:ascii="Century Gothic" w:hAnsi="Century Gothic"/>
          <w:sz w:val="20"/>
          <w:szCs w:val="20"/>
        </w:rPr>
        <w:t>e;</w:t>
      </w:r>
    </w:p>
    <w:p w14:paraId="19A279FC" w14:textId="77777777" w:rsidR="00A774F6" w:rsidRDefault="00A774F6" w:rsidP="00976EF8">
      <w:pPr>
        <w:pStyle w:val="NormaleWeb"/>
        <w:widowControl/>
        <w:numPr>
          <w:ilvl w:val="0"/>
          <w:numId w:val="2"/>
        </w:numPr>
        <w:suppressAutoHyphens/>
        <w:autoSpaceDE/>
        <w:autoSpaceDN/>
        <w:adjustRightInd/>
        <w:jc w:val="both"/>
        <w:rPr>
          <w:rFonts w:ascii="Century Gothic" w:hAnsi="Century Gothic"/>
          <w:sz w:val="20"/>
          <w:szCs w:val="20"/>
        </w:rPr>
      </w:pPr>
      <w:r>
        <w:rPr>
          <w:rFonts w:ascii="Century Gothic" w:hAnsi="Century Gothic"/>
          <w:sz w:val="20"/>
          <w:szCs w:val="20"/>
        </w:rPr>
        <w:t xml:space="preserve"> la</w:t>
      </w:r>
      <w:r w:rsidRPr="00D21EEA">
        <w:rPr>
          <w:rFonts w:ascii="Century Gothic" w:hAnsi="Century Gothic"/>
          <w:sz w:val="20"/>
          <w:szCs w:val="20"/>
        </w:rPr>
        <w:t xml:space="preserve"> </w:t>
      </w:r>
      <w:r w:rsidRPr="00D21EEA">
        <w:rPr>
          <w:rFonts w:ascii="Century Gothic" w:hAnsi="Century Gothic"/>
          <w:b/>
          <w:bCs/>
          <w:sz w:val="20"/>
          <w:szCs w:val="20"/>
        </w:rPr>
        <w:t>AFFIDATARIA</w:t>
      </w:r>
      <w:r w:rsidRPr="00D21EEA">
        <w:rPr>
          <w:rFonts w:ascii="Century Gothic" w:hAnsi="Century Gothic"/>
          <w:sz w:val="20"/>
          <w:szCs w:val="20"/>
        </w:rPr>
        <w:t xml:space="preserve"> potrà risolvere automaticamente il contratto qualora le transazioni connesse al presente contratto siano state eseguite senza avvalersi di banche o della società Poste Italiane S.p.a., ovvero degli strumenti idonei a consentire la piena tracciabilità delle operazioni ai sensi della Legge n . 136/2010 e s.m.</w:t>
      </w:r>
      <w:bookmarkEnd w:id="8"/>
    </w:p>
    <w:p w14:paraId="092E80DB" w14:textId="77777777" w:rsidR="00A774F6" w:rsidRDefault="00A774F6" w:rsidP="00A774F6">
      <w:pPr>
        <w:jc w:val="both"/>
        <w:rPr>
          <w:rFonts w:ascii="Century Gothic" w:hAnsi="Century Gothic"/>
          <w:sz w:val="20"/>
          <w:szCs w:val="20"/>
        </w:rPr>
      </w:pPr>
      <w:r>
        <w:rPr>
          <w:rFonts w:ascii="Century Gothic" w:hAnsi="Century Gothic"/>
          <w:sz w:val="20"/>
          <w:szCs w:val="20"/>
        </w:rPr>
        <w:t xml:space="preserve">La </w:t>
      </w:r>
      <w:r>
        <w:rPr>
          <w:rFonts w:ascii="Century Gothic" w:hAnsi="Century Gothic"/>
          <w:b/>
          <w:sz w:val="20"/>
          <w:szCs w:val="20"/>
        </w:rPr>
        <w:t>FORNITRICE</w:t>
      </w:r>
      <w:r>
        <w:rPr>
          <w:rFonts w:ascii="Century Gothic" w:hAnsi="Century Gothic"/>
          <w:sz w:val="20"/>
          <w:szCs w:val="20"/>
        </w:rPr>
        <w:t xml:space="preserve"> ha l’obbligo e la responsabilità, a pena di risoluzione del contratto ai sensi e per gli effetti dell’art. 1456 c.c., di far osservare al personale, proprio e/o dei collaboratori, presente in cantiere a qualsiasi titolo, tutte le prescrizioni di Legge.</w:t>
      </w:r>
    </w:p>
    <w:p w14:paraId="58120FE6" w14:textId="01A9014E" w:rsidR="00A774F6" w:rsidRDefault="00A774F6" w:rsidP="00A774F6">
      <w:pPr>
        <w:jc w:val="both"/>
        <w:rPr>
          <w:rFonts w:ascii="Century Gothic" w:eastAsia="Arial Unicode MS" w:hAnsi="Century Gothic"/>
          <w:sz w:val="20"/>
          <w:szCs w:val="20"/>
        </w:rPr>
      </w:pPr>
      <w:r>
        <w:rPr>
          <w:rFonts w:ascii="Century Gothic" w:eastAsia="Arial Unicode MS" w:hAnsi="Century Gothic"/>
          <w:sz w:val="20"/>
          <w:szCs w:val="20"/>
        </w:rPr>
        <w:t>Nel caso di risoluzione spetterà alla</w:t>
      </w:r>
      <w:r>
        <w:rPr>
          <w:rFonts w:ascii="Century Gothic" w:eastAsia="Arial Unicode MS" w:hAnsi="Century Gothic"/>
          <w:b/>
          <w:sz w:val="20"/>
          <w:szCs w:val="20"/>
        </w:rPr>
        <w:t xml:space="preserve"> FORNITRICE </w:t>
      </w:r>
      <w:r>
        <w:rPr>
          <w:rFonts w:ascii="Century Gothic" w:eastAsia="Arial Unicode MS" w:hAnsi="Century Gothic"/>
          <w:sz w:val="20"/>
          <w:szCs w:val="20"/>
        </w:rPr>
        <w:t xml:space="preserve">soltanto il pagamento delle </w:t>
      </w:r>
      <w:r w:rsidR="00662712">
        <w:rPr>
          <w:rFonts w:ascii="Century Gothic" w:eastAsia="Arial Unicode MS" w:hAnsi="Century Gothic"/>
          <w:sz w:val="20"/>
          <w:szCs w:val="20"/>
        </w:rPr>
        <w:t>forniture</w:t>
      </w:r>
      <w:r>
        <w:rPr>
          <w:rFonts w:ascii="Century Gothic" w:eastAsia="Arial Unicode MS" w:hAnsi="Century Gothic"/>
          <w:sz w:val="20"/>
          <w:szCs w:val="20"/>
        </w:rPr>
        <w:t xml:space="preserve"> regolarmente eseguite </w:t>
      </w:r>
      <w:r w:rsidR="00662712">
        <w:rPr>
          <w:rFonts w:ascii="Century Gothic" w:eastAsia="Arial Unicode MS" w:hAnsi="Century Gothic"/>
          <w:sz w:val="20"/>
          <w:szCs w:val="20"/>
        </w:rPr>
        <w:t>e di quelle giacenti presso il proprio magazzino, da consegnare, in quanto già ordinate dall’</w:t>
      </w:r>
      <w:r w:rsidR="00662712" w:rsidRPr="00662712">
        <w:rPr>
          <w:rFonts w:ascii="Century Gothic" w:eastAsia="Arial Unicode MS" w:hAnsi="Century Gothic"/>
          <w:b/>
          <w:bCs/>
          <w:sz w:val="20"/>
          <w:szCs w:val="20"/>
        </w:rPr>
        <w:t>AFFIDATARIA</w:t>
      </w:r>
      <w:r w:rsidR="00662712">
        <w:rPr>
          <w:rFonts w:ascii="Century Gothic" w:eastAsia="Arial Unicode MS" w:hAnsi="Century Gothic"/>
          <w:sz w:val="20"/>
          <w:szCs w:val="20"/>
        </w:rPr>
        <w:t xml:space="preserve"> </w:t>
      </w:r>
      <w:r>
        <w:rPr>
          <w:rFonts w:ascii="Century Gothic" w:eastAsia="Arial Unicode MS" w:hAnsi="Century Gothic"/>
          <w:sz w:val="20"/>
          <w:szCs w:val="20"/>
        </w:rPr>
        <w:t>salvo il risarcimento dei danni che eventualmente la</w:t>
      </w:r>
      <w:r>
        <w:rPr>
          <w:rFonts w:ascii="Century Gothic" w:eastAsia="Arial Unicode MS" w:hAnsi="Century Gothic"/>
          <w:b/>
          <w:sz w:val="20"/>
          <w:szCs w:val="20"/>
        </w:rPr>
        <w:t xml:space="preserve"> AFFIDATARIA</w:t>
      </w:r>
      <w:r>
        <w:rPr>
          <w:rFonts w:ascii="Century Gothic" w:eastAsia="Arial Unicode MS" w:hAnsi="Century Gothic"/>
          <w:sz w:val="20"/>
          <w:szCs w:val="20"/>
        </w:rPr>
        <w:t xml:space="preserve"> dovesse subire per il completamento delle prestazioni, nonché per ogni altro titolo conseguente all'inadempienza o alla negligenza della </w:t>
      </w:r>
      <w:r>
        <w:rPr>
          <w:rFonts w:ascii="Century Gothic" w:eastAsia="Arial Unicode MS" w:hAnsi="Century Gothic"/>
          <w:b/>
          <w:sz w:val="20"/>
          <w:szCs w:val="20"/>
        </w:rPr>
        <w:t>FORNITRICE</w:t>
      </w:r>
      <w:r>
        <w:rPr>
          <w:rFonts w:ascii="Century Gothic" w:eastAsia="Arial Unicode MS" w:hAnsi="Century Gothic"/>
          <w:sz w:val="20"/>
          <w:szCs w:val="20"/>
        </w:rPr>
        <w:t>.</w:t>
      </w:r>
    </w:p>
    <w:p w14:paraId="47F8C930" w14:textId="5D099871" w:rsidR="00A774F6" w:rsidRDefault="00A774F6" w:rsidP="00A774F6">
      <w:pPr>
        <w:jc w:val="both"/>
        <w:rPr>
          <w:rFonts w:ascii="Century Gothic" w:hAnsi="Century Gothic"/>
          <w:sz w:val="20"/>
          <w:szCs w:val="20"/>
        </w:rPr>
      </w:pPr>
      <w:r>
        <w:rPr>
          <w:rFonts w:ascii="Century Gothic" w:hAnsi="Century Gothic"/>
          <w:sz w:val="20"/>
          <w:szCs w:val="20"/>
        </w:rPr>
        <w:t xml:space="preserve">Se la risoluzione di diritto del contratto avviene per una delle ragioni di cui alle lettere f), g), h) ed i) alla </w:t>
      </w:r>
      <w:r>
        <w:rPr>
          <w:rFonts w:ascii="Century Gothic" w:hAnsi="Century Gothic"/>
          <w:b/>
          <w:sz w:val="20"/>
          <w:szCs w:val="20"/>
        </w:rPr>
        <w:t>FORNITRICE</w:t>
      </w:r>
      <w:r>
        <w:rPr>
          <w:rFonts w:ascii="Century Gothic" w:hAnsi="Century Gothic"/>
          <w:sz w:val="20"/>
          <w:szCs w:val="20"/>
        </w:rPr>
        <w:t xml:space="preserve"> sarà applicata una penale a titolo di liquidazione forfettaria dei danni nella misura del 10% del valore del presente contratto, salvo il maggior danno</w:t>
      </w:r>
      <w:r w:rsidR="00E117DE">
        <w:rPr>
          <w:rFonts w:ascii="Century Gothic" w:hAnsi="Century Gothic"/>
          <w:sz w:val="20"/>
          <w:szCs w:val="20"/>
        </w:rPr>
        <w:t xml:space="preserve">. </w:t>
      </w:r>
      <w:r w:rsidR="00E117DE" w:rsidRPr="000233FE">
        <w:rPr>
          <w:rFonts w:ascii="Century Gothic" w:hAnsi="Century Gothic"/>
          <w:sz w:val="20"/>
          <w:szCs w:val="20"/>
        </w:rPr>
        <w:t>T</w:t>
      </w:r>
      <w:r w:rsidR="00647EAC" w:rsidRPr="000233FE">
        <w:rPr>
          <w:rFonts w:ascii="Century Gothic" w:hAnsi="Century Gothic"/>
          <w:sz w:val="20"/>
          <w:szCs w:val="20"/>
        </w:rPr>
        <w:t>ale</w:t>
      </w:r>
      <w:r w:rsidR="00662712" w:rsidRPr="000233FE">
        <w:rPr>
          <w:rFonts w:ascii="Century Gothic" w:hAnsi="Century Gothic"/>
          <w:sz w:val="20"/>
          <w:szCs w:val="20"/>
        </w:rPr>
        <w:t xml:space="preserve"> penale </w:t>
      </w:r>
      <w:r w:rsidR="000233FE" w:rsidRPr="000233FE">
        <w:rPr>
          <w:rFonts w:ascii="Century Gothic" w:hAnsi="Century Gothic"/>
          <w:sz w:val="20"/>
          <w:szCs w:val="20"/>
        </w:rPr>
        <w:t xml:space="preserve">sarà provvisoriamente trattenuta dalla </w:t>
      </w:r>
      <w:r w:rsidR="000233FE" w:rsidRPr="000233FE">
        <w:rPr>
          <w:rFonts w:ascii="Century Gothic" w:hAnsi="Century Gothic"/>
          <w:b/>
          <w:bCs/>
          <w:sz w:val="20"/>
          <w:szCs w:val="20"/>
        </w:rPr>
        <w:t>AFFIDATARIA</w:t>
      </w:r>
      <w:r w:rsidR="000233FE" w:rsidRPr="000233FE">
        <w:rPr>
          <w:rFonts w:ascii="Century Gothic" w:hAnsi="Century Gothic"/>
          <w:sz w:val="20"/>
          <w:szCs w:val="20"/>
        </w:rPr>
        <w:t xml:space="preserve">, qualora la motivazione che ha dato luogo alla risoluzione dovesse diventare definitiva, la penale verrà definitivamente trattenuta; di contro, verrà restituita alla </w:t>
      </w:r>
      <w:r w:rsidR="000233FE" w:rsidRPr="000233FE">
        <w:rPr>
          <w:rFonts w:ascii="Century Gothic" w:hAnsi="Century Gothic"/>
          <w:b/>
          <w:bCs/>
          <w:sz w:val="20"/>
          <w:szCs w:val="20"/>
        </w:rPr>
        <w:t>FORNITRICE</w:t>
      </w:r>
      <w:r w:rsidR="000233FE" w:rsidRPr="000233FE">
        <w:rPr>
          <w:rFonts w:ascii="Century Gothic" w:hAnsi="Century Gothic"/>
          <w:sz w:val="20"/>
          <w:szCs w:val="20"/>
        </w:rPr>
        <w:t xml:space="preserve">  </w:t>
      </w:r>
    </w:p>
    <w:p w14:paraId="2E4B2016" w14:textId="77777777" w:rsidR="00A774F6" w:rsidRDefault="00A774F6" w:rsidP="00A774F6">
      <w:pPr>
        <w:jc w:val="both"/>
        <w:rPr>
          <w:rFonts w:ascii="Century Gothic" w:hAnsi="Century Gothic"/>
          <w:sz w:val="20"/>
          <w:szCs w:val="20"/>
        </w:rPr>
      </w:pPr>
      <w:r>
        <w:rPr>
          <w:rFonts w:ascii="Century Gothic" w:hAnsi="Century Gothic"/>
          <w:sz w:val="20"/>
          <w:szCs w:val="20"/>
        </w:rPr>
        <w:t xml:space="preserve">In caso di violazione di quanto previsto alla superiore lettera l), la </w:t>
      </w:r>
      <w:r>
        <w:rPr>
          <w:rFonts w:ascii="Century Gothic" w:hAnsi="Century Gothic"/>
          <w:b/>
          <w:bCs/>
          <w:sz w:val="20"/>
          <w:szCs w:val="20"/>
        </w:rPr>
        <w:t>SUBAPPALTATRICE</w:t>
      </w:r>
      <w:r>
        <w:rPr>
          <w:rFonts w:ascii="Century Gothic" w:hAnsi="Century Gothic"/>
          <w:sz w:val="20"/>
          <w:szCs w:val="20"/>
        </w:rPr>
        <w:t xml:space="preserve"> accetta l’applicazione del sistema sanzionatorio previsto nei protocolli richiamati nella citata lettera l).</w:t>
      </w:r>
    </w:p>
    <w:p w14:paraId="131ACA2E" w14:textId="77777777" w:rsidR="00A774F6" w:rsidRDefault="00A774F6" w:rsidP="00A774F6">
      <w:pPr>
        <w:pStyle w:val="NormaleWeb"/>
        <w:jc w:val="both"/>
        <w:rPr>
          <w:rFonts w:ascii="Century Gothic" w:hAnsi="Century Gothic"/>
          <w:sz w:val="20"/>
          <w:szCs w:val="20"/>
        </w:rPr>
      </w:pPr>
    </w:p>
    <w:p w14:paraId="0C37E87F" w14:textId="77777777" w:rsidR="0083612B" w:rsidRPr="005E74F7" w:rsidRDefault="0083612B" w:rsidP="000158F9">
      <w:pPr>
        <w:pStyle w:val="Style23"/>
        <w:widowControl/>
        <w:spacing w:before="62" w:line="240" w:lineRule="auto"/>
        <w:rPr>
          <w:rStyle w:val="FontStyle166"/>
          <w:rFonts w:ascii="Century Gothic" w:hAnsi="Century Gothic"/>
          <w:strike/>
          <w:color w:val="FF0000"/>
        </w:rPr>
      </w:pPr>
    </w:p>
    <w:p w14:paraId="57DF1153" w14:textId="77FFD5D5" w:rsidR="000158F9" w:rsidRPr="005E74F7" w:rsidRDefault="000158F9" w:rsidP="000158F9">
      <w:pPr>
        <w:pStyle w:val="NormaleWeb"/>
        <w:jc w:val="both"/>
        <w:rPr>
          <w:rFonts w:ascii="Century Gothic" w:hAnsi="Century Gothic"/>
          <w:sz w:val="20"/>
          <w:szCs w:val="20"/>
        </w:rPr>
      </w:pPr>
      <w:r w:rsidRPr="005E74F7">
        <w:rPr>
          <w:rFonts w:ascii="Century Gothic" w:hAnsi="Century Gothic"/>
          <w:sz w:val="20"/>
          <w:szCs w:val="20"/>
        </w:rPr>
        <w:t xml:space="preserve">ART. </w:t>
      </w:r>
      <w:r w:rsidR="00722C19">
        <w:rPr>
          <w:rFonts w:ascii="Century Gothic" w:hAnsi="Century Gothic"/>
          <w:sz w:val="20"/>
          <w:szCs w:val="20"/>
        </w:rPr>
        <w:t>30</w:t>
      </w:r>
      <w:r w:rsidRPr="005E74F7">
        <w:rPr>
          <w:rFonts w:ascii="Century Gothic" w:hAnsi="Century Gothic"/>
          <w:sz w:val="20"/>
          <w:szCs w:val="20"/>
        </w:rPr>
        <w:t xml:space="preserve"> – RECESSO DEL CONTRATTO</w:t>
      </w:r>
    </w:p>
    <w:p w14:paraId="23A8780B" w14:textId="6CDC2CD9" w:rsidR="000158F9" w:rsidRPr="005E74F7" w:rsidRDefault="000158F9" w:rsidP="000158F9">
      <w:pPr>
        <w:pStyle w:val="NormaleWeb"/>
        <w:jc w:val="both"/>
        <w:rPr>
          <w:rFonts w:ascii="Century Gothic" w:hAnsi="Century Gothic"/>
          <w:sz w:val="20"/>
          <w:szCs w:val="20"/>
        </w:rPr>
      </w:pPr>
      <w:r w:rsidRPr="005E74F7">
        <w:rPr>
          <w:rFonts w:ascii="Century Gothic" w:hAnsi="Century Gothic"/>
          <w:sz w:val="20"/>
          <w:szCs w:val="20"/>
        </w:rPr>
        <w:t>È facoltà dell'impresa</w:t>
      </w:r>
      <w:r w:rsidRPr="005E74F7">
        <w:rPr>
          <w:rFonts w:ascii="Century Gothic" w:hAnsi="Century Gothic"/>
          <w:b/>
          <w:sz w:val="20"/>
          <w:szCs w:val="20"/>
        </w:rPr>
        <w:t xml:space="preserve"> AFFIDATARIA</w:t>
      </w:r>
      <w:r w:rsidRPr="005E74F7">
        <w:rPr>
          <w:rFonts w:ascii="Century Gothic" w:hAnsi="Century Gothic"/>
          <w:sz w:val="20"/>
          <w:szCs w:val="20"/>
        </w:rPr>
        <w:t xml:space="preserve"> di recedere dal presente contratto per giusta causa o giustificato motivo a mezzo di semplice comunicazione con raccomandata A.R. o PEC, con diritto della ditta</w:t>
      </w:r>
      <w:r w:rsidRPr="005E74F7">
        <w:rPr>
          <w:rFonts w:ascii="Century Gothic" w:hAnsi="Century Gothic"/>
          <w:b/>
          <w:sz w:val="20"/>
          <w:szCs w:val="20"/>
        </w:rPr>
        <w:t xml:space="preserve"> FORNITRICE </w:t>
      </w:r>
      <w:r w:rsidRPr="005E74F7">
        <w:rPr>
          <w:rFonts w:ascii="Century Gothic" w:hAnsi="Century Gothic"/>
          <w:sz w:val="20"/>
          <w:szCs w:val="20"/>
        </w:rPr>
        <w:t xml:space="preserve">a pretendere il pagamento </w:t>
      </w:r>
      <w:r w:rsidR="00712553" w:rsidRPr="00712553">
        <w:rPr>
          <w:rFonts w:ascii="Century Gothic" w:hAnsi="Century Gothic"/>
          <w:sz w:val="20"/>
          <w:szCs w:val="20"/>
        </w:rPr>
        <w:t xml:space="preserve">delle forniture eseguite e di quelle giacenti presso il proprio magazzino, da consegnare, in quanto già ordinate dalla </w:t>
      </w:r>
      <w:r w:rsidR="00712553" w:rsidRPr="00712553">
        <w:rPr>
          <w:rFonts w:ascii="Century Gothic" w:hAnsi="Century Gothic"/>
          <w:b/>
          <w:bCs/>
          <w:sz w:val="20"/>
          <w:szCs w:val="20"/>
        </w:rPr>
        <w:t>AFFIDATARIA</w:t>
      </w:r>
      <w:r w:rsidR="00712553">
        <w:rPr>
          <w:rFonts w:ascii="Century Gothic" w:hAnsi="Century Gothic"/>
          <w:b/>
          <w:bCs/>
          <w:sz w:val="20"/>
          <w:szCs w:val="20"/>
        </w:rPr>
        <w:t xml:space="preserve"> </w:t>
      </w:r>
      <w:r w:rsidRPr="005E74F7">
        <w:rPr>
          <w:rFonts w:ascii="Century Gothic" w:hAnsi="Century Gothic"/>
          <w:sz w:val="20"/>
          <w:szCs w:val="20"/>
        </w:rPr>
        <w:t>e con espressa esclusione del pagamento delle eventuali spese e del mancato guadagno.</w:t>
      </w:r>
    </w:p>
    <w:p w14:paraId="7A4F4AC5" w14:textId="2CBB3FC5" w:rsidR="001B16B5" w:rsidRPr="00722C19" w:rsidRDefault="000158F9" w:rsidP="00722C19">
      <w:pPr>
        <w:pStyle w:val="NormaleWeb"/>
        <w:jc w:val="both"/>
        <w:rPr>
          <w:rFonts w:ascii="Century Gothic" w:hAnsi="Century Gothic"/>
          <w:sz w:val="20"/>
          <w:szCs w:val="20"/>
        </w:rPr>
      </w:pPr>
      <w:r w:rsidRPr="005E74F7">
        <w:rPr>
          <w:rFonts w:ascii="Century Gothic" w:hAnsi="Century Gothic"/>
          <w:sz w:val="20"/>
          <w:szCs w:val="20"/>
        </w:rPr>
        <w:t> </w:t>
      </w:r>
    </w:p>
    <w:p w14:paraId="4EF46166" w14:textId="707F8FD6" w:rsidR="00BD5CCC" w:rsidRPr="005E74F7" w:rsidRDefault="00BD5CCC" w:rsidP="00BD5CCC">
      <w:pPr>
        <w:pStyle w:val="Corpotesto"/>
        <w:kinsoku w:val="0"/>
        <w:overflowPunct w:val="0"/>
        <w:spacing w:before="43"/>
        <w:ind w:left="0"/>
        <w:jc w:val="both"/>
        <w:rPr>
          <w:rFonts w:ascii="Century Gothic" w:hAnsi="Century Gothic"/>
          <w:sz w:val="20"/>
          <w:szCs w:val="20"/>
          <w:lang w:val="it-IT"/>
        </w:rPr>
      </w:pPr>
      <w:r w:rsidRPr="005E74F7">
        <w:rPr>
          <w:rFonts w:ascii="Century Gothic" w:hAnsi="Century Gothic"/>
          <w:spacing w:val="-1"/>
          <w:sz w:val="20"/>
          <w:szCs w:val="20"/>
          <w:lang w:val="it-IT"/>
        </w:rPr>
        <w:t>ART.</w:t>
      </w:r>
      <w:r w:rsidRPr="005E74F7">
        <w:rPr>
          <w:rFonts w:ascii="Century Gothic" w:hAnsi="Century Gothic"/>
          <w:spacing w:val="-10"/>
          <w:sz w:val="20"/>
          <w:szCs w:val="20"/>
          <w:lang w:val="it-IT"/>
        </w:rPr>
        <w:t xml:space="preserve"> </w:t>
      </w:r>
      <w:r w:rsidR="00722C19">
        <w:rPr>
          <w:rFonts w:ascii="Century Gothic" w:hAnsi="Century Gothic"/>
          <w:sz w:val="20"/>
          <w:szCs w:val="20"/>
          <w:lang w:val="it-IT"/>
        </w:rPr>
        <w:t>31</w:t>
      </w:r>
      <w:r w:rsidRPr="005E74F7">
        <w:rPr>
          <w:rFonts w:ascii="Century Gothic" w:hAnsi="Century Gothic"/>
          <w:spacing w:val="-10"/>
          <w:sz w:val="20"/>
          <w:szCs w:val="20"/>
          <w:lang w:val="it-IT"/>
        </w:rPr>
        <w:t xml:space="preserve"> </w:t>
      </w:r>
      <w:r w:rsidRPr="005E74F7">
        <w:rPr>
          <w:rFonts w:ascii="Century Gothic" w:hAnsi="Century Gothic"/>
          <w:sz w:val="20"/>
          <w:szCs w:val="20"/>
          <w:lang w:val="it-IT"/>
        </w:rPr>
        <w:t>-</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FORO COMPETENTE ESCLUSIVO</w:t>
      </w:r>
    </w:p>
    <w:p w14:paraId="2E609C23" w14:textId="77777777" w:rsidR="00722C19" w:rsidRDefault="00722C19" w:rsidP="00722C19">
      <w:pPr>
        <w:jc w:val="both"/>
        <w:rPr>
          <w:rFonts w:ascii="Century Gothic" w:hAnsi="Century Gothic"/>
          <w:sz w:val="20"/>
          <w:szCs w:val="20"/>
        </w:rPr>
      </w:pPr>
      <w:r>
        <w:rPr>
          <w:rFonts w:ascii="Century Gothic" w:hAnsi="Century Gothic"/>
          <w:sz w:val="20"/>
          <w:szCs w:val="20"/>
        </w:rPr>
        <w:t>Eventuali controversie che insorgessero nell'interpretazione o nell'esecuzione del presente contratto o ad esse connesse, ivi compreso i pagamenti, saranno devolute in via esclusiva al Foro territoriale competente il Tribunale di Catania</w:t>
      </w:r>
    </w:p>
    <w:p w14:paraId="6BF60E95" w14:textId="77777777" w:rsidR="000E343A" w:rsidRPr="005E74F7" w:rsidRDefault="000E343A" w:rsidP="000E343A">
      <w:pPr>
        <w:pStyle w:val="Corpotesto"/>
        <w:kinsoku w:val="0"/>
        <w:overflowPunct w:val="0"/>
        <w:spacing w:before="43"/>
        <w:jc w:val="both"/>
        <w:rPr>
          <w:rFonts w:ascii="Century Gothic" w:hAnsi="Century Gothic"/>
          <w:sz w:val="20"/>
          <w:szCs w:val="20"/>
          <w:lang w:val="it-IT"/>
        </w:rPr>
      </w:pPr>
    </w:p>
    <w:p w14:paraId="599A5CFE" w14:textId="62089315" w:rsidR="000E343A" w:rsidRPr="005E74F7" w:rsidRDefault="000E343A" w:rsidP="000E343A">
      <w:pPr>
        <w:pStyle w:val="Corpotesto"/>
        <w:kinsoku w:val="0"/>
        <w:overflowPunct w:val="0"/>
        <w:spacing w:line="245" w:lineRule="exact"/>
        <w:ind w:left="0"/>
        <w:jc w:val="both"/>
        <w:rPr>
          <w:rFonts w:ascii="Century Gothic" w:hAnsi="Century Gothic"/>
          <w:sz w:val="20"/>
          <w:szCs w:val="20"/>
          <w:lang w:val="it-IT"/>
        </w:rPr>
      </w:pPr>
      <w:r w:rsidRPr="005E74F7">
        <w:rPr>
          <w:rFonts w:ascii="Century Gothic" w:hAnsi="Century Gothic"/>
          <w:spacing w:val="-1"/>
          <w:sz w:val="20"/>
          <w:szCs w:val="20"/>
          <w:lang w:val="it-IT"/>
        </w:rPr>
        <w:t>ART.</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3</w:t>
      </w:r>
      <w:r w:rsidR="000C7E87">
        <w:rPr>
          <w:rFonts w:ascii="Century Gothic" w:hAnsi="Century Gothic"/>
          <w:sz w:val="20"/>
          <w:szCs w:val="20"/>
          <w:lang w:val="it-IT"/>
        </w:rPr>
        <w:t>2</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CLAUSOLA</w:t>
      </w:r>
      <w:r w:rsidRPr="005E74F7">
        <w:rPr>
          <w:rFonts w:ascii="Century Gothic" w:hAnsi="Century Gothic"/>
          <w:spacing w:val="-11"/>
          <w:sz w:val="20"/>
          <w:szCs w:val="20"/>
          <w:lang w:val="it-IT"/>
        </w:rPr>
        <w:t xml:space="preserve"> </w:t>
      </w:r>
      <w:r w:rsidRPr="005E74F7">
        <w:rPr>
          <w:rFonts w:ascii="Century Gothic" w:hAnsi="Century Gothic"/>
          <w:sz w:val="20"/>
          <w:szCs w:val="20"/>
          <w:lang w:val="it-IT"/>
        </w:rPr>
        <w:t>SOSPENSIVA</w:t>
      </w:r>
    </w:p>
    <w:p w14:paraId="11EE67A6" w14:textId="77777777" w:rsidR="000E343A" w:rsidRPr="005E74F7" w:rsidRDefault="000E343A" w:rsidP="000E343A">
      <w:pPr>
        <w:pStyle w:val="Corpotesto"/>
        <w:kinsoku w:val="0"/>
        <w:overflowPunct w:val="0"/>
        <w:ind w:left="0" w:right="114"/>
        <w:jc w:val="both"/>
        <w:rPr>
          <w:rFonts w:ascii="Century Gothic" w:hAnsi="Century Gothic"/>
          <w:sz w:val="20"/>
          <w:szCs w:val="20"/>
          <w:lang w:val="it-IT"/>
        </w:rPr>
      </w:pPr>
      <w:r w:rsidRPr="005E74F7">
        <w:rPr>
          <w:rFonts w:ascii="Century Gothic" w:hAnsi="Century Gothic"/>
          <w:spacing w:val="-1"/>
          <w:sz w:val="20"/>
          <w:szCs w:val="20"/>
          <w:lang w:val="it-IT"/>
        </w:rPr>
        <w:t>L'efficacia</w:t>
      </w:r>
      <w:r w:rsidRPr="005E74F7">
        <w:rPr>
          <w:rFonts w:ascii="Century Gothic" w:hAnsi="Century Gothic"/>
          <w:spacing w:val="42"/>
          <w:sz w:val="20"/>
          <w:szCs w:val="20"/>
          <w:lang w:val="it-IT"/>
        </w:rPr>
        <w:t xml:space="preserve"> </w:t>
      </w:r>
      <w:r w:rsidRPr="005E74F7">
        <w:rPr>
          <w:rFonts w:ascii="Century Gothic" w:hAnsi="Century Gothic"/>
          <w:sz w:val="20"/>
          <w:szCs w:val="20"/>
          <w:lang w:val="it-IT"/>
        </w:rPr>
        <w:t>del</w:t>
      </w:r>
      <w:r w:rsidRPr="005E74F7">
        <w:rPr>
          <w:rFonts w:ascii="Century Gothic" w:hAnsi="Century Gothic"/>
          <w:spacing w:val="43"/>
          <w:sz w:val="20"/>
          <w:szCs w:val="20"/>
          <w:lang w:val="it-IT"/>
        </w:rPr>
        <w:t xml:space="preserve"> </w:t>
      </w:r>
      <w:r w:rsidRPr="005E74F7">
        <w:rPr>
          <w:rFonts w:ascii="Century Gothic" w:hAnsi="Century Gothic"/>
          <w:sz w:val="20"/>
          <w:szCs w:val="20"/>
          <w:lang w:val="it-IT"/>
        </w:rPr>
        <w:t>presente</w:t>
      </w:r>
      <w:r w:rsidRPr="005E74F7">
        <w:rPr>
          <w:rFonts w:ascii="Century Gothic" w:hAnsi="Century Gothic"/>
          <w:spacing w:val="45"/>
          <w:sz w:val="20"/>
          <w:szCs w:val="20"/>
          <w:lang w:val="it-IT"/>
        </w:rPr>
        <w:t xml:space="preserve"> </w:t>
      </w:r>
      <w:r w:rsidRPr="005E74F7">
        <w:rPr>
          <w:rFonts w:ascii="Century Gothic" w:hAnsi="Century Gothic"/>
          <w:sz w:val="20"/>
          <w:szCs w:val="20"/>
          <w:lang w:val="it-IT"/>
        </w:rPr>
        <w:t>contratto</w:t>
      </w:r>
      <w:r w:rsidRPr="005E74F7">
        <w:rPr>
          <w:rFonts w:ascii="Century Gothic" w:hAnsi="Century Gothic"/>
          <w:spacing w:val="41"/>
          <w:sz w:val="20"/>
          <w:szCs w:val="20"/>
          <w:lang w:val="it-IT"/>
        </w:rPr>
        <w:t xml:space="preserve"> </w:t>
      </w:r>
      <w:r w:rsidRPr="005E74F7">
        <w:rPr>
          <w:rFonts w:ascii="Century Gothic" w:hAnsi="Century Gothic"/>
          <w:sz w:val="20"/>
          <w:szCs w:val="20"/>
          <w:lang w:val="it-IT"/>
        </w:rPr>
        <w:t>è</w:t>
      </w:r>
      <w:r w:rsidRPr="005E74F7">
        <w:rPr>
          <w:rFonts w:ascii="Century Gothic" w:hAnsi="Century Gothic"/>
          <w:spacing w:val="42"/>
          <w:sz w:val="20"/>
          <w:szCs w:val="20"/>
          <w:lang w:val="it-IT"/>
        </w:rPr>
        <w:t xml:space="preserve"> </w:t>
      </w:r>
      <w:r w:rsidRPr="005E74F7">
        <w:rPr>
          <w:rFonts w:ascii="Century Gothic" w:hAnsi="Century Gothic"/>
          <w:sz w:val="20"/>
          <w:szCs w:val="20"/>
          <w:lang w:val="it-IT"/>
        </w:rPr>
        <w:t>soggetta</w:t>
      </w:r>
      <w:r w:rsidRPr="005E74F7">
        <w:rPr>
          <w:rFonts w:ascii="Century Gothic" w:hAnsi="Century Gothic"/>
          <w:spacing w:val="40"/>
          <w:sz w:val="20"/>
          <w:szCs w:val="20"/>
          <w:lang w:val="it-IT"/>
        </w:rPr>
        <w:t xml:space="preserve"> </w:t>
      </w:r>
      <w:r w:rsidRPr="005E74F7">
        <w:rPr>
          <w:rFonts w:ascii="Century Gothic" w:hAnsi="Century Gothic"/>
          <w:sz w:val="20"/>
          <w:szCs w:val="20"/>
          <w:lang w:val="it-IT"/>
        </w:rPr>
        <w:t>alla</w:t>
      </w:r>
      <w:r w:rsidRPr="005E74F7">
        <w:rPr>
          <w:rFonts w:ascii="Century Gothic" w:hAnsi="Century Gothic"/>
          <w:spacing w:val="42"/>
          <w:sz w:val="20"/>
          <w:szCs w:val="20"/>
          <w:lang w:val="it-IT"/>
        </w:rPr>
        <w:t xml:space="preserve"> </w:t>
      </w:r>
      <w:r w:rsidRPr="005E74F7">
        <w:rPr>
          <w:rFonts w:ascii="Century Gothic" w:hAnsi="Century Gothic"/>
          <w:spacing w:val="-1"/>
          <w:sz w:val="20"/>
          <w:szCs w:val="20"/>
          <w:lang w:val="it-IT"/>
        </w:rPr>
        <w:t>condizione</w:t>
      </w:r>
      <w:r w:rsidRPr="005E74F7">
        <w:rPr>
          <w:rFonts w:ascii="Century Gothic" w:hAnsi="Century Gothic"/>
          <w:spacing w:val="42"/>
          <w:sz w:val="20"/>
          <w:szCs w:val="20"/>
          <w:lang w:val="it-IT"/>
        </w:rPr>
        <w:t xml:space="preserve"> </w:t>
      </w:r>
      <w:r w:rsidRPr="005E74F7">
        <w:rPr>
          <w:rFonts w:ascii="Century Gothic" w:hAnsi="Century Gothic"/>
          <w:spacing w:val="-1"/>
          <w:sz w:val="20"/>
          <w:szCs w:val="20"/>
          <w:lang w:val="it-IT"/>
        </w:rPr>
        <w:t>sospensiva</w:t>
      </w:r>
      <w:r w:rsidRPr="005E74F7">
        <w:rPr>
          <w:rFonts w:ascii="Century Gothic" w:hAnsi="Century Gothic"/>
          <w:spacing w:val="43"/>
          <w:sz w:val="20"/>
          <w:szCs w:val="20"/>
          <w:lang w:val="it-IT"/>
        </w:rPr>
        <w:t xml:space="preserve"> </w:t>
      </w:r>
      <w:r w:rsidRPr="005E74F7">
        <w:rPr>
          <w:rFonts w:ascii="Century Gothic" w:hAnsi="Century Gothic"/>
          <w:spacing w:val="-1"/>
          <w:sz w:val="20"/>
          <w:szCs w:val="20"/>
          <w:lang w:val="it-IT"/>
        </w:rPr>
        <w:t>dell'autorizzazione</w:t>
      </w:r>
      <w:r w:rsidRPr="005E74F7">
        <w:rPr>
          <w:rFonts w:ascii="Century Gothic" w:hAnsi="Century Gothic"/>
          <w:spacing w:val="42"/>
          <w:sz w:val="20"/>
          <w:szCs w:val="20"/>
          <w:lang w:val="it-IT"/>
        </w:rPr>
        <w:t xml:space="preserve"> </w:t>
      </w:r>
      <w:r w:rsidRPr="005E74F7">
        <w:rPr>
          <w:rFonts w:ascii="Century Gothic" w:hAnsi="Century Gothic"/>
          <w:spacing w:val="1"/>
          <w:sz w:val="20"/>
          <w:szCs w:val="20"/>
          <w:lang w:val="it-IT"/>
        </w:rPr>
        <w:t>da</w:t>
      </w:r>
      <w:r w:rsidRPr="005E74F7">
        <w:rPr>
          <w:rFonts w:ascii="Century Gothic" w:hAnsi="Century Gothic"/>
          <w:spacing w:val="87"/>
          <w:w w:val="99"/>
          <w:sz w:val="20"/>
          <w:szCs w:val="20"/>
          <w:lang w:val="it-IT"/>
        </w:rPr>
        <w:t xml:space="preserve"> </w:t>
      </w:r>
      <w:r w:rsidRPr="005E74F7">
        <w:rPr>
          <w:rFonts w:ascii="Century Gothic" w:hAnsi="Century Gothic"/>
          <w:sz w:val="20"/>
          <w:szCs w:val="20"/>
          <w:lang w:val="it-IT"/>
        </w:rPr>
        <w:t>parte</w:t>
      </w:r>
      <w:r w:rsidRPr="005E74F7">
        <w:rPr>
          <w:rFonts w:ascii="Century Gothic" w:hAnsi="Century Gothic"/>
          <w:spacing w:val="33"/>
          <w:sz w:val="20"/>
          <w:szCs w:val="20"/>
          <w:lang w:val="it-IT"/>
        </w:rPr>
        <w:t xml:space="preserve"> </w:t>
      </w:r>
      <w:r w:rsidRPr="005E74F7">
        <w:rPr>
          <w:rFonts w:ascii="Century Gothic" w:hAnsi="Century Gothic"/>
          <w:spacing w:val="-1"/>
          <w:sz w:val="20"/>
          <w:szCs w:val="20"/>
          <w:lang w:val="it-IT"/>
        </w:rPr>
        <w:t>dell'Amministrazione</w:t>
      </w:r>
      <w:r w:rsidRPr="005E74F7">
        <w:rPr>
          <w:rFonts w:ascii="Century Gothic" w:hAnsi="Century Gothic"/>
          <w:spacing w:val="35"/>
          <w:sz w:val="20"/>
          <w:szCs w:val="20"/>
          <w:lang w:val="it-IT"/>
        </w:rPr>
        <w:t xml:space="preserve"> </w:t>
      </w:r>
      <w:r w:rsidRPr="005E74F7">
        <w:rPr>
          <w:rFonts w:ascii="Century Gothic" w:hAnsi="Century Gothic"/>
          <w:sz w:val="20"/>
          <w:szCs w:val="20"/>
          <w:lang w:val="it-IT"/>
        </w:rPr>
        <w:t>Appaltante,</w:t>
      </w:r>
      <w:r w:rsidRPr="005E74F7">
        <w:rPr>
          <w:rFonts w:ascii="Century Gothic" w:hAnsi="Century Gothic"/>
          <w:spacing w:val="31"/>
          <w:sz w:val="20"/>
          <w:szCs w:val="20"/>
          <w:lang w:val="it-IT"/>
        </w:rPr>
        <w:t xml:space="preserve"> </w:t>
      </w:r>
      <w:r w:rsidRPr="005E74F7">
        <w:rPr>
          <w:rFonts w:ascii="Century Gothic" w:hAnsi="Century Gothic"/>
          <w:spacing w:val="-1"/>
          <w:sz w:val="20"/>
          <w:szCs w:val="20"/>
          <w:lang w:val="it-IT"/>
        </w:rPr>
        <w:t>qualora</w:t>
      </w:r>
      <w:r w:rsidRPr="005E74F7">
        <w:rPr>
          <w:rFonts w:ascii="Century Gothic" w:hAnsi="Century Gothic"/>
          <w:spacing w:val="33"/>
          <w:sz w:val="20"/>
          <w:szCs w:val="20"/>
          <w:lang w:val="it-IT"/>
        </w:rPr>
        <w:t xml:space="preserve"> </w:t>
      </w:r>
      <w:r w:rsidRPr="005E74F7">
        <w:rPr>
          <w:rFonts w:ascii="Century Gothic" w:hAnsi="Century Gothic"/>
          <w:spacing w:val="-1"/>
          <w:sz w:val="20"/>
          <w:szCs w:val="20"/>
          <w:lang w:val="it-IT"/>
        </w:rPr>
        <w:t>necessaria,</w:t>
      </w:r>
      <w:r w:rsidRPr="005E74F7">
        <w:rPr>
          <w:rFonts w:ascii="Century Gothic" w:hAnsi="Century Gothic"/>
          <w:spacing w:val="34"/>
          <w:sz w:val="20"/>
          <w:szCs w:val="20"/>
          <w:lang w:val="it-IT"/>
        </w:rPr>
        <w:t xml:space="preserve"> </w:t>
      </w:r>
      <w:r w:rsidRPr="005E74F7">
        <w:rPr>
          <w:rFonts w:ascii="Century Gothic" w:hAnsi="Century Gothic"/>
          <w:sz w:val="20"/>
          <w:szCs w:val="20"/>
          <w:lang w:val="it-IT"/>
        </w:rPr>
        <w:t>anche</w:t>
      </w:r>
      <w:r w:rsidRPr="005E74F7">
        <w:rPr>
          <w:rFonts w:ascii="Century Gothic" w:hAnsi="Century Gothic"/>
          <w:spacing w:val="33"/>
          <w:sz w:val="20"/>
          <w:szCs w:val="20"/>
          <w:lang w:val="it-IT"/>
        </w:rPr>
        <w:t xml:space="preserve"> </w:t>
      </w:r>
      <w:r w:rsidRPr="005E74F7">
        <w:rPr>
          <w:rFonts w:ascii="Century Gothic" w:hAnsi="Century Gothic"/>
          <w:sz w:val="20"/>
          <w:szCs w:val="20"/>
          <w:lang w:val="it-IT"/>
        </w:rPr>
        <w:t>ai</w:t>
      </w:r>
      <w:r w:rsidRPr="005E74F7">
        <w:rPr>
          <w:rFonts w:ascii="Century Gothic" w:hAnsi="Century Gothic"/>
          <w:spacing w:val="34"/>
          <w:sz w:val="20"/>
          <w:szCs w:val="20"/>
          <w:lang w:val="it-IT"/>
        </w:rPr>
        <w:t xml:space="preserve"> </w:t>
      </w:r>
      <w:r w:rsidRPr="005E74F7">
        <w:rPr>
          <w:rFonts w:ascii="Century Gothic" w:hAnsi="Century Gothic"/>
          <w:spacing w:val="-1"/>
          <w:sz w:val="20"/>
          <w:szCs w:val="20"/>
          <w:lang w:val="it-IT"/>
        </w:rPr>
        <w:t>fini</w:t>
      </w:r>
      <w:r w:rsidRPr="005E74F7">
        <w:rPr>
          <w:rFonts w:ascii="Century Gothic" w:hAnsi="Century Gothic"/>
          <w:spacing w:val="33"/>
          <w:sz w:val="20"/>
          <w:szCs w:val="20"/>
          <w:lang w:val="it-IT"/>
        </w:rPr>
        <w:t xml:space="preserve"> </w:t>
      </w:r>
      <w:r w:rsidRPr="005E74F7">
        <w:rPr>
          <w:rFonts w:ascii="Century Gothic" w:hAnsi="Century Gothic"/>
          <w:sz w:val="20"/>
          <w:szCs w:val="20"/>
          <w:lang w:val="it-IT"/>
        </w:rPr>
        <w:t>dell'art.</w:t>
      </w:r>
      <w:r w:rsidRPr="005E74F7">
        <w:rPr>
          <w:rFonts w:ascii="Century Gothic" w:hAnsi="Century Gothic"/>
          <w:spacing w:val="31"/>
          <w:sz w:val="20"/>
          <w:szCs w:val="20"/>
          <w:lang w:val="it-IT"/>
        </w:rPr>
        <w:t xml:space="preserve"> </w:t>
      </w:r>
      <w:r w:rsidRPr="005E74F7">
        <w:rPr>
          <w:rFonts w:ascii="Century Gothic" w:hAnsi="Century Gothic"/>
          <w:spacing w:val="-1"/>
          <w:sz w:val="20"/>
          <w:szCs w:val="20"/>
          <w:lang w:val="it-IT"/>
        </w:rPr>
        <w:t>21</w:t>
      </w:r>
      <w:r w:rsidRPr="005E74F7">
        <w:rPr>
          <w:rFonts w:ascii="Century Gothic" w:hAnsi="Century Gothic"/>
          <w:spacing w:val="33"/>
          <w:sz w:val="20"/>
          <w:szCs w:val="20"/>
          <w:lang w:val="it-IT"/>
        </w:rPr>
        <w:t xml:space="preserve"> </w:t>
      </w:r>
      <w:r w:rsidRPr="005E74F7">
        <w:rPr>
          <w:rFonts w:ascii="Century Gothic" w:hAnsi="Century Gothic"/>
          <w:sz w:val="20"/>
          <w:szCs w:val="20"/>
          <w:lang w:val="it-IT"/>
        </w:rPr>
        <w:t>della</w:t>
      </w:r>
      <w:r w:rsidRPr="005E74F7">
        <w:rPr>
          <w:rFonts w:ascii="Century Gothic" w:hAnsi="Century Gothic"/>
          <w:spacing w:val="32"/>
          <w:sz w:val="20"/>
          <w:szCs w:val="20"/>
          <w:lang w:val="it-IT"/>
        </w:rPr>
        <w:t xml:space="preserve"> </w:t>
      </w:r>
      <w:r w:rsidRPr="005E74F7">
        <w:rPr>
          <w:rFonts w:ascii="Century Gothic" w:hAnsi="Century Gothic"/>
          <w:spacing w:val="-1"/>
          <w:sz w:val="20"/>
          <w:szCs w:val="20"/>
          <w:lang w:val="it-IT"/>
        </w:rPr>
        <w:t>legge</w:t>
      </w:r>
      <w:r w:rsidRPr="005E74F7">
        <w:rPr>
          <w:rFonts w:ascii="Century Gothic" w:hAnsi="Century Gothic"/>
          <w:spacing w:val="84"/>
          <w:w w:val="99"/>
          <w:sz w:val="20"/>
          <w:szCs w:val="20"/>
          <w:lang w:val="it-IT"/>
        </w:rPr>
        <w:t xml:space="preserve"> </w:t>
      </w:r>
      <w:r w:rsidRPr="005E74F7">
        <w:rPr>
          <w:rFonts w:ascii="Century Gothic" w:hAnsi="Century Gothic"/>
          <w:spacing w:val="-1"/>
          <w:sz w:val="20"/>
          <w:szCs w:val="20"/>
          <w:lang w:val="it-IT"/>
        </w:rPr>
        <w:t>13.09.1982</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n°</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646</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successive</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integrazioni</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3"/>
          <w:sz w:val="20"/>
          <w:szCs w:val="20"/>
          <w:lang w:val="it-IT"/>
        </w:rPr>
        <w:t xml:space="preserve"> </w:t>
      </w:r>
      <w:r w:rsidRPr="005E74F7">
        <w:rPr>
          <w:rFonts w:ascii="Century Gothic" w:hAnsi="Century Gothic"/>
          <w:spacing w:val="-1"/>
          <w:sz w:val="20"/>
          <w:szCs w:val="20"/>
          <w:lang w:val="it-IT"/>
        </w:rPr>
        <w:t>modificazioni,</w:t>
      </w:r>
      <w:r w:rsidRPr="005E74F7">
        <w:rPr>
          <w:rFonts w:ascii="Century Gothic" w:hAnsi="Century Gothic"/>
          <w:spacing w:val="3"/>
          <w:sz w:val="20"/>
          <w:szCs w:val="20"/>
          <w:lang w:val="it-IT"/>
        </w:rPr>
        <w:t xml:space="preserve"> </w:t>
      </w:r>
      <w:r w:rsidRPr="005E74F7">
        <w:rPr>
          <w:rFonts w:ascii="Century Gothic" w:hAnsi="Century Gothic"/>
          <w:spacing w:val="-1"/>
          <w:sz w:val="20"/>
          <w:szCs w:val="20"/>
          <w:lang w:val="it-IT"/>
        </w:rPr>
        <w:t>con</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espresso</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divieto</w:t>
      </w:r>
      <w:r w:rsidRPr="005E74F7">
        <w:rPr>
          <w:rFonts w:ascii="Century Gothic" w:hAnsi="Century Gothic"/>
          <w:spacing w:val="2"/>
          <w:sz w:val="20"/>
          <w:szCs w:val="20"/>
          <w:lang w:val="it-IT"/>
        </w:rPr>
        <w:t xml:space="preserve"> </w:t>
      </w:r>
      <w:r w:rsidRPr="005E74F7">
        <w:rPr>
          <w:rFonts w:ascii="Century Gothic" w:hAnsi="Century Gothic"/>
          <w:sz w:val="20"/>
          <w:szCs w:val="20"/>
          <w:lang w:val="it-IT"/>
        </w:rPr>
        <w:t>per</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ditta</w:t>
      </w:r>
      <w:r w:rsidRPr="005E74F7">
        <w:rPr>
          <w:rFonts w:ascii="Century Gothic" w:hAnsi="Century Gothic"/>
          <w:spacing w:val="47"/>
          <w:w w:val="99"/>
          <w:sz w:val="20"/>
          <w:szCs w:val="20"/>
          <w:lang w:val="it-IT"/>
        </w:rPr>
        <w:t xml:space="preserve"> </w:t>
      </w:r>
      <w:r w:rsidRPr="005E74F7">
        <w:rPr>
          <w:rFonts w:ascii="Century Gothic" w:hAnsi="Century Gothic"/>
          <w:b/>
          <w:bCs/>
          <w:spacing w:val="-1"/>
          <w:sz w:val="20"/>
          <w:szCs w:val="20"/>
          <w:lang w:val="it-IT"/>
        </w:rPr>
        <w:t>FORNITRICE</w:t>
      </w:r>
      <w:r w:rsidRPr="005E74F7">
        <w:rPr>
          <w:rFonts w:ascii="Century Gothic" w:hAnsi="Century Gothic"/>
          <w:b/>
          <w:bCs/>
          <w:spacing w:val="37"/>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38"/>
          <w:sz w:val="20"/>
          <w:szCs w:val="20"/>
          <w:lang w:val="it-IT"/>
        </w:rPr>
        <w:t xml:space="preserve"> </w:t>
      </w:r>
      <w:r w:rsidRPr="005E74F7">
        <w:rPr>
          <w:rFonts w:ascii="Century Gothic" w:hAnsi="Century Gothic"/>
          <w:spacing w:val="-1"/>
          <w:sz w:val="20"/>
          <w:szCs w:val="20"/>
          <w:lang w:val="it-IT"/>
        </w:rPr>
        <w:t>avviare</w:t>
      </w:r>
      <w:r w:rsidRPr="005E74F7">
        <w:rPr>
          <w:rFonts w:ascii="Century Gothic" w:hAnsi="Century Gothic"/>
          <w:spacing w:val="42"/>
          <w:sz w:val="20"/>
          <w:szCs w:val="20"/>
          <w:lang w:val="it-IT"/>
        </w:rPr>
        <w:t xml:space="preserve"> </w:t>
      </w:r>
      <w:r w:rsidRPr="005E74F7">
        <w:rPr>
          <w:rFonts w:ascii="Century Gothic" w:hAnsi="Century Gothic"/>
          <w:sz w:val="20"/>
          <w:szCs w:val="20"/>
          <w:lang w:val="it-IT"/>
        </w:rPr>
        <w:t>le</w:t>
      </w:r>
      <w:r w:rsidRPr="005E74F7">
        <w:rPr>
          <w:rFonts w:ascii="Century Gothic" w:hAnsi="Century Gothic"/>
          <w:spacing w:val="38"/>
          <w:sz w:val="20"/>
          <w:szCs w:val="20"/>
          <w:lang w:val="it-IT"/>
        </w:rPr>
        <w:t xml:space="preserve"> </w:t>
      </w:r>
      <w:r w:rsidRPr="005E74F7">
        <w:rPr>
          <w:rFonts w:ascii="Century Gothic" w:hAnsi="Century Gothic"/>
          <w:spacing w:val="-1"/>
          <w:sz w:val="20"/>
          <w:szCs w:val="20"/>
          <w:lang w:val="it-IT"/>
        </w:rPr>
        <w:t>forniture</w:t>
      </w:r>
      <w:r w:rsidRPr="005E74F7">
        <w:rPr>
          <w:rFonts w:ascii="Century Gothic" w:hAnsi="Century Gothic"/>
          <w:spacing w:val="38"/>
          <w:sz w:val="20"/>
          <w:szCs w:val="20"/>
          <w:lang w:val="it-IT"/>
        </w:rPr>
        <w:t xml:space="preserve"> </w:t>
      </w:r>
      <w:r w:rsidRPr="005E74F7">
        <w:rPr>
          <w:rFonts w:ascii="Century Gothic" w:hAnsi="Century Gothic"/>
          <w:sz w:val="20"/>
          <w:szCs w:val="20"/>
          <w:lang w:val="it-IT"/>
        </w:rPr>
        <w:t>fino</w:t>
      </w:r>
      <w:r w:rsidRPr="005E74F7">
        <w:rPr>
          <w:rFonts w:ascii="Century Gothic" w:hAnsi="Century Gothic"/>
          <w:spacing w:val="37"/>
          <w:sz w:val="20"/>
          <w:szCs w:val="20"/>
          <w:lang w:val="it-IT"/>
        </w:rPr>
        <w:t xml:space="preserve"> </w:t>
      </w:r>
      <w:r w:rsidRPr="005E74F7">
        <w:rPr>
          <w:rFonts w:ascii="Century Gothic" w:hAnsi="Century Gothic"/>
          <w:sz w:val="20"/>
          <w:szCs w:val="20"/>
          <w:lang w:val="it-IT"/>
        </w:rPr>
        <w:t>al</w:t>
      </w:r>
      <w:r w:rsidRPr="005E74F7">
        <w:rPr>
          <w:rFonts w:ascii="Century Gothic" w:hAnsi="Century Gothic"/>
          <w:spacing w:val="36"/>
          <w:sz w:val="20"/>
          <w:szCs w:val="20"/>
          <w:lang w:val="it-IT"/>
        </w:rPr>
        <w:t xml:space="preserve"> </w:t>
      </w:r>
      <w:r w:rsidRPr="005E74F7">
        <w:rPr>
          <w:rFonts w:ascii="Century Gothic" w:hAnsi="Century Gothic"/>
          <w:spacing w:val="-1"/>
          <w:sz w:val="20"/>
          <w:szCs w:val="20"/>
          <w:lang w:val="it-IT"/>
        </w:rPr>
        <w:t>conseguimento</w:t>
      </w:r>
      <w:r w:rsidRPr="005E74F7">
        <w:rPr>
          <w:rFonts w:ascii="Century Gothic" w:hAnsi="Century Gothic"/>
          <w:spacing w:val="36"/>
          <w:sz w:val="20"/>
          <w:szCs w:val="20"/>
          <w:lang w:val="it-IT"/>
        </w:rPr>
        <w:t xml:space="preserve"> </w:t>
      </w:r>
      <w:r w:rsidRPr="005E74F7">
        <w:rPr>
          <w:rFonts w:ascii="Century Gothic" w:hAnsi="Century Gothic"/>
          <w:sz w:val="20"/>
          <w:szCs w:val="20"/>
          <w:lang w:val="it-IT"/>
        </w:rPr>
        <w:t>della</w:t>
      </w:r>
      <w:r w:rsidRPr="005E74F7">
        <w:rPr>
          <w:rFonts w:ascii="Century Gothic" w:hAnsi="Century Gothic"/>
          <w:spacing w:val="39"/>
          <w:sz w:val="20"/>
          <w:szCs w:val="20"/>
          <w:lang w:val="it-IT"/>
        </w:rPr>
        <w:t xml:space="preserve"> </w:t>
      </w:r>
      <w:r w:rsidRPr="005E74F7">
        <w:rPr>
          <w:rFonts w:ascii="Century Gothic" w:hAnsi="Century Gothic"/>
          <w:sz w:val="20"/>
          <w:szCs w:val="20"/>
          <w:lang w:val="it-IT"/>
        </w:rPr>
        <w:t>medesima.</w:t>
      </w:r>
      <w:r w:rsidRPr="005E74F7">
        <w:rPr>
          <w:rFonts w:ascii="Century Gothic" w:hAnsi="Century Gothic"/>
          <w:spacing w:val="36"/>
          <w:sz w:val="20"/>
          <w:szCs w:val="20"/>
          <w:lang w:val="it-IT"/>
        </w:rPr>
        <w:t xml:space="preserve"> </w:t>
      </w:r>
      <w:r w:rsidRPr="005E74F7">
        <w:rPr>
          <w:rFonts w:ascii="Century Gothic" w:hAnsi="Century Gothic"/>
          <w:spacing w:val="-1"/>
          <w:sz w:val="20"/>
          <w:szCs w:val="20"/>
          <w:lang w:val="it-IT"/>
        </w:rPr>
        <w:t>Qualora</w:t>
      </w:r>
      <w:r w:rsidRPr="005E74F7">
        <w:rPr>
          <w:rFonts w:ascii="Century Gothic" w:hAnsi="Century Gothic"/>
          <w:spacing w:val="38"/>
          <w:sz w:val="20"/>
          <w:szCs w:val="20"/>
          <w:lang w:val="it-IT"/>
        </w:rPr>
        <w:t xml:space="preserve"> </w:t>
      </w:r>
      <w:r w:rsidRPr="005E74F7">
        <w:rPr>
          <w:rFonts w:ascii="Century Gothic" w:hAnsi="Century Gothic"/>
          <w:sz w:val="20"/>
          <w:szCs w:val="20"/>
          <w:lang w:val="it-IT"/>
        </w:rPr>
        <w:t>detta</w:t>
      </w:r>
      <w:r w:rsidRPr="005E74F7">
        <w:rPr>
          <w:rFonts w:ascii="Century Gothic" w:hAnsi="Century Gothic"/>
          <w:spacing w:val="81"/>
          <w:w w:val="99"/>
          <w:sz w:val="20"/>
          <w:szCs w:val="20"/>
          <w:lang w:val="it-IT"/>
        </w:rPr>
        <w:t xml:space="preserve"> </w:t>
      </w:r>
      <w:r w:rsidRPr="005E74F7">
        <w:rPr>
          <w:rFonts w:ascii="Century Gothic" w:hAnsi="Century Gothic"/>
          <w:spacing w:val="-1"/>
          <w:sz w:val="20"/>
          <w:szCs w:val="20"/>
          <w:lang w:val="it-IT"/>
        </w:rPr>
        <w:t>autorizzazione</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per</w:t>
      </w:r>
      <w:r w:rsidRPr="005E74F7">
        <w:rPr>
          <w:rFonts w:ascii="Century Gothic" w:hAnsi="Century Gothic"/>
          <w:spacing w:val="-4"/>
          <w:sz w:val="20"/>
          <w:szCs w:val="20"/>
          <w:lang w:val="it-IT"/>
        </w:rPr>
        <w:t xml:space="preserve"> </w:t>
      </w:r>
      <w:r w:rsidRPr="005E74F7">
        <w:rPr>
          <w:rFonts w:ascii="Century Gothic" w:hAnsi="Century Gothic"/>
          <w:spacing w:val="-1"/>
          <w:sz w:val="20"/>
          <w:szCs w:val="20"/>
          <w:lang w:val="it-IT"/>
        </w:rPr>
        <w:t>qualsiasi</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motivo</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venisse</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negata</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o</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revocata,</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il</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presente</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contratto</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deve</w:t>
      </w:r>
      <w:r w:rsidRPr="005E74F7">
        <w:rPr>
          <w:rFonts w:ascii="Century Gothic" w:hAnsi="Century Gothic"/>
          <w:spacing w:val="-4"/>
          <w:sz w:val="20"/>
          <w:szCs w:val="20"/>
          <w:lang w:val="it-IT"/>
        </w:rPr>
        <w:t xml:space="preserve"> </w:t>
      </w:r>
      <w:r w:rsidRPr="005E74F7">
        <w:rPr>
          <w:rFonts w:ascii="Century Gothic" w:hAnsi="Century Gothic"/>
          <w:spacing w:val="-1"/>
          <w:sz w:val="20"/>
          <w:szCs w:val="20"/>
          <w:lang w:val="it-IT"/>
        </w:rPr>
        <w:t>intendersi</w:t>
      </w:r>
      <w:r w:rsidRPr="005E74F7">
        <w:rPr>
          <w:rFonts w:ascii="Century Gothic" w:hAnsi="Century Gothic"/>
          <w:spacing w:val="69"/>
          <w:w w:val="99"/>
          <w:sz w:val="20"/>
          <w:szCs w:val="20"/>
          <w:lang w:val="it-IT"/>
        </w:rPr>
        <w:t xml:space="preserve"> </w:t>
      </w:r>
      <w:r w:rsidRPr="005E74F7">
        <w:rPr>
          <w:rFonts w:ascii="Century Gothic" w:hAnsi="Century Gothic"/>
          <w:spacing w:val="-1"/>
          <w:sz w:val="20"/>
          <w:szCs w:val="20"/>
          <w:lang w:val="it-IT"/>
        </w:rPr>
        <w:t>risolto</w:t>
      </w:r>
      <w:r w:rsidRPr="005E74F7">
        <w:rPr>
          <w:rFonts w:ascii="Century Gothic" w:hAnsi="Century Gothic"/>
          <w:spacing w:val="21"/>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24"/>
          <w:sz w:val="20"/>
          <w:szCs w:val="20"/>
          <w:lang w:val="it-IT"/>
        </w:rPr>
        <w:t xml:space="preserve"> </w:t>
      </w:r>
      <w:r w:rsidRPr="005E74F7">
        <w:rPr>
          <w:rFonts w:ascii="Century Gothic" w:hAnsi="Century Gothic"/>
          <w:sz w:val="20"/>
          <w:szCs w:val="20"/>
          <w:lang w:val="it-IT"/>
        </w:rPr>
        <w:t>diritto,</w:t>
      </w:r>
      <w:r w:rsidRPr="005E74F7">
        <w:rPr>
          <w:rFonts w:ascii="Century Gothic" w:hAnsi="Century Gothic"/>
          <w:spacing w:val="20"/>
          <w:sz w:val="20"/>
          <w:szCs w:val="20"/>
          <w:lang w:val="it-IT"/>
        </w:rPr>
        <w:t xml:space="preserve"> </w:t>
      </w:r>
      <w:r w:rsidRPr="005E74F7">
        <w:rPr>
          <w:rFonts w:ascii="Century Gothic" w:hAnsi="Century Gothic"/>
          <w:spacing w:val="-1"/>
          <w:sz w:val="20"/>
          <w:szCs w:val="20"/>
          <w:lang w:val="it-IT"/>
        </w:rPr>
        <w:t>senza</w:t>
      </w:r>
      <w:r w:rsidRPr="005E74F7">
        <w:rPr>
          <w:rFonts w:ascii="Century Gothic" w:hAnsi="Century Gothic"/>
          <w:spacing w:val="25"/>
          <w:sz w:val="20"/>
          <w:szCs w:val="20"/>
          <w:lang w:val="it-IT"/>
        </w:rPr>
        <w:t xml:space="preserve"> </w:t>
      </w:r>
      <w:r w:rsidRPr="005E74F7">
        <w:rPr>
          <w:rFonts w:ascii="Century Gothic" w:hAnsi="Century Gothic"/>
          <w:spacing w:val="-1"/>
          <w:sz w:val="20"/>
          <w:szCs w:val="20"/>
          <w:lang w:val="it-IT"/>
        </w:rPr>
        <w:t>bisogno</w:t>
      </w:r>
      <w:r w:rsidRPr="005E74F7">
        <w:rPr>
          <w:rFonts w:ascii="Century Gothic" w:hAnsi="Century Gothic"/>
          <w:spacing w:val="24"/>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23"/>
          <w:sz w:val="20"/>
          <w:szCs w:val="20"/>
          <w:lang w:val="it-IT"/>
        </w:rPr>
        <w:t xml:space="preserve"> </w:t>
      </w:r>
      <w:r w:rsidRPr="005E74F7">
        <w:rPr>
          <w:rFonts w:ascii="Century Gothic" w:hAnsi="Century Gothic"/>
          <w:sz w:val="20"/>
          <w:szCs w:val="20"/>
          <w:lang w:val="it-IT"/>
        </w:rPr>
        <w:t>pronuncia</w:t>
      </w:r>
      <w:r w:rsidRPr="005E74F7">
        <w:rPr>
          <w:rFonts w:ascii="Century Gothic" w:hAnsi="Century Gothic"/>
          <w:spacing w:val="23"/>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23"/>
          <w:sz w:val="20"/>
          <w:szCs w:val="20"/>
          <w:lang w:val="it-IT"/>
        </w:rPr>
        <w:t xml:space="preserve"> </w:t>
      </w:r>
      <w:r w:rsidRPr="005E74F7">
        <w:rPr>
          <w:rFonts w:ascii="Century Gothic" w:hAnsi="Century Gothic"/>
          <w:sz w:val="20"/>
          <w:szCs w:val="20"/>
          <w:lang w:val="it-IT"/>
        </w:rPr>
        <w:t>giudice,</w:t>
      </w:r>
      <w:r w:rsidRPr="005E74F7">
        <w:rPr>
          <w:rFonts w:ascii="Century Gothic" w:hAnsi="Century Gothic"/>
          <w:spacing w:val="23"/>
          <w:sz w:val="20"/>
          <w:szCs w:val="20"/>
          <w:lang w:val="it-IT"/>
        </w:rPr>
        <w:t xml:space="preserve"> </w:t>
      </w:r>
      <w:r w:rsidRPr="005E74F7">
        <w:rPr>
          <w:rFonts w:ascii="Century Gothic" w:hAnsi="Century Gothic"/>
          <w:sz w:val="20"/>
          <w:szCs w:val="20"/>
          <w:lang w:val="it-IT"/>
        </w:rPr>
        <w:t>o</w:t>
      </w:r>
      <w:r w:rsidRPr="005E74F7">
        <w:rPr>
          <w:rFonts w:ascii="Century Gothic" w:hAnsi="Century Gothic"/>
          <w:spacing w:val="23"/>
          <w:sz w:val="20"/>
          <w:szCs w:val="20"/>
          <w:lang w:val="it-IT"/>
        </w:rPr>
        <w:t xml:space="preserve"> </w:t>
      </w:r>
      <w:r w:rsidRPr="005E74F7">
        <w:rPr>
          <w:rFonts w:ascii="Century Gothic" w:hAnsi="Century Gothic"/>
          <w:sz w:val="20"/>
          <w:szCs w:val="20"/>
          <w:lang w:val="it-IT"/>
        </w:rPr>
        <w:t>diffida,</w:t>
      </w:r>
      <w:r w:rsidRPr="005E74F7">
        <w:rPr>
          <w:rFonts w:ascii="Century Gothic" w:hAnsi="Century Gothic"/>
          <w:spacing w:val="23"/>
          <w:sz w:val="20"/>
          <w:szCs w:val="20"/>
          <w:lang w:val="it-IT"/>
        </w:rPr>
        <w:t xml:space="preserve"> </w:t>
      </w:r>
      <w:r w:rsidRPr="005E74F7">
        <w:rPr>
          <w:rFonts w:ascii="Century Gothic" w:hAnsi="Century Gothic"/>
          <w:sz w:val="20"/>
          <w:szCs w:val="20"/>
          <w:lang w:val="it-IT"/>
        </w:rPr>
        <w:t>dietro</w:t>
      </w:r>
      <w:r w:rsidRPr="005E74F7">
        <w:rPr>
          <w:rFonts w:ascii="Century Gothic" w:hAnsi="Century Gothic"/>
          <w:spacing w:val="21"/>
          <w:sz w:val="20"/>
          <w:szCs w:val="20"/>
          <w:lang w:val="it-IT"/>
        </w:rPr>
        <w:t xml:space="preserve"> </w:t>
      </w:r>
      <w:r w:rsidRPr="005E74F7">
        <w:rPr>
          <w:rFonts w:ascii="Century Gothic" w:hAnsi="Century Gothic"/>
          <w:sz w:val="20"/>
          <w:szCs w:val="20"/>
          <w:lang w:val="it-IT"/>
        </w:rPr>
        <w:t>semplice</w:t>
      </w:r>
      <w:r w:rsidRPr="005E74F7">
        <w:rPr>
          <w:rFonts w:ascii="Century Gothic" w:hAnsi="Century Gothic"/>
          <w:spacing w:val="23"/>
          <w:sz w:val="20"/>
          <w:szCs w:val="20"/>
          <w:lang w:val="it-IT"/>
        </w:rPr>
        <w:t xml:space="preserve"> </w:t>
      </w:r>
      <w:r w:rsidRPr="005E74F7">
        <w:rPr>
          <w:rFonts w:ascii="Century Gothic" w:hAnsi="Century Gothic"/>
          <w:spacing w:val="-1"/>
          <w:sz w:val="20"/>
          <w:szCs w:val="20"/>
          <w:lang w:val="it-IT"/>
        </w:rPr>
        <w:t>comunicazione</w:t>
      </w:r>
      <w:r w:rsidRPr="005E74F7">
        <w:rPr>
          <w:rFonts w:ascii="Century Gothic" w:hAnsi="Century Gothic"/>
          <w:spacing w:val="59"/>
          <w:w w:val="99"/>
          <w:sz w:val="20"/>
          <w:szCs w:val="20"/>
          <w:lang w:val="it-IT"/>
        </w:rPr>
        <w:t xml:space="preserve"> </w:t>
      </w:r>
      <w:r w:rsidRPr="005E74F7">
        <w:rPr>
          <w:rFonts w:ascii="Century Gothic" w:hAnsi="Century Gothic"/>
          <w:sz w:val="20"/>
          <w:szCs w:val="20"/>
          <w:lang w:val="it-IT"/>
        </w:rPr>
        <w:t>dell'impresa</w:t>
      </w:r>
      <w:r w:rsidRPr="005E74F7">
        <w:rPr>
          <w:rFonts w:ascii="Century Gothic" w:hAnsi="Century Gothic"/>
          <w:spacing w:val="-3"/>
          <w:sz w:val="20"/>
          <w:szCs w:val="20"/>
          <w:lang w:val="it-IT"/>
        </w:rPr>
        <w:t xml:space="preserve"> </w:t>
      </w:r>
      <w:r w:rsidRPr="005E74F7">
        <w:rPr>
          <w:rFonts w:ascii="Century Gothic" w:hAnsi="Century Gothic"/>
          <w:b/>
          <w:bCs/>
          <w:sz w:val="20"/>
          <w:szCs w:val="20"/>
          <w:lang w:val="it-IT"/>
        </w:rPr>
        <w:t>AFFIDATARIA</w:t>
      </w:r>
      <w:r w:rsidRPr="005E74F7">
        <w:rPr>
          <w:rFonts w:ascii="Century Gothic" w:hAnsi="Century Gothic"/>
          <w:b/>
          <w:bCs/>
          <w:spacing w:val="-1"/>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senza</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che</w:t>
      </w:r>
      <w:r w:rsidRPr="005E74F7">
        <w:rPr>
          <w:rFonts w:ascii="Century Gothic" w:hAnsi="Century Gothic"/>
          <w:spacing w:val="-4"/>
          <w:sz w:val="20"/>
          <w:szCs w:val="20"/>
          <w:lang w:val="it-IT"/>
        </w:rPr>
        <w:t xml:space="preserve"> </w:t>
      </w:r>
      <w:r w:rsidRPr="005E74F7">
        <w:rPr>
          <w:rFonts w:ascii="Century Gothic" w:hAnsi="Century Gothic"/>
          <w:sz w:val="20"/>
          <w:szCs w:val="20"/>
          <w:lang w:val="it-IT"/>
        </w:rPr>
        <w:t>la</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ditta</w:t>
      </w:r>
      <w:r w:rsidRPr="005E74F7">
        <w:rPr>
          <w:rFonts w:ascii="Century Gothic" w:hAnsi="Century Gothic"/>
          <w:spacing w:val="-3"/>
          <w:sz w:val="20"/>
          <w:szCs w:val="20"/>
          <w:lang w:val="it-IT"/>
        </w:rPr>
        <w:t xml:space="preserve"> </w:t>
      </w:r>
      <w:r w:rsidRPr="005E74F7">
        <w:rPr>
          <w:rFonts w:ascii="Century Gothic" w:hAnsi="Century Gothic"/>
          <w:b/>
          <w:bCs/>
          <w:spacing w:val="-1"/>
          <w:sz w:val="20"/>
          <w:szCs w:val="20"/>
          <w:lang w:val="it-IT"/>
        </w:rPr>
        <w:t>FORNITRICE</w:t>
      </w:r>
      <w:r w:rsidRPr="005E74F7">
        <w:rPr>
          <w:rFonts w:ascii="Century Gothic" w:hAnsi="Century Gothic"/>
          <w:b/>
          <w:bCs/>
          <w:spacing w:val="-4"/>
          <w:sz w:val="20"/>
          <w:szCs w:val="20"/>
          <w:lang w:val="it-IT"/>
        </w:rPr>
        <w:t xml:space="preserve"> </w:t>
      </w:r>
      <w:r w:rsidRPr="005E74F7">
        <w:rPr>
          <w:rFonts w:ascii="Century Gothic" w:hAnsi="Century Gothic"/>
          <w:sz w:val="20"/>
          <w:szCs w:val="20"/>
          <w:lang w:val="it-IT"/>
        </w:rPr>
        <w:t>possa,</w:t>
      </w:r>
      <w:r w:rsidRPr="005E74F7">
        <w:rPr>
          <w:rFonts w:ascii="Century Gothic" w:hAnsi="Century Gothic"/>
          <w:spacing w:val="-8"/>
          <w:sz w:val="20"/>
          <w:szCs w:val="20"/>
          <w:lang w:val="it-IT"/>
        </w:rPr>
        <w:t xml:space="preserve"> </w:t>
      </w:r>
      <w:r w:rsidRPr="005E74F7">
        <w:rPr>
          <w:rFonts w:ascii="Century Gothic" w:hAnsi="Century Gothic"/>
          <w:sz w:val="20"/>
          <w:szCs w:val="20"/>
          <w:lang w:val="it-IT"/>
        </w:rPr>
        <w:t>in</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esito</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a</w:t>
      </w:r>
      <w:r w:rsidRPr="005E74F7">
        <w:rPr>
          <w:rFonts w:ascii="Century Gothic" w:hAnsi="Century Gothic"/>
          <w:spacing w:val="-2"/>
          <w:sz w:val="20"/>
          <w:szCs w:val="20"/>
          <w:lang w:val="it-IT"/>
        </w:rPr>
        <w:t xml:space="preserve"> </w:t>
      </w:r>
      <w:r w:rsidRPr="005E74F7">
        <w:rPr>
          <w:rFonts w:ascii="Century Gothic" w:hAnsi="Century Gothic"/>
          <w:spacing w:val="-1"/>
          <w:sz w:val="20"/>
          <w:szCs w:val="20"/>
          <w:lang w:val="it-IT"/>
        </w:rPr>
        <w:t>ciò,</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avanzare</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richiesta</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di</w:t>
      </w:r>
      <w:r w:rsidRPr="005E74F7">
        <w:rPr>
          <w:rFonts w:ascii="Century Gothic" w:hAnsi="Century Gothic"/>
          <w:spacing w:val="56"/>
          <w:w w:val="99"/>
          <w:sz w:val="20"/>
          <w:szCs w:val="20"/>
          <w:lang w:val="it-IT"/>
        </w:rPr>
        <w:t xml:space="preserve"> </w:t>
      </w:r>
      <w:r w:rsidRPr="005E74F7">
        <w:rPr>
          <w:rFonts w:ascii="Century Gothic" w:hAnsi="Century Gothic"/>
          <w:spacing w:val="-1"/>
          <w:sz w:val="20"/>
          <w:szCs w:val="20"/>
          <w:lang w:val="it-IT"/>
        </w:rPr>
        <w:t>compenso</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e/o</w:t>
      </w:r>
      <w:r w:rsidRPr="005E74F7">
        <w:rPr>
          <w:rFonts w:ascii="Century Gothic" w:hAnsi="Century Gothic"/>
          <w:spacing w:val="-9"/>
          <w:sz w:val="20"/>
          <w:szCs w:val="20"/>
          <w:lang w:val="it-IT"/>
        </w:rPr>
        <w:t xml:space="preserve"> </w:t>
      </w:r>
      <w:r w:rsidRPr="005E74F7">
        <w:rPr>
          <w:rFonts w:ascii="Century Gothic" w:hAnsi="Century Gothic"/>
          <w:sz w:val="20"/>
          <w:szCs w:val="20"/>
          <w:lang w:val="it-IT"/>
        </w:rPr>
        <w:t>indennizzo</w:t>
      </w:r>
      <w:r w:rsidRPr="005E74F7">
        <w:rPr>
          <w:rFonts w:ascii="Century Gothic" w:hAnsi="Century Gothic"/>
          <w:spacing w:val="-10"/>
          <w:sz w:val="20"/>
          <w:szCs w:val="20"/>
          <w:lang w:val="it-IT"/>
        </w:rPr>
        <w:t xml:space="preserve"> </w:t>
      </w:r>
      <w:r w:rsidRPr="005E74F7">
        <w:rPr>
          <w:rFonts w:ascii="Century Gothic" w:hAnsi="Century Gothic"/>
          <w:sz w:val="20"/>
          <w:szCs w:val="20"/>
          <w:lang w:val="it-IT"/>
        </w:rPr>
        <w:t>a</w:t>
      </w:r>
      <w:r w:rsidRPr="005E74F7">
        <w:rPr>
          <w:rFonts w:ascii="Century Gothic" w:hAnsi="Century Gothic"/>
          <w:spacing w:val="-8"/>
          <w:sz w:val="20"/>
          <w:szCs w:val="20"/>
          <w:lang w:val="it-IT"/>
        </w:rPr>
        <w:t xml:space="preserve"> </w:t>
      </w:r>
      <w:r w:rsidRPr="005E74F7">
        <w:rPr>
          <w:rFonts w:ascii="Century Gothic" w:hAnsi="Century Gothic"/>
          <w:spacing w:val="-1"/>
          <w:sz w:val="20"/>
          <w:szCs w:val="20"/>
          <w:lang w:val="it-IT"/>
        </w:rPr>
        <w:t>qualsivoglia</w:t>
      </w:r>
      <w:r w:rsidRPr="005E74F7">
        <w:rPr>
          <w:rFonts w:ascii="Century Gothic" w:hAnsi="Century Gothic"/>
          <w:spacing w:val="-9"/>
          <w:sz w:val="20"/>
          <w:szCs w:val="20"/>
          <w:lang w:val="it-IT"/>
        </w:rPr>
        <w:t xml:space="preserve"> </w:t>
      </w:r>
      <w:r w:rsidRPr="005E74F7">
        <w:rPr>
          <w:rFonts w:ascii="Century Gothic" w:hAnsi="Century Gothic"/>
          <w:spacing w:val="-1"/>
          <w:sz w:val="20"/>
          <w:szCs w:val="20"/>
          <w:lang w:val="it-IT"/>
        </w:rPr>
        <w:t>titolo.</w:t>
      </w:r>
    </w:p>
    <w:p w14:paraId="7C895D0E" w14:textId="1A1F5BC4" w:rsidR="000E343A" w:rsidRPr="005E74F7" w:rsidRDefault="000E343A" w:rsidP="00722C19">
      <w:pPr>
        <w:pStyle w:val="Corpotesto"/>
        <w:kinsoku w:val="0"/>
        <w:overflowPunct w:val="0"/>
        <w:ind w:left="0" w:right="118"/>
        <w:jc w:val="both"/>
        <w:rPr>
          <w:rFonts w:ascii="Century Gothic" w:hAnsi="Century Gothic"/>
          <w:sz w:val="20"/>
          <w:szCs w:val="20"/>
          <w:lang w:val="it-IT"/>
        </w:rPr>
      </w:pPr>
      <w:r w:rsidRPr="005E74F7">
        <w:rPr>
          <w:rFonts w:ascii="Century Gothic" w:hAnsi="Century Gothic"/>
          <w:spacing w:val="-1"/>
          <w:sz w:val="20"/>
          <w:szCs w:val="20"/>
          <w:lang w:val="it-IT"/>
        </w:rPr>
        <w:t>La</w:t>
      </w:r>
      <w:r w:rsidRPr="005E74F7">
        <w:rPr>
          <w:rFonts w:ascii="Century Gothic" w:hAnsi="Century Gothic"/>
          <w:spacing w:val="23"/>
          <w:sz w:val="20"/>
          <w:szCs w:val="20"/>
          <w:lang w:val="it-IT"/>
        </w:rPr>
        <w:t xml:space="preserve"> </w:t>
      </w:r>
      <w:r w:rsidRPr="005E74F7">
        <w:rPr>
          <w:rFonts w:ascii="Century Gothic" w:hAnsi="Century Gothic"/>
          <w:sz w:val="20"/>
          <w:szCs w:val="20"/>
          <w:lang w:val="it-IT"/>
        </w:rPr>
        <w:t>ditta</w:t>
      </w:r>
      <w:r w:rsidRPr="005E74F7">
        <w:rPr>
          <w:rFonts w:ascii="Century Gothic" w:hAnsi="Century Gothic"/>
          <w:spacing w:val="28"/>
          <w:sz w:val="20"/>
          <w:szCs w:val="20"/>
          <w:lang w:val="it-IT"/>
        </w:rPr>
        <w:t xml:space="preserve"> </w:t>
      </w:r>
      <w:r w:rsidRPr="005E74F7">
        <w:rPr>
          <w:rFonts w:ascii="Century Gothic" w:hAnsi="Century Gothic"/>
          <w:b/>
          <w:bCs/>
          <w:spacing w:val="-1"/>
          <w:sz w:val="20"/>
          <w:szCs w:val="20"/>
          <w:lang w:val="it-IT"/>
        </w:rPr>
        <w:t>FORNITRICE</w:t>
      </w:r>
      <w:r w:rsidRPr="005E74F7">
        <w:rPr>
          <w:rFonts w:ascii="Century Gothic" w:hAnsi="Century Gothic"/>
          <w:b/>
          <w:bCs/>
          <w:spacing w:val="25"/>
          <w:sz w:val="20"/>
          <w:szCs w:val="20"/>
          <w:lang w:val="it-IT"/>
        </w:rPr>
        <w:t xml:space="preserve"> </w:t>
      </w:r>
      <w:r w:rsidRPr="005E74F7">
        <w:rPr>
          <w:rFonts w:ascii="Century Gothic" w:hAnsi="Century Gothic"/>
          <w:sz w:val="20"/>
          <w:szCs w:val="20"/>
          <w:lang w:val="it-IT"/>
        </w:rPr>
        <w:t>è</w:t>
      </w:r>
      <w:r w:rsidRPr="005E74F7">
        <w:rPr>
          <w:rFonts w:ascii="Century Gothic" w:hAnsi="Century Gothic"/>
          <w:spacing w:val="25"/>
          <w:sz w:val="20"/>
          <w:szCs w:val="20"/>
          <w:lang w:val="it-IT"/>
        </w:rPr>
        <w:t xml:space="preserve"> </w:t>
      </w:r>
      <w:r w:rsidRPr="005E74F7">
        <w:rPr>
          <w:rFonts w:ascii="Century Gothic" w:hAnsi="Century Gothic"/>
          <w:sz w:val="20"/>
          <w:szCs w:val="20"/>
          <w:lang w:val="it-IT"/>
        </w:rPr>
        <w:t>da</w:t>
      </w:r>
      <w:r w:rsidRPr="005E74F7">
        <w:rPr>
          <w:rFonts w:ascii="Century Gothic" w:hAnsi="Century Gothic"/>
          <w:spacing w:val="25"/>
          <w:sz w:val="20"/>
          <w:szCs w:val="20"/>
          <w:lang w:val="it-IT"/>
        </w:rPr>
        <w:t xml:space="preserve"> </w:t>
      </w:r>
      <w:r w:rsidRPr="005E74F7">
        <w:rPr>
          <w:rFonts w:ascii="Century Gothic" w:hAnsi="Century Gothic"/>
          <w:sz w:val="20"/>
          <w:szCs w:val="20"/>
          <w:lang w:val="it-IT"/>
        </w:rPr>
        <w:t>subito</w:t>
      </w:r>
      <w:r w:rsidRPr="005E74F7">
        <w:rPr>
          <w:rFonts w:ascii="Century Gothic" w:hAnsi="Century Gothic"/>
          <w:spacing w:val="22"/>
          <w:sz w:val="20"/>
          <w:szCs w:val="20"/>
          <w:lang w:val="it-IT"/>
        </w:rPr>
        <w:t xml:space="preserve"> </w:t>
      </w:r>
      <w:r w:rsidRPr="005E74F7">
        <w:rPr>
          <w:rFonts w:ascii="Century Gothic" w:hAnsi="Century Gothic"/>
          <w:sz w:val="20"/>
          <w:szCs w:val="20"/>
          <w:lang w:val="it-IT"/>
        </w:rPr>
        <w:t>validamente</w:t>
      </w:r>
      <w:r w:rsidRPr="005E74F7">
        <w:rPr>
          <w:rFonts w:ascii="Century Gothic" w:hAnsi="Century Gothic"/>
          <w:spacing w:val="24"/>
          <w:sz w:val="20"/>
          <w:szCs w:val="20"/>
          <w:lang w:val="it-IT"/>
        </w:rPr>
        <w:t xml:space="preserve"> </w:t>
      </w:r>
      <w:r w:rsidRPr="005E74F7">
        <w:rPr>
          <w:rFonts w:ascii="Century Gothic" w:hAnsi="Century Gothic"/>
          <w:sz w:val="20"/>
          <w:szCs w:val="20"/>
          <w:lang w:val="it-IT"/>
        </w:rPr>
        <w:t>obbligata</w:t>
      </w:r>
      <w:r w:rsidRPr="005E74F7">
        <w:rPr>
          <w:rFonts w:ascii="Century Gothic" w:hAnsi="Century Gothic"/>
          <w:spacing w:val="24"/>
          <w:sz w:val="20"/>
          <w:szCs w:val="20"/>
          <w:lang w:val="it-IT"/>
        </w:rPr>
        <w:t xml:space="preserve"> </w:t>
      </w:r>
      <w:r w:rsidRPr="005E74F7">
        <w:rPr>
          <w:rFonts w:ascii="Century Gothic" w:hAnsi="Century Gothic"/>
          <w:sz w:val="20"/>
          <w:szCs w:val="20"/>
          <w:lang w:val="it-IT"/>
        </w:rPr>
        <w:t>alla</w:t>
      </w:r>
      <w:r w:rsidRPr="005E74F7">
        <w:rPr>
          <w:rFonts w:ascii="Century Gothic" w:hAnsi="Century Gothic"/>
          <w:spacing w:val="23"/>
          <w:sz w:val="20"/>
          <w:szCs w:val="20"/>
          <w:lang w:val="it-IT"/>
        </w:rPr>
        <w:t xml:space="preserve"> </w:t>
      </w:r>
      <w:r w:rsidRPr="005E74F7">
        <w:rPr>
          <w:rFonts w:ascii="Century Gothic" w:hAnsi="Century Gothic"/>
          <w:spacing w:val="-1"/>
          <w:sz w:val="20"/>
          <w:szCs w:val="20"/>
          <w:lang w:val="it-IT"/>
        </w:rPr>
        <w:t>tempestiva</w:t>
      </w:r>
      <w:r w:rsidRPr="005E74F7">
        <w:rPr>
          <w:rFonts w:ascii="Century Gothic" w:hAnsi="Century Gothic"/>
          <w:spacing w:val="24"/>
          <w:sz w:val="20"/>
          <w:szCs w:val="20"/>
          <w:lang w:val="it-IT"/>
        </w:rPr>
        <w:t xml:space="preserve"> </w:t>
      </w:r>
      <w:r w:rsidRPr="005E74F7">
        <w:rPr>
          <w:rFonts w:ascii="Century Gothic" w:hAnsi="Century Gothic"/>
          <w:spacing w:val="-1"/>
          <w:sz w:val="20"/>
          <w:szCs w:val="20"/>
          <w:lang w:val="it-IT"/>
        </w:rPr>
        <w:t>presentazione</w:t>
      </w:r>
      <w:r w:rsidRPr="005E74F7">
        <w:rPr>
          <w:rFonts w:ascii="Century Gothic" w:hAnsi="Century Gothic"/>
          <w:spacing w:val="24"/>
          <w:sz w:val="20"/>
          <w:szCs w:val="20"/>
          <w:lang w:val="it-IT"/>
        </w:rPr>
        <w:t xml:space="preserve"> </w:t>
      </w:r>
      <w:r w:rsidRPr="005E74F7">
        <w:rPr>
          <w:rFonts w:ascii="Century Gothic" w:hAnsi="Century Gothic"/>
          <w:spacing w:val="-1"/>
          <w:sz w:val="20"/>
          <w:szCs w:val="20"/>
          <w:lang w:val="it-IT"/>
        </w:rPr>
        <w:t>dei</w:t>
      </w:r>
      <w:r w:rsidRPr="005E74F7">
        <w:rPr>
          <w:rFonts w:ascii="Century Gothic" w:hAnsi="Century Gothic"/>
          <w:spacing w:val="69"/>
          <w:w w:val="99"/>
          <w:sz w:val="20"/>
          <w:szCs w:val="20"/>
          <w:lang w:val="it-IT"/>
        </w:rPr>
        <w:t xml:space="preserve"> </w:t>
      </w:r>
      <w:r w:rsidRPr="005E74F7">
        <w:rPr>
          <w:rFonts w:ascii="Century Gothic" w:hAnsi="Century Gothic"/>
          <w:sz w:val="20"/>
          <w:szCs w:val="20"/>
          <w:lang w:val="it-IT"/>
        </w:rPr>
        <w:t>documenti</w:t>
      </w:r>
      <w:r w:rsidRPr="005E74F7">
        <w:rPr>
          <w:rFonts w:ascii="Century Gothic" w:hAnsi="Century Gothic"/>
          <w:spacing w:val="-11"/>
          <w:sz w:val="20"/>
          <w:szCs w:val="20"/>
          <w:lang w:val="it-IT"/>
        </w:rPr>
        <w:t xml:space="preserve"> </w:t>
      </w:r>
      <w:r w:rsidRPr="005E74F7">
        <w:rPr>
          <w:rFonts w:ascii="Century Gothic" w:hAnsi="Century Gothic"/>
          <w:sz w:val="20"/>
          <w:szCs w:val="20"/>
          <w:lang w:val="it-IT"/>
        </w:rPr>
        <w:t>prescritti</w:t>
      </w:r>
      <w:r w:rsidRPr="005E74F7">
        <w:rPr>
          <w:rFonts w:ascii="Century Gothic" w:hAnsi="Century Gothic"/>
          <w:spacing w:val="-11"/>
          <w:sz w:val="20"/>
          <w:szCs w:val="20"/>
          <w:lang w:val="it-IT"/>
        </w:rPr>
        <w:t xml:space="preserve"> </w:t>
      </w:r>
      <w:r w:rsidRPr="005E74F7">
        <w:rPr>
          <w:rFonts w:ascii="Century Gothic" w:hAnsi="Century Gothic"/>
          <w:sz w:val="20"/>
          <w:szCs w:val="20"/>
          <w:lang w:val="it-IT"/>
        </w:rPr>
        <w:t>per</w:t>
      </w:r>
      <w:r w:rsidRPr="005E74F7">
        <w:rPr>
          <w:rFonts w:ascii="Century Gothic" w:hAnsi="Century Gothic"/>
          <w:spacing w:val="-12"/>
          <w:sz w:val="20"/>
          <w:szCs w:val="20"/>
          <w:lang w:val="it-IT"/>
        </w:rPr>
        <w:t xml:space="preserve"> </w:t>
      </w:r>
      <w:r w:rsidRPr="005E74F7">
        <w:rPr>
          <w:rFonts w:ascii="Century Gothic" w:hAnsi="Century Gothic"/>
          <w:spacing w:val="-1"/>
          <w:sz w:val="20"/>
          <w:szCs w:val="20"/>
          <w:lang w:val="it-IT"/>
        </w:rPr>
        <w:t>l'ottenimento</w:t>
      </w:r>
      <w:r w:rsidRPr="005E74F7">
        <w:rPr>
          <w:rFonts w:ascii="Century Gothic" w:hAnsi="Century Gothic"/>
          <w:spacing w:val="-12"/>
          <w:sz w:val="20"/>
          <w:szCs w:val="20"/>
          <w:lang w:val="it-IT"/>
        </w:rPr>
        <w:t xml:space="preserve"> </w:t>
      </w:r>
      <w:r w:rsidRPr="005E74F7">
        <w:rPr>
          <w:rFonts w:ascii="Century Gothic" w:hAnsi="Century Gothic"/>
          <w:sz w:val="20"/>
          <w:szCs w:val="20"/>
          <w:lang w:val="it-IT"/>
        </w:rPr>
        <w:t>della</w:t>
      </w:r>
      <w:r w:rsidRPr="005E74F7">
        <w:rPr>
          <w:rFonts w:ascii="Century Gothic" w:hAnsi="Century Gothic"/>
          <w:spacing w:val="-10"/>
          <w:sz w:val="20"/>
          <w:szCs w:val="20"/>
          <w:lang w:val="it-IT"/>
        </w:rPr>
        <w:t xml:space="preserve"> </w:t>
      </w:r>
      <w:r w:rsidRPr="005E74F7">
        <w:rPr>
          <w:rFonts w:ascii="Century Gothic" w:hAnsi="Century Gothic"/>
          <w:spacing w:val="-1"/>
          <w:sz w:val="20"/>
          <w:szCs w:val="20"/>
          <w:lang w:val="it-IT"/>
        </w:rPr>
        <w:t>autorizzazione.</w:t>
      </w:r>
    </w:p>
    <w:p w14:paraId="128FFF45" w14:textId="77777777" w:rsidR="000E343A" w:rsidRPr="005E74F7" w:rsidRDefault="000E343A" w:rsidP="000E343A">
      <w:pPr>
        <w:pStyle w:val="Corpotesto"/>
        <w:kinsoku w:val="0"/>
        <w:overflowPunct w:val="0"/>
        <w:spacing w:before="2"/>
        <w:ind w:left="0" w:right="108"/>
        <w:jc w:val="both"/>
        <w:rPr>
          <w:rFonts w:ascii="Century Gothic" w:hAnsi="Century Gothic"/>
          <w:sz w:val="20"/>
          <w:szCs w:val="20"/>
          <w:lang w:val="it-IT"/>
        </w:rPr>
      </w:pPr>
    </w:p>
    <w:p w14:paraId="3940AEBE" w14:textId="4DD0AFD0" w:rsidR="000E343A" w:rsidRPr="005E74F7" w:rsidRDefault="000E343A" w:rsidP="000E343A">
      <w:pPr>
        <w:pStyle w:val="Corpotesto"/>
        <w:kinsoku w:val="0"/>
        <w:overflowPunct w:val="0"/>
        <w:spacing w:line="245" w:lineRule="exact"/>
        <w:ind w:left="0"/>
        <w:jc w:val="both"/>
        <w:rPr>
          <w:rFonts w:ascii="Century Gothic" w:hAnsi="Century Gothic"/>
          <w:sz w:val="20"/>
          <w:szCs w:val="20"/>
          <w:lang w:val="it-IT"/>
        </w:rPr>
      </w:pPr>
      <w:r w:rsidRPr="005E74F7">
        <w:rPr>
          <w:rFonts w:ascii="Century Gothic" w:hAnsi="Century Gothic"/>
          <w:spacing w:val="-1"/>
          <w:sz w:val="20"/>
          <w:szCs w:val="20"/>
          <w:lang w:val="it-IT"/>
        </w:rPr>
        <w:t>ART.</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3</w:t>
      </w:r>
      <w:r w:rsidR="000C7E87">
        <w:rPr>
          <w:rFonts w:ascii="Century Gothic" w:hAnsi="Century Gothic"/>
          <w:sz w:val="20"/>
          <w:szCs w:val="20"/>
          <w:lang w:val="it-IT"/>
        </w:rPr>
        <w:t>3</w:t>
      </w:r>
      <w:r w:rsidRPr="005E74F7">
        <w:rPr>
          <w:rFonts w:ascii="Century Gothic" w:hAnsi="Century Gothic"/>
          <w:sz w:val="20"/>
          <w:szCs w:val="20"/>
          <w:lang w:val="it-IT"/>
        </w:rPr>
        <w:t xml:space="preserve"> -</w:t>
      </w:r>
      <w:r w:rsidRPr="005E74F7">
        <w:rPr>
          <w:rFonts w:ascii="Century Gothic" w:hAnsi="Century Gothic"/>
          <w:spacing w:val="-3"/>
          <w:sz w:val="20"/>
          <w:szCs w:val="20"/>
          <w:lang w:val="it-IT"/>
        </w:rPr>
        <w:t xml:space="preserve"> </w:t>
      </w:r>
      <w:r w:rsidRPr="005E74F7">
        <w:rPr>
          <w:rFonts w:ascii="Century Gothic" w:hAnsi="Century Gothic"/>
          <w:sz w:val="20"/>
          <w:szCs w:val="20"/>
          <w:lang w:val="it-IT"/>
        </w:rPr>
        <w:t>RINVIO</w:t>
      </w:r>
      <w:r w:rsidRPr="005E74F7">
        <w:rPr>
          <w:rFonts w:ascii="Century Gothic" w:hAnsi="Century Gothic"/>
          <w:spacing w:val="-4"/>
          <w:sz w:val="20"/>
          <w:szCs w:val="20"/>
          <w:lang w:val="it-IT"/>
        </w:rPr>
        <w:t xml:space="preserve"> </w:t>
      </w:r>
      <w:r w:rsidRPr="005E74F7">
        <w:rPr>
          <w:rFonts w:ascii="Century Gothic" w:hAnsi="Century Gothic"/>
          <w:spacing w:val="-2"/>
          <w:sz w:val="20"/>
          <w:szCs w:val="20"/>
          <w:lang w:val="it-IT"/>
        </w:rPr>
        <w:t>AL</w:t>
      </w:r>
      <w:r w:rsidRPr="005E74F7">
        <w:rPr>
          <w:rFonts w:ascii="Century Gothic" w:hAnsi="Century Gothic"/>
          <w:spacing w:val="-4"/>
          <w:sz w:val="20"/>
          <w:szCs w:val="20"/>
          <w:lang w:val="it-IT"/>
        </w:rPr>
        <w:t xml:space="preserve"> </w:t>
      </w:r>
      <w:r w:rsidRPr="005E74F7">
        <w:rPr>
          <w:rFonts w:ascii="Century Gothic" w:hAnsi="Century Gothic"/>
          <w:spacing w:val="-1"/>
          <w:sz w:val="20"/>
          <w:szCs w:val="20"/>
          <w:lang w:val="it-IT"/>
        </w:rPr>
        <w:t>CODICE</w:t>
      </w:r>
      <w:r w:rsidRPr="005E74F7">
        <w:rPr>
          <w:rFonts w:ascii="Century Gothic" w:hAnsi="Century Gothic"/>
          <w:spacing w:val="-5"/>
          <w:sz w:val="20"/>
          <w:szCs w:val="20"/>
          <w:lang w:val="it-IT"/>
        </w:rPr>
        <w:t xml:space="preserve"> </w:t>
      </w:r>
      <w:r w:rsidRPr="005E74F7">
        <w:rPr>
          <w:rFonts w:ascii="Century Gothic" w:hAnsi="Century Gothic"/>
          <w:sz w:val="20"/>
          <w:szCs w:val="20"/>
          <w:lang w:val="it-IT"/>
        </w:rPr>
        <w:t>CIVILE</w:t>
      </w:r>
    </w:p>
    <w:p w14:paraId="017C7D1A" w14:textId="4B4C5FC5" w:rsidR="000E343A" w:rsidRPr="005E74F7" w:rsidRDefault="000E343A" w:rsidP="000E343A">
      <w:pPr>
        <w:pStyle w:val="Corpotesto"/>
        <w:kinsoku w:val="0"/>
        <w:overflowPunct w:val="0"/>
        <w:ind w:left="0" w:right="124"/>
        <w:jc w:val="both"/>
        <w:rPr>
          <w:rFonts w:ascii="Century Gothic" w:hAnsi="Century Gothic"/>
          <w:sz w:val="20"/>
          <w:szCs w:val="20"/>
          <w:lang w:val="it-IT"/>
        </w:rPr>
      </w:pPr>
      <w:r w:rsidRPr="005E74F7">
        <w:rPr>
          <w:rFonts w:ascii="Century Gothic" w:hAnsi="Century Gothic"/>
          <w:sz w:val="20"/>
          <w:szCs w:val="20"/>
          <w:lang w:val="it-IT"/>
        </w:rPr>
        <w:t>Per</w:t>
      </w:r>
      <w:r w:rsidRPr="005E74F7">
        <w:rPr>
          <w:rFonts w:ascii="Century Gothic" w:hAnsi="Century Gothic"/>
          <w:spacing w:val="15"/>
          <w:sz w:val="20"/>
          <w:szCs w:val="20"/>
          <w:lang w:val="it-IT"/>
        </w:rPr>
        <w:t xml:space="preserve"> </w:t>
      </w:r>
      <w:r w:rsidRPr="005E74F7">
        <w:rPr>
          <w:rFonts w:ascii="Century Gothic" w:hAnsi="Century Gothic"/>
          <w:sz w:val="20"/>
          <w:szCs w:val="20"/>
          <w:lang w:val="it-IT"/>
        </w:rPr>
        <w:t>quanto</w:t>
      </w:r>
      <w:r w:rsidRPr="005E74F7">
        <w:rPr>
          <w:rFonts w:ascii="Century Gothic" w:hAnsi="Century Gothic"/>
          <w:spacing w:val="14"/>
          <w:sz w:val="20"/>
          <w:szCs w:val="20"/>
          <w:lang w:val="it-IT"/>
        </w:rPr>
        <w:t xml:space="preserve"> </w:t>
      </w:r>
      <w:r w:rsidRPr="005E74F7">
        <w:rPr>
          <w:rFonts w:ascii="Century Gothic" w:hAnsi="Century Gothic"/>
          <w:spacing w:val="-1"/>
          <w:sz w:val="20"/>
          <w:szCs w:val="20"/>
          <w:lang w:val="it-IT"/>
        </w:rPr>
        <w:t>non</w:t>
      </w:r>
      <w:r w:rsidRPr="005E74F7">
        <w:rPr>
          <w:rFonts w:ascii="Century Gothic" w:hAnsi="Century Gothic"/>
          <w:spacing w:val="15"/>
          <w:sz w:val="20"/>
          <w:szCs w:val="20"/>
          <w:lang w:val="it-IT"/>
        </w:rPr>
        <w:t xml:space="preserve"> </w:t>
      </w:r>
      <w:r w:rsidRPr="005E74F7">
        <w:rPr>
          <w:rFonts w:ascii="Century Gothic" w:hAnsi="Century Gothic"/>
          <w:sz w:val="20"/>
          <w:szCs w:val="20"/>
          <w:lang w:val="it-IT"/>
        </w:rPr>
        <w:t>è</w:t>
      </w:r>
      <w:r w:rsidRPr="005E74F7">
        <w:rPr>
          <w:rFonts w:ascii="Century Gothic" w:hAnsi="Century Gothic"/>
          <w:spacing w:val="16"/>
          <w:sz w:val="20"/>
          <w:szCs w:val="20"/>
          <w:lang w:val="it-IT"/>
        </w:rPr>
        <w:t xml:space="preserve"> </w:t>
      </w:r>
      <w:r w:rsidRPr="005E74F7">
        <w:rPr>
          <w:rFonts w:ascii="Century Gothic" w:hAnsi="Century Gothic"/>
          <w:sz w:val="20"/>
          <w:szCs w:val="20"/>
          <w:lang w:val="it-IT"/>
        </w:rPr>
        <w:t>espressamente</w:t>
      </w:r>
      <w:r w:rsidRPr="005E74F7">
        <w:rPr>
          <w:rFonts w:ascii="Century Gothic" w:hAnsi="Century Gothic"/>
          <w:spacing w:val="15"/>
          <w:sz w:val="20"/>
          <w:szCs w:val="20"/>
          <w:lang w:val="it-IT"/>
        </w:rPr>
        <w:t xml:space="preserve"> </w:t>
      </w:r>
      <w:r w:rsidRPr="005E74F7">
        <w:rPr>
          <w:rFonts w:ascii="Century Gothic" w:hAnsi="Century Gothic"/>
          <w:sz w:val="20"/>
          <w:szCs w:val="20"/>
          <w:lang w:val="it-IT"/>
        </w:rPr>
        <w:t>previsto</w:t>
      </w:r>
      <w:r w:rsidRPr="005E74F7">
        <w:rPr>
          <w:rFonts w:ascii="Century Gothic" w:hAnsi="Century Gothic"/>
          <w:spacing w:val="14"/>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17"/>
          <w:sz w:val="20"/>
          <w:szCs w:val="20"/>
          <w:lang w:val="it-IT"/>
        </w:rPr>
        <w:t xml:space="preserve"> </w:t>
      </w:r>
      <w:r w:rsidRPr="005E74F7">
        <w:rPr>
          <w:rFonts w:ascii="Century Gothic" w:hAnsi="Century Gothic"/>
          <w:sz w:val="20"/>
          <w:szCs w:val="20"/>
          <w:lang w:val="it-IT"/>
        </w:rPr>
        <w:t>derogato</w:t>
      </w:r>
      <w:r w:rsidRPr="005E74F7">
        <w:rPr>
          <w:rFonts w:ascii="Century Gothic" w:hAnsi="Century Gothic"/>
          <w:spacing w:val="14"/>
          <w:sz w:val="20"/>
          <w:szCs w:val="20"/>
          <w:lang w:val="it-IT"/>
        </w:rPr>
        <w:t xml:space="preserve"> </w:t>
      </w:r>
      <w:r w:rsidRPr="005E74F7">
        <w:rPr>
          <w:rFonts w:ascii="Century Gothic" w:hAnsi="Century Gothic"/>
          <w:sz w:val="20"/>
          <w:szCs w:val="20"/>
          <w:lang w:val="it-IT"/>
        </w:rPr>
        <w:t>dal</w:t>
      </w:r>
      <w:r w:rsidRPr="005E74F7">
        <w:rPr>
          <w:rFonts w:ascii="Century Gothic" w:hAnsi="Century Gothic"/>
          <w:spacing w:val="16"/>
          <w:sz w:val="20"/>
          <w:szCs w:val="20"/>
          <w:lang w:val="it-IT"/>
        </w:rPr>
        <w:t xml:space="preserve"> </w:t>
      </w:r>
      <w:r w:rsidRPr="005E74F7">
        <w:rPr>
          <w:rFonts w:ascii="Century Gothic" w:hAnsi="Century Gothic"/>
          <w:sz w:val="20"/>
          <w:szCs w:val="20"/>
          <w:lang w:val="it-IT"/>
        </w:rPr>
        <w:t>presente</w:t>
      </w:r>
      <w:r w:rsidRPr="005E74F7">
        <w:rPr>
          <w:rFonts w:ascii="Century Gothic" w:hAnsi="Century Gothic"/>
          <w:spacing w:val="15"/>
          <w:sz w:val="20"/>
          <w:szCs w:val="20"/>
          <w:lang w:val="it-IT"/>
        </w:rPr>
        <w:t xml:space="preserve"> </w:t>
      </w:r>
      <w:r w:rsidRPr="005E74F7">
        <w:rPr>
          <w:rFonts w:ascii="Century Gothic" w:hAnsi="Century Gothic"/>
          <w:sz w:val="20"/>
          <w:szCs w:val="20"/>
          <w:lang w:val="it-IT"/>
        </w:rPr>
        <w:t>contratto</w:t>
      </w:r>
      <w:r w:rsidRPr="005E74F7">
        <w:rPr>
          <w:rFonts w:ascii="Century Gothic" w:hAnsi="Century Gothic"/>
          <w:spacing w:val="14"/>
          <w:sz w:val="20"/>
          <w:szCs w:val="20"/>
          <w:lang w:val="it-IT"/>
        </w:rPr>
        <w:t xml:space="preserve"> </w:t>
      </w:r>
      <w:r w:rsidRPr="005E74F7">
        <w:rPr>
          <w:rFonts w:ascii="Century Gothic" w:hAnsi="Century Gothic"/>
          <w:sz w:val="20"/>
          <w:szCs w:val="20"/>
          <w:lang w:val="it-IT"/>
        </w:rPr>
        <w:t>valgono,</w:t>
      </w:r>
      <w:r w:rsidRPr="005E74F7">
        <w:rPr>
          <w:rFonts w:ascii="Century Gothic" w:hAnsi="Century Gothic"/>
          <w:spacing w:val="15"/>
          <w:sz w:val="20"/>
          <w:szCs w:val="20"/>
          <w:lang w:val="it-IT"/>
        </w:rPr>
        <w:t xml:space="preserve"> </w:t>
      </w:r>
      <w:r w:rsidRPr="005E74F7">
        <w:rPr>
          <w:rFonts w:ascii="Century Gothic" w:hAnsi="Century Gothic"/>
          <w:sz w:val="20"/>
          <w:szCs w:val="20"/>
          <w:lang w:val="it-IT"/>
        </w:rPr>
        <w:t>in</w:t>
      </w:r>
      <w:r w:rsidRPr="005E74F7">
        <w:rPr>
          <w:rFonts w:ascii="Century Gothic" w:hAnsi="Century Gothic"/>
          <w:spacing w:val="15"/>
          <w:sz w:val="20"/>
          <w:szCs w:val="20"/>
          <w:lang w:val="it-IT"/>
        </w:rPr>
        <w:t xml:space="preserve"> </w:t>
      </w:r>
      <w:r w:rsidRPr="005E74F7">
        <w:rPr>
          <w:rFonts w:ascii="Century Gothic" w:hAnsi="Century Gothic"/>
          <w:spacing w:val="-1"/>
          <w:sz w:val="20"/>
          <w:szCs w:val="20"/>
          <w:lang w:val="it-IT"/>
        </w:rPr>
        <w:t>quanto</w:t>
      </w:r>
      <w:r w:rsidRPr="005E74F7">
        <w:rPr>
          <w:rFonts w:ascii="Century Gothic" w:hAnsi="Century Gothic"/>
          <w:spacing w:val="30"/>
          <w:w w:val="99"/>
          <w:sz w:val="20"/>
          <w:szCs w:val="20"/>
          <w:lang w:val="it-IT"/>
        </w:rPr>
        <w:t xml:space="preserve"> </w:t>
      </w:r>
      <w:r w:rsidRPr="005E74F7">
        <w:rPr>
          <w:rFonts w:ascii="Century Gothic" w:hAnsi="Century Gothic"/>
          <w:spacing w:val="-1"/>
          <w:sz w:val="20"/>
          <w:szCs w:val="20"/>
          <w:lang w:val="it-IT"/>
        </w:rPr>
        <w:t>applicabili</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le</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norme</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del</w:t>
      </w:r>
      <w:r w:rsidRPr="005E74F7">
        <w:rPr>
          <w:rFonts w:ascii="Century Gothic" w:hAnsi="Century Gothic"/>
          <w:spacing w:val="-5"/>
          <w:sz w:val="20"/>
          <w:szCs w:val="20"/>
          <w:lang w:val="it-IT"/>
        </w:rPr>
        <w:t xml:space="preserve"> </w:t>
      </w:r>
      <w:r w:rsidRPr="005E74F7">
        <w:rPr>
          <w:rFonts w:ascii="Century Gothic" w:hAnsi="Century Gothic"/>
          <w:spacing w:val="-1"/>
          <w:sz w:val="20"/>
          <w:szCs w:val="20"/>
          <w:lang w:val="it-IT"/>
        </w:rPr>
        <w:t>Codice</w:t>
      </w:r>
      <w:r w:rsidRPr="005E74F7">
        <w:rPr>
          <w:rFonts w:ascii="Century Gothic" w:hAnsi="Century Gothic"/>
          <w:spacing w:val="-4"/>
          <w:sz w:val="20"/>
          <w:szCs w:val="20"/>
          <w:lang w:val="it-IT"/>
        </w:rPr>
        <w:t xml:space="preserve"> </w:t>
      </w:r>
      <w:r w:rsidRPr="005E74F7">
        <w:rPr>
          <w:rFonts w:ascii="Century Gothic" w:hAnsi="Century Gothic"/>
          <w:spacing w:val="-1"/>
          <w:sz w:val="20"/>
          <w:szCs w:val="20"/>
          <w:lang w:val="it-IT"/>
        </w:rPr>
        <w:t>Civile</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e</w:t>
      </w:r>
      <w:r w:rsidRPr="005E74F7">
        <w:rPr>
          <w:rFonts w:ascii="Century Gothic" w:hAnsi="Century Gothic"/>
          <w:spacing w:val="-7"/>
          <w:sz w:val="20"/>
          <w:szCs w:val="20"/>
          <w:lang w:val="it-IT"/>
        </w:rPr>
        <w:t xml:space="preserve"> </w:t>
      </w:r>
      <w:r w:rsidRPr="005E74F7">
        <w:rPr>
          <w:rFonts w:ascii="Century Gothic" w:hAnsi="Century Gothic"/>
          <w:sz w:val="20"/>
          <w:szCs w:val="20"/>
          <w:lang w:val="it-IT"/>
        </w:rPr>
        <w:t>le</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altre</w:t>
      </w:r>
      <w:r w:rsidRPr="005E74F7">
        <w:rPr>
          <w:rFonts w:ascii="Century Gothic" w:hAnsi="Century Gothic"/>
          <w:spacing w:val="-7"/>
          <w:sz w:val="20"/>
          <w:szCs w:val="20"/>
          <w:lang w:val="it-IT"/>
        </w:rPr>
        <w:t xml:space="preserve"> </w:t>
      </w:r>
      <w:r w:rsidRPr="005E74F7">
        <w:rPr>
          <w:rFonts w:ascii="Century Gothic" w:hAnsi="Century Gothic"/>
          <w:spacing w:val="-1"/>
          <w:sz w:val="20"/>
          <w:szCs w:val="20"/>
          <w:lang w:val="it-IT"/>
        </w:rPr>
        <w:t>norme</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di</w:t>
      </w:r>
      <w:r w:rsidRPr="005E74F7">
        <w:rPr>
          <w:rFonts w:ascii="Century Gothic" w:hAnsi="Century Gothic"/>
          <w:spacing w:val="-6"/>
          <w:sz w:val="20"/>
          <w:szCs w:val="20"/>
          <w:lang w:val="it-IT"/>
        </w:rPr>
        <w:t xml:space="preserve"> </w:t>
      </w:r>
      <w:r w:rsidRPr="005E74F7">
        <w:rPr>
          <w:rFonts w:ascii="Century Gothic" w:hAnsi="Century Gothic"/>
          <w:sz w:val="20"/>
          <w:szCs w:val="20"/>
          <w:lang w:val="it-IT"/>
        </w:rPr>
        <w:t>legge</w:t>
      </w:r>
      <w:r w:rsidRPr="005E74F7">
        <w:rPr>
          <w:rFonts w:ascii="Century Gothic" w:hAnsi="Century Gothic"/>
          <w:spacing w:val="-6"/>
          <w:sz w:val="20"/>
          <w:szCs w:val="20"/>
          <w:lang w:val="it-IT"/>
        </w:rPr>
        <w:t xml:space="preserve"> </w:t>
      </w:r>
      <w:r w:rsidRPr="005E74F7">
        <w:rPr>
          <w:rFonts w:ascii="Century Gothic" w:hAnsi="Century Gothic"/>
          <w:spacing w:val="-1"/>
          <w:sz w:val="20"/>
          <w:szCs w:val="20"/>
          <w:lang w:val="it-IT"/>
        </w:rPr>
        <w:t>applicabili</w:t>
      </w:r>
      <w:r w:rsidR="00F27C55">
        <w:rPr>
          <w:rFonts w:ascii="Century Gothic" w:hAnsi="Century Gothic"/>
          <w:spacing w:val="-1"/>
          <w:sz w:val="20"/>
          <w:szCs w:val="20"/>
          <w:lang w:val="it-IT"/>
        </w:rPr>
        <w:t xml:space="preserve"> in materia di fornitura.</w:t>
      </w:r>
    </w:p>
    <w:p w14:paraId="1FD80C43" w14:textId="77777777" w:rsidR="000E343A" w:rsidRPr="005E74F7" w:rsidRDefault="000E343A" w:rsidP="000E343A">
      <w:pPr>
        <w:pStyle w:val="Corpotesto"/>
        <w:kinsoku w:val="0"/>
        <w:overflowPunct w:val="0"/>
        <w:spacing w:before="2"/>
        <w:ind w:left="0"/>
        <w:rPr>
          <w:rFonts w:ascii="Century Gothic" w:hAnsi="Century Gothic"/>
          <w:sz w:val="20"/>
          <w:szCs w:val="20"/>
          <w:lang w:val="it-IT"/>
        </w:rPr>
      </w:pPr>
    </w:p>
    <w:p w14:paraId="7A8B7F54" w14:textId="3D4EFFD1" w:rsidR="00722C19" w:rsidRDefault="00722C19" w:rsidP="00722C19">
      <w:pPr>
        <w:pStyle w:val="NormaleWeb"/>
        <w:jc w:val="both"/>
        <w:rPr>
          <w:rFonts w:ascii="Century Gothic" w:hAnsi="Century Gothic"/>
          <w:sz w:val="20"/>
          <w:szCs w:val="20"/>
        </w:rPr>
      </w:pPr>
      <w:r>
        <w:rPr>
          <w:rFonts w:ascii="Century Gothic" w:hAnsi="Century Gothic"/>
          <w:sz w:val="20"/>
          <w:szCs w:val="20"/>
        </w:rPr>
        <w:lastRenderedPageBreak/>
        <w:t>ART.3</w:t>
      </w:r>
      <w:r w:rsidR="000C7E87">
        <w:rPr>
          <w:rFonts w:ascii="Century Gothic" w:hAnsi="Century Gothic"/>
          <w:sz w:val="20"/>
          <w:szCs w:val="20"/>
        </w:rPr>
        <w:t>4</w:t>
      </w:r>
      <w:r>
        <w:rPr>
          <w:rFonts w:ascii="Century Gothic" w:hAnsi="Century Gothic"/>
          <w:sz w:val="20"/>
          <w:szCs w:val="20"/>
        </w:rPr>
        <w:t xml:space="preserve"> – MODELLO ORGANIZZATIVO E CODICE ETICO</w:t>
      </w:r>
    </w:p>
    <w:p w14:paraId="54A0AA48" w14:textId="3C6E6312" w:rsidR="00722C19" w:rsidRDefault="00722C19" w:rsidP="00722C19">
      <w:pPr>
        <w:pStyle w:val="NormaleWeb"/>
        <w:jc w:val="both"/>
        <w:rPr>
          <w:rFonts w:ascii="Century Gothic" w:hAnsi="Century Gothic"/>
          <w:sz w:val="20"/>
          <w:szCs w:val="20"/>
        </w:rPr>
      </w:pPr>
      <w:r>
        <w:rPr>
          <w:rFonts w:ascii="Century Gothic" w:hAnsi="Century Gothic"/>
          <w:sz w:val="20"/>
          <w:szCs w:val="20"/>
        </w:rPr>
        <w:t xml:space="preserve">La </w:t>
      </w:r>
      <w:r>
        <w:rPr>
          <w:rFonts w:ascii="Century Gothic" w:hAnsi="Century Gothic"/>
          <w:b/>
          <w:bCs/>
          <w:sz w:val="20"/>
          <w:szCs w:val="20"/>
        </w:rPr>
        <w:t>FORNITRICE</w:t>
      </w:r>
      <w:r>
        <w:rPr>
          <w:rFonts w:ascii="Century Gothic" w:hAnsi="Century Gothic"/>
          <w:sz w:val="20"/>
          <w:szCs w:val="20"/>
        </w:rPr>
        <w:t xml:space="preserve"> è a conoscenza che la </w:t>
      </w:r>
      <w:r>
        <w:rPr>
          <w:rFonts w:ascii="Century Gothic" w:hAnsi="Century Gothic"/>
          <w:b/>
          <w:bCs/>
          <w:sz w:val="20"/>
          <w:szCs w:val="20"/>
        </w:rPr>
        <w:t>AFFIDATARIA</w:t>
      </w:r>
      <w:r>
        <w:rPr>
          <w:rFonts w:ascii="Century Gothic" w:hAnsi="Century Gothic"/>
          <w:sz w:val="20"/>
          <w:szCs w:val="20"/>
        </w:rPr>
        <w:t xml:space="preserve"> adotta ed attua un Modello di Organizzazione, Gestione e Controllo ex D.Lgs. 231/01, con i relativi Codice Etico e Sistema Disciplinare, che dichiara di aver letto e che dichiara di aver compreso. </w:t>
      </w:r>
    </w:p>
    <w:p w14:paraId="32B1743C" w14:textId="77777777" w:rsidR="00722C19" w:rsidRDefault="00722C19" w:rsidP="00722C19">
      <w:pPr>
        <w:pStyle w:val="NormaleWeb"/>
        <w:jc w:val="both"/>
        <w:rPr>
          <w:rFonts w:ascii="Century Gothic" w:hAnsi="Century Gothic"/>
          <w:sz w:val="20"/>
          <w:szCs w:val="20"/>
        </w:rPr>
      </w:pPr>
      <w:r>
        <w:rPr>
          <w:rFonts w:ascii="Century Gothic" w:hAnsi="Century Gothic"/>
          <w:sz w:val="20"/>
          <w:szCs w:val="20"/>
        </w:rPr>
        <w:t xml:space="preserve">La </w:t>
      </w:r>
      <w:r>
        <w:rPr>
          <w:rFonts w:ascii="Century Gothic" w:hAnsi="Century Gothic"/>
          <w:b/>
          <w:bCs/>
          <w:sz w:val="20"/>
          <w:szCs w:val="20"/>
        </w:rPr>
        <w:t>FORNITRICE</w:t>
      </w:r>
      <w:r>
        <w:rPr>
          <w:rFonts w:ascii="Century Gothic" w:hAnsi="Century Gothic"/>
          <w:sz w:val="20"/>
          <w:szCs w:val="20"/>
        </w:rPr>
        <w:t xml:space="preserve"> aderisce ai principi dei succitati </w:t>
      </w:r>
      <w:bookmarkStart w:id="10" w:name="_Hlk127981664"/>
      <w:r>
        <w:rPr>
          <w:rFonts w:ascii="Century Gothic" w:hAnsi="Century Gothic"/>
          <w:sz w:val="20"/>
          <w:szCs w:val="20"/>
        </w:rPr>
        <w:t>Modelli di organizzazione, gestione e controllo</w:t>
      </w:r>
      <w:bookmarkEnd w:id="10"/>
      <w:r>
        <w:rPr>
          <w:rFonts w:ascii="Century Gothic" w:hAnsi="Century Gothic"/>
          <w:sz w:val="20"/>
          <w:szCs w:val="20"/>
        </w:rPr>
        <w:t xml:space="preserve"> nonché ai suoi allegati e si impegna a rispettarne i contenuti, i principi, e le procedure e, in generale, ad astenersi da qualsivoglia comportamento atto a configurare le ipotesi di reato indicate nel D.</w:t>
      </w:r>
      <w:r>
        <w:rPr>
          <w:rFonts w:ascii="Century Gothic" w:hAnsi="Century Gothic"/>
          <w:sz w:val="20"/>
          <w:szCs w:val="20"/>
          <w:vertAlign w:val="subscript"/>
        </w:rPr>
        <w:t>lgs.</w:t>
      </w:r>
      <w:r>
        <w:rPr>
          <w:rFonts w:ascii="Century Gothic" w:hAnsi="Century Gothic"/>
          <w:sz w:val="20"/>
          <w:szCs w:val="20"/>
        </w:rPr>
        <w:t xml:space="preserve"> 231/01 e s.m.i. come riportate nei predetti Modelli di organizzazione, gestione e controllo. </w:t>
      </w:r>
    </w:p>
    <w:p w14:paraId="5CC4E0BC" w14:textId="77777777" w:rsidR="00722C19" w:rsidRDefault="00722C19" w:rsidP="00722C19">
      <w:pPr>
        <w:pStyle w:val="NormaleWeb"/>
        <w:jc w:val="both"/>
        <w:rPr>
          <w:rFonts w:ascii="Century Gothic" w:hAnsi="Century Gothic"/>
          <w:sz w:val="20"/>
          <w:szCs w:val="20"/>
        </w:rPr>
      </w:pPr>
      <w:r>
        <w:rPr>
          <w:rFonts w:ascii="Century Gothic" w:hAnsi="Century Gothic"/>
          <w:sz w:val="20"/>
          <w:szCs w:val="20"/>
        </w:rPr>
        <w:t xml:space="preserve">La </w:t>
      </w:r>
      <w:r>
        <w:rPr>
          <w:rFonts w:ascii="Century Gothic" w:hAnsi="Century Gothic"/>
          <w:b/>
          <w:bCs/>
          <w:sz w:val="20"/>
          <w:szCs w:val="20"/>
        </w:rPr>
        <w:t>FORNITRICE</w:t>
      </w:r>
      <w:r>
        <w:rPr>
          <w:rFonts w:ascii="Century Gothic" w:hAnsi="Century Gothic"/>
          <w:sz w:val="20"/>
          <w:szCs w:val="20"/>
        </w:rPr>
        <w:t xml:space="preserve"> impegna altresì a rispettare e a far rispettare ad eventuali suoi collaboratori, tutti </w:t>
      </w:r>
      <w:bookmarkStart w:id="11" w:name="_Hlk127981805"/>
      <w:r>
        <w:rPr>
          <w:rFonts w:ascii="Century Gothic" w:hAnsi="Century Gothic"/>
          <w:sz w:val="20"/>
          <w:szCs w:val="20"/>
        </w:rPr>
        <w:t xml:space="preserve">i principi contenuti nella suddetta documentazione ed i Protocolli comportamentali previsti dai Modelli di organizzazione, gestione e controllo adottati dalla compagine sociale della </w:t>
      </w:r>
      <w:r>
        <w:rPr>
          <w:rFonts w:ascii="Century Gothic" w:hAnsi="Century Gothic"/>
          <w:b/>
          <w:bCs/>
          <w:sz w:val="20"/>
          <w:szCs w:val="20"/>
        </w:rPr>
        <w:t>AFFIDATARIA</w:t>
      </w:r>
      <w:r>
        <w:rPr>
          <w:rFonts w:ascii="Century Gothic" w:hAnsi="Century Gothic"/>
          <w:sz w:val="20"/>
          <w:szCs w:val="20"/>
        </w:rPr>
        <w:t xml:space="preserve"> ai sensi del D. Lgs. 231/2001</w:t>
      </w:r>
      <w:bookmarkEnd w:id="11"/>
      <w:r>
        <w:rPr>
          <w:rFonts w:ascii="Century Gothic" w:hAnsi="Century Gothic"/>
          <w:sz w:val="20"/>
          <w:szCs w:val="20"/>
        </w:rPr>
        <w:t xml:space="preserve">. La violazione delle regole previste dai sopraccitati documenti rappresenterà grave inadempimento contrattuale che darà diritto alla </w:t>
      </w:r>
      <w:r>
        <w:rPr>
          <w:rFonts w:ascii="Century Gothic" w:hAnsi="Century Gothic"/>
          <w:b/>
          <w:bCs/>
          <w:sz w:val="20"/>
          <w:szCs w:val="20"/>
        </w:rPr>
        <w:t>AFFIDATARIA</w:t>
      </w:r>
      <w:r>
        <w:rPr>
          <w:rFonts w:ascii="Century Gothic" w:hAnsi="Century Gothic"/>
          <w:sz w:val="20"/>
          <w:szCs w:val="20"/>
        </w:rPr>
        <w:t xml:space="preserve"> di dichiarare la risoluzione immediata di diritto del presente contratto. </w:t>
      </w:r>
      <w:bookmarkStart w:id="12" w:name="_Hlk127981613"/>
    </w:p>
    <w:p w14:paraId="07EE7C52" w14:textId="77777777" w:rsidR="00722C19" w:rsidRDefault="00722C19" w:rsidP="00722C19">
      <w:pPr>
        <w:pStyle w:val="NormaleWeb"/>
        <w:jc w:val="both"/>
        <w:rPr>
          <w:rFonts w:ascii="Century Gothic" w:hAnsi="Century Gothic"/>
          <w:sz w:val="20"/>
          <w:szCs w:val="20"/>
        </w:rPr>
      </w:pPr>
      <w:r>
        <w:rPr>
          <w:rFonts w:ascii="Century Gothic" w:hAnsi="Century Gothic"/>
          <w:sz w:val="20"/>
          <w:szCs w:val="20"/>
        </w:rPr>
        <w:t xml:space="preserve">La </w:t>
      </w:r>
      <w:r>
        <w:rPr>
          <w:rFonts w:ascii="Century Gothic" w:hAnsi="Century Gothic"/>
          <w:b/>
          <w:bCs/>
          <w:sz w:val="20"/>
          <w:szCs w:val="20"/>
        </w:rPr>
        <w:t>FORNITRICE</w:t>
      </w:r>
      <w:r>
        <w:rPr>
          <w:rFonts w:ascii="Century Gothic" w:hAnsi="Century Gothic"/>
          <w:sz w:val="20"/>
          <w:szCs w:val="20"/>
        </w:rPr>
        <w:t xml:space="preserve"> </w:t>
      </w:r>
      <w:bookmarkEnd w:id="12"/>
      <w:r>
        <w:rPr>
          <w:rFonts w:ascii="Century Gothic" w:hAnsi="Century Gothic"/>
          <w:sz w:val="20"/>
          <w:szCs w:val="20"/>
        </w:rPr>
        <w:t xml:space="preserve">manleva fin d’ora la </w:t>
      </w:r>
      <w:r>
        <w:rPr>
          <w:rFonts w:ascii="Century Gothic" w:hAnsi="Century Gothic"/>
          <w:b/>
          <w:bCs/>
          <w:sz w:val="20"/>
          <w:szCs w:val="20"/>
        </w:rPr>
        <w:t>AFFIDATARIA</w:t>
      </w:r>
      <w:r>
        <w:rPr>
          <w:rFonts w:ascii="Century Gothic" w:hAnsi="Century Gothic"/>
          <w:sz w:val="20"/>
          <w:szCs w:val="20"/>
        </w:rPr>
        <w:t xml:space="preserve"> da eventuali sanzioni o danni dovessero derivare a quest’ultima quale conseguenza della violazione dei sopraccitati documenti da parte della </w:t>
      </w:r>
      <w:r>
        <w:rPr>
          <w:rFonts w:ascii="Century Gothic" w:hAnsi="Century Gothic"/>
          <w:b/>
          <w:bCs/>
          <w:sz w:val="20"/>
          <w:szCs w:val="20"/>
        </w:rPr>
        <w:t>FORNITRICE</w:t>
      </w:r>
      <w:r>
        <w:rPr>
          <w:rFonts w:ascii="Century Gothic" w:hAnsi="Century Gothic"/>
          <w:sz w:val="20"/>
          <w:szCs w:val="20"/>
        </w:rPr>
        <w:t xml:space="preserve"> o di suoi eventuali collaboratori.</w:t>
      </w:r>
    </w:p>
    <w:p w14:paraId="4A797AEA" w14:textId="77777777" w:rsidR="00700372" w:rsidRPr="00700372" w:rsidRDefault="00700372" w:rsidP="00700372">
      <w:pPr>
        <w:pStyle w:val="NormaleWeb"/>
        <w:rPr>
          <w:rFonts w:ascii="Century Gothic" w:hAnsi="Century Gothic"/>
          <w:sz w:val="20"/>
          <w:szCs w:val="20"/>
        </w:rPr>
      </w:pPr>
      <w:bookmarkStart w:id="13" w:name="_Hlk192060607"/>
      <w:r w:rsidRPr="00700372">
        <w:rPr>
          <w:rFonts w:ascii="Century Gothic" w:hAnsi="Century Gothic"/>
          <w:sz w:val="20"/>
          <w:szCs w:val="20"/>
        </w:rPr>
        <w:t xml:space="preserve">La </w:t>
      </w:r>
      <w:r w:rsidRPr="00700372">
        <w:rPr>
          <w:rFonts w:ascii="Century Gothic" w:hAnsi="Century Gothic"/>
          <w:b/>
          <w:bCs/>
          <w:sz w:val="20"/>
          <w:szCs w:val="20"/>
        </w:rPr>
        <w:t>AFFIDATARIA</w:t>
      </w:r>
      <w:r w:rsidRPr="00700372">
        <w:rPr>
          <w:rFonts w:ascii="Century Gothic" w:hAnsi="Century Gothic"/>
          <w:sz w:val="20"/>
          <w:szCs w:val="20"/>
        </w:rPr>
        <w:t xml:space="preserve"> ha, altresì, adottato una procedura per la gestione delle segnalazioni whistleblowing, consultabile al seguente link  </w:t>
      </w:r>
      <w:permStart w:id="252973013" w:edGrp="everyone"/>
      <w:r w:rsidRPr="00700372">
        <w:rPr>
          <w:rFonts w:ascii="Century Gothic" w:hAnsi="Century Gothic"/>
          <w:sz w:val="20"/>
          <w:szCs w:val="20"/>
        </w:rPr>
        <w:fldChar w:fldCharType="begin"/>
      </w:r>
      <w:r w:rsidRPr="00700372">
        <w:rPr>
          <w:rFonts w:ascii="Century Gothic" w:hAnsi="Century Gothic"/>
          <w:sz w:val="20"/>
          <w:szCs w:val="20"/>
        </w:rPr>
        <w:instrText>HYPERLINK "https://www.cosedilspa.com/whistleblowing/" \t "_blank"</w:instrText>
      </w:r>
      <w:r w:rsidRPr="00700372">
        <w:rPr>
          <w:rFonts w:ascii="Century Gothic" w:hAnsi="Century Gothic"/>
          <w:sz w:val="20"/>
          <w:szCs w:val="20"/>
        </w:rPr>
      </w:r>
      <w:r w:rsidRPr="00700372">
        <w:rPr>
          <w:rFonts w:ascii="Century Gothic" w:hAnsi="Century Gothic"/>
          <w:sz w:val="20"/>
          <w:szCs w:val="20"/>
        </w:rPr>
        <w:fldChar w:fldCharType="separate"/>
      </w:r>
      <w:r w:rsidRPr="00700372">
        <w:rPr>
          <w:rStyle w:val="Collegamentoipertestuale"/>
          <w:rFonts w:ascii="Century Gothic" w:hAnsi="Century Gothic"/>
          <w:sz w:val="20"/>
          <w:szCs w:val="20"/>
        </w:rPr>
        <w:t>https://www.cosedilspa.com/whistleblowing/</w:t>
      </w:r>
      <w:r w:rsidRPr="00700372">
        <w:rPr>
          <w:rFonts w:ascii="Century Gothic" w:hAnsi="Century Gothic"/>
          <w:sz w:val="20"/>
          <w:szCs w:val="20"/>
        </w:rPr>
        <w:fldChar w:fldCharType="end"/>
      </w:r>
      <w:permEnd w:id="252973013"/>
      <w:r w:rsidRPr="00700372">
        <w:rPr>
          <w:rFonts w:ascii="Century Gothic" w:hAnsi="Century Gothic"/>
          <w:sz w:val="20"/>
          <w:szCs w:val="20"/>
        </w:rPr>
        <w:t xml:space="preserve"> e ha istituito dei canali di segnalazione interna ad hoc per effettuare le segnalazioni, in conformità a quanto previsto dal D.Lgs. 10 marzo 2023, n. 24.</w:t>
      </w:r>
      <w:bookmarkEnd w:id="13"/>
    </w:p>
    <w:p w14:paraId="4E3A9D46" w14:textId="77777777" w:rsidR="00700372" w:rsidRDefault="00700372" w:rsidP="00722C19">
      <w:pPr>
        <w:pStyle w:val="NormaleWeb"/>
        <w:jc w:val="both"/>
        <w:rPr>
          <w:rFonts w:ascii="Century Gothic" w:hAnsi="Century Gothic"/>
          <w:sz w:val="20"/>
          <w:szCs w:val="20"/>
        </w:rPr>
      </w:pPr>
    </w:p>
    <w:p w14:paraId="6323F81B" w14:textId="77777777" w:rsidR="00722C19" w:rsidRDefault="00722C19" w:rsidP="00722C19">
      <w:pPr>
        <w:pStyle w:val="NormaleWeb"/>
        <w:jc w:val="both"/>
        <w:rPr>
          <w:rFonts w:ascii="Century Gothic" w:hAnsi="Century Gothic"/>
          <w:sz w:val="20"/>
          <w:szCs w:val="20"/>
        </w:rPr>
      </w:pPr>
    </w:p>
    <w:p w14:paraId="75F204FD" w14:textId="09E2193B" w:rsidR="00722C19" w:rsidRDefault="00722C19" w:rsidP="00722C19">
      <w:pPr>
        <w:pStyle w:val="NormaleWeb"/>
        <w:jc w:val="both"/>
        <w:rPr>
          <w:rFonts w:ascii="Century Gothic" w:hAnsi="Century Gothic"/>
          <w:sz w:val="20"/>
          <w:szCs w:val="20"/>
        </w:rPr>
      </w:pPr>
      <w:r>
        <w:rPr>
          <w:rFonts w:ascii="Century Gothic" w:hAnsi="Century Gothic"/>
          <w:sz w:val="20"/>
          <w:szCs w:val="20"/>
        </w:rPr>
        <w:t>ART. 3</w:t>
      </w:r>
      <w:r w:rsidR="000C7E87">
        <w:rPr>
          <w:rFonts w:ascii="Century Gothic" w:hAnsi="Century Gothic"/>
          <w:sz w:val="20"/>
          <w:szCs w:val="20"/>
        </w:rPr>
        <w:t>5</w:t>
      </w:r>
      <w:r>
        <w:rPr>
          <w:rFonts w:ascii="Century Gothic" w:hAnsi="Century Gothic"/>
          <w:sz w:val="20"/>
          <w:szCs w:val="20"/>
        </w:rPr>
        <w:t xml:space="preserve"> – DICHIARAZIONI DELLA FORNITRICE</w:t>
      </w:r>
    </w:p>
    <w:p w14:paraId="4BF5B63C" w14:textId="77777777" w:rsidR="00A774F6" w:rsidRPr="00A774F6" w:rsidRDefault="00A774F6" w:rsidP="00A774F6">
      <w:pPr>
        <w:pStyle w:val="NormaleWeb"/>
        <w:rPr>
          <w:rFonts w:ascii="Century Gothic" w:hAnsi="Century Gothic"/>
          <w:sz w:val="20"/>
          <w:szCs w:val="20"/>
        </w:rPr>
      </w:pPr>
      <w:bookmarkStart w:id="14" w:name="_Hlk127983925"/>
      <w:bookmarkStart w:id="15" w:name="_Hlk173753985"/>
      <w:r w:rsidRPr="00A774F6">
        <w:rPr>
          <w:rFonts w:ascii="Century Gothic" w:hAnsi="Century Gothic"/>
          <w:sz w:val="20"/>
          <w:szCs w:val="20"/>
        </w:rPr>
        <w:t xml:space="preserve">Nel rispetto dei principi della norma ISO 37001, la </w:t>
      </w:r>
      <w:r w:rsidRPr="00A774F6">
        <w:rPr>
          <w:rFonts w:ascii="Century Gothic" w:hAnsi="Century Gothic"/>
          <w:b/>
          <w:bCs/>
          <w:sz w:val="20"/>
          <w:szCs w:val="20"/>
        </w:rPr>
        <w:t>FORNITRICE</w:t>
      </w:r>
      <w:r w:rsidRPr="00A774F6">
        <w:rPr>
          <w:rFonts w:ascii="Century Gothic" w:hAnsi="Century Gothic"/>
          <w:sz w:val="20"/>
          <w:szCs w:val="20"/>
        </w:rPr>
        <w:t xml:space="preserve"> dichiara:</w:t>
      </w:r>
      <w:bookmarkEnd w:id="14"/>
    </w:p>
    <w:p w14:paraId="2C5D0A3E" w14:textId="77777777" w:rsidR="00A774F6" w:rsidRPr="00A774F6" w:rsidRDefault="00A774F6" w:rsidP="004D0945">
      <w:pPr>
        <w:pStyle w:val="NormaleWeb"/>
        <w:numPr>
          <w:ilvl w:val="0"/>
          <w:numId w:val="21"/>
        </w:numPr>
        <w:ind w:left="709" w:hanging="425"/>
        <w:jc w:val="both"/>
        <w:rPr>
          <w:rFonts w:ascii="Century Gothic" w:hAnsi="Century Gothic"/>
          <w:sz w:val="20"/>
          <w:szCs w:val="20"/>
        </w:rPr>
      </w:pPr>
      <w:r w:rsidRPr="00A774F6">
        <w:rPr>
          <w:rFonts w:ascii="Century Gothic" w:hAnsi="Century Gothic"/>
          <w:sz w:val="20"/>
          <w:szCs w:val="20"/>
        </w:rPr>
        <w:t xml:space="preserve">per </w:t>
      </w:r>
      <w:bookmarkStart w:id="16" w:name="_Hlk127983443"/>
      <w:r w:rsidRPr="00A774F6">
        <w:rPr>
          <w:rFonts w:ascii="Century Gothic" w:hAnsi="Century Gothic"/>
          <w:sz w:val="20"/>
          <w:szCs w:val="20"/>
        </w:rPr>
        <w:t>la propria rappresentanza legale, per i propri direttori tecnici e procuratori</w:t>
      </w:r>
      <w:bookmarkEnd w:id="16"/>
      <w:r w:rsidRPr="00A774F6">
        <w:rPr>
          <w:rFonts w:ascii="Century Gothic" w:hAnsi="Century Gothic"/>
          <w:sz w:val="20"/>
          <w:szCs w:val="20"/>
        </w:rPr>
        <w:t xml:space="preserve">, come anche per i rispettivi familiari, che gli stessi soggetti non hanno in passato ricoperto il ruolo di Pubblici Ufficiali (in caso contrario, specificare il nome della persona che ricopre la carica, la posizione e il grado ricoperto, l’ente pubblico di riferimento, se hanno operato, operano attualmente o è prevedibile che operino in funzione del ruolo, in attività in cui la </w:t>
      </w:r>
      <w:r w:rsidRPr="00A774F6">
        <w:rPr>
          <w:rFonts w:ascii="Century Gothic" w:hAnsi="Century Gothic"/>
          <w:b/>
          <w:bCs/>
          <w:sz w:val="20"/>
          <w:szCs w:val="20"/>
        </w:rPr>
        <w:t>AFFIDATARIA</w:t>
      </w:r>
      <w:r w:rsidRPr="00A774F6">
        <w:rPr>
          <w:rFonts w:ascii="Century Gothic" w:hAnsi="Century Gothic"/>
          <w:sz w:val="20"/>
          <w:szCs w:val="20"/>
        </w:rPr>
        <w:t xml:space="preserve"> abbia un interesse concreto e rilevante;</w:t>
      </w:r>
    </w:p>
    <w:p w14:paraId="085EBC53" w14:textId="77777777" w:rsidR="00A774F6" w:rsidRPr="00A774F6" w:rsidRDefault="00A774F6" w:rsidP="004D0945">
      <w:pPr>
        <w:pStyle w:val="NormaleWeb"/>
        <w:numPr>
          <w:ilvl w:val="0"/>
          <w:numId w:val="21"/>
        </w:numPr>
        <w:ind w:left="709" w:hanging="425"/>
        <w:jc w:val="both"/>
        <w:rPr>
          <w:rFonts w:ascii="Century Gothic" w:hAnsi="Century Gothic"/>
          <w:sz w:val="20"/>
          <w:szCs w:val="20"/>
        </w:rPr>
      </w:pPr>
      <w:bookmarkStart w:id="17" w:name="_Hlk127983568"/>
      <w:r w:rsidRPr="00A774F6">
        <w:rPr>
          <w:rFonts w:ascii="Century Gothic" w:hAnsi="Century Gothic"/>
          <w:sz w:val="20"/>
          <w:szCs w:val="20"/>
        </w:rPr>
        <w:t xml:space="preserve">che la propria rappresentanza legale, i propri direttori tecnici e procuratori </w:t>
      </w:r>
      <w:bookmarkEnd w:id="17"/>
      <w:r w:rsidRPr="00A774F6">
        <w:rPr>
          <w:rFonts w:ascii="Century Gothic" w:hAnsi="Century Gothic"/>
          <w:sz w:val="20"/>
          <w:szCs w:val="20"/>
        </w:rPr>
        <w:t xml:space="preserve">non hanno rapporti di parentela o affinità con esponenti di vertice di società, consorzi, fondazioni o associazioni che svolgono attività professionale e d’impresa in contesti in cui la </w:t>
      </w:r>
      <w:r w:rsidRPr="00A774F6">
        <w:rPr>
          <w:rFonts w:ascii="Century Gothic" w:hAnsi="Century Gothic"/>
          <w:b/>
          <w:bCs/>
          <w:sz w:val="20"/>
          <w:szCs w:val="20"/>
        </w:rPr>
        <w:t>AFFIDATARIA</w:t>
      </w:r>
      <w:r w:rsidRPr="00A774F6">
        <w:rPr>
          <w:rFonts w:ascii="Century Gothic" w:hAnsi="Century Gothic"/>
          <w:sz w:val="20"/>
          <w:szCs w:val="20"/>
        </w:rPr>
        <w:t xml:space="preserve"> abbia un interesse concreto e rilevante (in caso contrario, specificare il nome della persona che ricopre la carica, il ruolo ricoperto e la società/consorzio/fondazione o associazione di riferimento);</w:t>
      </w:r>
    </w:p>
    <w:p w14:paraId="356B80CA" w14:textId="77777777" w:rsidR="00A774F6" w:rsidRPr="00A774F6" w:rsidRDefault="00A774F6" w:rsidP="004D0945">
      <w:pPr>
        <w:pStyle w:val="NormaleWeb"/>
        <w:numPr>
          <w:ilvl w:val="0"/>
          <w:numId w:val="21"/>
        </w:numPr>
        <w:ind w:left="709" w:hanging="425"/>
        <w:jc w:val="both"/>
        <w:rPr>
          <w:rFonts w:ascii="Century Gothic" w:hAnsi="Century Gothic"/>
          <w:sz w:val="20"/>
          <w:szCs w:val="20"/>
        </w:rPr>
      </w:pPr>
      <w:r w:rsidRPr="00A774F6">
        <w:rPr>
          <w:rFonts w:ascii="Century Gothic" w:hAnsi="Century Gothic"/>
          <w:sz w:val="20"/>
          <w:szCs w:val="20"/>
        </w:rPr>
        <w:t>che la propria rappresentanza legale, i propri direttori tecnici e procuratori non sono stati sospesi dalla facoltà di contrattare in qualunque forma, sottoposti a indagini o rinviati a giudizio o condannati per condotte penalmente rilevanti, o sottoposti a qualche accusa di frode, falsa dichiarazione, concussione, corruzione, evasione fiscale o altre attività collegate con condanna passata in giudicato (in caso contrario, indicare i dettagli e lo stato dell’evento/procedimento);</w:t>
      </w:r>
    </w:p>
    <w:p w14:paraId="7838878B" w14:textId="77777777" w:rsidR="00A774F6" w:rsidRPr="00A774F6" w:rsidRDefault="00A774F6" w:rsidP="004D0945">
      <w:pPr>
        <w:pStyle w:val="NormaleWeb"/>
        <w:numPr>
          <w:ilvl w:val="0"/>
          <w:numId w:val="21"/>
        </w:numPr>
        <w:ind w:left="709" w:hanging="425"/>
        <w:jc w:val="both"/>
        <w:rPr>
          <w:rFonts w:ascii="Century Gothic" w:hAnsi="Century Gothic"/>
          <w:sz w:val="20"/>
          <w:szCs w:val="20"/>
        </w:rPr>
      </w:pPr>
      <w:r w:rsidRPr="00A774F6">
        <w:rPr>
          <w:rFonts w:ascii="Century Gothic" w:hAnsi="Century Gothic"/>
          <w:sz w:val="20"/>
          <w:szCs w:val="20"/>
        </w:rPr>
        <w:t>di conformarsi a tutti i requisiti della Norma ISO 37001;</w:t>
      </w:r>
    </w:p>
    <w:p w14:paraId="2BB4C83F" w14:textId="77777777" w:rsidR="00A774F6" w:rsidRPr="00A774F6" w:rsidRDefault="00A774F6" w:rsidP="004D0945">
      <w:pPr>
        <w:pStyle w:val="NormaleWeb"/>
        <w:numPr>
          <w:ilvl w:val="0"/>
          <w:numId w:val="21"/>
        </w:numPr>
        <w:ind w:left="709" w:hanging="425"/>
        <w:jc w:val="both"/>
        <w:rPr>
          <w:rFonts w:ascii="Century Gothic" w:hAnsi="Century Gothic"/>
          <w:sz w:val="20"/>
          <w:szCs w:val="20"/>
        </w:rPr>
      </w:pPr>
      <w:r w:rsidRPr="00A774F6">
        <w:rPr>
          <w:rFonts w:ascii="Century Gothic" w:hAnsi="Century Gothic"/>
          <w:sz w:val="20"/>
          <w:szCs w:val="20"/>
        </w:rPr>
        <w:t>di vietare ogni forma di corruzione adottando un approccio di tolleranza zero nei confronti della stessa.</w:t>
      </w:r>
    </w:p>
    <w:p w14:paraId="5172F054" w14:textId="77777777" w:rsidR="00A774F6" w:rsidRPr="00A774F6" w:rsidRDefault="00A774F6" w:rsidP="00A774F6">
      <w:pPr>
        <w:pStyle w:val="NormaleWeb"/>
        <w:rPr>
          <w:rFonts w:ascii="Century Gothic" w:hAnsi="Century Gothic"/>
          <w:sz w:val="20"/>
          <w:szCs w:val="20"/>
        </w:rPr>
      </w:pPr>
      <w:r w:rsidRPr="00A774F6">
        <w:rPr>
          <w:rFonts w:ascii="Century Gothic" w:hAnsi="Century Gothic"/>
          <w:sz w:val="20"/>
          <w:szCs w:val="20"/>
        </w:rPr>
        <w:t xml:space="preserve">Nel rispetto dei principi della norma SA8000, la </w:t>
      </w:r>
      <w:r w:rsidRPr="00A774F6">
        <w:rPr>
          <w:rFonts w:ascii="Century Gothic" w:hAnsi="Century Gothic"/>
          <w:b/>
          <w:bCs/>
          <w:sz w:val="20"/>
          <w:szCs w:val="20"/>
        </w:rPr>
        <w:t>FORNITRICE</w:t>
      </w:r>
      <w:r w:rsidRPr="00A774F6">
        <w:rPr>
          <w:rFonts w:ascii="Century Gothic" w:hAnsi="Century Gothic"/>
          <w:sz w:val="20"/>
          <w:szCs w:val="20"/>
        </w:rPr>
        <w:t xml:space="preserve"> dichiara:</w:t>
      </w:r>
    </w:p>
    <w:p w14:paraId="417A9F61" w14:textId="77777777" w:rsidR="00A774F6" w:rsidRPr="00A774F6" w:rsidRDefault="00A774F6" w:rsidP="00976EF8">
      <w:pPr>
        <w:pStyle w:val="NormaleWeb"/>
        <w:numPr>
          <w:ilvl w:val="0"/>
          <w:numId w:val="20"/>
        </w:numPr>
        <w:rPr>
          <w:rFonts w:ascii="Century Gothic" w:hAnsi="Century Gothic"/>
          <w:sz w:val="20"/>
          <w:szCs w:val="20"/>
        </w:rPr>
      </w:pPr>
      <w:r w:rsidRPr="00A774F6">
        <w:rPr>
          <w:rFonts w:ascii="Century Gothic" w:hAnsi="Century Gothic"/>
          <w:sz w:val="20"/>
          <w:szCs w:val="20"/>
        </w:rPr>
        <w:t>di condividere l'importanza di sviluppare un ambiente di lavoro socialmente responsabile e di favorire la crescita professionale di tutti i dipendenti, nel rispetto delle leggi nazionali e internazionali e dei diritti umani;</w:t>
      </w:r>
    </w:p>
    <w:p w14:paraId="1841366A" w14:textId="77777777" w:rsidR="00A774F6" w:rsidRPr="00A774F6" w:rsidRDefault="00A774F6" w:rsidP="00976EF8">
      <w:pPr>
        <w:pStyle w:val="NormaleWeb"/>
        <w:numPr>
          <w:ilvl w:val="0"/>
          <w:numId w:val="20"/>
        </w:numPr>
        <w:rPr>
          <w:rFonts w:ascii="Century Gothic" w:hAnsi="Century Gothic"/>
          <w:sz w:val="20"/>
          <w:szCs w:val="20"/>
        </w:rPr>
      </w:pPr>
      <w:r w:rsidRPr="00A774F6">
        <w:rPr>
          <w:rFonts w:ascii="Century Gothic" w:hAnsi="Century Gothic"/>
          <w:sz w:val="20"/>
          <w:szCs w:val="20"/>
        </w:rPr>
        <w:t>di impegnarsi a rispettare e a far rispettare, all'interno del proprio ambiente di lavoro e lungo tutta la catena di fornitura, la normativa vigente nazionale, le convenzioni e le raccomandazioni internazionali, ivi incluse le risoluzioni di organismi internazionali quali l’ILO International Labour Organization e l’ONU - United Nations Organization, che disciplinano i seguenti requisiti dello standard SA 8000:</w:t>
      </w:r>
    </w:p>
    <w:p w14:paraId="18D142BF" w14:textId="77777777" w:rsidR="00A774F6" w:rsidRPr="00A774F6" w:rsidRDefault="00A774F6" w:rsidP="00976EF8">
      <w:pPr>
        <w:pStyle w:val="NormaleWeb"/>
        <w:numPr>
          <w:ilvl w:val="0"/>
          <w:numId w:val="20"/>
        </w:numPr>
        <w:rPr>
          <w:rFonts w:ascii="Century Gothic" w:hAnsi="Century Gothic"/>
          <w:sz w:val="20"/>
          <w:szCs w:val="20"/>
        </w:rPr>
      </w:pPr>
      <w:r w:rsidRPr="00A774F6">
        <w:rPr>
          <w:rFonts w:ascii="Century Gothic" w:hAnsi="Century Gothic"/>
          <w:sz w:val="20"/>
          <w:szCs w:val="20"/>
        </w:rPr>
        <w:t>tutela dei diritti, la salute, e la sicurezza dei lavoratori con azioni sia preventive che correttive;</w:t>
      </w:r>
    </w:p>
    <w:p w14:paraId="2EFA62BE" w14:textId="77777777" w:rsidR="00A774F6" w:rsidRPr="00A774F6" w:rsidRDefault="00A774F6" w:rsidP="00976EF8">
      <w:pPr>
        <w:pStyle w:val="NormaleWeb"/>
        <w:numPr>
          <w:ilvl w:val="0"/>
          <w:numId w:val="20"/>
        </w:numPr>
        <w:rPr>
          <w:rFonts w:ascii="Century Gothic" w:hAnsi="Century Gothic"/>
          <w:sz w:val="20"/>
          <w:szCs w:val="20"/>
        </w:rPr>
      </w:pPr>
      <w:r w:rsidRPr="00A774F6">
        <w:rPr>
          <w:rFonts w:ascii="Century Gothic" w:hAnsi="Century Gothic"/>
          <w:sz w:val="20"/>
          <w:szCs w:val="20"/>
        </w:rPr>
        <w:t>impegno in materia di responsabilità sociale attraverso l’applicazione e la divulgazione dei principi etici ed il miglioramento continuo delle condizioni di lavoro dei propri dipendenti;</w:t>
      </w:r>
    </w:p>
    <w:p w14:paraId="56AAE631" w14:textId="77777777" w:rsidR="00A774F6" w:rsidRPr="00A774F6" w:rsidRDefault="00A774F6" w:rsidP="00976EF8">
      <w:pPr>
        <w:pStyle w:val="NormaleWeb"/>
        <w:numPr>
          <w:ilvl w:val="0"/>
          <w:numId w:val="20"/>
        </w:numPr>
        <w:rPr>
          <w:rFonts w:ascii="Century Gothic" w:hAnsi="Century Gothic"/>
          <w:sz w:val="20"/>
          <w:szCs w:val="20"/>
        </w:rPr>
      </w:pPr>
      <w:r w:rsidRPr="00A774F6">
        <w:rPr>
          <w:rFonts w:ascii="Century Gothic" w:hAnsi="Century Gothic"/>
          <w:sz w:val="20"/>
          <w:szCs w:val="20"/>
        </w:rPr>
        <w:t>crescita e sviluppo professionale delle donne nel quadro organizzativo aziendale;</w:t>
      </w:r>
    </w:p>
    <w:p w14:paraId="754DD777" w14:textId="77777777" w:rsidR="00A774F6" w:rsidRPr="00A774F6" w:rsidRDefault="00A774F6" w:rsidP="00976EF8">
      <w:pPr>
        <w:pStyle w:val="NormaleWeb"/>
        <w:numPr>
          <w:ilvl w:val="0"/>
          <w:numId w:val="20"/>
        </w:numPr>
        <w:rPr>
          <w:rFonts w:ascii="Century Gothic" w:hAnsi="Century Gothic"/>
          <w:sz w:val="20"/>
          <w:szCs w:val="20"/>
        </w:rPr>
      </w:pPr>
      <w:r w:rsidRPr="00A774F6">
        <w:rPr>
          <w:rFonts w:ascii="Century Gothic" w:hAnsi="Century Gothic"/>
          <w:sz w:val="20"/>
          <w:szCs w:val="20"/>
        </w:rPr>
        <w:t>favorire la continuità dei collaboratori mediante contratti di lavoro a maggiore stabilizzazione;</w:t>
      </w:r>
    </w:p>
    <w:p w14:paraId="464FDF20" w14:textId="77777777" w:rsidR="00A774F6" w:rsidRPr="00A774F6" w:rsidRDefault="00A774F6" w:rsidP="00976EF8">
      <w:pPr>
        <w:pStyle w:val="NormaleWeb"/>
        <w:numPr>
          <w:ilvl w:val="0"/>
          <w:numId w:val="20"/>
        </w:numPr>
        <w:rPr>
          <w:rFonts w:ascii="Century Gothic" w:hAnsi="Century Gothic"/>
          <w:sz w:val="20"/>
          <w:szCs w:val="20"/>
        </w:rPr>
      </w:pPr>
      <w:r w:rsidRPr="00A774F6">
        <w:rPr>
          <w:rFonts w:ascii="Century Gothic" w:hAnsi="Century Gothic"/>
          <w:sz w:val="20"/>
          <w:szCs w:val="20"/>
        </w:rPr>
        <w:t>inutilizzo del lavoro infantile o lavoro obbligato;</w:t>
      </w:r>
    </w:p>
    <w:p w14:paraId="012FA1E0" w14:textId="77777777" w:rsidR="00A774F6" w:rsidRPr="00A774F6" w:rsidRDefault="00A774F6" w:rsidP="00976EF8">
      <w:pPr>
        <w:pStyle w:val="NormaleWeb"/>
        <w:numPr>
          <w:ilvl w:val="0"/>
          <w:numId w:val="20"/>
        </w:numPr>
        <w:rPr>
          <w:rFonts w:ascii="Century Gothic" w:hAnsi="Century Gothic"/>
          <w:sz w:val="20"/>
          <w:szCs w:val="20"/>
        </w:rPr>
      </w:pPr>
      <w:r w:rsidRPr="00A774F6">
        <w:rPr>
          <w:rFonts w:ascii="Century Gothic" w:hAnsi="Century Gothic"/>
          <w:sz w:val="20"/>
          <w:szCs w:val="20"/>
        </w:rPr>
        <w:lastRenderedPageBreak/>
        <w:t>rispetto della libertà di associazione ed il diritto alla contrattazione collettiva;</w:t>
      </w:r>
    </w:p>
    <w:p w14:paraId="1B61BA49" w14:textId="77777777" w:rsidR="00A774F6" w:rsidRPr="00A774F6" w:rsidRDefault="00A774F6" w:rsidP="00976EF8">
      <w:pPr>
        <w:pStyle w:val="NormaleWeb"/>
        <w:numPr>
          <w:ilvl w:val="0"/>
          <w:numId w:val="20"/>
        </w:numPr>
        <w:rPr>
          <w:rFonts w:ascii="Century Gothic" w:hAnsi="Century Gothic"/>
          <w:sz w:val="20"/>
          <w:szCs w:val="20"/>
        </w:rPr>
      </w:pPr>
      <w:r w:rsidRPr="00A774F6">
        <w:rPr>
          <w:rFonts w:ascii="Century Gothic" w:hAnsi="Century Gothic"/>
          <w:sz w:val="20"/>
          <w:szCs w:val="20"/>
        </w:rPr>
        <w:t>contrasto di ogni forma di discriminazione e di disparità di trattamento (in sede di assunzione, nelle retribuzioni, nell’accesso alla formazione, nelle promozioni di carriera) basate su questioni di razza, nazionalità, religione, handicap, sesso, preferenze sessuali, appartenenza a sindacati, affiliazione politica;</w:t>
      </w:r>
    </w:p>
    <w:p w14:paraId="0F3446EF" w14:textId="77777777" w:rsidR="00A774F6" w:rsidRPr="00A774F6" w:rsidRDefault="00A774F6" w:rsidP="00976EF8">
      <w:pPr>
        <w:pStyle w:val="NormaleWeb"/>
        <w:numPr>
          <w:ilvl w:val="0"/>
          <w:numId w:val="20"/>
        </w:numPr>
        <w:rPr>
          <w:rFonts w:ascii="Century Gothic" w:hAnsi="Century Gothic"/>
          <w:sz w:val="20"/>
          <w:szCs w:val="20"/>
        </w:rPr>
      </w:pPr>
      <w:r w:rsidRPr="00A774F6">
        <w:rPr>
          <w:rFonts w:ascii="Century Gothic" w:hAnsi="Century Gothic"/>
          <w:sz w:val="20"/>
          <w:szCs w:val="20"/>
        </w:rPr>
        <w:t>applicazione in modo completo ed imparziale del contratto collettivo nazionale di lavoro tutti i dipendenti, corrispondendo puntualmente la retribuzione stabilita e versando tutti i relativi contributi previdenziali, assistenziali ed assicurativi;</w:t>
      </w:r>
    </w:p>
    <w:p w14:paraId="6391F795" w14:textId="77777777" w:rsidR="00A774F6" w:rsidRPr="00A774F6" w:rsidRDefault="00A774F6" w:rsidP="00976EF8">
      <w:pPr>
        <w:pStyle w:val="NormaleWeb"/>
        <w:numPr>
          <w:ilvl w:val="0"/>
          <w:numId w:val="20"/>
        </w:numPr>
        <w:rPr>
          <w:rFonts w:ascii="Century Gothic" w:hAnsi="Century Gothic"/>
          <w:sz w:val="20"/>
          <w:szCs w:val="20"/>
        </w:rPr>
      </w:pPr>
      <w:r w:rsidRPr="00A774F6">
        <w:rPr>
          <w:rFonts w:ascii="Century Gothic" w:hAnsi="Century Gothic"/>
          <w:sz w:val="20"/>
          <w:szCs w:val="20"/>
        </w:rPr>
        <w:t>garanzia della tutela della maternità e della paternità, nonché delle persone svantaggiate.</w:t>
      </w:r>
    </w:p>
    <w:p w14:paraId="71D3EC86" w14:textId="77777777" w:rsidR="00A774F6" w:rsidRPr="00A774F6" w:rsidRDefault="00A774F6" w:rsidP="00A774F6">
      <w:pPr>
        <w:pStyle w:val="NormaleWeb"/>
        <w:rPr>
          <w:rFonts w:ascii="Century Gothic" w:hAnsi="Century Gothic"/>
          <w:sz w:val="20"/>
          <w:szCs w:val="20"/>
        </w:rPr>
      </w:pPr>
      <w:bookmarkStart w:id="18" w:name="_Hlk173159873"/>
    </w:p>
    <w:p w14:paraId="6A25CDA8" w14:textId="77777777" w:rsidR="00A774F6" w:rsidRPr="00A774F6" w:rsidRDefault="00A774F6" w:rsidP="00A774F6">
      <w:pPr>
        <w:pStyle w:val="NormaleWeb"/>
        <w:rPr>
          <w:rFonts w:ascii="Century Gothic" w:hAnsi="Century Gothic"/>
          <w:sz w:val="20"/>
          <w:szCs w:val="20"/>
        </w:rPr>
      </w:pPr>
      <w:r w:rsidRPr="00A774F6">
        <w:rPr>
          <w:rFonts w:ascii="Century Gothic" w:hAnsi="Century Gothic"/>
          <w:sz w:val="20"/>
          <w:szCs w:val="20"/>
        </w:rPr>
        <w:t xml:space="preserve">La </w:t>
      </w:r>
      <w:r w:rsidRPr="00A774F6">
        <w:rPr>
          <w:rFonts w:ascii="Century Gothic" w:hAnsi="Century Gothic"/>
          <w:b/>
          <w:bCs/>
          <w:sz w:val="20"/>
          <w:szCs w:val="20"/>
        </w:rPr>
        <w:t>FORNITRICE</w:t>
      </w:r>
      <w:r w:rsidRPr="00A774F6">
        <w:rPr>
          <w:rFonts w:ascii="Century Gothic" w:hAnsi="Century Gothic"/>
          <w:sz w:val="20"/>
          <w:szCs w:val="20"/>
        </w:rPr>
        <w:t>, inoltre, dichiara di impegnarsi a rispettare e a far rispettare all'interno del proprio ambiente di lavoro e lungo tutta la catena di fornitura, le leggi vigenti che disciplinano la ISO 39001.</w:t>
      </w:r>
    </w:p>
    <w:bookmarkEnd w:id="18"/>
    <w:p w14:paraId="474FA556" w14:textId="77777777" w:rsidR="00A774F6" w:rsidRDefault="00A774F6" w:rsidP="00A774F6">
      <w:pPr>
        <w:pStyle w:val="NormaleWeb"/>
        <w:rPr>
          <w:rFonts w:ascii="Century Gothic" w:hAnsi="Century Gothic"/>
          <w:sz w:val="20"/>
          <w:szCs w:val="20"/>
        </w:rPr>
      </w:pPr>
      <w:r w:rsidRPr="00A774F6">
        <w:rPr>
          <w:rFonts w:ascii="Century Gothic" w:hAnsi="Century Gothic"/>
          <w:sz w:val="20"/>
          <w:szCs w:val="20"/>
        </w:rPr>
        <w:t xml:space="preserve">Nel rispetto dei principi della norma UNI PDR 125, la </w:t>
      </w:r>
      <w:r w:rsidRPr="00A774F6">
        <w:rPr>
          <w:rFonts w:ascii="Century Gothic" w:hAnsi="Century Gothic"/>
          <w:b/>
          <w:bCs/>
          <w:sz w:val="20"/>
          <w:szCs w:val="20"/>
        </w:rPr>
        <w:t>FORNITRICE</w:t>
      </w:r>
      <w:r w:rsidRPr="00A774F6">
        <w:rPr>
          <w:rFonts w:ascii="Century Gothic" w:hAnsi="Century Gothic"/>
          <w:sz w:val="20"/>
          <w:szCs w:val="20"/>
        </w:rPr>
        <w:t xml:space="preserve"> si impegna ed obbliga al rispetto della predetta norma in termini di assunzione, gestione della carriera, equità salariale, genitorialità e cura, conciliazione dei tempi vita – lavoro, prevenzione abusi e molestie.</w:t>
      </w:r>
    </w:p>
    <w:p w14:paraId="17ECF0A5" w14:textId="77777777" w:rsidR="00143B06" w:rsidRDefault="00143B06" w:rsidP="00A774F6">
      <w:pPr>
        <w:pStyle w:val="NormaleWeb"/>
        <w:rPr>
          <w:rFonts w:ascii="Century Gothic" w:hAnsi="Century Gothic"/>
          <w:sz w:val="20"/>
          <w:szCs w:val="20"/>
        </w:rPr>
      </w:pPr>
    </w:p>
    <w:p w14:paraId="6CDBA85C" w14:textId="77777777" w:rsidR="00143B06" w:rsidRPr="00143B06" w:rsidRDefault="00143B06" w:rsidP="00143B06">
      <w:pPr>
        <w:pStyle w:val="NormaleWeb"/>
        <w:rPr>
          <w:rFonts w:ascii="Century Gothic" w:hAnsi="Century Gothic"/>
          <w:sz w:val="20"/>
          <w:szCs w:val="20"/>
        </w:rPr>
      </w:pPr>
      <w:r w:rsidRPr="00143B06">
        <w:rPr>
          <w:rFonts w:ascii="Century Gothic" w:hAnsi="Century Gothic"/>
          <w:sz w:val="20"/>
          <w:szCs w:val="20"/>
        </w:rPr>
        <w:t>ART.35 – PROTOCOLLO DI LEGALITA’</w:t>
      </w:r>
    </w:p>
    <w:p w14:paraId="41D6C4D0" w14:textId="77777777" w:rsidR="00143B06" w:rsidRPr="00143B06" w:rsidRDefault="00143B06" w:rsidP="00143B06">
      <w:pPr>
        <w:pStyle w:val="NormaleWeb"/>
        <w:rPr>
          <w:rFonts w:ascii="Century Gothic" w:hAnsi="Century Gothic"/>
          <w:sz w:val="20"/>
          <w:szCs w:val="20"/>
        </w:rPr>
      </w:pPr>
      <w:r w:rsidRPr="00143B06">
        <w:rPr>
          <w:rFonts w:ascii="Century Gothic" w:hAnsi="Century Gothic"/>
          <w:sz w:val="20"/>
          <w:szCs w:val="20"/>
        </w:rPr>
        <w:t xml:space="preserve">L'affidamento alla </w:t>
      </w:r>
      <w:r w:rsidRPr="00143B06">
        <w:rPr>
          <w:rFonts w:ascii="Century Gothic" w:hAnsi="Century Gothic"/>
          <w:b/>
          <w:sz w:val="20"/>
          <w:szCs w:val="20"/>
        </w:rPr>
        <w:t>FORNITRICE</w:t>
      </w:r>
      <w:r w:rsidRPr="00143B06">
        <w:rPr>
          <w:rFonts w:ascii="Century Gothic" w:hAnsi="Century Gothic"/>
          <w:sz w:val="20"/>
          <w:szCs w:val="20"/>
        </w:rPr>
        <w:t xml:space="preserve"> è soggetto alle verifiche antimafia con le modalità previste per i lavori pubblici dal D.to L.vo 159/2011, pertanto, la </w:t>
      </w:r>
      <w:r w:rsidRPr="00143B06">
        <w:rPr>
          <w:rFonts w:ascii="Century Gothic" w:hAnsi="Century Gothic"/>
          <w:b/>
          <w:sz w:val="20"/>
          <w:szCs w:val="20"/>
        </w:rPr>
        <w:t>FORNITRICE</w:t>
      </w:r>
      <w:r w:rsidRPr="00143B06">
        <w:rPr>
          <w:rFonts w:ascii="Century Gothic" w:hAnsi="Century Gothic"/>
          <w:sz w:val="20"/>
          <w:szCs w:val="20"/>
        </w:rPr>
        <w:t xml:space="preserve"> s’impegna, ad ottemperare nei confronti della </w:t>
      </w:r>
      <w:r w:rsidRPr="00143B06">
        <w:rPr>
          <w:rFonts w:ascii="Century Gothic" w:hAnsi="Century Gothic"/>
          <w:b/>
          <w:sz w:val="20"/>
          <w:szCs w:val="20"/>
        </w:rPr>
        <w:t>AFFIDATARIA</w:t>
      </w:r>
      <w:r w:rsidRPr="00143B06">
        <w:rPr>
          <w:rFonts w:ascii="Century Gothic" w:hAnsi="Century Gothic"/>
          <w:sz w:val="20"/>
          <w:szCs w:val="20"/>
        </w:rPr>
        <w:t xml:space="preserve"> a tutti gli adempimenti a cui questa è tenuta in virtù del D.to L.vo 159/2011.</w:t>
      </w:r>
    </w:p>
    <w:p w14:paraId="67492EE9" w14:textId="77777777" w:rsidR="00143B06" w:rsidRPr="00143B06" w:rsidRDefault="00143B06" w:rsidP="00143B06">
      <w:pPr>
        <w:pStyle w:val="NormaleWeb"/>
        <w:rPr>
          <w:rFonts w:ascii="Century Gothic" w:hAnsi="Century Gothic"/>
          <w:sz w:val="20"/>
          <w:szCs w:val="20"/>
        </w:rPr>
      </w:pPr>
      <w:r w:rsidRPr="00143B06">
        <w:rPr>
          <w:rFonts w:ascii="Century Gothic" w:hAnsi="Century Gothic"/>
          <w:sz w:val="20"/>
          <w:szCs w:val="20"/>
        </w:rPr>
        <w:t>Inoltre, la</w:t>
      </w:r>
      <w:r w:rsidRPr="00143B06">
        <w:rPr>
          <w:rFonts w:ascii="Century Gothic" w:hAnsi="Century Gothic"/>
          <w:b/>
          <w:bCs/>
          <w:sz w:val="20"/>
          <w:szCs w:val="20"/>
        </w:rPr>
        <w:t xml:space="preserve"> </w:t>
      </w:r>
      <w:r w:rsidRPr="00143B06">
        <w:rPr>
          <w:rFonts w:ascii="Century Gothic" w:hAnsi="Century Gothic"/>
          <w:b/>
          <w:sz w:val="20"/>
          <w:szCs w:val="20"/>
        </w:rPr>
        <w:t>FORNITRICE</w:t>
      </w:r>
      <w:r w:rsidRPr="00143B06">
        <w:rPr>
          <w:rFonts w:ascii="Century Gothic" w:hAnsi="Century Gothic"/>
          <w:sz w:val="20"/>
          <w:szCs w:val="20"/>
        </w:rPr>
        <w:t>, sottoscrivendo il presente contratto, dichiara di essere a perfetta e totale conoscenza, accettandone senza riserva alcuna i contenuti, anche se non materialmente allegato, del Protocollo di Legalità Carlo Alberto Dalla Chiesa” sottoscritto il 12 luglio 2005 tra Ministero dell’Interno, Ministero dell’Economia e delle Finanze, Regione Siciliana e Prefettura U.T.G. di Palermo.</w:t>
      </w:r>
    </w:p>
    <w:p w14:paraId="7D998831" w14:textId="77777777" w:rsidR="00143B06" w:rsidRPr="00143B06" w:rsidRDefault="00143B06" w:rsidP="00143B06">
      <w:pPr>
        <w:pStyle w:val="NormaleWeb"/>
        <w:rPr>
          <w:rFonts w:ascii="Century Gothic" w:hAnsi="Century Gothic"/>
          <w:sz w:val="20"/>
          <w:szCs w:val="20"/>
        </w:rPr>
      </w:pPr>
      <w:r w:rsidRPr="00143B06">
        <w:rPr>
          <w:rFonts w:ascii="Century Gothic" w:hAnsi="Century Gothic"/>
          <w:sz w:val="20"/>
          <w:szCs w:val="20"/>
        </w:rPr>
        <w:t xml:space="preserve">La </w:t>
      </w:r>
      <w:r w:rsidRPr="00143B06">
        <w:rPr>
          <w:rFonts w:ascii="Century Gothic" w:hAnsi="Century Gothic"/>
          <w:b/>
          <w:bCs/>
          <w:sz w:val="20"/>
          <w:szCs w:val="20"/>
        </w:rPr>
        <w:t>FORNITRICE</w:t>
      </w:r>
      <w:r w:rsidRPr="00143B06">
        <w:rPr>
          <w:rFonts w:ascii="Century Gothic" w:hAnsi="Century Gothic"/>
          <w:sz w:val="20"/>
          <w:szCs w:val="20"/>
        </w:rPr>
        <w:t xml:space="preserve"> si assume sin d’ora l’obbligo di sottoscrivere, senza possibilità di apporre riserva alcuna, qualsiasi Protocollo di Legalità integrativo e/o sostitutivo dei protocolli già in essere, volto al contrasto preventivo dell’infiltrazione mafiosa.</w:t>
      </w:r>
    </w:p>
    <w:p w14:paraId="060AC10E" w14:textId="77777777" w:rsidR="00143B06" w:rsidRPr="00143B06" w:rsidRDefault="00143B06" w:rsidP="00143B06">
      <w:pPr>
        <w:pStyle w:val="NormaleWeb"/>
        <w:rPr>
          <w:rFonts w:ascii="Century Gothic" w:hAnsi="Century Gothic"/>
          <w:sz w:val="20"/>
          <w:szCs w:val="20"/>
        </w:rPr>
      </w:pPr>
      <w:r w:rsidRPr="00143B06">
        <w:rPr>
          <w:rFonts w:ascii="Century Gothic" w:hAnsi="Century Gothic"/>
          <w:sz w:val="20"/>
          <w:szCs w:val="20"/>
        </w:rPr>
        <w:t xml:space="preserve">In osservanza e attuazione di quanto stabilito nell’ambito del medesimo Protocollo, si obbliga al rispetto delle clausole di seguito riportate: </w:t>
      </w:r>
    </w:p>
    <w:p w14:paraId="659CF64C" w14:textId="77777777" w:rsidR="00143B06" w:rsidRPr="00143B06" w:rsidRDefault="00143B06" w:rsidP="00143B06">
      <w:pPr>
        <w:pStyle w:val="NormaleWeb"/>
        <w:numPr>
          <w:ilvl w:val="0"/>
          <w:numId w:val="34"/>
        </w:numPr>
        <w:rPr>
          <w:rFonts w:ascii="Century Gothic" w:hAnsi="Century Gothic"/>
          <w:sz w:val="20"/>
          <w:szCs w:val="20"/>
        </w:rPr>
      </w:pPr>
      <w:r w:rsidRPr="00143B06">
        <w:rPr>
          <w:rFonts w:ascii="Century Gothic" w:hAnsi="Century Gothic"/>
          <w:sz w:val="20"/>
          <w:szCs w:val="20"/>
        </w:rPr>
        <w:t xml:space="preserve">La </w:t>
      </w:r>
      <w:r w:rsidRPr="00143B06">
        <w:rPr>
          <w:rFonts w:ascii="Century Gothic" w:hAnsi="Century Gothic"/>
          <w:b/>
          <w:sz w:val="20"/>
          <w:szCs w:val="20"/>
        </w:rPr>
        <w:t>FORNITRICE</w:t>
      </w:r>
      <w:r w:rsidRPr="00143B06">
        <w:rPr>
          <w:rFonts w:ascii="Century Gothic" w:hAnsi="Century Gothic"/>
          <w:sz w:val="20"/>
          <w:szCs w:val="20"/>
        </w:rPr>
        <w:t xml:space="preserve"> d</w:t>
      </w:r>
      <w:r w:rsidRPr="00143B06">
        <w:rPr>
          <w:rFonts w:ascii="Century Gothic" w:hAnsi="Century Gothic"/>
          <w:bCs/>
          <w:sz w:val="20"/>
          <w:szCs w:val="20"/>
        </w:rPr>
        <w:t xml:space="preserve">ichiara di conoscere e di accettare la clausola risolutiva espressa che prevede la risoluzione immediata ed automatica del contratto, ovvero la revoca dell’autorizzazione al subappalto o subcontratto, qualora dovessero essere comunicate dalla Prefettura, successivamente alla stipula del contratto o subcontratto, informazioni interdittive analoghe quelle di cui agli artt. 91 e 94 del D. Lgs. 159/2011, ovvero la sussistenza di ipotesi di collegamento formale e/o sostanziale o di accordi con altre imprese partecipanti alle procedure concorsuali d’interesse.  </w:t>
      </w:r>
    </w:p>
    <w:p w14:paraId="51A1B500" w14:textId="77777777" w:rsidR="00143B06" w:rsidRPr="00143B06" w:rsidRDefault="00143B06" w:rsidP="00143B06">
      <w:pPr>
        <w:pStyle w:val="NormaleWeb"/>
        <w:numPr>
          <w:ilvl w:val="0"/>
          <w:numId w:val="34"/>
        </w:numPr>
        <w:rPr>
          <w:rFonts w:ascii="Century Gothic" w:hAnsi="Century Gothic"/>
          <w:sz w:val="20"/>
          <w:szCs w:val="20"/>
        </w:rPr>
      </w:pPr>
      <w:r w:rsidRPr="00143B06">
        <w:rPr>
          <w:rFonts w:ascii="Century Gothic" w:hAnsi="Century Gothic"/>
          <w:sz w:val="20"/>
          <w:szCs w:val="20"/>
        </w:rPr>
        <w:t xml:space="preserve">La </w:t>
      </w:r>
      <w:r w:rsidRPr="00143B06">
        <w:rPr>
          <w:rFonts w:ascii="Century Gothic" w:hAnsi="Century Gothic"/>
          <w:b/>
          <w:sz w:val="20"/>
          <w:szCs w:val="20"/>
        </w:rPr>
        <w:t>FORNITRICE</w:t>
      </w:r>
      <w:r w:rsidRPr="00143B06">
        <w:rPr>
          <w:rFonts w:ascii="Century Gothic" w:hAnsi="Century Gothic"/>
          <w:sz w:val="20"/>
          <w:szCs w:val="20"/>
        </w:rPr>
        <w:t xml:space="preserve"> dichiara di conoscere e di accettare la clausola risolutiva espressa che prevede la risoluzione immediata ed automatica del contratto, ovvero la revoca dell’autorizzazione al subappalto o subcontratto nonché l’applicazione delle sanzioni amministrative pecuniarie di cui alla legge 136/2010 e s.m.i., qualora venga effettuata una movimentazione finanziaria senza avvalersi degli intermediari e dei conti dedicati di cui all’art. 3 della legge citata. L’</w:t>
      </w:r>
      <w:r w:rsidRPr="00143B06">
        <w:rPr>
          <w:rFonts w:ascii="Century Gothic" w:hAnsi="Century Gothic"/>
          <w:b/>
          <w:bCs/>
          <w:sz w:val="20"/>
          <w:szCs w:val="20"/>
        </w:rPr>
        <w:t>AFFIDATARIA</w:t>
      </w:r>
      <w:r w:rsidRPr="00143B06">
        <w:rPr>
          <w:rFonts w:ascii="Century Gothic" w:hAnsi="Century Gothic"/>
          <w:sz w:val="20"/>
          <w:szCs w:val="20"/>
        </w:rPr>
        <w:t xml:space="preserve"> provvederà, altresì a verificare l’inserimento da parte delle imprese appaltatrici o concessionarie nei contratti sottoscritti con i subappaltatori di analoga clausola. </w:t>
      </w:r>
    </w:p>
    <w:p w14:paraId="43A99059" w14:textId="77777777" w:rsidR="00143B06" w:rsidRPr="00143B06" w:rsidRDefault="00143B06" w:rsidP="00143B06">
      <w:pPr>
        <w:pStyle w:val="NormaleWeb"/>
        <w:numPr>
          <w:ilvl w:val="0"/>
          <w:numId w:val="34"/>
        </w:numPr>
        <w:rPr>
          <w:rFonts w:ascii="Century Gothic" w:hAnsi="Century Gothic"/>
          <w:sz w:val="20"/>
          <w:szCs w:val="20"/>
        </w:rPr>
      </w:pPr>
      <w:r w:rsidRPr="00143B06">
        <w:rPr>
          <w:rFonts w:ascii="Century Gothic" w:hAnsi="Century Gothic"/>
          <w:sz w:val="20"/>
          <w:szCs w:val="20"/>
        </w:rPr>
        <w:t xml:space="preserve">La </w:t>
      </w:r>
      <w:r w:rsidRPr="00143B06">
        <w:rPr>
          <w:rFonts w:ascii="Century Gothic" w:hAnsi="Century Gothic"/>
          <w:b/>
          <w:sz w:val="20"/>
          <w:szCs w:val="20"/>
        </w:rPr>
        <w:t>FORNITRICE</w:t>
      </w:r>
      <w:r w:rsidRPr="00143B06">
        <w:rPr>
          <w:rFonts w:ascii="Century Gothic" w:hAnsi="Century Gothic"/>
          <w:b/>
          <w:bCs/>
          <w:sz w:val="20"/>
          <w:szCs w:val="20"/>
        </w:rPr>
        <w:t xml:space="preserve"> </w:t>
      </w:r>
      <w:r w:rsidRPr="00143B06">
        <w:rPr>
          <w:rFonts w:ascii="Century Gothic" w:hAnsi="Century Gothic"/>
          <w:sz w:val="20"/>
          <w:szCs w:val="20"/>
        </w:rPr>
        <w:t xml:space="preserve">dichiara di essere a conoscenza del divieto per la </w:t>
      </w:r>
      <w:r w:rsidRPr="00143B06">
        <w:rPr>
          <w:rFonts w:ascii="Century Gothic" w:hAnsi="Century Gothic"/>
          <w:b/>
          <w:bCs/>
          <w:sz w:val="20"/>
          <w:szCs w:val="20"/>
        </w:rPr>
        <w:t>COMMITTENTE</w:t>
      </w:r>
      <w:r w:rsidRPr="00143B06">
        <w:rPr>
          <w:rFonts w:ascii="Century Gothic" w:hAnsi="Century Gothic"/>
          <w:sz w:val="20"/>
          <w:szCs w:val="20"/>
        </w:rPr>
        <w:t xml:space="preserve"> e/o per la </w:t>
      </w:r>
      <w:r w:rsidRPr="00143B06">
        <w:rPr>
          <w:rFonts w:ascii="Century Gothic" w:hAnsi="Century Gothic"/>
          <w:b/>
          <w:bCs/>
          <w:sz w:val="20"/>
          <w:szCs w:val="20"/>
        </w:rPr>
        <w:t>AFFIDATARIA</w:t>
      </w:r>
      <w:r w:rsidRPr="00143B06">
        <w:rPr>
          <w:rFonts w:ascii="Century Gothic" w:hAnsi="Century Gothic"/>
          <w:sz w:val="20"/>
          <w:szCs w:val="20"/>
        </w:rPr>
        <w:t>, come previsto dall’art. 105, comma 4 del Codice degli Appalti, di autorizzare subappalti a favore di imprese partecipanti alle operazioni di selezione e non risultate aggiudicatarie, salvo le ipotesi di lavorazioni altamente specialistiche o nel caso in cui l’accordo per l’affidamento del subappalto sia intervenuto successivamente all’aggiudicazione.</w:t>
      </w:r>
    </w:p>
    <w:p w14:paraId="5B138DE2" w14:textId="77777777" w:rsidR="00143B06" w:rsidRPr="00143B06" w:rsidRDefault="00143B06" w:rsidP="00143B06">
      <w:pPr>
        <w:pStyle w:val="NormaleWeb"/>
        <w:numPr>
          <w:ilvl w:val="0"/>
          <w:numId w:val="34"/>
        </w:numPr>
        <w:rPr>
          <w:rFonts w:ascii="Century Gothic" w:hAnsi="Century Gothic"/>
          <w:sz w:val="20"/>
          <w:szCs w:val="20"/>
        </w:rPr>
      </w:pPr>
      <w:r w:rsidRPr="00143B06">
        <w:rPr>
          <w:rFonts w:ascii="Century Gothic" w:hAnsi="Century Gothic"/>
          <w:sz w:val="20"/>
          <w:szCs w:val="20"/>
        </w:rPr>
        <w:t xml:space="preserve">La </w:t>
      </w:r>
      <w:r w:rsidRPr="00143B06">
        <w:rPr>
          <w:rFonts w:ascii="Century Gothic" w:hAnsi="Century Gothic"/>
          <w:b/>
          <w:sz w:val="20"/>
          <w:szCs w:val="20"/>
        </w:rPr>
        <w:t>FORNITRICE</w:t>
      </w:r>
      <w:r w:rsidRPr="00143B06">
        <w:rPr>
          <w:rFonts w:ascii="Century Gothic" w:hAnsi="Century Gothic"/>
          <w:sz w:val="20"/>
          <w:szCs w:val="20"/>
        </w:rPr>
        <w:t xml:space="preserve"> si impegna a dare comunicazione tempestiva alla Prefettura e all’autorità giudiziaria di tentativi di concussione che si siano, in qualsiasi modo, manifestati nei confronti dell’imprenditore, degli organi sociali o dei dirigenti di impresa, degli organi sociali o dei dirigenti di impresa. La </w:t>
      </w:r>
      <w:r w:rsidRPr="00143B06">
        <w:rPr>
          <w:rFonts w:ascii="Century Gothic" w:hAnsi="Century Gothic"/>
          <w:b/>
          <w:sz w:val="20"/>
          <w:szCs w:val="20"/>
        </w:rPr>
        <w:t>FORNITRICE</w:t>
      </w:r>
      <w:r w:rsidRPr="00143B06">
        <w:rPr>
          <w:rFonts w:ascii="Century Gothic" w:hAnsi="Century Gothic"/>
          <w:sz w:val="20"/>
          <w:szCs w:val="20"/>
        </w:rPr>
        <w:t xml:space="preserve"> dichiara, altresì, di essere a conoscenza  che il predetto adempimento ha natura essenziale ai fini dell’esecuzione del contratto e che il relativo inadempimento darà luogo alla risoluzione espressa del contratto stesso, ai sensi dell’art. 1456 c.c. ogniqualvolta nei confronti di pubblici amministratori e di funzionari che abbiano esercitato funzioni relative alla stipula ed esecuzione del contratto, sia stata disposta misura cautelare e sia intervenuto a giudizio per il delitto previsto dall’art. 317 c.p.</w:t>
      </w:r>
    </w:p>
    <w:p w14:paraId="1836F1FE" w14:textId="77777777" w:rsidR="00143B06" w:rsidRPr="00143B06" w:rsidRDefault="00143B06" w:rsidP="00143B06">
      <w:pPr>
        <w:pStyle w:val="NormaleWeb"/>
        <w:numPr>
          <w:ilvl w:val="0"/>
          <w:numId w:val="34"/>
        </w:numPr>
        <w:rPr>
          <w:rFonts w:ascii="Century Gothic" w:hAnsi="Century Gothic"/>
          <w:sz w:val="20"/>
          <w:szCs w:val="20"/>
        </w:rPr>
      </w:pPr>
      <w:r w:rsidRPr="00143B06">
        <w:rPr>
          <w:rFonts w:ascii="Century Gothic" w:hAnsi="Century Gothic"/>
          <w:sz w:val="20"/>
          <w:szCs w:val="20"/>
        </w:rPr>
        <w:t xml:space="preserve">La </w:t>
      </w:r>
      <w:r w:rsidRPr="00143B06">
        <w:rPr>
          <w:rFonts w:ascii="Century Gothic" w:hAnsi="Century Gothic"/>
          <w:b/>
          <w:sz w:val="20"/>
          <w:szCs w:val="20"/>
        </w:rPr>
        <w:t>FORNITRICE</w:t>
      </w:r>
      <w:r w:rsidRPr="00143B06">
        <w:rPr>
          <w:rFonts w:ascii="Century Gothic" w:hAnsi="Century Gothic"/>
          <w:sz w:val="20"/>
          <w:szCs w:val="20"/>
        </w:rPr>
        <w:t xml:space="preserve"> dichiara di conoscere e di accettare la clausola risolutiva espressa, di cui all’art. 1456 c.c., ogniqualvolta nei confronti dell’imprenditore o dei componenti la compagine sociale </w:t>
      </w:r>
      <w:r w:rsidRPr="00143B06">
        <w:rPr>
          <w:rFonts w:ascii="Century Gothic" w:hAnsi="Century Gothic"/>
          <w:sz w:val="20"/>
          <w:szCs w:val="20"/>
        </w:rPr>
        <w:lastRenderedPageBreak/>
        <w:t>o dei dirigenti dell’impresa, sia stata disposta misura cautelare o sia intervenuto rinvio a giudizio per taluno dei delitti di cui agli artt. 317 c.p., 318 c.p., 319 c.p., 319 bis c.p., 319 ter c.p., 319 quater c.p., 320 c.p., 322 c.p., 322 bis c.p., 346 bis c.p., 353 c.p., 353 bis c.p.,</w:t>
      </w:r>
    </w:p>
    <w:p w14:paraId="0EEE5D6A" w14:textId="77777777" w:rsidR="00143B06" w:rsidRPr="00143B06" w:rsidRDefault="00143B06" w:rsidP="00143B06">
      <w:pPr>
        <w:pStyle w:val="NormaleWeb"/>
        <w:rPr>
          <w:rFonts w:ascii="Century Gothic" w:hAnsi="Century Gothic"/>
          <w:sz w:val="20"/>
          <w:szCs w:val="20"/>
        </w:rPr>
      </w:pPr>
      <w:r w:rsidRPr="00143B06">
        <w:rPr>
          <w:rFonts w:ascii="Century Gothic" w:hAnsi="Century Gothic"/>
          <w:sz w:val="20"/>
          <w:szCs w:val="20"/>
        </w:rPr>
        <w:t xml:space="preserve">La </w:t>
      </w:r>
      <w:r w:rsidRPr="00143B06">
        <w:rPr>
          <w:rFonts w:ascii="Century Gothic" w:hAnsi="Century Gothic"/>
          <w:b/>
          <w:sz w:val="20"/>
          <w:szCs w:val="20"/>
        </w:rPr>
        <w:t>FORNITRICE</w:t>
      </w:r>
      <w:r w:rsidRPr="00143B06">
        <w:rPr>
          <w:rFonts w:ascii="Century Gothic" w:hAnsi="Century Gothic"/>
          <w:sz w:val="20"/>
          <w:szCs w:val="20"/>
        </w:rPr>
        <w:t>, a propria volta, assume l’impegno di inserire le clausole di cui ai precedenti commi in tutti i subcontratti che andrà a stipulare con i soggetti coinvolti, a qualunque titolo, nell’esecuzione dell’opera.</w:t>
      </w:r>
    </w:p>
    <w:p w14:paraId="5900F361" w14:textId="1DFD21EF" w:rsidR="003822AF" w:rsidRDefault="00143B06" w:rsidP="00143B06">
      <w:pPr>
        <w:pStyle w:val="NormaleWeb"/>
        <w:rPr>
          <w:rFonts w:ascii="Century Gothic" w:hAnsi="Century Gothic"/>
          <w:sz w:val="20"/>
          <w:szCs w:val="20"/>
        </w:rPr>
      </w:pPr>
      <w:r w:rsidRPr="00143B06">
        <w:rPr>
          <w:rFonts w:ascii="Century Gothic" w:hAnsi="Century Gothic"/>
          <w:sz w:val="20"/>
          <w:szCs w:val="20"/>
        </w:rPr>
        <w:t xml:space="preserve">In aggiunta a quanto sopra, la </w:t>
      </w:r>
      <w:r w:rsidRPr="00143B06">
        <w:rPr>
          <w:rFonts w:ascii="Century Gothic" w:hAnsi="Century Gothic"/>
          <w:b/>
          <w:sz w:val="20"/>
          <w:szCs w:val="20"/>
        </w:rPr>
        <w:t>FORNITRICE</w:t>
      </w:r>
      <w:r w:rsidRPr="00143B06">
        <w:rPr>
          <w:rFonts w:ascii="Century Gothic" w:hAnsi="Century Gothic"/>
          <w:sz w:val="20"/>
          <w:szCs w:val="20"/>
        </w:rPr>
        <w:t>, sottoscrivendo il presente contratto, dichiara di essere a perfetta e totale conoscenza, accettandone senza riserva alcuna i contenuti, anche se non materialmente allegato,  Protocollo di Legalità Carlo Alberto Dalla Chiesa” sottoscritto il 12 luglio 2005 tra Ministero dell’Interno, Ministero dell’Economia e delle Finanze, Regione Siciliana e Prefettura U.T.G. di Palermo , che obbliga le parti contraenti ad improntare i loro comportamenti al rispetto dei principi di lealtà, trasparenza e correttezza.</w:t>
      </w:r>
      <w:r w:rsidRPr="00143B06">
        <w:rPr>
          <w:rFonts w:ascii="Century Gothic" w:hAnsi="Century Gothic"/>
          <w:sz w:val="20"/>
          <w:szCs w:val="20"/>
        </w:rPr>
        <w:br/>
        <w:t xml:space="preserve">Il suddetto Protocollo di Legalità dovrà costituire parte integrante di qualsiasi contratto eventualmente sottoscritto dalla </w:t>
      </w:r>
      <w:r w:rsidRPr="00143B06">
        <w:rPr>
          <w:rFonts w:ascii="Century Gothic" w:hAnsi="Century Gothic"/>
          <w:b/>
          <w:sz w:val="20"/>
          <w:szCs w:val="20"/>
        </w:rPr>
        <w:t>FORNITRICE</w:t>
      </w:r>
      <w:r w:rsidRPr="00143B06">
        <w:rPr>
          <w:rFonts w:ascii="Century Gothic" w:hAnsi="Century Gothic"/>
          <w:sz w:val="20"/>
          <w:szCs w:val="20"/>
        </w:rPr>
        <w:t xml:space="preserve"> per l’esecuzione delle prestazioni oggetto del presente contratto. </w:t>
      </w:r>
      <w:bookmarkEnd w:id="15"/>
    </w:p>
    <w:p w14:paraId="353DE3FE" w14:textId="77777777" w:rsidR="003822AF" w:rsidRPr="003822AF" w:rsidRDefault="003822AF" w:rsidP="003822AF">
      <w:pPr>
        <w:pStyle w:val="NormaleWeb"/>
        <w:jc w:val="both"/>
        <w:rPr>
          <w:rFonts w:ascii="Century Gothic" w:hAnsi="Century Gothic"/>
          <w:sz w:val="20"/>
          <w:szCs w:val="20"/>
        </w:rPr>
      </w:pPr>
    </w:p>
    <w:p w14:paraId="22605739" w14:textId="67A0C6F2" w:rsidR="003822AF" w:rsidRPr="003822AF" w:rsidRDefault="003822AF" w:rsidP="003822AF">
      <w:pPr>
        <w:pStyle w:val="NormaleWeb"/>
        <w:jc w:val="both"/>
        <w:rPr>
          <w:rFonts w:ascii="Century Gothic" w:hAnsi="Century Gothic"/>
          <w:sz w:val="20"/>
          <w:szCs w:val="20"/>
        </w:rPr>
      </w:pPr>
      <w:r w:rsidRPr="003822AF">
        <w:rPr>
          <w:rFonts w:ascii="Century Gothic" w:hAnsi="Century Gothic"/>
          <w:sz w:val="20"/>
          <w:szCs w:val="20"/>
        </w:rPr>
        <w:t>Art. 3</w:t>
      </w:r>
      <w:r w:rsidR="00143B06">
        <w:rPr>
          <w:rFonts w:ascii="Century Gothic" w:hAnsi="Century Gothic"/>
          <w:sz w:val="20"/>
          <w:szCs w:val="20"/>
        </w:rPr>
        <w:t>6</w:t>
      </w:r>
      <w:r w:rsidRPr="003822AF">
        <w:rPr>
          <w:rFonts w:ascii="Century Gothic" w:hAnsi="Century Gothic"/>
          <w:sz w:val="20"/>
          <w:szCs w:val="20"/>
        </w:rPr>
        <w:t xml:space="preserve">- ULTERIORI PROTOCOLLI </w:t>
      </w:r>
    </w:p>
    <w:p w14:paraId="64FEF847" w14:textId="77777777" w:rsidR="003822AF" w:rsidRPr="003822AF" w:rsidRDefault="003822AF" w:rsidP="003822AF">
      <w:pPr>
        <w:pStyle w:val="NormaleWeb"/>
        <w:jc w:val="both"/>
        <w:rPr>
          <w:rFonts w:ascii="Century Gothic" w:hAnsi="Century Gothic"/>
          <w:sz w:val="20"/>
          <w:szCs w:val="20"/>
        </w:rPr>
      </w:pPr>
      <w:r w:rsidRPr="003822AF">
        <w:rPr>
          <w:rFonts w:ascii="Century Gothic" w:hAnsi="Century Gothic"/>
          <w:sz w:val="20"/>
          <w:szCs w:val="20"/>
        </w:rPr>
        <w:t xml:space="preserve">Con la sottoscrizione delle presenti condizioni generali di ordine, la </w:t>
      </w:r>
      <w:r w:rsidRPr="003822AF">
        <w:rPr>
          <w:rFonts w:ascii="Century Gothic" w:hAnsi="Century Gothic"/>
          <w:b/>
          <w:bCs/>
          <w:sz w:val="20"/>
          <w:szCs w:val="20"/>
        </w:rPr>
        <w:t>FORNITRICE</w:t>
      </w:r>
      <w:r w:rsidRPr="003822AF">
        <w:rPr>
          <w:rFonts w:ascii="Century Gothic" w:hAnsi="Century Gothic"/>
          <w:sz w:val="20"/>
          <w:szCs w:val="20"/>
        </w:rPr>
        <w:t xml:space="preserve"> accetta sin d’ora ed eventualmente si obbliga ad accettare integralmente, senza condizione o riserva alcuna, i seguenti accordi e/o protocolli applicabili alla commessa, per quanto applicabili alle prestazioni oggetto del presente ordine:</w:t>
      </w:r>
    </w:p>
    <w:p w14:paraId="24879C14" w14:textId="77777777" w:rsidR="003822AF" w:rsidRPr="003822AF" w:rsidRDefault="003822AF" w:rsidP="003822AF">
      <w:pPr>
        <w:pStyle w:val="NormaleWeb"/>
        <w:jc w:val="both"/>
        <w:rPr>
          <w:rFonts w:ascii="Century Gothic" w:hAnsi="Century Gothic"/>
          <w:sz w:val="20"/>
          <w:szCs w:val="20"/>
        </w:rPr>
      </w:pPr>
      <w:r w:rsidRPr="003822AF">
        <w:rPr>
          <w:rFonts w:ascii="Century Gothic" w:hAnsi="Century Gothic"/>
          <w:sz w:val="20"/>
          <w:szCs w:val="20"/>
        </w:rPr>
        <w:t xml:space="preserve">- </w:t>
      </w:r>
      <w:bookmarkStart w:id="19" w:name="_Hlk159333732"/>
      <w:r w:rsidRPr="003822AF">
        <w:rPr>
          <w:rFonts w:ascii="Century Gothic" w:hAnsi="Century Gothic"/>
          <w:sz w:val="20"/>
          <w:szCs w:val="20"/>
        </w:rPr>
        <w:t>Protocollo di Intesa sottoscritto in data 27.05.2022 tra i Commissari Straordinari governativi e e le Organizzazioni Sindacali</w:t>
      </w:r>
      <w:bookmarkEnd w:id="19"/>
      <w:r w:rsidRPr="003822AF">
        <w:rPr>
          <w:rFonts w:ascii="Century Gothic" w:hAnsi="Century Gothic"/>
          <w:sz w:val="20"/>
          <w:szCs w:val="20"/>
        </w:rPr>
        <w:t xml:space="preserve">. </w:t>
      </w:r>
    </w:p>
    <w:p w14:paraId="017B6E68" w14:textId="77777777" w:rsidR="003822AF" w:rsidRPr="003822AF" w:rsidRDefault="003822AF" w:rsidP="003822AF">
      <w:pPr>
        <w:pStyle w:val="NormaleWeb"/>
        <w:jc w:val="both"/>
        <w:rPr>
          <w:rFonts w:ascii="Century Gothic" w:hAnsi="Century Gothic"/>
          <w:sz w:val="20"/>
          <w:szCs w:val="20"/>
        </w:rPr>
      </w:pPr>
      <w:r w:rsidRPr="003822AF">
        <w:rPr>
          <w:rFonts w:ascii="Century Gothic" w:hAnsi="Century Gothic"/>
          <w:sz w:val="20"/>
          <w:szCs w:val="20"/>
        </w:rPr>
        <w:t xml:space="preserve">Inoltre, la </w:t>
      </w:r>
      <w:r w:rsidRPr="003822AF">
        <w:rPr>
          <w:rFonts w:ascii="Century Gothic" w:hAnsi="Century Gothic"/>
          <w:b/>
          <w:bCs/>
          <w:sz w:val="20"/>
          <w:szCs w:val="20"/>
        </w:rPr>
        <w:t>FORNITRICE</w:t>
      </w:r>
      <w:r w:rsidRPr="003822AF">
        <w:rPr>
          <w:rFonts w:ascii="Century Gothic" w:hAnsi="Century Gothic"/>
          <w:sz w:val="20"/>
          <w:szCs w:val="20"/>
        </w:rPr>
        <w:t xml:space="preserve"> si obbliga a rispettare i medesimi vincoli ed obblighi incombenti su quest’ultimo e previsti dal PNRR relativamente al non arrecare un danno significativo agli obiettivi ambientali cd. “Do No Significant Harm” (DNSH), ai sensi dell'articolo 17 del Regolamento (UE) 2020/852 del Parlamento europeo e del Consiglio del 18 giugno 2020, e, ove applicabili, ai principi trasversali, quali, tra l’altro, il principio del contributo all’obiettivo climatico e digitale (cd. Tagging), della parità di genere (Gender Equality), della protezione e valorizzazione dei giovani e del superamento dei divari territoriali, trovando, in particolare, applicazione anche per la </w:t>
      </w:r>
      <w:r w:rsidRPr="003822AF">
        <w:rPr>
          <w:rFonts w:ascii="Century Gothic" w:hAnsi="Century Gothic"/>
          <w:b/>
          <w:bCs/>
          <w:sz w:val="20"/>
          <w:szCs w:val="20"/>
        </w:rPr>
        <w:t xml:space="preserve">FORNITRICE </w:t>
      </w:r>
      <w:r w:rsidRPr="003822AF">
        <w:rPr>
          <w:rFonts w:ascii="Century Gothic" w:hAnsi="Century Gothic"/>
          <w:sz w:val="20"/>
          <w:szCs w:val="20"/>
        </w:rPr>
        <w:t>stessa:</w:t>
      </w:r>
    </w:p>
    <w:p w14:paraId="774735AA" w14:textId="77777777" w:rsidR="003822AF" w:rsidRPr="003822AF" w:rsidRDefault="003822AF" w:rsidP="003822AF">
      <w:pPr>
        <w:pStyle w:val="NormaleWeb"/>
        <w:jc w:val="both"/>
        <w:rPr>
          <w:rFonts w:ascii="Century Gothic" w:hAnsi="Century Gothic"/>
          <w:sz w:val="20"/>
          <w:szCs w:val="20"/>
        </w:rPr>
      </w:pPr>
      <w:r w:rsidRPr="003822AF">
        <w:rPr>
          <w:rFonts w:ascii="Century Gothic" w:hAnsi="Century Gothic"/>
          <w:sz w:val="20"/>
          <w:szCs w:val="20"/>
        </w:rPr>
        <w:t xml:space="preserve">- i dispositivi per la promozione dell’occupazione giovanile e femminile di cui all’articolo 47, co. 4, del D.L. n. 77/2021, come indicati, nel presento atto e, altresì, nelle Condizioni Generali e nel Sub-Disciplinare 4. A tal fine, la </w:t>
      </w:r>
      <w:r w:rsidRPr="003822AF">
        <w:rPr>
          <w:rFonts w:ascii="Century Gothic" w:hAnsi="Century Gothic"/>
          <w:b/>
          <w:bCs/>
          <w:sz w:val="20"/>
          <w:szCs w:val="20"/>
        </w:rPr>
        <w:t xml:space="preserve">FORNITRICE </w:t>
      </w:r>
      <w:r w:rsidRPr="003822AF">
        <w:rPr>
          <w:rFonts w:ascii="Century Gothic" w:hAnsi="Century Gothic"/>
          <w:sz w:val="20"/>
          <w:szCs w:val="20"/>
        </w:rPr>
        <w:t>concorre al conseguimento delle percentuali di occupazione femminile e giovanile;</w:t>
      </w:r>
    </w:p>
    <w:p w14:paraId="01E2A935" w14:textId="77777777" w:rsidR="003822AF" w:rsidRPr="003822AF" w:rsidRDefault="003822AF" w:rsidP="003822AF">
      <w:pPr>
        <w:pStyle w:val="NormaleWeb"/>
        <w:jc w:val="both"/>
        <w:rPr>
          <w:rFonts w:ascii="Century Gothic" w:hAnsi="Century Gothic"/>
          <w:sz w:val="20"/>
          <w:szCs w:val="20"/>
        </w:rPr>
      </w:pPr>
      <w:r w:rsidRPr="003822AF">
        <w:rPr>
          <w:rFonts w:ascii="Century Gothic" w:hAnsi="Century Gothic"/>
          <w:sz w:val="20"/>
          <w:szCs w:val="20"/>
        </w:rPr>
        <w:t>- le specifiche tecniche e le clausole contrattuali contenute nei criteri ambientali minimi (C.A.M.) di cui al Decreto 11 gennaio 2017, recante «Adozione dei criteri ambientali minimi per gli arredi per interni, per l'edilizia e per i prodotti tessili», emanato dal Ministero dell'Ambiente e della Tutela del Territorio e del Mare (ora rinominato “Ministero della Transizione Ecologica”) e successive modificazioni intervenute.</w:t>
      </w:r>
    </w:p>
    <w:p w14:paraId="6F820B3A" w14:textId="77777777" w:rsidR="003822AF" w:rsidRPr="003822AF" w:rsidRDefault="003822AF" w:rsidP="003822AF">
      <w:pPr>
        <w:pStyle w:val="NormaleWeb"/>
        <w:jc w:val="both"/>
        <w:rPr>
          <w:rFonts w:ascii="Century Gothic" w:hAnsi="Century Gothic"/>
          <w:sz w:val="20"/>
          <w:szCs w:val="20"/>
        </w:rPr>
      </w:pPr>
      <w:r w:rsidRPr="003822AF">
        <w:rPr>
          <w:rFonts w:ascii="Century Gothic" w:hAnsi="Century Gothic"/>
          <w:sz w:val="20"/>
          <w:szCs w:val="20"/>
        </w:rPr>
        <w:t xml:space="preserve">La </w:t>
      </w:r>
      <w:r w:rsidRPr="003822AF">
        <w:rPr>
          <w:rFonts w:ascii="Century Gothic" w:hAnsi="Century Gothic"/>
          <w:b/>
          <w:bCs/>
          <w:sz w:val="20"/>
          <w:szCs w:val="20"/>
        </w:rPr>
        <w:t xml:space="preserve">FORNITRICE </w:t>
      </w:r>
      <w:r w:rsidRPr="003822AF">
        <w:rPr>
          <w:rFonts w:ascii="Century Gothic" w:hAnsi="Century Gothic"/>
          <w:sz w:val="20"/>
          <w:szCs w:val="20"/>
        </w:rPr>
        <w:t>è altresì responsabile, nell’esecuzione delle prestazioni oggetto del presente contratto, per il rispetto degli obblighi derivanti dalle disposizioni normative per l’affidamento e l’esecuzione dei contratti pubblici finanziati con le risorse PNRR e PNC.</w:t>
      </w:r>
    </w:p>
    <w:p w14:paraId="721C658E" w14:textId="77777777" w:rsidR="003822AF" w:rsidRPr="003822AF" w:rsidRDefault="003822AF" w:rsidP="003822AF">
      <w:pPr>
        <w:pStyle w:val="NormaleWeb"/>
        <w:rPr>
          <w:rFonts w:ascii="Century Gothic" w:hAnsi="Century Gothic"/>
          <w:sz w:val="20"/>
          <w:szCs w:val="20"/>
        </w:rPr>
      </w:pPr>
    </w:p>
    <w:p w14:paraId="03CB5B63" w14:textId="77777777" w:rsidR="00B220B5" w:rsidRPr="00B220B5" w:rsidRDefault="00B220B5" w:rsidP="00B220B5">
      <w:pPr>
        <w:widowControl/>
        <w:suppressAutoHyphens/>
        <w:autoSpaceDE/>
        <w:autoSpaceDN/>
        <w:adjustRightInd/>
        <w:jc w:val="both"/>
        <w:rPr>
          <w:rFonts w:ascii="Century Gothic" w:eastAsia="Arial Unicode MS" w:hAnsi="Century Gothic"/>
          <w:sz w:val="20"/>
          <w:szCs w:val="20"/>
          <w:lang w:eastAsia="ar-SA"/>
        </w:rPr>
      </w:pPr>
      <w:r w:rsidRPr="00B220B5">
        <w:rPr>
          <w:rFonts w:ascii="Century Gothic" w:eastAsia="Arial Unicode MS" w:hAnsi="Century Gothic"/>
          <w:sz w:val="20"/>
          <w:szCs w:val="20"/>
          <w:lang w:eastAsia="ar-SA"/>
        </w:rPr>
        <w:t>ART. 37 – ALLEGATI</w:t>
      </w:r>
    </w:p>
    <w:p w14:paraId="2B7D9DB0" w14:textId="77777777" w:rsidR="00B220B5" w:rsidRPr="00B220B5" w:rsidRDefault="00B220B5" w:rsidP="00B220B5">
      <w:pPr>
        <w:widowControl/>
        <w:suppressAutoHyphens/>
        <w:autoSpaceDE/>
        <w:autoSpaceDN/>
        <w:adjustRightInd/>
        <w:jc w:val="both"/>
        <w:rPr>
          <w:rFonts w:ascii="Century Gothic" w:eastAsia="Arial Unicode MS" w:hAnsi="Century Gothic"/>
          <w:sz w:val="20"/>
          <w:szCs w:val="20"/>
          <w:lang w:eastAsia="ar-SA"/>
        </w:rPr>
      </w:pPr>
      <w:r w:rsidRPr="00B220B5">
        <w:rPr>
          <w:rFonts w:ascii="Century Gothic" w:eastAsia="Arial Unicode MS" w:hAnsi="Century Gothic"/>
          <w:sz w:val="20"/>
          <w:szCs w:val="20"/>
          <w:lang w:eastAsia="ar-SA"/>
        </w:rPr>
        <w:t>Anche se non materialmente allegati, formano comunque parte integrante del presente contratto essendo stati letti e conosciuti dalle Parti:</w:t>
      </w:r>
    </w:p>
    <w:p w14:paraId="0D172FAC" w14:textId="77777777" w:rsidR="00B220B5" w:rsidRPr="00B220B5" w:rsidRDefault="00B220B5" w:rsidP="00B220B5">
      <w:pPr>
        <w:widowControl/>
        <w:numPr>
          <w:ilvl w:val="0"/>
          <w:numId w:val="35"/>
        </w:numPr>
        <w:suppressAutoHyphens/>
        <w:autoSpaceDE/>
        <w:autoSpaceDN/>
        <w:adjustRightInd/>
        <w:ind w:left="426"/>
        <w:jc w:val="both"/>
        <w:rPr>
          <w:rFonts w:ascii="Century Gothic" w:hAnsi="Century Gothic"/>
          <w:b/>
          <w:sz w:val="20"/>
          <w:szCs w:val="20"/>
          <w:lang w:eastAsia="ar-SA"/>
        </w:rPr>
      </w:pPr>
      <w:r w:rsidRPr="00B220B5">
        <w:rPr>
          <w:rFonts w:ascii="Century Gothic" w:hAnsi="Century Gothic"/>
          <w:sz w:val="20"/>
          <w:szCs w:val="20"/>
          <w:lang w:eastAsia="ar-SA"/>
        </w:rPr>
        <w:t>Certificato della C.C.I.A.A. attestante i poteri di chi sottoscrive per conto della</w:t>
      </w:r>
      <w:r w:rsidRPr="00B220B5">
        <w:rPr>
          <w:rFonts w:ascii="Century Gothic" w:hAnsi="Century Gothic"/>
          <w:b/>
          <w:sz w:val="20"/>
          <w:szCs w:val="20"/>
          <w:lang w:eastAsia="ar-SA"/>
        </w:rPr>
        <w:t xml:space="preserve"> </w:t>
      </w:r>
      <w:r w:rsidRPr="00B220B5">
        <w:rPr>
          <w:rFonts w:ascii="Century Gothic" w:hAnsi="Century Gothic"/>
          <w:sz w:val="20"/>
          <w:szCs w:val="20"/>
          <w:lang w:eastAsia="ar-SA"/>
        </w:rPr>
        <w:t xml:space="preserve">ditta </w:t>
      </w:r>
      <w:r w:rsidRPr="00B220B5">
        <w:rPr>
          <w:rFonts w:ascii="Century Gothic" w:hAnsi="Century Gothic"/>
          <w:b/>
          <w:sz w:val="20"/>
          <w:szCs w:val="20"/>
          <w:lang w:eastAsia="ar-SA"/>
        </w:rPr>
        <w:t>FORNITRICE;</w:t>
      </w:r>
    </w:p>
    <w:p w14:paraId="4D8C9EF1" w14:textId="77777777" w:rsidR="00B220B5" w:rsidRPr="00B220B5" w:rsidRDefault="00B220B5" w:rsidP="00B220B5">
      <w:pPr>
        <w:widowControl/>
        <w:numPr>
          <w:ilvl w:val="0"/>
          <w:numId w:val="35"/>
        </w:numPr>
        <w:suppressAutoHyphens/>
        <w:autoSpaceDE/>
        <w:autoSpaceDN/>
        <w:adjustRightInd/>
        <w:ind w:left="426"/>
        <w:jc w:val="both"/>
        <w:rPr>
          <w:rFonts w:ascii="Century Gothic" w:hAnsi="Century Gothic"/>
          <w:sz w:val="20"/>
          <w:szCs w:val="20"/>
          <w:lang w:eastAsia="ar-SA"/>
        </w:rPr>
      </w:pPr>
      <w:r w:rsidRPr="00B220B5">
        <w:rPr>
          <w:rFonts w:ascii="Century Gothic" w:hAnsi="Century Gothic"/>
          <w:sz w:val="20"/>
          <w:szCs w:val="20"/>
          <w:lang w:eastAsia="ar-SA"/>
        </w:rPr>
        <w:t>DURC con esito regolare in corso di validità;</w:t>
      </w:r>
    </w:p>
    <w:p w14:paraId="26BA6C01" w14:textId="77777777" w:rsidR="00B220B5" w:rsidRPr="00B220B5" w:rsidRDefault="00B220B5" w:rsidP="00B220B5">
      <w:pPr>
        <w:widowControl/>
        <w:numPr>
          <w:ilvl w:val="0"/>
          <w:numId w:val="35"/>
        </w:numPr>
        <w:suppressAutoHyphens/>
        <w:autoSpaceDE/>
        <w:autoSpaceDN/>
        <w:adjustRightInd/>
        <w:ind w:left="426"/>
        <w:jc w:val="both"/>
        <w:rPr>
          <w:rFonts w:ascii="Century Gothic" w:hAnsi="Century Gothic"/>
          <w:sz w:val="20"/>
          <w:szCs w:val="20"/>
          <w:lang w:eastAsia="ar-SA"/>
        </w:rPr>
      </w:pPr>
      <w:r w:rsidRPr="00B220B5">
        <w:rPr>
          <w:rFonts w:ascii="Century Gothic" w:hAnsi="Century Gothic"/>
          <w:sz w:val="20"/>
          <w:szCs w:val="20"/>
          <w:lang w:eastAsia="ar-SA"/>
        </w:rPr>
        <w:t>fac simile di modello dichiarazione di responsabilità circa la corresponsione al proprio personale impiegato nel contratto di appalto di una retribuzione non inferiore a quanto stabilito dalle norme contrattuali collettive in vigore (modello A);</w:t>
      </w:r>
    </w:p>
    <w:p w14:paraId="58CE1DC8" w14:textId="77777777" w:rsidR="00B220B5" w:rsidRPr="00B220B5" w:rsidRDefault="00B220B5" w:rsidP="00B220B5">
      <w:pPr>
        <w:widowControl/>
        <w:numPr>
          <w:ilvl w:val="0"/>
          <w:numId w:val="35"/>
        </w:numPr>
        <w:suppressAutoHyphens/>
        <w:autoSpaceDE/>
        <w:autoSpaceDN/>
        <w:adjustRightInd/>
        <w:ind w:left="426"/>
        <w:jc w:val="both"/>
        <w:rPr>
          <w:rFonts w:ascii="Century Gothic" w:hAnsi="Century Gothic"/>
          <w:sz w:val="20"/>
          <w:szCs w:val="20"/>
          <w:lang w:eastAsia="ar-SA"/>
        </w:rPr>
      </w:pPr>
      <w:r w:rsidRPr="00B220B5">
        <w:rPr>
          <w:rFonts w:ascii="Century Gothic" w:hAnsi="Century Gothic"/>
          <w:sz w:val="20"/>
          <w:szCs w:val="20"/>
          <w:lang w:eastAsia="ar-SA"/>
        </w:rPr>
        <w:t>Programma dei lavori contrattuali;</w:t>
      </w:r>
    </w:p>
    <w:p w14:paraId="76595D11" w14:textId="77777777" w:rsidR="00B220B5" w:rsidRPr="00B220B5" w:rsidRDefault="00B220B5" w:rsidP="00B220B5">
      <w:pPr>
        <w:widowControl/>
        <w:numPr>
          <w:ilvl w:val="0"/>
          <w:numId w:val="35"/>
        </w:numPr>
        <w:suppressAutoHyphens/>
        <w:autoSpaceDE/>
        <w:autoSpaceDN/>
        <w:adjustRightInd/>
        <w:ind w:left="426"/>
        <w:jc w:val="both"/>
        <w:rPr>
          <w:rFonts w:ascii="Century Gothic" w:hAnsi="Century Gothic"/>
          <w:sz w:val="20"/>
          <w:szCs w:val="20"/>
          <w:lang w:eastAsia="ar-SA"/>
        </w:rPr>
      </w:pPr>
      <w:r w:rsidRPr="00B220B5">
        <w:rPr>
          <w:rFonts w:ascii="Century Gothic" w:hAnsi="Century Gothic"/>
          <w:sz w:val="20"/>
          <w:szCs w:val="20"/>
          <w:lang w:eastAsia="ar-SA"/>
        </w:rPr>
        <w:t>Capitolato Speciale d'Appalto;</w:t>
      </w:r>
    </w:p>
    <w:p w14:paraId="5D544617" w14:textId="77777777" w:rsidR="00B220B5" w:rsidRPr="00B220B5" w:rsidRDefault="00B220B5" w:rsidP="00B220B5">
      <w:pPr>
        <w:widowControl/>
        <w:numPr>
          <w:ilvl w:val="0"/>
          <w:numId w:val="36"/>
        </w:numPr>
        <w:suppressAutoHyphens/>
        <w:autoSpaceDE/>
        <w:autoSpaceDN/>
        <w:adjustRightInd/>
        <w:ind w:left="426"/>
        <w:jc w:val="both"/>
        <w:rPr>
          <w:rFonts w:ascii="Century Gothic" w:hAnsi="Century Gothic"/>
          <w:b/>
          <w:sz w:val="20"/>
          <w:szCs w:val="20"/>
          <w:lang w:eastAsia="ar-SA"/>
        </w:rPr>
      </w:pPr>
      <w:r w:rsidRPr="00B220B5">
        <w:rPr>
          <w:rFonts w:ascii="Century Gothic" w:hAnsi="Century Gothic"/>
          <w:sz w:val="20"/>
          <w:szCs w:val="20"/>
          <w:lang w:eastAsia="ar-SA"/>
        </w:rPr>
        <w:t>DURC con esito regolare in corso di validità;</w:t>
      </w:r>
    </w:p>
    <w:p w14:paraId="0511D65F" w14:textId="77777777" w:rsidR="00B220B5" w:rsidRPr="00B220B5" w:rsidRDefault="00B220B5" w:rsidP="00B220B5">
      <w:pPr>
        <w:widowControl/>
        <w:numPr>
          <w:ilvl w:val="0"/>
          <w:numId w:val="36"/>
        </w:numPr>
        <w:suppressAutoHyphens/>
        <w:autoSpaceDE/>
        <w:autoSpaceDN/>
        <w:adjustRightInd/>
        <w:ind w:left="426"/>
        <w:jc w:val="both"/>
        <w:rPr>
          <w:rFonts w:ascii="Century Gothic" w:hAnsi="Century Gothic"/>
          <w:b/>
          <w:sz w:val="20"/>
          <w:szCs w:val="20"/>
          <w:lang w:eastAsia="ar-SA"/>
        </w:rPr>
      </w:pPr>
      <w:r w:rsidRPr="00B220B5">
        <w:rPr>
          <w:rFonts w:ascii="Century Gothic" w:eastAsia="Calibri" w:hAnsi="Century Gothic"/>
          <w:kern w:val="2"/>
          <w:sz w:val="20"/>
          <w:szCs w:val="20"/>
          <w:lang w:eastAsia="en-US"/>
        </w:rPr>
        <w:t xml:space="preserve"> </w:t>
      </w:r>
      <w:r w:rsidRPr="00B220B5">
        <w:rPr>
          <w:rFonts w:ascii="Century Gothic" w:hAnsi="Century Gothic"/>
          <w:sz w:val="20"/>
          <w:szCs w:val="20"/>
          <w:lang w:eastAsia="ar-SA"/>
        </w:rPr>
        <w:t>Protocollo di Legalità Carlo Alberto Dalla Chiesa” sottoscritto il 12 luglio 2005 tra Ministero dell’Interno, Ministero dell’Economia e delle Finanze, Regione Siciliana e Prefettura U.T.G. di Palermo.</w:t>
      </w:r>
    </w:p>
    <w:p w14:paraId="1859B136" w14:textId="77777777" w:rsidR="00B220B5" w:rsidRPr="00B220B5" w:rsidRDefault="00B220B5" w:rsidP="00B220B5">
      <w:pPr>
        <w:widowControl/>
        <w:numPr>
          <w:ilvl w:val="0"/>
          <w:numId w:val="36"/>
        </w:numPr>
        <w:suppressAutoHyphens/>
        <w:autoSpaceDE/>
        <w:autoSpaceDN/>
        <w:adjustRightInd/>
        <w:ind w:left="426"/>
        <w:jc w:val="both"/>
        <w:rPr>
          <w:rFonts w:ascii="Century Gothic" w:hAnsi="Century Gothic"/>
          <w:b/>
          <w:sz w:val="20"/>
          <w:szCs w:val="20"/>
          <w:lang w:eastAsia="ar-SA"/>
        </w:rPr>
      </w:pPr>
      <w:r w:rsidRPr="00B220B5">
        <w:rPr>
          <w:rFonts w:ascii="Century Gothic" w:hAnsi="Century Gothic"/>
          <w:sz w:val="20"/>
          <w:szCs w:val="20"/>
          <w:lang w:eastAsia="ar-SA"/>
        </w:rPr>
        <w:t>Protocollo di intesa del 27 maggio 2022 tra i Commissari Straordinari e i Rappresentanti delle Organizzazioni Sindacali Feneal UIL, Filca CISL e Fillea CGIL.</w:t>
      </w:r>
    </w:p>
    <w:p w14:paraId="43F02F05" w14:textId="77777777" w:rsidR="00B220B5" w:rsidRPr="00B220B5" w:rsidRDefault="00B220B5" w:rsidP="00B220B5">
      <w:pPr>
        <w:widowControl/>
        <w:numPr>
          <w:ilvl w:val="0"/>
          <w:numId w:val="35"/>
        </w:numPr>
        <w:suppressAutoHyphens/>
        <w:autoSpaceDE/>
        <w:autoSpaceDN/>
        <w:adjustRightInd/>
        <w:ind w:left="426"/>
        <w:jc w:val="both"/>
        <w:rPr>
          <w:rFonts w:ascii="Century Gothic" w:hAnsi="Century Gothic"/>
          <w:sz w:val="20"/>
          <w:szCs w:val="20"/>
          <w:lang w:eastAsia="ar-SA"/>
        </w:rPr>
      </w:pPr>
      <w:r w:rsidRPr="00B220B5">
        <w:rPr>
          <w:rFonts w:ascii="Century Gothic" w:hAnsi="Century Gothic"/>
          <w:sz w:val="20"/>
          <w:szCs w:val="20"/>
          <w:lang w:eastAsia="ar-SA"/>
        </w:rPr>
        <w:t>Elenco Prezzi;</w:t>
      </w:r>
    </w:p>
    <w:p w14:paraId="7048BAD0" w14:textId="77777777" w:rsidR="00B220B5" w:rsidRPr="00B220B5" w:rsidRDefault="00B220B5" w:rsidP="00B220B5">
      <w:pPr>
        <w:widowControl/>
        <w:numPr>
          <w:ilvl w:val="0"/>
          <w:numId w:val="35"/>
        </w:numPr>
        <w:suppressAutoHyphens/>
        <w:autoSpaceDE/>
        <w:autoSpaceDN/>
        <w:adjustRightInd/>
        <w:ind w:left="426"/>
        <w:jc w:val="both"/>
        <w:rPr>
          <w:rFonts w:ascii="Century Gothic" w:hAnsi="Century Gothic"/>
          <w:sz w:val="20"/>
          <w:szCs w:val="20"/>
          <w:lang w:eastAsia="ar-SA"/>
        </w:rPr>
      </w:pPr>
      <w:r w:rsidRPr="00B220B5">
        <w:rPr>
          <w:rFonts w:ascii="Century Gothic" w:hAnsi="Century Gothic"/>
          <w:sz w:val="20"/>
          <w:szCs w:val="20"/>
          <w:lang w:eastAsia="ar-SA"/>
        </w:rPr>
        <w:t xml:space="preserve">Il POS della </w:t>
      </w:r>
      <w:r w:rsidRPr="00B220B5">
        <w:rPr>
          <w:rFonts w:ascii="Century Gothic" w:hAnsi="Century Gothic"/>
          <w:b/>
          <w:bCs/>
          <w:sz w:val="20"/>
          <w:szCs w:val="20"/>
          <w:lang w:eastAsia="ar-SA"/>
        </w:rPr>
        <w:t>FORNITRICE</w:t>
      </w:r>
      <w:r w:rsidRPr="00B220B5">
        <w:rPr>
          <w:rFonts w:ascii="Century Gothic" w:hAnsi="Century Gothic"/>
          <w:sz w:val="20"/>
          <w:szCs w:val="20"/>
          <w:lang w:eastAsia="ar-SA"/>
        </w:rPr>
        <w:t xml:space="preserve">; </w:t>
      </w:r>
    </w:p>
    <w:p w14:paraId="3133C243" w14:textId="77777777" w:rsidR="00B220B5" w:rsidRPr="00B220B5" w:rsidRDefault="00B220B5" w:rsidP="00B220B5">
      <w:pPr>
        <w:widowControl/>
        <w:numPr>
          <w:ilvl w:val="0"/>
          <w:numId w:val="35"/>
        </w:numPr>
        <w:suppressAutoHyphens/>
        <w:autoSpaceDE/>
        <w:autoSpaceDN/>
        <w:adjustRightInd/>
        <w:ind w:left="426"/>
        <w:jc w:val="both"/>
        <w:rPr>
          <w:rFonts w:ascii="Century Gothic" w:hAnsi="Century Gothic"/>
          <w:sz w:val="20"/>
          <w:szCs w:val="20"/>
          <w:lang w:eastAsia="ar-SA"/>
        </w:rPr>
      </w:pPr>
      <w:r w:rsidRPr="00B220B5">
        <w:rPr>
          <w:rFonts w:ascii="Century Gothic" w:hAnsi="Century Gothic"/>
          <w:sz w:val="20"/>
          <w:szCs w:val="20"/>
          <w:lang w:eastAsia="ar-SA"/>
        </w:rPr>
        <w:t>Elaborati di progetto posti a base del contratto d'appalto;</w:t>
      </w:r>
    </w:p>
    <w:p w14:paraId="29B05231" w14:textId="77777777" w:rsidR="00B220B5" w:rsidRPr="008E0BDE" w:rsidRDefault="00B220B5" w:rsidP="00B220B5">
      <w:pPr>
        <w:widowControl/>
        <w:numPr>
          <w:ilvl w:val="0"/>
          <w:numId w:val="35"/>
        </w:numPr>
        <w:suppressAutoHyphens/>
        <w:autoSpaceDE/>
        <w:autoSpaceDN/>
        <w:adjustRightInd/>
        <w:ind w:left="426"/>
        <w:jc w:val="both"/>
        <w:rPr>
          <w:rFonts w:ascii="Century Gothic" w:hAnsi="Century Gothic"/>
          <w:sz w:val="20"/>
          <w:szCs w:val="20"/>
          <w:lang w:eastAsia="ar-SA"/>
        </w:rPr>
      </w:pPr>
      <w:permStart w:id="690311080" w:edGrp="everyone"/>
      <w:r w:rsidRPr="008E0BDE">
        <w:rPr>
          <w:rFonts w:ascii="Century Gothic" w:hAnsi="Century Gothic"/>
          <w:sz w:val="20"/>
          <w:szCs w:val="20"/>
          <w:lang w:eastAsia="ar-SA"/>
        </w:rPr>
        <w:lastRenderedPageBreak/>
        <w:t>INSERIRE EVENTUALI ALLEGATI</w:t>
      </w:r>
    </w:p>
    <w:permEnd w:id="690311080"/>
    <w:p w14:paraId="6C4DF113" w14:textId="77777777" w:rsidR="00B220B5" w:rsidRPr="00B220B5" w:rsidRDefault="00B220B5" w:rsidP="00B220B5">
      <w:pPr>
        <w:widowControl/>
        <w:suppressAutoHyphens/>
        <w:autoSpaceDE/>
        <w:autoSpaceDN/>
        <w:adjustRightInd/>
        <w:jc w:val="both"/>
        <w:rPr>
          <w:rFonts w:ascii="Century Gothic" w:hAnsi="Century Gothic"/>
          <w:sz w:val="20"/>
          <w:szCs w:val="20"/>
          <w:lang w:eastAsia="ar-SA"/>
        </w:rPr>
      </w:pPr>
      <w:r w:rsidRPr="00B220B5">
        <w:rPr>
          <w:rFonts w:ascii="Century Gothic" w:hAnsi="Century Gothic"/>
          <w:sz w:val="20"/>
          <w:szCs w:val="20"/>
          <w:lang w:eastAsia="ar-SA"/>
        </w:rPr>
        <w:t>Nonché:</w:t>
      </w:r>
    </w:p>
    <w:p w14:paraId="0526467D" w14:textId="77777777" w:rsidR="00B220B5" w:rsidRPr="00B220B5" w:rsidRDefault="00B220B5" w:rsidP="00B220B5">
      <w:pPr>
        <w:widowControl/>
        <w:numPr>
          <w:ilvl w:val="1"/>
          <w:numId w:val="37"/>
        </w:numPr>
        <w:tabs>
          <w:tab w:val="num" w:pos="142"/>
        </w:tabs>
        <w:suppressAutoHyphens/>
        <w:autoSpaceDE/>
        <w:autoSpaceDN/>
        <w:adjustRightInd/>
        <w:ind w:hanging="1440"/>
        <w:rPr>
          <w:rFonts w:ascii="Century Gothic" w:hAnsi="Century Gothic"/>
          <w:sz w:val="20"/>
          <w:szCs w:val="20"/>
          <w:lang w:eastAsia="ar-SA"/>
        </w:rPr>
      </w:pPr>
      <w:r w:rsidRPr="00B220B5">
        <w:rPr>
          <w:rFonts w:ascii="Century Gothic" w:hAnsi="Century Gothic"/>
          <w:sz w:val="20"/>
          <w:szCs w:val="20"/>
          <w:lang w:eastAsia="ar-SA"/>
        </w:rPr>
        <w:t>Tutti i documenti compresi nell’allegato XVII del D. Lgs. N°81/2008;</w:t>
      </w:r>
    </w:p>
    <w:p w14:paraId="286AE222" w14:textId="77777777" w:rsidR="00B220B5" w:rsidRPr="00B220B5" w:rsidRDefault="00B220B5" w:rsidP="00B220B5">
      <w:pPr>
        <w:widowControl/>
        <w:numPr>
          <w:ilvl w:val="1"/>
          <w:numId w:val="37"/>
        </w:numPr>
        <w:tabs>
          <w:tab w:val="num" w:pos="142"/>
        </w:tabs>
        <w:suppressAutoHyphens/>
        <w:autoSpaceDE/>
        <w:autoSpaceDN/>
        <w:adjustRightInd/>
        <w:ind w:hanging="1440"/>
        <w:rPr>
          <w:rFonts w:ascii="Century Gothic" w:hAnsi="Century Gothic"/>
          <w:sz w:val="20"/>
          <w:szCs w:val="20"/>
          <w:lang w:eastAsia="ar-SA"/>
        </w:rPr>
      </w:pPr>
      <w:r w:rsidRPr="00B220B5">
        <w:rPr>
          <w:rFonts w:ascii="Century Gothic" w:hAnsi="Century Gothic"/>
          <w:sz w:val="20"/>
          <w:szCs w:val="20"/>
          <w:lang w:eastAsia="ar-SA"/>
        </w:rPr>
        <w:t>La dichiarazione relativa al contratto collettivo nazionale applicato;</w:t>
      </w:r>
    </w:p>
    <w:p w14:paraId="2771F916" w14:textId="77777777" w:rsidR="00B220B5" w:rsidRPr="00B220B5" w:rsidRDefault="00B220B5" w:rsidP="00B220B5">
      <w:pPr>
        <w:widowControl/>
        <w:numPr>
          <w:ilvl w:val="1"/>
          <w:numId w:val="37"/>
        </w:numPr>
        <w:tabs>
          <w:tab w:val="num" w:pos="142"/>
        </w:tabs>
        <w:suppressAutoHyphens/>
        <w:autoSpaceDE/>
        <w:autoSpaceDN/>
        <w:adjustRightInd/>
        <w:ind w:hanging="1440"/>
        <w:rPr>
          <w:rFonts w:ascii="Century Gothic" w:hAnsi="Century Gothic"/>
          <w:sz w:val="20"/>
          <w:szCs w:val="20"/>
          <w:lang w:eastAsia="ar-SA"/>
        </w:rPr>
      </w:pPr>
      <w:r w:rsidRPr="00B220B5">
        <w:rPr>
          <w:rFonts w:ascii="Century Gothic" w:hAnsi="Century Gothic"/>
          <w:sz w:val="20"/>
          <w:szCs w:val="20"/>
          <w:lang w:eastAsia="ar-SA"/>
        </w:rPr>
        <w:t>Dichiarazione di presa visione e accettazione del PSC e del POS dell’</w:t>
      </w:r>
      <w:r w:rsidRPr="00B220B5">
        <w:rPr>
          <w:rFonts w:ascii="Century Gothic" w:hAnsi="Century Gothic"/>
          <w:b/>
          <w:sz w:val="20"/>
          <w:szCs w:val="20"/>
          <w:lang w:eastAsia="ar-SA"/>
        </w:rPr>
        <w:t>AFFIDATARIA</w:t>
      </w:r>
      <w:r w:rsidRPr="00B220B5">
        <w:rPr>
          <w:rFonts w:ascii="Century Gothic" w:hAnsi="Century Gothic"/>
          <w:sz w:val="20"/>
          <w:szCs w:val="20"/>
          <w:lang w:eastAsia="ar-SA"/>
        </w:rPr>
        <w:t>;</w:t>
      </w:r>
    </w:p>
    <w:p w14:paraId="5A6D8673" w14:textId="77777777" w:rsidR="00B220B5" w:rsidRPr="00B220B5" w:rsidRDefault="00B220B5" w:rsidP="00B220B5">
      <w:pPr>
        <w:widowControl/>
        <w:numPr>
          <w:ilvl w:val="1"/>
          <w:numId w:val="37"/>
        </w:numPr>
        <w:tabs>
          <w:tab w:val="num" w:pos="142"/>
        </w:tabs>
        <w:suppressAutoHyphens/>
        <w:autoSpaceDE/>
        <w:autoSpaceDN/>
        <w:adjustRightInd/>
        <w:ind w:hanging="1440"/>
        <w:rPr>
          <w:rFonts w:ascii="Century Gothic" w:hAnsi="Century Gothic"/>
          <w:sz w:val="20"/>
          <w:szCs w:val="20"/>
          <w:lang w:eastAsia="ar-SA"/>
        </w:rPr>
      </w:pPr>
      <w:r w:rsidRPr="00B220B5">
        <w:rPr>
          <w:rFonts w:ascii="Century Gothic" w:hAnsi="Century Gothic"/>
          <w:sz w:val="20"/>
          <w:szCs w:val="20"/>
          <w:lang w:eastAsia="ar-SA"/>
        </w:rPr>
        <w:t>Dichiarazione sostitutiva di atto notorio relativa alla informativa “atipica interdittiva” ex art. 10 D.P.R. n. 252/98.</w:t>
      </w:r>
    </w:p>
    <w:p w14:paraId="256C63B8" w14:textId="77777777" w:rsidR="000C7E87" w:rsidRDefault="000C7E87" w:rsidP="000158F9">
      <w:pPr>
        <w:pStyle w:val="NormaleWeb"/>
        <w:jc w:val="both"/>
        <w:rPr>
          <w:rFonts w:ascii="Century Gothic" w:hAnsi="Century Gothic"/>
          <w:sz w:val="20"/>
          <w:szCs w:val="20"/>
        </w:rPr>
      </w:pPr>
    </w:p>
    <w:p w14:paraId="58A34FA4" w14:textId="77777777" w:rsidR="000C7E87" w:rsidRDefault="000C7E87" w:rsidP="003822AF">
      <w:pPr>
        <w:pStyle w:val="NormaleWeb"/>
        <w:jc w:val="both"/>
        <w:rPr>
          <w:rFonts w:ascii="Century Gothic" w:hAnsi="Century Gothic"/>
          <w:sz w:val="20"/>
          <w:szCs w:val="20"/>
        </w:rPr>
      </w:pPr>
    </w:p>
    <w:p w14:paraId="39F7EFA6" w14:textId="77777777" w:rsidR="000C7E87" w:rsidRDefault="000C7E87" w:rsidP="000C7E87">
      <w:pPr>
        <w:pStyle w:val="NormaleWeb"/>
        <w:jc w:val="both"/>
        <w:rPr>
          <w:rFonts w:ascii="Century Gothic" w:hAnsi="Century Gothic"/>
          <w:sz w:val="20"/>
          <w:szCs w:val="20"/>
        </w:rPr>
      </w:pPr>
      <w:permStart w:id="804913826" w:edGrp="everyone"/>
      <w:permEnd w:id="804913826"/>
    </w:p>
    <w:p w14:paraId="17CC8718" w14:textId="2BC28D83" w:rsidR="000158F9" w:rsidRPr="005E74F7" w:rsidRDefault="001B16B5" w:rsidP="000C7E87">
      <w:pPr>
        <w:pStyle w:val="NormaleWeb"/>
        <w:jc w:val="both"/>
        <w:rPr>
          <w:rFonts w:ascii="Century Gothic" w:hAnsi="Century Gothic"/>
          <w:sz w:val="20"/>
          <w:szCs w:val="20"/>
        </w:rPr>
      </w:pPr>
      <w:r w:rsidRPr="005E74F7">
        <w:rPr>
          <w:rFonts w:ascii="Century Gothic" w:hAnsi="Century Gothic"/>
          <w:sz w:val="20"/>
          <w:szCs w:val="20"/>
        </w:rPr>
        <w:t>Santa Venerina</w:t>
      </w:r>
      <w:r w:rsidR="0002528A" w:rsidRPr="005E74F7">
        <w:rPr>
          <w:rFonts w:ascii="Century Gothic" w:hAnsi="Century Gothic"/>
          <w:sz w:val="20"/>
          <w:szCs w:val="20"/>
        </w:rPr>
        <w:t xml:space="preserve">, lì </w:t>
      </w:r>
      <w:permStart w:id="1370693639" w:edGrp="everyone"/>
      <w:r w:rsidR="00930557">
        <w:rPr>
          <w:rFonts w:ascii="Century Gothic" w:hAnsi="Century Gothic"/>
          <w:sz w:val="20"/>
          <w:szCs w:val="20"/>
        </w:rPr>
        <w:t>11/03/2026</w:t>
      </w:r>
      <w:permEnd w:id="1370693639"/>
    </w:p>
    <w:p w14:paraId="1C676D00" w14:textId="77777777" w:rsidR="000158F9" w:rsidRPr="005E74F7" w:rsidRDefault="000158F9" w:rsidP="000158F9">
      <w:pPr>
        <w:pStyle w:val="NormaleWeb"/>
        <w:jc w:val="both"/>
        <w:rPr>
          <w:rFonts w:ascii="Century Gothic" w:hAnsi="Century Gothic"/>
          <w:sz w:val="20"/>
          <w:szCs w:val="20"/>
        </w:rPr>
      </w:pPr>
    </w:p>
    <w:p w14:paraId="46CD6534" w14:textId="4020FABE" w:rsidR="000158F9" w:rsidRPr="005E74F7" w:rsidRDefault="000158F9" w:rsidP="000158F9">
      <w:pPr>
        <w:pStyle w:val="NormaleWeb"/>
        <w:rPr>
          <w:rFonts w:ascii="Century Gothic" w:hAnsi="Century Gothic"/>
          <w:sz w:val="20"/>
          <w:szCs w:val="20"/>
        </w:rPr>
      </w:pPr>
      <w:r w:rsidRPr="005E74F7">
        <w:rPr>
          <w:rFonts w:ascii="Century Gothic" w:hAnsi="Century Gothic"/>
          <w:sz w:val="20"/>
          <w:szCs w:val="20"/>
        </w:rPr>
        <w:t xml:space="preserve">          </w:t>
      </w:r>
      <w:r w:rsidRPr="005E74F7">
        <w:rPr>
          <w:rFonts w:ascii="Century Gothic" w:hAnsi="Century Gothic"/>
          <w:b/>
          <w:sz w:val="20"/>
          <w:szCs w:val="20"/>
        </w:rPr>
        <w:t xml:space="preserve"> L'IMPRESA AFFIDATARIA                                                        LA DITTA </w:t>
      </w:r>
      <w:r w:rsidR="000969E9">
        <w:rPr>
          <w:rFonts w:ascii="Century Gothic" w:hAnsi="Century Gothic"/>
          <w:b/>
          <w:sz w:val="20"/>
          <w:szCs w:val="20"/>
        </w:rPr>
        <w:t>F</w:t>
      </w:r>
      <w:r w:rsidRPr="005E74F7">
        <w:rPr>
          <w:rFonts w:ascii="Century Gothic" w:hAnsi="Century Gothic"/>
          <w:b/>
          <w:sz w:val="20"/>
          <w:szCs w:val="20"/>
        </w:rPr>
        <w:t>ORNITRICE</w:t>
      </w:r>
      <w:r w:rsidRPr="005E74F7">
        <w:rPr>
          <w:rFonts w:ascii="Century Gothic" w:hAnsi="Century Gothic"/>
          <w:sz w:val="20"/>
          <w:szCs w:val="20"/>
        </w:rPr>
        <w:t xml:space="preserve">       </w:t>
      </w:r>
    </w:p>
    <w:p w14:paraId="50B04B50" w14:textId="77777777" w:rsidR="000158F9" w:rsidRPr="005E74F7" w:rsidRDefault="000158F9" w:rsidP="000158F9">
      <w:pPr>
        <w:pStyle w:val="NormaleWeb"/>
        <w:rPr>
          <w:rFonts w:ascii="Century Gothic" w:hAnsi="Century Gothic"/>
          <w:sz w:val="20"/>
          <w:szCs w:val="20"/>
        </w:rPr>
      </w:pPr>
    </w:p>
    <w:p w14:paraId="16462A96" w14:textId="77777777" w:rsidR="00F75E16" w:rsidRPr="005E74F7" w:rsidRDefault="00F75E16" w:rsidP="000158F9">
      <w:pPr>
        <w:pStyle w:val="NormaleWeb"/>
        <w:rPr>
          <w:rFonts w:ascii="Century Gothic" w:hAnsi="Century Gothic"/>
          <w:sz w:val="20"/>
          <w:szCs w:val="20"/>
        </w:rPr>
      </w:pPr>
    </w:p>
    <w:p w14:paraId="1CDC6CE6" w14:textId="77777777" w:rsidR="000158F9" w:rsidRPr="005E74F7" w:rsidRDefault="000158F9" w:rsidP="000158F9">
      <w:pPr>
        <w:pStyle w:val="NormaleWeb"/>
        <w:jc w:val="both"/>
        <w:rPr>
          <w:rFonts w:ascii="Century Gothic" w:hAnsi="Century Gothic"/>
          <w:sz w:val="20"/>
          <w:szCs w:val="20"/>
        </w:rPr>
      </w:pPr>
      <w:r w:rsidRPr="005E74F7">
        <w:rPr>
          <w:rFonts w:ascii="Century Gothic" w:hAnsi="Century Gothic"/>
          <w:sz w:val="20"/>
          <w:szCs w:val="20"/>
        </w:rPr>
        <w:t xml:space="preserve">       </w:t>
      </w:r>
      <w:r w:rsidR="00F75E16" w:rsidRPr="005E74F7">
        <w:rPr>
          <w:rFonts w:ascii="Century Gothic" w:hAnsi="Century Gothic"/>
          <w:sz w:val="20"/>
          <w:szCs w:val="20"/>
        </w:rPr>
        <w:t xml:space="preserve">  </w:t>
      </w:r>
      <w:r w:rsidRPr="005E74F7">
        <w:rPr>
          <w:rFonts w:ascii="Century Gothic" w:hAnsi="Century Gothic"/>
          <w:sz w:val="20"/>
          <w:szCs w:val="20"/>
        </w:rPr>
        <w:t xml:space="preserve">________________________                                          </w:t>
      </w:r>
      <w:r w:rsidR="00F75E16" w:rsidRPr="005E74F7">
        <w:rPr>
          <w:rFonts w:ascii="Century Gothic" w:hAnsi="Century Gothic"/>
          <w:sz w:val="20"/>
          <w:szCs w:val="20"/>
        </w:rPr>
        <w:t xml:space="preserve">         </w:t>
      </w:r>
      <w:r w:rsidRPr="005E74F7">
        <w:rPr>
          <w:rFonts w:ascii="Century Gothic" w:hAnsi="Century Gothic"/>
          <w:sz w:val="20"/>
          <w:szCs w:val="20"/>
        </w:rPr>
        <w:t xml:space="preserve">    _____________________</w:t>
      </w:r>
    </w:p>
    <w:p w14:paraId="4F4A7411" w14:textId="77777777" w:rsidR="001B16B5" w:rsidRPr="005E74F7" w:rsidRDefault="000158F9" w:rsidP="001B16B5">
      <w:pPr>
        <w:pStyle w:val="NormaleWeb"/>
        <w:tabs>
          <w:tab w:val="left" w:pos="2763"/>
        </w:tabs>
        <w:rPr>
          <w:rFonts w:ascii="Century Gothic" w:hAnsi="Century Gothic"/>
          <w:sz w:val="20"/>
          <w:szCs w:val="20"/>
        </w:rPr>
      </w:pPr>
      <w:r w:rsidRPr="005E74F7">
        <w:rPr>
          <w:rFonts w:ascii="Century Gothic" w:hAnsi="Century Gothic"/>
          <w:sz w:val="20"/>
          <w:szCs w:val="20"/>
        </w:rPr>
        <w:tab/>
        <w:t> </w:t>
      </w:r>
    </w:p>
    <w:p w14:paraId="76539913" w14:textId="77777777" w:rsidR="000158F9" w:rsidRPr="005E74F7" w:rsidRDefault="000158F9" w:rsidP="001B16B5">
      <w:pPr>
        <w:pStyle w:val="NormaleWeb"/>
        <w:tabs>
          <w:tab w:val="left" w:pos="2763"/>
        </w:tabs>
        <w:rPr>
          <w:rFonts w:ascii="Century Gothic" w:hAnsi="Century Gothic"/>
          <w:sz w:val="20"/>
          <w:szCs w:val="20"/>
        </w:rPr>
      </w:pPr>
      <w:r w:rsidRPr="005E74F7">
        <w:rPr>
          <w:rFonts w:ascii="Century Gothic" w:hAnsi="Century Gothic"/>
          <w:sz w:val="20"/>
          <w:szCs w:val="20"/>
        </w:rPr>
        <w:t>La ditta</w:t>
      </w:r>
      <w:r w:rsidRPr="005E74F7">
        <w:rPr>
          <w:rFonts w:ascii="Century Gothic" w:hAnsi="Century Gothic"/>
          <w:b/>
          <w:sz w:val="20"/>
          <w:szCs w:val="20"/>
        </w:rPr>
        <w:t xml:space="preserve"> FORNITRICE </w:t>
      </w:r>
      <w:r w:rsidRPr="005E74F7">
        <w:rPr>
          <w:rFonts w:ascii="Century Gothic" w:hAnsi="Century Gothic"/>
          <w:sz w:val="20"/>
          <w:szCs w:val="20"/>
        </w:rPr>
        <w:t>dichiara, ai sensi e per gli effetti degli artt. 1341 e 1342 del Cod. Civ. di approvare espressamente, dopo averle rilette singolarmente, le disposizioni contenute nei seguenti articoli sopra riportati:</w:t>
      </w:r>
      <w:permStart w:id="100825759" w:edGrp="everyone"/>
    </w:p>
    <w:tbl>
      <w:tblPr>
        <w:tblW w:w="0" w:type="auto"/>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100"/>
        <w:gridCol w:w="4945"/>
      </w:tblGrid>
      <w:tr w:rsidR="00F75E16" w:rsidRPr="005E74F7" w14:paraId="71DBE64E" w14:textId="77777777" w:rsidTr="009A4509">
        <w:trPr>
          <w:trHeight w:val="271"/>
        </w:trPr>
        <w:tc>
          <w:tcPr>
            <w:tcW w:w="5100" w:type="dxa"/>
            <w:hideMark/>
          </w:tcPr>
          <w:p w14:paraId="00245322" w14:textId="77777777" w:rsidR="00F75E16" w:rsidRPr="005E74F7" w:rsidRDefault="00F75E16" w:rsidP="00F75E16">
            <w:pPr>
              <w:rPr>
                <w:rFonts w:ascii="Century Gothic" w:hAnsi="Century Gothic" w:cs="Calibri"/>
                <w:color w:val="000000"/>
                <w:sz w:val="20"/>
                <w:szCs w:val="20"/>
              </w:rPr>
            </w:pPr>
            <w:r w:rsidRPr="005E74F7">
              <w:rPr>
                <w:rFonts w:ascii="Century Gothic" w:hAnsi="Century Gothic" w:cs="Calibri"/>
                <w:color w:val="000000"/>
                <w:sz w:val="20"/>
                <w:szCs w:val="20"/>
              </w:rPr>
              <w:t>Art. 1 (Conferma Delle Premesse)</w:t>
            </w:r>
          </w:p>
        </w:tc>
        <w:tc>
          <w:tcPr>
            <w:tcW w:w="4945" w:type="dxa"/>
            <w:hideMark/>
          </w:tcPr>
          <w:p w14:paraId="0C96021E" w14:textId="44E98040" w:rsidR="00F75E16" w:rsidRPr="005E74F7" w:rsidRDefault="00F75E16" w:rsidP="00F75E16">
            <w:pPr>
              <w:rPr>
                <w:rFonts w:ascii="Century Gothic" w:hAnsi="Century Gothic" w:cs="Calibri"/>
                <w:strike/>
                <w:color w:val="000000"/>
                <w:sz w:val="20"/>
                <w:szCs w:val="20"/>
              </w:rPr>
            </w:pPr>
            <w:r w:rsidRPr="005E74F7">
              <w:rPr>
                <w:rFonts w:ascii="Century Gothic" w:hAnsi="Century Gothic" w:cs="Calibri"/>
                <w:strike/>
                <w:color w:val="000000"/>
                <w:sz w:val="20"/>
                <w:szCs w:val="20"/>
              </w:rPr>
              <w:t>Art. 1</w:t>
            </w:r>
            <w:r w:rsidR="009A4509">
              <w:rPr>
                <w:rFonts w:ascii="Century Gothic" w:hAnsi="Century Gothic" w:cs="Calibri"/>
                <w:strike/>
                <w:color w:val="000000"/>
                <w:sz w:val="20"/>
                <w:szCs w:val="20"/>
              </w:rPr>
              <w:t>9</w:t>
            </w:r>
            <w:r w:rsidRPr="005E74F7">
              <w:rPr>
                <w:rFonts w:ascii="Century Gothic" w:hAnsi="Century Gothic" w:cs="Calibri"/>
                <w:strike/>
                <w:color w:val="000000"/>
                <w:sz w:val="20"/>
                <w:szCs w:val="20"/>
              </w:rPr>
              <w:t xml:space="preserve"> (Custodia del cantiere)</w:t>
            </w:r>
            <w:r w:rsidR="00BC32F1" w:rsidRPr="005E74F7">
              <w:rPr>
                <w:rFonts w:ascii="Century Gothic" w:hAnsi="Century Gothic" w:cs="Calibri"/>
                <w:strike/>
                <w:color w:val="000000"/>
                <w:sz w:val="20"/>
                <w:szCs w:val="20"/>
              </w:rPr>
              <w:t>- OMISSIS</w:t>
            </w:r>
          </w:p>
        </w:tc>
      </w:tr>
      <w:tr w:rsidR="00F75E16" w:rsidRPr="005E74F7" w14:paraId="4F26E2BE" w14:textId="77777777" w:rsidTr="009A4509">
        <w:trPr>
          <w:trHeight w:val="237"/>
        </w:trPr>
        <w:tc>
          <w:tcPr>
            <w:tcW w:w="5100" w:type="dxa"/>
            <w:hideMark/>
          </w:tcPr>
          <w:p w14:paraId="1C1F2967" w14:textId="77777777" w:rsidR="00F75E16" w:rsidRPr="005E74F7" w:rsidRDefault="00F75E16" w:rsidP="00F75E16">
            <w:pPr>
              <w:rPr>
                <w:rFonts w:ascii="Century Gothic" w:hAnsi="Century Gothic" w:cs="Calibri"/>
                <w:color w:val="000000"/>
                <w:sz w:val="20"/>
                <w:szCs w:val="20"/>
              </w:rPr>
            </w:pPr>
            <w:r w:rsidRPr="005E74F7">
              <w:rPr>
                <w:rFonts w:ascii="Century Gothic" w:hAnsi="Century Gothic" w:cs="Calibri"/>
                <w:color w:val="000000"/>
                <w:sz w:val="20"/>
                <w:szCs w:val="20"/>
              </w:rPr>
              <w:t>Art. 2 (Oggetto)</w:t>
            </w:r>
          </w:p>
        </w:tc>
        <w:tc>
          <w:tcPr>
            <w:tcW w:w="4945" w:type="dxa"/>
            <w:hideMark/>
          </w:tcPr>
          <w:p w14:paraId="72840E56" w14:textId="7ADD952C" w:rsidR="00F75E16" w:rsidRPr="005E74F7" w:rsidRDefault="00F75E16" w:rsidP="00F75E16">
            <w:pPr>
              <w:rPr>
                <w:rFonts w:ascii="Century Gothic" w:hAnsi="Century Gothic" w:cs="Calibri"/>
                <w:color w:val="000000"/>
                <w:sz w:val="20"/>
                <w:szCs w:val="20"/>
              </w:rPr>
            </w:pPr>
            <w:r w:rsidRPr="005E74F7">
              <w:rPr>
                <w:rFonts w:ascii="Century Gothic" w:hAnsi="Century Gothic" w:cs="Calibri"/>
                <w:color w:val="000000"/>
                <w:sz w:val="20"/>
                <w:szCs w:val="20"/>
              </w:rPr>
              <w:t xml:space="preserve">Art. </w:t>
            </w:r>
            <w:r w:rsidR="009A4509">
              <w:rPr>
                <w:rFonts w:ascii="Century Gothic" w:hAnsi="Century Gothic" w:cs="Calibri"/>
                <w:color w:val="000000"/>
                <w:sz w:val="20"/>
                <w:szCs w:val="20"/>
              </w:rPr>
              <w:t>20</w:t>
            </w:r>
            <w:r w:rsidRPr="005E74F7">
              <w:rPr>
                <w:rFonts w:ascii="Century Gothic" w:hAnsi="Century Gothic" w:cs="Calibri"/>
                <w:color w:val="000000"/>
                <w:sz w:val="20"/>
                <w:szCs w:val="20"/>
              </w:rPr>
              <w:t xml:space="preserve"> (Variazioni del contratto)</w:t>
            </w:r>
          </w:p>
        </w:tc>
      </w:tr>
      <w:tr w:rsidR="00F75E16" w:rsidRPr="005E74F7" w14:paraId="5E743D63" w14:textId="77777777" w:rsidTr="009A4509">
        <w:trPr>
          <w:trHeight w:val="410"/>
        </w:trPr>
        <w:tc>
          <w:tcPr>
            <w:tcW w:w="5100" w:type="dxa"/>
            <w:hideMark/>
          </w:tcPr>
          <w:p w14:paraId="21D56346" w14:textId="77777777" w:rsidR="00F75E16" w:rsidRPr="005E74F7" w:rsidRDefault="00F75E16" w:rsidP="00F75E16">
            <w:pPr>
              <w:rPr>
                <w:rFonts w:ascii="Century Gothic" w:hAnsi="Century Gothic" w:cs="Calibri"/>
                <w:color w:val="000000"/>
                <w:sz w:val="20"/>
                <w:szCs w:val="20"/>
              </w:rPr>
            </w:pPr>
            <w:r w:rsidRPr="005E74F7">
              <w:rPr>
                <w:rFonts w:ascii="Century Gothic" w:hAnsi="Century Gothic" w:cs="Calibri"/>
                <w:color w:val="000000"/>
                <w:sz w:val="20"/>
                <w:szCs w:val="20"/>
              </w:rPr>
              <w:t>Art. 3 (Osservanza Norme Regolanti l'appalto Principale)</w:t>
            </w:r>
          </w:p>
        </w:tc>
        <w:tc>
          <w:tcPr>
            <w:tcW w:w="4945" w:type="dxa"/>
            <w:hideMark/>
          </w:tcPr>
          <w:p w14:paraId="124E3C84" w14:textId="155285E1" w:rsidR="00F75E16" w:rsidRPr="005E74F7" w:rsidRDefault="00F75E16" w:rsidP="00F75E16">
            <w:pPr>
              <w:rPr>
                <w:rFonts w:ascii="Century Gothic" w:hAnsi="Century Gothic" w:cs="Calibri"/>
                <w:color w:val="000000"/>
                <w:sz w:val="20"/>
                <w:szCs w:val="20"/>
              </w:rPr>
            </w:pPr>
            <w:r w:rsidRPr="005E74F7">
              <w:rPr>
                <w:rFonts w:ascii="Century Gothic" w:hAnsi="Century Gothic" w:cs="Calibri"/>
                <w:color w:val="000000"/>
                <w:sz w:val="20"/>
                <w:szCs w:val="20"/>
              </w:rPr>
              <w:t>Art. 2</w:t>
            </w:r>
            <w:r w:rsidR="009A4509">
              <w:rPr>
                <w:rFonts w:ascii="Century Gothic" w:hAnsi="Century Gothic" w:cs="Calibri"/>
                <w:color w:val="000000"/>
                <w:sz w:val="20"/>
                <w:szCs w:val="20"/>
              </w:rPr>
              <w:t>1</w:t>
            </w:r>
            <w:r w:rsidRPr="005E74F7">
              <w:rPr>
                <w:rFonts w:ascii="Century Gothic" w:hAnsi="Century Gothic" w:cs="Calibri"/>
                <w:color w:val="000000"/>
                <w:sz w:val="20"/>
                <w:szCs w:val="20"/>
              </w:rPr>
              <w:t xml:space="preserve"> (Oneri a carico della ditta FORNITRICE)</w:t>
            </w:r>
          </w:p>
        </w:tc>
      </w:tr>
      <w:tr w:rsidR="00F75E16" w:rsidRPr="005E74F7" w14:paraId="53F89594" w14:textId="77777777" w:rsidTr="009A4509">
        <w:trPr>
          <w:trHeight w:val="249"/>
        </w:trPr>
        <w:tc>
          <w:tcPr>
            <w:tcW w:w="5100" w:type="dxa"/>
            <w:hideMark/>
          </w:tcPr>
          <w:p w14:paraId="2C63E9F7" w14:textId="77777777" w:rsidR="00F75E16" w:rsidRPr="005E74F7" w:rsidRDefault="00F75E16" w:rsidP="00F75E16">
            <w:pPr>
              <w:rPr>
                <w:rFonts w:ascii="Century Gothic" w:hAnsi="Century Gothic" w:cs="Calibri"/>
                <w:color w:val="000000"/>
                <w:sz w:val="20"/>
                <w:szCs w:val="20"/>
              </w:rPr>
            </w:pPr>
            <w:r w:rsidRPr="005E74F7">
              <w:rPr>
                <w:rFonts w:ascii="Century Gothic" w:hAnsi="Century Gothic" w:cs="Calibri"/>
                <w:color w:val="000000"/>
                <w:sz w:val="20"/>
                <w:szCs w:val="20"/>
              </w:rPr>
              <w:t>Art. 4 (Importo del contratto)</w:t>
            </w:r>
          </w:p>
        </w:tc>
        <w:tc>
          <w:tcPr>
            <w:tcW w:w="4945" w:type="dxa"/>
            <w:hideMark/>
          </w:tcPr>
          <w:p w14:paraId="10136AE5" w14:textId="42E68621" w:rsidR="00F75E16" w:rsidRPr="005E74F7" w:rsidRDefault="00F75E16" w:rsidP="00F75E16">
            <w:pPr>
              <w:rPr>
                <w:rFonts w:ascii="Century Gothic" w:hAnsi="Century Gothic" w:cs="Calibri"/>
                <w:color w:val="000000"/>
                <w:sz w:val="20"/>
                <w:szCs w:val="20"/>
              </w:rPr>
            </w:pPr>
            <w:r w:rsidRPr="005E74F7">
              <w:rPr>
                <w:rFonts w:ascii="Century Gothic" w:hAnsi="Century Gothic" w:cs="Calibri"/>
                <w:color w:val="000000"/>
                <w:sz w:val="20"/>
                <w:szCs w:val="20"/>
              </w:rPr>
              <w:t>Art. 2</w:t>
            </w:r>
            <w:r w:rsidR="009A4509">
              <w:rPr>
                <w:rFonts w:ascii="Century Gothic" w:hAnsi="Century Gothic" w:cs="Calibri"/>
                <w:color w:val="000000"/>
                <w:sz w:val="20"/>
                <w:szCs w:val="20"/>
              </w:rPr>
              <w:t>2</w:t>
            </w:r>
            <w:r w:rsidRPr="005E74F7">
              <w:rPr>
                <w:rFonts w:ascii="Century Gothic" w:hAnsi="Century Gothic" w:cs="Calibri"/>
                <w:color w:val="000000"/>
                <w:sz w:val="20"/>
                <w:szCs w:val="20"/>
              </w:rPr>
              <w:t xml:space="preserve"> (Oneri a carico dell’AFFIDATARIA)</w:t>
            </w:r>
          </w:p>
        </w:tc>
      </w:tr>
      <w:tr w:rsidR="00F75E16" w:rsidRPr="005E74F7" w14:paraId="3680CD4B" w14:textId="77777777" w:rsidTr="009A4509">
        <w:trPr>
          <w:trHeight w:val="267"/>
        </w:trPr>
        <w:tc>
          <w:tcPr>
            <w:tcW w:w="5100" w:type="dxa"/>
            <w:hideMark/>
          </w:tcPr>
          <w:p w14:paraId="028F2610" w14:textId="77777777" w:rsidR="00F75E16" w:rsidRPr="005E74F7" w:rsidRDefault="00F75E16" w:rsidP="00F75E16">
            <w:pPr>
              <w:rPr>
                <w:rFonts w:ascii="Century Gothic" w:hAnsi="Century Gothic" w:cs="Calibri"/>
                <w:color w:val="000000"/>
                <w:sz w:val="20"/>
                <w:szCs w:val="20"/>
              </w:rPr>
            </w:pPr>
            <w:r w:rsidRPr="005E74F7">
              <w:rPr>
                <w:rFonts w:ascii="Century Gothic" w:hAnsi="Century Gothic" w:cs="Calibri"/>
                <w:color w:val="000000"/>
                <w:sz w:val="20"/>
                <w:szCs w:val="20"/>
              </w:rPr>
              <w:t>Art. 5 (Elenco dei Prezzi Unitari)</w:t>
            </w:r>
          </w:p>
        </w:tc>
        <w:tc>
          <w:tcPr>
            <w:tcW w:w="4945" w:type="dxa"/>
            <w:hideMark/>
          </w:tcPr>
          <w:p w14:paraId="48B3D861" w14:textId="46376C80" w:rsidR="00F75E16" w:rsidRPr="005E74F7" w:rsidRDefault="00F75E16" w:rsidP="00F75E16">
            <w:pPr>
              <w:rPr>
                <w:rFonts w:ascii="Century Gothic" w:hAnsi="Century Gothic" w:cs="Calibri"/>
                <w:color w:val="000000"/>
                <w:sz w:val="20"/>
                <w:szCs w:val="20"/>
              </w:rPr>
            </w:pPr>
            <w:r w:rsidRPr="005E74F7">
              <w:rPr>
                <w:rFonts w:ascii="Century Gothic" w:hAnsi="Century Gothic" w:cs="Calibri"/>
                <w:color w:val="000000"/>
                <w:sz w:val="20"/>
                <w:szCs w:val="20"/>
              </w:rPr>
              <w:t>Art. 2</w:t>
            </w:r>
            <w:r w:rsidR="009A4509">
              <w:rPr>
                <w:rFonts w:ascii="Century Gothic" w:hAnsi="Century Gothic" w:cs="Calibri"/>
                <w:color w:val="000000"/>
                <w:sz w:val="20"/>
                <w:szCs w:val="20"/>
              </w:rPr>
              <w:t>3</w:t>
            </w:r>
            <w:r w:rsidRPr="005E74F7">
              <w:rPr>
                <w:rFonts w:ascii="Century Gothic" w:hAnsi="Century Gothic" w:cs="Calibri"/>
                <w:color w:val="000000"/>
                <w:sz w:val="20"/>
                <w:szCs w:val="20"/>
              </w:rPr>
              <w:t xml:space="preserve"> (Prescrizioni per la qualità)</w:t>
            </w:r>
          </w:p>
        </w:tc>
      </w:tr>
      <w:tr w:rsidR="009A4509" w:rsidRPr="005E74F7" w14:paraId="3AFEDE0C" w14:textId="77777777" w:rsidTr="009A4509">
        <w:trPr>
          <w:trHeight w:val="271"/>
        </w:trPr>
        <w:tc>
          <w:tcPr>
            <w:tcW w:w="5100" w:type="dxa"/>
          </w:tcPr>
          <w:p w14:paraId="234C573F" w14:textId="2A1A6C4B" w:rsidR="009A4509" w:rsidRPr="005E74F7" w:rsidRDefault="009A4509" w:rsidP="009A4509">
            <w:pPr>
              <w:rPr>
                <w:rFonts w:ascii="Century Gothic" w:hAnsi="Century Gothic" w:cs="Calibri"/>
                <w:color w:val="000000"/>
                <w:sz w:val="20"/>
                <w:szCs w:val="20"/>
              </w:rPr>
            </w:pPr>
            <w:r w:rsidRPr="005E74F7">
              <w:rPr>
                <w:rFonts w:ascii="Century Gothic" w:hAnsi="Century Gothic" w:cs="Calibri"/>
                <w:color w:val="000000"/>
                <w:sz w:val="20"/>
                <w:szCs w:val="20"/>
              </w:rPr>
              <w:t>Art. 6 (Contabilizzazione)</w:t>
            </w:r>
          </w:p>
        </w:tc>
        <w:tc>
          <w:tcPr>
            <w:tcW w:w="4945" w:type="dxa"/>
          </w:tcPr>
          <w:p w14:paraId="42BBD59E" w14:textId="58288A8C" w:rsidR="009A4509" w:rsidRPr="005E74F7" w:rsidRDefault="009A4509" w:rsidP="009A4509">
            <w:pPr>
              <w:rPr>
                <w:rFonts w:ascii="Century Gothic" w:hAnsi="Century Gothic" w:cs="Calibri"/>
                <w:strike/>
                <w:sz w:val="20"/>
                <w:szCs w:val="20"/>
              </w:rPr>
            </w:pPr>
            <w:r w:rsidRPr="005E74F7">
              <w:rPr>
                <w:rFonts w:ascii="Century Gothic" w:hAnsi="Century Gothic" w:cs="Calibri"/>
                <w:strike/>
                <w:sz w:val="20"/>
                <w:szCs w:val="20"/>
              </w:rPr>
              <w:t>Art. 24 (Prevenzione degli infortuni e igiene dell’ambiente di lavoro) - OMISSIS</w:t>
            </w:r>
          </w:p>
        </w:tc>
      </w:tr>
      <w:tr w:rsidR="009A4509" w:rsidRPr="005E74F7" w14:paraId="72EC7A1D" w14:textId="77777777" w:rsidTr="009A4509">
        <w:trPr>
          <w:trHeight w:val="271"/>
        </w:trPr>
        <w:tc>
          <w:tcPr>
            <w:tcW w:w="5100" w:type="dxa"/>
            <w:hideMark/>
          </w:tcPr>
          <w:p w14:paraId="06508EBE" w14:textId="44CE28C7" w:rsidR="009A4509" w:rsidRPr="005E74F7" w:rsidRDefault="009A4509" w:rsidP="009A4509">
            <w:pPr>
              <w:rPr>
                <w:rFonts w:ascii="Century Gothic" w:hAnsi="Century Gothic" w:cs="Calibri"/>
                <w:color w:val="000000"/>
                <w:sz w:val="20"/>
                <w:szCs w:val="20"/>
              </w:rPr>
            </w:pPr>
            <w:r>
              <w:rPr>
                <w:rFonts w:ascii="Century Gothic" w:hAnsi="Century Gothic" w:cs="Calibri"/>
                <w:color w:val="000000"/>
                <w:sz w:val="20"/>
                <w:szCs w:val="20"/>
              </w:rPr>
              <w:t>Art. 7 /Pagamenti)</w:t>
            </w:r>
          </w:p>
        </w:tc>
        <w:tc>
          <w:tcPr>
            <w:tcW w:w="4945" w:type="dxa"/>
            <w:hideMark/>
          </w:tcPr>
          <w:p w14:paraId="5B80AFFE" w14:textId="015D4692" w:rsidR="009A4509" w:rsidRPr="005E74F7" w:rsidRDefault="009A4509" w:rsidP="009A4509">
            <w:pPr>
              <w:rPr>
                <w:rFonts w:ascii="Century Gothic" w:hAnsi="Century Gothic" w:cs="Calibri"/>
                <w:strike/>
                <w:sz w:val="20"/>
                <w:szCs w:val="20"/>
              </w:rPr>
            </w:pPr>
            <w:r w:rsidRPr="005E74F7">
              <w:rPr>
                <w:rFonts w:ascii="Century Gothic" w:hAnsi="Century Gothic" w:cs="Calibri"/>
                <w:strike/>
                <w:sz w:val="20"/>
                <w:szCs w:val="20"/>
              </w:rPr>
              <w:t>Art. 2</w:t>
            </w:r>
            <w:r>
              <w:rPr>
                <w:rFonts w:ascii="Century Gothic" w:hAnsi="Century Gothic" w:cs="Calibri"/>
                <w:strike/>
                <w:sz w:val="20"/>
                <w:szCs w:val="20"/>
              </w:rPr>
              <w:t>7</w:t>
            </w:r>
            <w:r w:rsidRPr="005E74F7">
              <w:rPr>
                <w:rFonts w:ascii="Century Gothic" w:hAnsi="Century Gothic" w:cs="Calibri"/>
                <w:strike/>
                <w:sz w:val="20"/>
                <w:szCs w:val="20"/>
              </w:rPr>
              <w:t xml:space="preserve"> (Obbligo di rilascio del cantiere) - OMISSIS</w:t>
            </w:r>
          </w:p>
        </w:tc>
      </w:tr>
      <w:tr w:rsidR="009A4509" w:rsidRPr="005E74F7" w14:paraId="4D8A8CDF" w14:textId="77777777" w:rsidTr="009A4509">
        <w:trPr>
          <w:trHeight w:val="417"/>
        </w:trPr>
        <w:tc>
          <w:tcPr>
            <w:tcW w:w="5100" w:type="dxa"/>
            <w:hideMark/>
          </w:tcPr>
          <w:p w14:paraId="75159861" w14:textId="5EF48FC4" w:rsidR="009A4509" w:rsidRPr="005E74F7" w:rsidRDefault="009A4509" w:rsidP="009A4509">
            <w:pPr>
              <w:rPr>
                <w:rFonts w:ascii="Century Gothic" w:hAnsi="Century Gothic" w:cs="Calibri"/>
                <w:color w:val="000000"/>
                <w:sz w:val="20"/>
                <w:szCs w:val="20"/>
              </w:rPr>
            </w:pPr>
            <w:r w:rsidRPr="005E74F7">
              <w:rPr>
                <w:rFonts w:ascii="Century Gothic" w:hAnsi="Century Gothic" w:cs="Calibri"/>
                <w:color w:val="000000"/>
                <w:sz w:val="20"/>
                <w:szCs w:val="20"/>
              </w:rPr>
              <w:t xml:space="preserve">Art. </w:t>
            </w:r>
            <w:r>
              <w:rPr>
                <w:rFonts w:ascii="Century Gothic" w:hAnsi="Century Gothic" w:cs="Calibri"/>
                <w:color w:val="000000"/>
                <w:sz w:val="20"/>
                <w:szCs w:val="20"/>
              </w:rPr>
              <w:t>8</w:t>
            </w:r>
            <w:r w:rsidRPr="005E74F7">
              <w:rPr>
                <w:rFonts w:ascii="Century Gothic" w:hAnsi="Century Gothic" w:cs="Calibri"/>
                <w:color w:val="000000"/>
                <w:sz w:val="20"/>
                <w:szCs w:val="20"/>
              </w:rPr>
              <w:t xml:space="preserve"> (Obblighi di tracciabilità finanziaria)</w:t>
            </w:r>
          </w:p>
        </w:tc>
        <w:tc>
          <w:tcPr>
            <w:tcW w:w="4945" w:type="dxa"/>
          </w:tcPr>
          <w:p w14:paraId="5883A62A" w14:textId="42642A2F" w:rsidR="009A4509" w:rsidRPr="005E74F7" w:rsidRDefault="009A4509" w:rsidP="009A4509">
            <w:pPr>
              <w:rPr>
                <w:rFonts w:ascii="Century Gothic" w:hAnsi="Century Gothic" w:cs="Calibri"/>
                <w:strike/>
                <w:sz w:val="20"/>
                <w:szCs w:val="20"/>
              </w:rPr>
            </w:pPr>
            <w:r w:rsidRPr="005E74F7">
              <w:rPr>
                <w:rFonts w:ascii="Century Gothic" w:hAnsi="Century Gothic" w:cs="Calibri"/>
                <w:color w:val="000000"/>
                <w:sz w:val="20"/>
                <w:szCs w:val="20"/>
              </w:rPr>
              <w:t>Art. 2</w:t>
            </w:r>
            <w:r>
              <w:rPr>
                <w:rFonts w:ascii="Century Gothic" w:hAnsi="Century Gothic" w:cs="Calibri"/>
                <w:color w:val="000000"/>
                <w:sz w:val="20"/>
                <w:szCs w:val="20"/>
              </w:rPr>
              <w:t>8</w:t>
            </w:r>
            <w:r w:rsidRPr="005E74F7">
              <w:rPr>
                <w:rFonts w:ascii="Century Gothic" w:hAnsi="Century Gothic" w:cs="Calibri"/>
                <w:color w:val="000000"/>
                <w:sz w:val="20"/>
                <w:szCs w:val="20"/>
              </w:rPr>
              <w:t xml:space="preserve"> (Danni)</w:t>
            </w:r>
          </w:p>
        </w:tc>
      </w:tr>
      <w:tr w:rsidR="009A4509" w:rsidRPr="005E74F7" w14:paraId="7BF3C8D6" w14:textId="77777777" w:rsidTr="009A4509">
        <w:trPr>
          <w:trHeight w:val="397"/>
        </w:trPr>
        <w:tc>
          <w:tcPr>
            <w:tcW w:w="5100" w:type="dxa"/>
            <w:hideMark/>
          </w:tcPr>
          <w:p w14:paraId="574B2B44" w14:textId="35DDB71E" w:rsidR="009A4509" w:rsidRPr="005E74F7" w:rsidRDefault="009A4509" w:rsidP="009A4509">
            <w:pPr>
              <w:rPr>
                <w:rFonts w:ascii="Century Gothic" w:hAnsi="Century Gothic" w:cs="Calibri"/>
                <w:color w:val="000000"/>
                <w:sz w:val="20"/>
                <w:szCs w:val="20"/>
              </w:rPr>
            </w:pPr>
            <w:r w:rsidRPr="005E74F7">
              <w:rPr>
                <w:rFonts w:ascii="Century Gothic" w:hAnsi="Century Gothic" w:cs="Calibri"/>
                <w:color w:val="000000"/>
                <w:sz w:val="20"/>
                <w:szCs w:val="20"/>
              </w:rPr>
              <w:t xml:space="preserve">Art. </w:t>
            </w:r>
            <w:r>
              <w:rPr>
                <w:rFonts w:ascii="Century Gothic" w:hAnsi="Century Gothic" w:cs="Calibri"/>
                <w:color w:val="000000"/>
                <w:sz w:val="20"/>
                <w:szCs w:val="20"/>
              </w:rPr>
              <w:t>10</w:t>
            </w:r>
            <w:r w:rsidRPr="005E74F7">
              <w:rPr>
                <w:rFonts w:ascii="Century Gothic" w:hAnsi="Century Gothic" w:cs="Calibri"/>
                <w:color w:val="000000"/>
                <w:sz w:val="20"/>
                <w:szCs w:val="20"/>
              </w:rPr>
              <w:t xml:space="preserve"> (Revisione Prezzi)</w:t>
            </w:r>
          </w:p>
        </w:tc>
        <w:tc>
          <w:tcPr>
            <w:tcW w:w="4945" w:type="dxa"/>
          </w:tcPr>
          <w:p w14:paraId="79C7AAE3" w14:textId="517DD2EF" w:rsidR="009A4509" w:rsidRPr="005E74F7" w:rsidRDefault="009A4509" w:rsidP="009A4509">
            <w:pPr>
              <w:rPr>
                <w:rFonts w:ascii="Century Gothic" w:hAnsi="Century Gothic" w:cs="Calibri"/>
                <w:strike/>
                <w:sz w:val="20"/>
                <w:szCs w:val="20"/>
              </w:rPr>
            </w:pPr>
            <w:r w:rsidRPr="005E74F7">
              <w:rPr>
                <w:rFonts w:ascii="Century Gothic" w:hAnsi="Century Gothic" w:cs="Calibri"/>
                <w:color w:val="000000"/>
                <w:sz w:val="20"/>
                <w:szCs w:val="20"/>
              </w:rPr>
              <w:t>Art. 2</w:t>
            </w:r>
            <w:r>
              <w:rPr>
                <w:rFonts w:ascii="Century Gothic" w:hAnsi="Century Gothic" w:cs="Calibri"/>
                <w:color w:val="000000"/>
                <w:sz w:val="20"/>
                <w:szCs w:val="20"/>
              </w:rPr>
              <w:t>9</w:t>
            </w:r>
            <w:r w:rsidRPr="005E74F7">
              <w:rPr>
                <w:rFonts w:ascii="Century Gothic" w:hAnsi="Century Gothic" w:cs="Calibri"/>
                <w:color w:val="000000"/>
                <w:sz w:val="20"/>
                <w:szCs w:val="20"/>
              </w:rPr>
              <w:t xml:space="preserve"> (Risoluzione del contratto)</w:t>
            </w:r>
          </w:p>
        </w:tc>
      </w:tr>
      <w:tr w:rsidR="009A4509" w:rsidRPr="005E74F7" w14:paraId="57BEAAB1" w14:textId="77777777" w:rsidTr="009A4509">
        <w:trPr>
          <w:trHeight w:val="315"/>
        </w:trPr>
        <w:tc>
          <w:tcPr>
            <w:tcW w:w="5100" w:type="dxa"/>
            <w:hideMark/>
          </w:tcPr>
          <w:p w14:paraId="526CBC0B" w14:textId="13803132" w:rsidR="009A4509" w:rsidRPr="005E74F7" w:rsidRDefault="009A4509" w:rsidP="009A4509">
            <w:pPr>
              <w:rPr>
                <w:rFonts w:ascii="Century Gothic" w:hAnsi="Century Gothic" w:cs="Calibri"/>
                <w:color w:val="000000"/>
                <w:sz w:val="20"/>
                <w:szCs w:val="20"/>
              </w:rPr>
            </w:pPr>
            <w:r w:rsidRPr="005E74F7">
              <w:rPr>
                <w:rFonts w:ascii="Century Gothic" w:hAnsi="Century Gothic" w:cs="Calibri"/>
                <w:color w:val="000000"/>
                <w:sz w:val="20"/>
                <w:szCs w:val="20"/>
              </w:rPr>
              <w:t xml:space="preserve">Art. </w:t>
            </w:r>
            <w:r>
              <w:rPr>
                <w:rFonts w:ascii="Century Gothic" w:hAnsi="Century Gothic" w:cs="Calibri"/>
                <w:color w:val="000000"/>
                <w:sz w:val="20"/>
                <w:szCs w:val="20"/>
              </w:rPr>
              <w:t>11</w:t>
            </w:r>
            <w:r w:rsidRPr="005E74F7">
              <w:rPr>
                <w:rFonts w:ascii="Century Gothic" w:hAnsi="Century Gothic" w:cs="Calibri"/>
                <w:color w:val="000000"/>
                <w:sz w:val="20"/>
                <w:szCs w:val="20"/>
              </w:rPr>
              <w:t xml:space="preserve"> (Persone Autorizzate Dall'impresa)</w:t>
            </w:r>
          </w:p>
        </w:tc>
        <w:tc>
          <w:tcPr>
            <w:tcW w:w="4945" w:type="dxa"/>
          </w:tcPr>
          <w:p w14:paraId="3076C70A" w14:textId="47B6F01E" w:rsidR="009A4509" w:rsidRPr="005E74F7" w:rsidRDefault="009A4509" w:rsidP="009A4509">
            <w:pPr>
              <w:rPr>
                <w:rFonts w:ascii="Century Gothic" w:hAnsi="Century Gothic" w:cs="Calibri"/>
                <w:color w:val="000000"/>
                <w:sz w:val="20"/>
                <w:szCs w:val="20"/>
              </w:rPr>
            </w:pPr>
            <w:r w:rsidRPr="005E74F7">
              <w:rPr>
                <w:rFonts w:ascii="Century Gothic" w:hAnsi="Century Gothic" w:cs="Calibri"/>
                <w:color w:val="000000"/>
                <w:sz w:val="20"/>
                <w:szCs w:val="20"/>
              </w:rPr>
              <w:t xml:space="preserve">Art. </w:t>
            </w:r>
            <w:r>
              <w:rPr>
                <w:rFonts w:ascii="Century Gothic" w:hAnsi="Century Gothic" w:cs="Calibri"/>
                <w:color w:val="000000"/>
                <w:sz w:val="20"/>
                <w:szCs w:val="20"/>
              </w:rPr>
              <w:t>30</w:t>
            </w:r>
            <w:r w:rsidRPr="005E74F7">
              <w:rPr>
                <w:rFonts w:ascii="Century Gothic" w:hAnsi="Century Gothic" w:cs="Calibri"/>
                <w:color w:val="000000"/>
                <w:sz w:val="20"/>
                <w:szCs w:val="20"/>
              </w:rPr>
              <w:t xml:space="preserve"> (Recesso del contratto)</w:t>
            </w:r>
          </w:p>
        </w:tc>
      </w:tr>
      <w:tr w:rsidR="009A4509" w:rsidRPr="005E74F7" w14:paraId="4ADDFACB" w14:textId="77777777" w:rsidTr="009A4509">
        <w:trPr>
          <w:trHeight w:val="263"/>
        </w:trPr>
        <w:tc>
          <w:tcPr>
            <w:tcW w:w="5100" w:type="dxa"/>
            <w:hideMark/>
          </w:tcPr>
          <w:p w14:paraId="48A71CE5" w14:textId="36E0EBBC" w:rsidR="009A4509" w:rsidRPr="005E74F7" w:rsidRDefault="009A4509" w:rsidP="009A4509">
            <w:pPr>
              <w:rPr>
                <w:rFonts w:ascii="Century Gothic" w:hAnsi="Century Gothic" w:cs="Calibri"/>
                <w:color w:val="000000"/>
                <w:sz w:val="20"/>
                <w:szCs w:val="20"/>
              </w:rPr>
            </w:pPr>
            <w:r w:rsidRPr="005E74F7">
              <w:rPr>
                <w:rFonts w:ascii="Century Gothic" w:hAnsi="Century Gothic" w:cs="Calibri"/>
                <w:color w:val="000000"/>
                <w:sz w:val="20"/>
                <w:szCs w:val="20"/>
              </w:rPr>
              <w:t>Art. 1</w:t>
            </w:r>
            <w:r>
              <w:rPr>
                <w:rFonts w:ascii="Century Gothic" w:hAnsi="Century Gothic" w:cs="Calibri"/>
                <w:color w:val="000000"/>
                <w:sz w:val="20"/>
                <w:szCs w:val="20"/>
              </w:rPr>
              <w:t>2</w:t>
            </w:r>
            <w:r w:rsidRPr="005E74F7">
              <w:rPr>
                <w:rFonts w:ascii="Century Gothic" w:hAnsi="Century Gothic" w:cs="Calibri"/>
                <w:color w:val="000000"/>
                <w:sz w:val="20"/>
                <w:szCs w:val="20"/>
              </w:rPr>
              <w:t xml:space="preserve"> (Sorveglianza della fornitura</w:t>
            </w:r>
            <w:r>
              <w:rPr>
                <w:rFonts w:ascii="Century Gothic" w:hAnsi="Century Gothic" w:cs="Calibri"/>
                <w:color w:val="000000"/>
                <w:sz w:val="20"/>
                <w:szCs w:val="20"/>
              </w:rPr>
              <w:t xml:space="preserve"> e accettazione del prodotto</w:t>
            </w:r>
            <w:r w:rsidRPr="005E74F7">
              <w:rPr>
                <w:rFonts w:ascii="Century Gothic" w:hAnsi="Century Gothic" w:cs="Calibri"/>
                <w:color w:val="000000"/>
                <w:sz w:val="20"/>
                <w:szCs w:val="20"/>
              </w:rPr>
              <w:t>)</w:t>
            </w:r>
          </w:p>
        </w:tc>
        <w:tc>
          <w:tcPr>
            <w:tcW w:w="4945" w:type="dxa"/>
          </w:tcPr>
          <w:p w14:paraId="4E0C59CD" w14:textId="4CBAFA5A" w:rsidR="009A4509" w:rsidRPr="005E74F7" w:rsidRDefault="009A4509" w:rsidP="009A4509">
            <w:pPr>
              <w:rPr>
                <w:rFonts w:ascii="Century Gothic" w:hAnsi="Century Gothic" w:cs="Calibri"/>
                <w:color w:val="000000"/>
                <w:sz w:val="20"/>
                <w:szCs w:val="20"/>
              </w:rPr>
            </w:pPr>
            <w:r w:rsidRPr="005E74F7">
              <w:rPr>
                <w:rFonts w:ascii="Century Gothic" w:hAnsi="Century Gothic" w:cs="Calibri"/>
                <w:color w:val="000000"/>
                <w:sz w:val="20"/>
                <w:szCs w:val="20"/>
              </w:rPr>
              <w:t xml:space="preserve">Art. </w:t>
            </w:r>
            <w:r>
              <w:rPr>
                <w:rFonts w:ascii="Century Gothic" w:hAnsi="Century Gothic" w:cs="Calibri"/>
                <w:color w:val="000000"/>
                <w:sz w:val="20"/>
                <w:szCs w:val="20"/>
              </w:rPr>
              <w:t>31</w:t>
            </w:r>
            <w:r w:rsidRPr="005E74F7">
              <w:rPr>
                <w:rFonts w:ascii="Century Gothic" w:hAnsi="Century Gothic" w:cs="Calibri"/>
                <w:color w:val="000000"/>
                <w:sz w:val="20"/>
                <w:szCs w:val="20"/>
              </w:rPr>
              <w:t xml:space="preserve"> (Foro competente esclusivo)</w:t>
            </w:r>
          </w:p>
        </w:tc>
      </w:tr>
      <w:tr w:rsidR="009A4509" w:rsidRPr="005E74F7" w14:paraId="69AAB4E1" w14:textId="77777777" w:rsidTr="009A4509">
        <w:trPr>
          <w:trHeight w:val="281"/>
        </w:trPr>
        <w:tc>
          <w:tcPr>
            <w:tcW w:w="5100" w:type="dxa"/>
            <w:hideMark/>
          </w:tcPr>
          <w:p w14:paraId="40EB181C" w14:textId="3632ED89" w:rsidR="009A4509" w:rsidRPr="005E74F7" w:rsidRDefault="009A4509" w:rsidP="009A4509">
            <w:pPr>
              <w:rPr>
                <w:rFonts w:ascii="Century Gothic" w:hAnsi="Century Gothic" w:cs="Calibri"/>
                <w:color w:val="000000"/>
                <w:sz w:val="20"/>
                <w:szCs w:val="20"/>
              </w:rPr>
            </w:pPr>
            <w:r w:rsidRPr="005E74F7">
              <w:rPr>
                <w:rFonts w:ascii="Century Gothic" w:hAnsi="Century Gothic" w:cs="Calibri"/>
                <w:color w:val="000000"/>
                <w:sz w:val="20"/>
                <w:szCs w:val="20"/>
              </w:rPr>
              <w:t>Art. 1</w:t>
            </w:r>
            <w:r>
              <w:rPr>
                <w:rFonts w:ascii="Century Gothic" w:hAnsi="Century Gothic" w:cs="Calibri"/>
                <w:color w:val="000000"/>
                <w:sz w:val="20"/>
                <w:szCs w:val="20"/>
              </w:rPr>
              <w:t>3</w:t>
            </w:r>
            <w:r w:rsidRPr="005E74F7">
              <w:rPr>
                <w:rFonts w:ascii="Century Gothic" w:hAnsi="Century Gothic" w:cs="Calibri"/>
                <w:color w:val="000000"/>
                <w:sz w:val="20"/>
                <w:szCs w:val="20"/>
              </w:rPr>
              <w:t xml:space="preserve"> (Tempi di Fornitura)</w:t>
            </w:r>
          </w:p>
        </w:tc>
        <w:tc>
          <w:tcPr>
            <w:tcW w:w="4945" w:type="dxa"/>
          </w:tcPr>
          <w:p w14:paraId="1608C643" w14:textId="2DDF2A09" w:rsidR="009A4509" w:rsidRPr="005E74F7" w:rsidRDefault="009A4509" w:rsidP="009A4509">
            <w:pPr>
              <w:rPr>
                <w:rFonts w:ascii="Century Gothic" w:hAnsi="Century Gothic" w:cs="Calibri"/>
                <w:color w:val="000000"/>
                <w:sz w:val="20"/>
                <w:szCs w:val="20"/>
              </w:rPr>
            </w:pPr>
            <w:r w:rsidRPr="005E74F7">
              <w:rPr>
                <w:rFonts w:ascii="Century Gothic" w:hAnsi="Century Gothic" w:cs="Calibri"/>
                <w:color w:val="000000"/>
                <w:sz w:val="20"/>
                <w:szCs w:val="20"/>
              </w:rPr>
              <w:t>Art. 3</w:t>
            </w:r>
            <w:r>
              <w:rPr>
                <w:rFonts w:ascii="Century Gothic" w:hAnsi="Century Gothic" w:cs="Calibri"/>
                <w:color w:val="000000"/>
                <w:sz w:val="20"/>
                <w:szCs w:val="20"/>
              </w:rPr>
              <w:t>2</w:t>
            </w:r>
            <w:r w:rsidRPr="005E74F7">
              <w:rPr>
                <w:rFonts w:ascii="Century Gothic" w:hAnsi="Century Gothic" w:cs="Calibri"/>
                <w:color w:val="000000"/>
                <w:sz w:val="20"/>
                <w:szCs w:val="20"/>
              </w:rPr>
              <w:t xml:space="preserve"> (Clausola sospensiva)</w:t>
            </w:r>
          </w:p>
        </w:tc>
      </w:tr>
      <w:tr w:rsidR="009A4509" w:rsidRPr="005E74F7" w14:paraId="3512C738" w14:textId="77777777" w:rsidTr="009A4509">
        <w:trPr>
          <w:trHeight w:val="271"/>
        </w:trPr>
        <w:tc>
          <w:tcPr>
            <w:tcW w:w="5100" w:type="dxa"/>
          </w:tcPr>
          <w:p w14:paraId="54EA12F3" w14:textId="1A031757" w:rsidR="009A4509" w:rsidRPr="005E74F7" w:rsidRDefault="009A4509" w:rsidP="009A4509">
            <w:pPr>
              <w:rPr>
                <w:rFonts w:ascii="Century Gothic" w:hAnsi="Century Gothic" w:cs="Calibri"/>
                <w:color w:val="000000"/>
                <w:sz w:val="20"/>
                <w:szCs w:val="20"/>
              </w:rPr>
            </w:pPr>
            <w:r w:rsidRPr="005E74F7">
              <w:rPr>
                <w:rFonts w:ascii="Century Gothic" w:hAnsi="Century Gothic" w:cs="Calibri"/>
                <w:color w:val="000000"/>
                <w:sz w:val="20"/>
                <w:szCs w:val="20"/>
              </w:rPr>
              <w:t>Art. 1</w:t>
            </w:r>
            <w:r>
              <w:rPr>
                <w:rFonts w:ascii="Century Gothic" w:hAnsi="Century Gothic" w:cs="Calibri"/>
                <w:color w:val="000000"/>
                <w:sz w:val="20"/>
                <w:szCs w:val="20"/>
              </w:rPr>
              <w:t>4</w:t>
            </w:r>
            <w:r w:rsidRPr="005E74F7">
              <w:rPr>
                <w:rFonts w:ascii="Century Gothic" w:hAnsi="Century Gothic" w:cs="Calibri"/>
                <w:color w:val="000000"/>
                <w:sz w:val="20"/>
                <w:szCs w:val="20"/>
              </w:rPr>
              <w:t xml:space="preserve"> (Penalità)</w:t>
            </w:r>
          </w:p>
        </w:tc>
        <w:tc>
          <w:tcPr>
            <w:tcW w:w="4945" w:type="dxa"/>
          </w:tcPr>
          <w:p w14:paraId="32E5CDBE" w14:textId="0CE45ED9" w:rsidR="009A4509" w:rsidRPr="005E74F7" w:rsidRDefault="009A4509" w:rsidP="009A4509">
            <w:pPr>
              <w:rPr>
                <w:rFonts w:ascii="Century Gothic" w:hAnsi="Century Gothic" w:cs="Calibri"/>
                <w:color w:val="000000"/>
                <w:sz w:val="20"/>
                <w:szCs w:val="20"/>
              </w:rPr>
            </w:pPr>
            <w:r w:rsidRPr="005E74F7">
              <w:rPr>
                <w:rFonts w:ascii="Century Gothic" w:eastAsia="Calibri" w:hAnsi="Century Gothic"/>
                <w:sz w:val="20"/>
                <w:szCs w:val="20"/>
                <w:lang w:eastAsia="en-US"/>
              </w:rPr>
              <w:t>ART. 3</w:t>
            </w:r>
            <w:r w:rsidR="000969E9">
              <w:rPr>
                <w:rFonts w:ascii="Century Gothic" w:eastAsia="Calibri" w:hAnsi="Century Gothic"/>
                <w:sz w:val="20"/>
                <w:szCs w:val="20"/>
                <w:lang w:eastAsia="en-US"/>
              </w:rPr>
              <w:t>4</w:t>
            </w:r>
            <w:r w:rsidRPr="005E74F7">
              <w:rPr>
                <w:rFonts w:ascii="Century Gothic" w:eastAsia="Calibri" w:hAnsi="Century Gothic"/>
                <w:sz w:val="20"/>
                <w:szCs w:val="20"/>
                <w:lang w:eastAsia="en-US"/>
              </w:rPr>
              <w:t xml:space="preserve"> (</w:t>
            </w:r>
            <w:r w:rsidR="000969E9">
              <w:rPr>
                <w:rFonts w:ascii="Century Gothic" w:eastAsia="Calibri" w:hAnsi="Century Gothic"/>
                <w:sz w:val="20"/>
                <w:szCs w:val="20"/>
                <w:lang w:eastAsia="en-US"/>
              </w:rPr>
              <w:t>modello organizzativo e codice etico</w:t>
            </w:r>
            <w:r w:rsidRPr="005E74F7">
              <w:rPr>
                <w:rFonts w:ascii="Century Gothic" w:eastAsia="Calibri" w:hAnsi="Century Gothic"/>
                <w:sz w:val="20"/>
                <w:szCs w:val="20"/>
                <w:lang w:eastAsia="en-US"/>
              </w:rPr>
              <w:t>)</w:t>
            </w:r>
          </w:p>
        </w:tc>
      </w:tr>
      <w:tr w:rsidR="000969E9" w:rsidRPr="005E74F7" w14:paraId="257B7259" w14:textId="77777777" w:rsidTr="009A4509">
        <w:trPr>
          <w:trHeight w:val="133"/>
        </w:trPr>
        <w:tc>
          <w:tcPr>
            <w:tcW w:w="5100" w:type="dxa"/>
            <w:hideMark/>
          </w:tcPr>
          <w:p w14:paraId="2C7176FA" w14:textId="25C54DF0" w:rsidR="000969E9" w:rsidRPr="005E74F7" w:rsidRDefault="000969E9" w:rsidP="000969E9">
            <w:pPr>
              <w:rPr>
                <w:rFonts w:ascii="Century Gothic" w:hAnsi="Century Gothic" w:cs="Calibri"/>
                <w:color w:val="000000"/>
                <w:sz w:val="20"/>
                <w:szCs w:val="20"/>
              </w:rPr>
            </w:pPr>
            <w:r w:rsidRPr="005E74F7">
              <w:rPr>
                <w:rFonts w:ascii="Century Gothic" w:hAnsi="Century Gothic" w:cs="Calibri"/>
                <w:color w:val="000000"/>
                <w:sz w:val="20"/>
                <w:szCs w:val="20"/>
              </w:rPr>
              <w:t>Art. 1</w:t>
            </w:r>
            <w:r>
              <w:rPr>
                <w:rFonts w:ascii="Century Gothic" w:hAnsi="Century Gothic" w:cs="Calibri"/>
                <w:color w:val="000000"/>
                <w:sz w:val="20"/>
                <w:szCs w:val="20"/>
              </w:rPr>
              <w:t>5</w:t>
            </w:r>
            <w:r w:rsidRPr="005E74F7">
              <w:rPr>
                <w:rFonts w:ascii="Century Gothic" w:hAnsi="Century Gothic" w:cs="Calibri"/>
                <w:color w:val="000000"/>
                <w:sz w:val="20"/>
                <w:szCs w:val="20"/>
              </w:rPr>
              <w:t xml:space="preserve"> (Certificazioni)</w:t>
            </w:r>
          </w:p>
        </w:tc>
        <w:tc>
          <w:tcPr>
            <w:tcW w:w="4945" w:type="dxa"/>
          </w:tcPr>
          <w:p w14:paraId="17EE212D" w14:textId="0DC2CB11" w:rsidR="000969E9" w:rsidRPr="000969E9" w:rsidRDefault="000969E9" w:rsidP="000969E9">
            <w:pPr>
              <w:rPr>
                <w:rFonts w:ascii="Century Gothic" w:hAnsi="Century Gothic" w:cs="Calibri"/>
                <w:color w:val="000000"/>
                <w:sz w:val="20"/>
                <w:szCs w:val="20"/>
              </w:rPr>
            </w:pPr>
            <w:r w:rsidRPr="000969E9">
              <w:rPr>
                <w:rFonts w:ascii="Century Gothic" w:hAnsi="Century Gothic" w:cs="Calibri"/>
                <w:color w:val="000000"/>
                <w:sz w:val="20"/>
                <w:szCs w:val="20"/>
              </w:rPr>
              <w:t xml:space="preserve">Art. 37 (Protocollo di </w:t>
            </w:r>
            <w:r w:rsidR="001B070C">
              <w:rPr>
                <w:rFonts w:ascii="Century Gothic" w:hAnsi="Century Gothic" w:cs="Calibri"/>
                <w:color w:val="000000"/>
                <w:sz w:val="20"/>
                <w:szCs w:val="20"/>
              </w:rPr>
              <w:t>Intesa</w:t>
            </w:r>
            <w:r w:rsidRPr="000969E9">
              <w:rPr>
                <w:rFonts w:ascii="Century Gothic" w:hAnsi="Century Gothic" w:cs="Calibri"/>
                <w:color w:val="000000"/>
                <w:sz w:val="20"/>
                <w:szCs w:val="20"/>
              </w:rPr>
              <w:t>)</w:t>
            </w:r>
          </w:p>
        </w:tc>
      </w:tr>
      <w:tr w:rsidR="000969E9" w:rsidRPr="005E74F7" w14:paraId="5716F740" w14:textId="77777777" w:rsidTr="009A4509">
        <w:trPr>
          <w:trHeight w:val="307"/>
        </w:trPr>
        <w:tc>
          <w:tcPr>
            <w:tcW w:w="5100" w:type="dxa"/>
            <w:hideMark/>
          </w:tcPr>
          <w:p w14:paraId="0BDE8040" w14:textId="7B64F052" w:rsidR="000969E9" w:rsidRPr="005E74F7" w:rsidRDefault="000969E9" w:rsidP="000969E9">
            <w:pPr>
              <w:rPr>
                <w:rFonts w:ascii="Century Gothic" w:hAnsi="Century Gothic" w:cs="Calibri"/>
                <w:color w:val="000000"/>
                <w:sz w:val="20"/>
                <w:szCs w:val="20"/>
              </w:rPr>
            </w:pPr>
            <w:r w:rsidRPr="005E74F7">
              <w:rPr>
                <w:rFonts w:ascii="Century Gothic" w:hAnsi="Century Gothic" w:cs="Calibri"/>
                <w:color w:val="000000"/>
                <w:sz w:val="20"/>
                <w:szCs w:val="20"/>
              </w:rPr>
              <w:t>Art. 1</w:t>
            </w:r>
            <w:r>
              <w:rPr>
                <w:rFonts w:ascii="Century Gothic" w:hAnsi="Century Gothic" w:cs="Calibri"/>
                <w:color w:val="000000"/>
                <w:sz w:val="20"/>
                <w:szCs w:val="20"/>
              </w:rPr>
              <w:t>6</w:t>
            </w:r>
            <w:r w:rsidRPr="005E74F7">
              <w:rPr>
                <w:rFonts w:ascii="Century Gothic" w:hAnsi="Century Gothic" w:cs="Calibri"/>
                <w:color w:val="000000"/>
                <w:sz w:val="20"/>
                <w:szCs w:val="20"/>
              </w:rPr>
              <w:t xml:space="preserve"> (Verifica delle forniture)</w:t>
            </w:r>
          </w:p>
        </w:tc>
        <w:tc>
          <w:tcPr>
            <w:tcW w:w="4945" w:type="dxa"/>
          </w:tcPr>
          <w:p w14:paraId="71EAC866" w14:textId="268B52FA" w:rsidR="000969E9" w:rsidRPr="005E74F7" w:rsidRDefault="000969E9" w:rsidP="000969E9">
            <w:pPr>
              <w:rPr>
                <w:rFonts w:ascii="Century Gothic" w:hAnsi="Century Gothic" w:cs="Calibri"/>
                <w:color w:val="000000"/>
                <w:sz w:val="20"/>
                <w:szCs w:val="20"/>
              </w:rPr>
            </w:pPr>
            <w:r w:rsidRPr="005E74F7">
              <w:rPr>
                <w:rFonts w:ascii="Century Gothic" w:hAnsi="Century Gothic" w:cs="Calibri"/>
                <w:color w:val="000000"/>
                <w:sz w:val="20"/>
                <w:szCs w:val="20"/>
              </w:rPr>
              <w:t>Art. 3</w:t>
            </w:r>
            <w:r>
              <w:rPr>
                <w:rFonts w:ascii="Century Gothic" w:hAnsi="Century Gothic" w:cs="Calibri"/>
                <w:color w:val="000000"/>
                <w:sz w:val="20"/>
                <w:szCs w:val="20"/>
              </w:rPr>
              <w:t>8</w:t>
            </w:r>
            <w:r w:rsidRPr="005E74F7">
              <w:rPr>
                <w:rFonts w:ascii="Century Gothic" w:hAnsi="Century Gothic" w:cs="Calibri"/>
                <w:color w:val="000000"/>
                <w:sz w:val="20"/>
                <w:szCs w:val="20"/>
              </w:rPr>
              <w:t xml:space="preserve"> (Allegati)</w:t>
            </w:r>
          </w:p>
        </w:tc>
      </w:tr>
      <w:tr w:rsidR="000969E9" w:rsidRPr="005E74F7" w14:paraId="5DA0FC00" w14:textId="77777777" w:rsidTr="009A4509">
        <w:trPr>
          <w:trHeight w:val="141"/>
        </w:trPr>
        <w:tc>
          <w:tcPr>
            <w:tcW w:w="5100" w:type="dxa"/>
          </w:tcPr>
          <w:p w14:paraId="27183861" w14:textId="2B5E1A62" w:rsidR="000969E9" w:rsidRPr="005E74F7" w:rsidRDefault="000969E9" w:rsidP="000969E9">
            <w:pPr>
              <w:rPr>
                <w:rFonts w:ascii="Century Gothic" w:hAnsi="Century Gothic" w:cs="Calibri"/>
                <w:color w:val="000000"/>
                <w:sz w:val="20"/>
                <w:szCs w:val="20"/>
              </w:rPr>
            </w:pPr>
            <w:r w:rsidRPr="005E74F7">
              <w:rPr>
                <w:rFonts w:ascii="Century Gothic" w:hAnsi="Century Gothic" w:cs="Calibri"/>
                <w:color w:val="000000"/>
                <w:sz w:val="20"/>
                <w:szCs w:val="20"/>
              </w:rPr>
              <w:t>Art. 1</w:t>
            </w:r>
            <w:r>
              <w:rPr>
                <w:rFonts w:ascii="Century Gothic" w:hAnsi="Century Gothic" w:cs="Calibri"/>
                <w:color w:val="000000"/>
                <w:sz w:val="20"/>
                <w:szCs w:val="20"/>
              </w:rPr>
              <w:t>7</w:t>
            </w:r>
            <w:r w:rsidRPr="005E74F7">
              <w:rPr>
                <w:rFonts w:ascii="Century Gothic" w:hAnsi="Century Gothic" w:cs="Calibri"/>
                <w:color w:val="000000"/>
                <w:sz w:val="20"/>
                <w:szCs w:val="20"/>
              </w:rPr>
              <w:t xml:space="preserve"> (Sospensione delle forniture)</w:t>
            </w:r>
          </w:p>
        </w:tc>
        <w:tc>
          <w:tcPr>
            <w:tcW w:w="4945" w:type="dxa"/>
          </w:tcPr>
          <w:p w14:paraId="6737AAD1" w14:textId="57A7DD2C" w:rsidR="000969E9" w:rsidRPr="005E74F7" w:rsidRDefault="000969E9" w:rsidP="000969E9">
            <w:pPr>
              <w:rPr>
                <w:rFonts w:ascii="Century Gothic" w:hAnsi="Century Gothic" w:cs="Calibri"/>
                <w:color w:val="000000"/>
                <w:sz w:val="20"/>
                <w:szCs w:val="20"/>
              </w:rPr>
            </w:pPr>
          </w:p>
        </w:tc>
      </w:tr>
      <w:tr w:rsidR="000969E9" w:rsidRPr="005E74F7" w14:paraId="7F4286F3" w14:textId="77777777" w:rsidTr="000969E9">
        <w:trPr>
          <w:trHeight w:val="70"/>
        </w:trPr>
        <w:tc>
          <w:tcPr>
            <w:tcW w:w="5100" w:type="dxa"/>
          </w:tcPr>
          <w:p w14:paraId="03F0714F" w14:textId="7652522D" w:rsidR="000969E9" w:rsidRPr="005E74F7" w:rsidRDefault="000969E9" w:rsidP="000969E9">
            <w:pPr>
              <w:rPr>
                <w:rFonts w:ascii="Century Gothic" w:hAnsi="Century Gothic" w:cs="Calibri"/>
                <w:color w:val="000000"/>
                <w:sz w:val="20"/>
                <w:szCs w:val="20"/>
              </w:rPr>
            </w:pPr>
            <w:r w:rsidRPr="005E74F7">
              <w:rPr>
                <w:rFonts w:ascii="Century Gothic" w:hAnsi="Century Gothic" w:cs="Calibri"/>
                <w:color w:val="000000"/>
                <w:sz w:val="20"/>
                <w:szCs w:val="20"/>
              </w:rPr>
              <w:t>Art. 1</w:t>
            </w:r>
            <w:r>
              <w:rPr>
                <w:rFonts w:ascii="Century Gothic" w:hAnsi="Century Gothic" w:cs="Calibri"/>
                <w:color w:val="000000"/>
                <w:sz w:val="20"/>
                <w:szCs w:val="20"/>
              </w:rPr>
              <w:t>8</w:t>
            </w:r>
            <w:r w:rsidRPr="005E74F7">
              <w:rPr>
                <w:rFonts w:ascii="Century Gothic" w:hAnsi="Century Gothic" w:cs="Calibri"/>
                <w:color w:val="000000"/>
                <w:sz w:val="20"/>
                <w:szCs w:val="20"/>
              </w:rPr>
              <w:t xml:space="preserve"> (Divieto di subappalto, di cessione del credito e di patti di riservato dominio)</w:t>
            </w:r>
          </w:p>
        </w:tc>
        <w:tc>
          <w:tcPr>
            <w:tcW w:w="4945" w:type="dxa"/>
          </w:tcPr>
          <w:p w14:paraId="3A3786FE" w14:textId="2860BF68" w:rsidR="000969E9" w:rsidRPr="005E74F7" w:rsidRDefault="000969E9" w:rsidP="000969E9">
            <w:pPr>
              <w:rPr>
                <w:rFonts w:ascii="Century Gothic" w:hAnsi="Century Gothic" w:cs="Calibri"/>
                <w:strike/>
                <w:color w:val="000000"/>
                <w:sz w:val="20"/>
                <w:szCs w:val="20"/>
              </w:rPr>
            </w:pPr>
          </w:p>
        </w:tc>
      </w:tr>
      <w:permEnd w:id="100825759"/>
    </w:tbl>
    <w:p w14:paraId="1B6BEBC4" w14:textId="77777777" w:rsidR="000158F9" w:rsidRPr="005E74F7" w:rsidRDefault="000158F9" w:rsidP="000158F9">
      <w:pPr>
        <w:pStyle w:val="NormaleWeb"/>
        <w:jc w:val="both"/>
        <w:rPr>
          <w:rFonts w:ascii="Century Gothic" w:hAnsi="Century Gothic"/>
          <w:sz w:val="20"/>
          <w:szCs w:val="20"/>
        </w:rPr>
      </w:pPr>
    </w:p>
    <w:p w14:paraId="16408A7C" w14:textId="4CB8FA14" w:rsidR="001A2F77" w:rsidRPr="005E74F7" w:rsidRDefault="001B16B5" w:rsidP="001A2F77">
      <w:pPr>
        <w:pStyle w:val="NormaleWeb"/>
        <w:jc w:val="both"/>
        <w:rPr>
          <w:rFonts w:ascii="Century Gothic" w:hAnsi="Century Gothic"/>
          <w:sz w:val="20"/>
          <w:szCs w:val="20"/>
        </w:rPr>
      </w:pPr>
      <w:r w:rsidRPr="005E74F7">
        <w:rPr>
          <w:rFonts w:ascii="Century Gothic" w:hAnsi="Century Gothic"/>
          <w:sz w:val="20"/>
          <w:szCs w:val="20"/>
        </w:rPr>
        <w:t>Santa Venerina</w:t>
      </w:r>
      <w:r w:rsidR="001A2F77" w:rsidRPr="005E74F7">
        <w:rPr>
          <w:rFonts w:ascii="Century Gothic" w:hAnsi="Century Gothic"/>
          <w:sz w:val="20"/>
          <w:szCs w:val="20"/>
        </w:rPr>
        <w:t xml:space="preserve">, lì </w:t>
      </w:r>
      <w:permStart w:id="1854285915" w:edGrp="everyone"/>
      <w:r w:rsidR="00930557">
        <w:rPr>
          <w:rFonts w:ascii="Century Gothic" w:hAnsi="Century Gothic"/>
          <w:sz w:val="20"/>
          <w:szCs w:val="20"/>
        </w:rPr>
        <w:t xml:space="preserve">11/03/2026 </w:t>
      </w:r>
      <w:permEnd w:id="1854285915"/>
    </w:p>
    <w:p w14:paraId="450D6713" w14:textId="77777777" w:rsidR="000158F9" w:rsidRPr="005E74F7" w:rsidRDefault="000158F9" w:rsidP="000158F9">
      <w:pPr>
        <w:pStyle w:val="NormaleWeb"/>
        <w:jc w:val="both"/>
        <w:rPr>
          <w:rFonts w:ascii="Century Gothic" w:hAnsi="Century Gothic"/>
          <w:sz w:val="20"/>
          <w:szCs w:val="20"/>
        </w:rPr>
      </w:pPr>
    </w:p>
    <w:p w14:paraId="2E382E4D" w14:textId="77777777" w:rsidR="000158F9" w:rsidRPr="005E74F7" w:rsidRDefault="000158F9" w:rsidP="000158F9">
      <w:pPr>
        <w:pStyle w:val="NormaleWeb"/>
        <w:rPr>
          <w:rFonts w:ascii="Century Gothic" w:hAnsi="Century Gothic"/>
          <w:sz w:val="20"/>
          <w:szCs w:val="20"/>
        </w:rPr>
      </w:pPr>
      <w:r w:rsidRPr="005E74F7">
        <w:rPr>
          <w:rFonts w:ascii="Century Gothic" w:hAnsi="Century Gothic"/>
          <w:sz w:val="20"/>
          <w:szCs w:val="20"/>
        </w:rPr>
        <w:t xml:space="preserve">       </w:t>
      </w:r>
      <w:r w:rsidRPr="005E74F7">
        <w:rPr>
          <w:rFonts w:ascii="Century Gothic" w:hAnsi="Century Gothic"/>
          <w:b/>
          <w:sz w:val="20"/>
          <w:szCs w:val="20"/>
        </w:rPr>
        <w:t xml:space="preserve">    L'IMPRESA AFFIDATARIA                                                       LA DITTA FORNITRICE</w:t>
      </w:r>
      <w:r w:rsidRPr="005E74F7">
        <w:rPr>
          <w:rFonts w:ascii="Century Gothic" w:hAnsi="Century Gothic"/>
          <w:sz w:val="20"/>
          <w:szCs w:val="20"/>
        </w:rPr>
        <w:t xml:space="preserve">       </w:t>
      </w:r>
    </w:p>
    <w:p w14:paraId="3C55171D" w14:textId="77777777" w:rsidR="000158F9" w:rsidRPr="005E74F7" w:rsidRDefault="000158F9" w:rsidP="000158F9">
      <w:pPr>
        <w:pStyle w:val="NormaleWeb"/>
        <w:rPr>
          <w:rFonts w:ascii="Century Gothic" w:hAnsi="Century Gothic"/>
          <w:sz w:val="20"/>
          <w:szCs w:val="20"/>
        </w:rPr>
      </w:pPr>
    </w:p>
    <w:p w14:paraId="276496E4" w14:textId="77777777" w:rsidR="00F75E16" w:rsidRPr="005E74F7" w:rsidRDefault="000158F9" w:rsidP="000158F9">
      <w:pPr>
        <w:pStyle w:val="NormaleWeb"/>
        <w:jc w:val="both"/>
        <w:rPr>
          <w:rFonts w:ascii="Century Gothic" w:hAnsi="Century Gothic"/>
          <w:sz w:val="20"/>
          <w:szCs w:val="20"/>
        </w:rPr>
      </w:pPr>
      <w:r w:rsidRPr="005E74F7">
        <w:rPr>
          <w:rFonts w:ascii="Century Gothic" w:hAnsi="Century Gothic"/>
          <w:sz w:val="20"/>
          <w:szCs w:val="20"/>
        </w:rPr>
        <w:t xml:space="preserve">      </w:t>
      </w:r>
    </w:p>
    <w:p w14:paraId="0FB5F55E" w14:textId="6AA88AC3" w:rsidR="000158F9" w:rsidRPr="005E74F7" w:rsidRDefault="000158F9" w:rsidP="00BB346A">
      <w:pPr>
        <w:pStyle w:val="NormaleWeb"/>
        <w:jc w:val="both"/>
        <w:rPr>
          <w:rFonts w:ascii="Century Gothic" w:hAnsi="Century Gothic"/>
          <w:sz w:val="20"/>
          <w:szCs w:val="20"/>
        </w:rPr>
      </w:pPr>
      <w:r w:rsidRPr="005E74F7">
        <w:rPr>
          <w:rFonts w:ascii="Century Gothic" w:hAnsi="Century Gothic"/>
          <w:sz w:val="20"/>
          <w:szCs w:val="20"/>
        </w:rPr>
        <w:t xml:space="preserve"> </w:t>
      </w:r>
      <w:r w:rsidR="00F75E16" w:rsidRPr="005E74F7">
        <w:rPr>
          <w:rFonts w:ascii="Century Gothic" w:hAnsi="Century Gothic"/>
          <w:sz w:val="20"/>
          <w:szCs w:val="20"/>
        </w:rPr>
        <w:t xml:space="preserve">          </w:t>
      </w:r>
      <w:r w:rsidRPr="005E74F7">
        <w:rPr>
          <w:rFonts w:ascii="Century Gothic" w:hAnsi="Century Gothic"/>
          <w:sz w:val="20"/>
          <w:szCs w:val="20"/>
        </w:rPr>
        <w:t>________________________                                         </w:t>
      </w:r>
      <w:r w:rsidR="00F75E16" w:rsidRPr="005E74F7">
        <w:rPr>
          <w:rFonts w:ascii="Century Gothic" w:hAnsi="Century Gothic"/>
          <w:sz w:val="20"/>
          <w:szCs w:val="20"/>
        </w:rPr>
        <w:t xml:space="preserve">     </w:t>
      </w:r>
      <w:r w:rsidRPr="005E74F7">
        <w:rPr>
          <w:rFonts w:ascii="Century Gothic" w:hAnsi="Century Gothic"/>
          <w:sz w:val="20"/>
          <w:szCs w:val="20"/>
        </w:rPr>
        <w:t xml:space="preserve">        _____________________</w:t>
      </w:r>
      <w:r w:rsidR="00F75E16" w:rsidRPr="005E74F7">
        <w:rPr>
          <w:rFonts w:ascii="Century Gothic" w:hAnsi="Century Gothic"/>
          <w:sz w:val="20"/>
          <w:szCs w:val="20"/>
        </w:rPr>
        <w:t xml:space="preserve">             </w:t>
      </w:r>
    </w:p>
    <w:p w14:paraId="5292C83A" w14:textId="77777777" w:rsidR="000158F9" w:rsidRPr="005E74F7" w:rsidRDefault="000158F9" w:rsidP="000158F9">
      <w:pPr>
        <w:pStyle w:val="NormaleWeb"/>
        <w:jc w:val="both"/>
        <w:rPr>
          <w:rFonts w:ascii="Century Gothic" w:hAnsi="Century Gothic"/>
          <w:sz w:val="20"/>
          <w:szCs w:val="20"/>
        </w:rPr>
      </w:pPr>
    </w:p>
    <w:p w14:paraId="0F408800" w14:textId="1272650C" w:rsidR="001A2F77" w:rsidRPr="005E74F7" w:rsidRDefault="000158F9" w:rsidP="001A2F77">
      <w:pPr>
        <w:pStyle w:val="NormaleWeb"/>
        <w:jc w:val="both"/>
        <w:rPr>
          <w:rFonts w:ascii="Century Gothic" w:hAnsi="Century Gothic"/>
          <w:sz w:val="20"/>
          <w:szCs w:val="20"/>
        </w:rPr>
      </w:pPr>
      <w:r w:rsidRPr="005E74F7">
        <w:rPr>
          <w:rFonts w:ascii="Century Gothic" w:hAnsi="Century Gothic"/>
          <w:sz w:val="20"/>
          <w:szCs w:val="20"/>
        </w:rPr>
        <w:t> Sottoscrivendo il presente atto la ditta</w:t>
      </w:r>
      <w:r w:rsidRPr="005E74F7">
        <w:rPr>
          <w:rFonts w:ascii="Century Gothic" w:hAnsi="Century Gothic"/>
          <w:b/>
          <w:sz w:val="20"/>
          <w:szCs w:val="20"/>
        </w:rPr>
        <w:t xml:space="preserve"> FORNITRICE </w:t>
      </w:r>
      <w:r w:rsidRPr="005E74F7">
        <w:rPr>
          <w:rFonts w:ascii="Century Gothic" w:hAnsi="Century Gothic"/>
          <w:sz w:val="20"/>
          <w:szCs w:val="20"/>
        </w:rPr>
        <w:t>presta il consenso ex art.13 L.675/96 affinché l'</w:t>
      </w:r>
      <w:r w:rsidRPr="005E74F7">
        <w:rPr>
          <w:rFonts w:ascii="Century Gothic" w:hAnsi="Century Gothic"/>
          <w:b/>
          <w:sz w:val="20"/>
          <w:szCs w:val="20"/>
        </w:rPr>
        <w:t>AFFIDATARIA</w:t>
      </w:r>
      <w:r w:rsidRPr="005E74F7">
        <w:rPr>
          <w:rFonts w:ascii="Century Gothic" w:hAnsi="Century Gothic"/>
          <w:sz w:val="20"/>
          <w:szCs w:val="20"/>
        </w:rPr>
        <w:t xml:space="preserve"> tratti i suoi dati personali per le esigenze di cui al contratto principale.</w:t>
      </w:r>
      <w:r w:rsidRPr="005E74F7">
        <w:rPr>
          <w:rFonts w:ascii="Century Gothic" w:hAnsi="Century Gothic"/>
          <w:sz w:val="20"/>
          <w:szCs w:val="20"/>
        </w:rPr>
        <w:br/>
      </w:r>
      <w:r w:rsidR="008E0BDE">
        <w:rPr>
          <w:rFonts w:ascii="Century Gothic" w:hAnsi="Century Gothic"/>
          <w:sz w:val="20"/>
          <w:szCs w:val="20"/>
        </w:rPr>
        <w:t>Santa Venerina</w:t>
      </w:r>
      <w:r w:rsidR="001A2F77" w:rsidRPr="005E74F7">
        <w:rPr>
          <w:rFonts w:ascii="Century Gothic" w:hAnsi="Century Gothic"/>
          <w:sz w:val="20"/>
          <w:szCs w:val="20"/>
        </w:rPr>
        <w:t xml:space="preserve">, lì </w:t>
      </w:r>
      <w:permStart w:id="338505594" w:edGrp="everyone"/>
      <w:r w:rsidR="00930557">
        <w:rPr>
          <w:rFonts w:ascii="Century Gothic" w:hAnsi="Century Gothic"/>
          <w:sz w:val="20"/>
          <w:szCs w:val="20"/>
        </w:rPr>
        <w:t xml:space="preserve">11/03/2026  </w:t>
      </w:r>
      <w:permEnd w:id="338505594"/>
    </w:p>
    <w:p w14:paraId="39AE2A3D" w14:textId="77777777" w:rsidR="000158F9" w:rsidRPr="005E74F7" w:rsidRDefault="000158F9" w:rsidP="000158F9">
      <w:pPr>
        <w:pStyle w:val="NormaleWeb"/>
        <w:rPr>
          <w:rFonts w:ascii="Century Gothic" w:hAnsi="Century Gothic"/>
          <w:sz w:val="20"/>
          <w:szCs w:val="20"/>
        </w:rPr>
      </w:pPr>
    </w:p>
    <w:p w14:paraId="69972F83" w14:textId="77777777" w:rsidR="000158F9" w:rsidRPr="005E74F7" w:rsidRDefault="000158F9" w:rsidP="000158F9">
      <w:pPr>
        <w:pStyle w:val="NormaleWeb"/>
        <w:rPr>
          <w:rFonts w:ascii="Century Gothic" w:hAnsi="Century Gothic"/>
          <w:b/>
          <w:sz w:val="20"/>
          <w:szCs w:val="20"/>
        </w:rPr>
      </w:pPr>
      <w:r w:rsidRPr="005E74F7">
        <w:rPr>
          <w:rFonts w:ascii="Century Gothic" w:hAnsi="Century Gothic"/>
          <w:b/>
          <w:sz w:val="20"/>
          <w:szCs w:val="20"/>
        </w:rPr>
        <w:t>LA DITTA FORNITRICE</w:t>
      </w:r>
    </w:p>
    <w:p w14:paraId="7D567984" w14:textId="5FD52962" w:rsidR="000158F9" w:rsidRPr="00BB346A" w:rsidRDefault="000158F9" w:rsidP="00BB346A">
      <w:pPr>
        <w:pStyle w:val="NormaleWeb"/>
        <w:rPr>
          <w:rFonts w:ascii="Century Gothic" w:hAnsi="Century Gothic"/>
          <w:sz w:val="20"/>
          <w:szCs w:val="20"/>
        </w:rPr>
      </w:pPr>
    </w:p>
    <w:sectPr w:rsidR="000158F9" w:rsidRPr="00BB346A">
      <w:headerReference w:type="default" r:id="rId8"/>
      <w:footerReference w:type="default" r:id="rId9"/>
      <w:pgSz w:w="11910" w:h="16840"/>
      <w:pgMar w:top="1340" w:right="880" w:bottom="880" w:left="920" w:header="0" w:footer="694"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60C09" w14:textId="77777777" w:rsidR="00767871" w:rsidRDefault="00767871">
      <w:r>
        <w:separator/>
      </w:r>
    </w:p>
  </w:endnote>
  <w:endnote w:type="continuationSeparator" w:id="0">
    <w:p w14:paraId="7A9FE312" w14:textId="77777777" w:rsidR="00767871" w:rsidRDefault="00767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ranklin Gothic Demi Cond">
    <w:panose1 w:val="020B07060304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math">
    <w:charset w:val="00"/>
    <w:family w:val="auto"/>
    <w:pitch w:val="variable"/>
    <w:sig w:usb0="20002A87" w:usb1="00000000" w:usb2="00000000" w:usb3="00000000" w:csb0="000001FF" w:csb1="00000000"/>
  </w:font>
  <w:font w:name="StarSymbol">
    <w:altName w:val="Arial Unicode MS"/>
    <w:charset w:val="80"/>
    <w:family w:val="auto"/>
    <w:pitch w:val="default"/>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RotisSerif">
    <w:altName w:val="Times New Roman"/>
    <w:charset w:val="00"/>
    <w:family w:val="roman"/>
    <w:pitch w:val="default"/>
  </w:font>
  <w:font w:name="Candara">
    <w:panose1 w:val="020E0502030303020204"/>
    <w:charset w:val="00"/>
    <w:family w:val="swiss"/>
    <w:pitch w:val="variable"/>
    <w:sig w:usb0="A00002EF" w:usb1="4000A44B"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69CDB" w14:textId="38710C64" w:rsidR="00AF1E1B" w:rsidRPr="00AF1E1B" w:rsidRDefault="00700372" w:rsidP="00700372">
    <w:pPr>
      <w:pStyle w:val="Pidipagina"/>
      <w:tabs>
        <w:tab w:val="center" w:pos="5055"/>
        <w:tab w:val="right" w:pos="10110"/>
      </w:tabs>
      <w:rPr>
        <w:rFonts w:ascii="Century Gothic" w:hAnsi="Century Gothic"/>
        <w:sz w:val="20"/>
        <w:szCs w:val="20"/>
      </w:rPr>
    </w:pPr>
    <w:r>
      <w:rPr>
        <w:rFonts w:ascii="Century Gothic" w:hAnsi="Century Gothic"/>
        <w:bCs/>
        <w:sz w:val="20"/>
        <w:szCs w:val="20"/>
      </w:rPr>
      <w:tab/>
    </w:r>
    <w:r w:rsidR="00AF1E1B" w:rsidRPr="00AF1E1B">
      <w:rPr>
        <w:rFonts w:ascii="Century Gothic" w:hAnsi="Century Gothic"/>
        <w:bCs/>
        <w:sz w:val="20"/>
        <w:szCs w:val="20"/>
      </w:rPr>
      <w:fldChar w:fldCharType="begin"/>
    </w:r>
    <w:r w:rsidR="00AF1E1B" w:rsidRPr="00AF1E1B">
      <w:rPr>
        <w:rFonts w:ascii="Century Gothic" w:hAnsi="Century Gothic"/>
        <w:bCs/>
        <w:sz w:val="20"/>
        <w:szCs w:val="20"/>
      </w:rPr>
      <w:instrText>PAGE</w:instrText>
    </w:r>
    <w:r w:rsidR="00AF1E1B" w:rsidRPr="00AF1E1B">
      <w:rPr>
        <w:rFonts w:ascii="Century Gothic" w:hAnsi="Century Gothic"/>
        <w:bCs/>
        <w:sz w:val="20"/>
        <w:szCs w:val="20"/>
      </w:rPr>
      <w:fldChar w:fldCharType="separate"/>
    </w:r>
    <w:r w:rsidR="00BD5CCC">
      <w:rPr>
        <w:rFonts w:ascii="Century Gothic" w:hAnsi="Century Gothic"/>
        <w:bCs/>
        <w:noProof/>
        <w:sz w:val="20"/>
        <w:szCs w:val="20"/>
      </w:rPr>
      <w:t>12</w:t>
    </w:r>
    <w:r w:rsidR="00AF1E1B" w:rsidRPr="00AF1E1B">
      <w:rPr>
        <w:rFonts w:ascii="Century Gothic" w:hAnsi="Century Gothic"/>
        <w:bCs/>
        <w:sz w:val="20"/>
        <w:szCs w:val="20"/>
      </w:rPr>
      <w:fldChar w:fldCharType="end"/>
    </w:r>
    <w:r w:rsidR="00AF1E1B">
      <w:rPr>
        <w:rFonts w:ascii="Century Gothic" w:hAnsi="Century Gothic"/>
        <w:sz w:val="20"/>
        <w:szCs w:val="20"/>
        <w:lang w:val="it-IT"/>
      </w:rPr>
      <w:t xml:space="preserve"> /</w:t>
    </w:r>
    <w:r w:rsidR="00AF1E1B" w:rsidRPr="00AF1E1B">
      <w:rPr>
        <w:rFonts w:ascii="Century Gothic" w:hAnsi="Century Gothic"/>
        <w:sz w:val="20"/>
        <w:szCs w:val="20"/>
        <w:lang w:val="it-IT"/>
      </w:rPr>
      <w:t xml:space="preserve"> </w:t>
    </w:r>
    <w:r w:rsidR="00AF1E1B" w:rsidRPr="00AF1E1B">
      <w:rPr>
        <w:rFonts w:ascii="Century Gothic" w:hAnsi="Century Gothic"/>
        <w:bCs/>
        <w:sz w:val="20"/>
        <w:szCs w:val="20"/>
      </w:rPr>
      <w:fldChar w:fldCharType="begin"/>
    </w:r>
    <w:r w:rsidR="00AF1E1B" w:rsidRPr="00AF1E1B">
      <w:rPr>
        <w:rFonts w:ascii="Century Gothic" w:hAnsi="Century Gothic"/>
        <w:bCs/>
        <w:sz w:val="20"/>
        <w:szCs w:val="20"/>
      </w:rPr>
      <w:instrText>NUMPAGES</w:instrText>
    </w:r>
    <w:r w:rsidR="00AF1E1B" w:rsidRPr="00AF1E1B">
      <w:rPr>
        <w:rFonts w:ascii="Century Gothic" w:hAnsi="Century Gothic"/>
        <w:bCs/>
        <w:sz w:val="20"/>
        <w:szCs w:val="20"/>
      </w:rPr>
      <w:fldChar w:fldCharType="separate"/>
    </w:r>
    <w:r w:rsidR="00BD5CCC">
      <w:rPr>
        <w:rFonts w:ascii="Century Gothic" w:hAnsi="Century Gothic"/>
        <w:bCs/>
        <w:noProof/>
        <w:sz w:val="20"/>
        <w:szCs w:val="20"/>
      </w:rPr>
      <w:t>14</w:t>
    </w:r>
    <w:r w:rsidR="00AF1E1B" w:rsidRPr="00AF1E1B">
      <w:rPr>
        <w:rFonts w:ascii="Century Gothic" w:hAnsi="Century Gothic"/>
        <w:bCs/>
        <w:sz w:val="20"/>
        <w:szCs w:val="20"/>
      </w:rPr>
      <w:fldChar w:fldCharType="end"/>
    </w:r>
    <w:r>
      <w:rPr>
        <w:rFonts w:ascii="Century Gothic" w:hAnsi="Century Gothic"/>
        <w:bCs/>
        <w:sz w:val="20"/>
        <w:szCs w:val="20"/>
      </w:rPr>
      <w:t xml:space="preserve"> </w:t>
    </w:r>
    <w:r>
      <w:rPr>
        <w:rFonts w:ascii="Century Gothic" w:hAnsi="Century Gothic"/>
        <w:bCs/>
        <w:sz w:val="20"/>
        <w:szCs w:val="20"/>
      </w:rPr>
      <w:tab/>
      <w:t>FORNACC-2025-FERROBERICA</w:t>
    </w:r>
    <w:r>
      <w:rPr>
        <w:rFonts w:ascii="Century Gothic" w:hAnsi="Century Gothic"/>
        <w:bCs/>
        <w:sz w:val="20"/>
        <w:szCs w:val="20"/>
      </w:rPr>
      <w:tab/>
    </w:r>
  </w:p>
  <w:p w14:paraId="538C682E" w14:textId="2F1E2D26" w:rsidR="00330961" w:rsidRDefault="00330961" w:rsidP="008A6575">
    <w:pPr>
      <w:pStyle w:val="Corpotesto"/>
      <w:kinsoku w:val="0"/>
      <w:overflowPunct w:val="0"/>
      <w:spacing w:line="14" w:lineRule="auto"/>
      <w:ind w:left="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8D424" w14:textId="77777777" w:rsidR="00767871" w:rsidRDefault="00767871">
      <w:r>
        <w:separator/>
      </w:r>
    </w:p>
  </w:footnote>
  <w:footnote w:type="continuationSeparator" w:id="0">
    <w:p w14:paraId="62209102" w14:textId="77777777" w:rsidR="00767871" w:rsidRDefault="007678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E23E0" w14:textId="770A27D2" w:rsidR="00604955" w:rsidRDefault="007355EC">
    <w:pPr>
      <w:pStyle w:val="Intestazione"/>
    </w:pPr>
    <w:r>
      <w:tab/>
    </w:r>
    <w:r>
      <w:tab/>
    </w:r>
    <w:r w:rsidR="00604955">
      <w:tab/>
    </w:r>
    <w:r w:rsidR="00604955">
      <w:tab/>
    </w:r>
  </w:p>
  <w:p w14:paraId="3A932476" w14:textId="24D2B4E3" w:rsidR="007355EC" w:rsidRDefault="007355EC" w:rsidP="00D8037C">
    <w:pPr>
      <w:pStyle w:val="Intestazione"/>
      <w:ind w:left="-851"/>
      <w:jc w:val="right"/>
      <w:rPr>
        <w:rFonts w:ascii="Century Gothic" w:hAnsi="Century Gothic"/>
        <w:sz w:val="20"/>
        <w:szCs w:val="20"/>
      </w:rPr>
    </w:pPr>
    <w:r>
      <w:tab/>
    </w:r>
    <w:r>
      <w:tab/>
    </w:r>
    <w:permStart w:id="556946761" w:edGrp="everyone"/>
    <w:r w:rsidR="00E27912" w:rsidRPr="00BB77EF">
      <w:rPr>
        <w:rFonts w:ascii="Century Gothic" w:hAnsi="Century Gothic"/>
        <w:sz w:val="20"/>
        <w:szCs w:val="20"/>
      </w:rPr>
      <w:t xml:space="preserve"> </w:t>
    </w:r>
    <w:r w:rsidR="00D8037C" w:rsidRPr="00D8037C">
      <w:rPr>
        <w:rFonts w:ascii="Century Gothic" w:hAnsi="Century Gothic"/>
        <w:sz w:val="20"/>
        <w:szCs w:val="20"/>
        <w:lang w:val="it-IT" w:eastAsia="it-IT"/>
      </w:rPr>
      <w:t>210-150_01</w:t>
    </w:r>
    <w:r w:rsidR="00D8037C">
      <w:rPr>
        <w:rFonts w:ascii="Century Gothic" w:hAnsi="Century Gothic"/>
        <w:sz w:val="20"/>
        <w:szCs w:val="20"/>
        <w:lang w:val="it-IT" w:eastAsia="it-IT"/>
      </w:rPr>
      <w:t>4</w:t>
    </w:r>
    <w:r w:rsidR="00D8037C" w:rsidRPr="00D8037C">
      <w:rPr>
        <w:rFonts w:ascii="Century Gothic" w:hAnsi="Century Gothic"/>
        <w:sz w:val="20"/>
        <w:szCs w:val="20"/>
        <w:lang w:val="it-IT" w:eastAsia="it-IT"/>
      </w:rPr>
      <w:t>/2026</w:t>
    </w:r>
  </w:p>
  <w:permEnd w:id="556946761"/>
  <w:p w14:paraId="79E66DC6" w14:textId="77777777" w:rsidR="00604955" w:rsidRPr="007355EC" w:rsidRDefault="00604955" w:rsidP="007355EC">
    <w:pPr>
      <w:pStyle w:val="NormaleWeb"/>
      <w:rPr>
        <w:lang w:val="en-GB" w:eastAsia="en-GB"/>
      </w:rPr>
    </w:pPr>
  </w:p>
  <w:p w14:paraId="180E44C3" w14:textId="77777777" w:rsidR="00604955" w:rsidRPr="00604955" w:rsidRDefault="00D02F8C">
    <w:pPr>
      <w:pStyle w:val="Intestazione"/>
      <w:rPr>
        <w:lang w:val="it-IT"/>
      </w:rP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404"/>
    <w:multiLevelType w:val="multilevel"/>
    <w:tmpl w:val="00000887"/>
    <w:lvl w:ilvl="0">
      <w:start w:val="1"/>
      <w:numFmt w:val="upperLetter"/>
      <w:lvlText w:val="%1)"/>
      <w:lvlJc w:val="left"/>
      <w:pPr>
        <w:ind w:left="113" w:hanging="278"/>
      </w:pPr>
      <w:rPr>
        <w:rFonts w:ascii="Century Gothic" w:hAnsi="Century Gothic" w:cs="Century Gothic"/>
        <w:b w:val="0"/>
        <w:bCs w:val="0"/>
        <w:spacing w:val="-4"/>
        <w:w w:val="99"/>
        <w:sz w:val="20"/>
        <w:szCs w:val="20"/>
      </w:rPr>
    </w:lvl>
    <w:lvl w:ilvl="1">
      <w:numFmt w:val="bullet"/>
      <w:lvlText w:val="•"/>
      <w:lvlJc w:val="left"/>
      <w:pPr>
        <w:ind w:left="1088" w:hanging="278"/>
      </w:pPr>
    </w:lvl>
    <w:lvl w:ilvl="2">
      <w:numFmt w:val="bullet"/>
      <w:lvlText w:val="•"/>
      <w:lvlJc w:val="left"/>
      <w:pPr>
        <w:ind w:left="2063" w:hanging="278"/>
      </w:pPr>
    </w:lvl>
    <w:lvl w:ilvl="3">
      <w:numFmt w:val="bullet"/>
      <w:lvlText w:val="•"/>
      <w:lvlJc w:val="left"/>
      <w:pPr>
        <w:ind w:left="3038" w:hanging="278"/>
      </w:pPr>
    </w:lvl>
    <w:lvl w:ilvl="4">
      <w:numFmt w:val="bullet"/>
      <w:lvlText w:val="•"/>
      <w:lvlJc w:val="left"/>
      <w:pPr>
        <w:ind w:left="4013" w:hanging="278"/>
      </w:pPr>
    </w:lvl>
    <w:lvl w:ilvl="5">
      <w:numFmt w:val="bullet"/>
      <w:lvlText w:val="•"/>
      <w:lvlJc w:val="left"/>
      <w:pPr>
        <w:ind w:left="4988" w:hanging="278"/>
      </w:pPr>
    </w:lvl>
    <w:lvl w:ilvl="6">
      <w:numFmt w:val="bullet"/>
      <w:lvlText w:val="•"/>
      <w:lvlJc w:val="left"/>
      <w:pPr>
        <w:ind w:left="5963" w:hanging="278"/>
      </w:pPr>
    </w:lvl>
    <w:lvl w:ilvl="7">
      <w:numFmt w:val="bullet"/>
      <w:lvlText w:val="•"/>
      <w:lvlJc w:val="left"/>
      <w:pPr>
        <w:ind w:left="6938" w:hanging="278"/>
      </w:pPr>
    </w:lvl>
    <w:lvl w:ilvl="8">
      <w:numFmt w:val="bullet"/>
      <w:lvlText w:val="•"/>
      <w:lvlJc w:val="left"/>
      <w:pPr>
        <w:ind w:left="7913" w:hanging="278"/>
      </w:pPr>
    </w:lvl>
  </w:abstractNum>
  <w:abstractNum w:abstractNumId="2" w15:restartNumberingAfterBreak="0">
    <w:nsid w:val="00000405"/>
    <w:multiLevelType w:val="multilevel"/>
    <w:tmpl w:val="00000888"/>
    <w:lvl w:ilvl="0">
      <w:numFmt w:val="bullet"/>
      <w:lvlText w:val="-"/>
      <w:lvlJc w:val="left"/>
      <w:pPr>
        <w:ind w:left="699" w:hanging="360"/>
      </w:pPr>
      <w:rPr>
        <w:rFonts w:ascii="Times New Roman" w:hAnsi="Times New Roman"/>
        <w:b w:val="0"/>
        <w:w w:val="99"/>
        <w:sz w:val="20"/>
      </w:rPr>
    </w:lvl>
    <w:lvl w:ilvl="1">
      <w:numFmt w:val="bullet"/>
      <w:lvlText w:val="•"/>
      <w:lvlJc w:val="left"/>
      <w:pPr>
        <w:ind w:left="1618" w:hanging="360"/>
      </w:pPr>
    </w:lvl>
    <w:lvl w:ilvl="2">
      <w:numFmt w:val="bullet"/>
      <w:lvlText w:val="•"/>
      <w:lvlJc w:val="left"/>
      <w:pPr>
        <w:ind w:left="2536" w:hanging="360"/>
      </w:pPr>
    </w:lvl>
    <w:lvl w:ilvl="3">
      <w:numFmt w:val="bullet"/>
      <w:lvlText w:val="•"/>
      <w:lvlJc w:val="left"/>
      <w:pPr>
        <w:ind w:left="3454" w:hanging="360"/>
      </w:pPr>
    </w:lvl>
    <w:lvl w:ilvl="4">
      <w:numFmt w:val="bullet"/>
      <w:lvlText w:val="•"/>
      <w:lvlJc w:val="left"/>
      <w:pPr>
        <w:ind w:left="4373" w:hanging="360"/>
      </w:pPr>
    </w:lvl>
    <w:lvl w:ilvl="5">
      <w:numFmt w:val="bullet"/>
      <w:lvlText w:val="•"/>
      <w:lvlJc w:val="left"/>
      <w:pPr>
        <w:ind w:left="5291" w:hanging="360"/>
      </w:pPr>
    </w:lvl>
    <w:lvl w:ilvl="6">
      <w:numFmt w:val="bullet"/>
      <w:lvlText w:val="•"/>
      <w:lvlJc w:val="left"/>
      <w:pPr>
        <w:ind w:left="6210" w:hanging="360"/>
      </w:pPr>
    </w:lvl>
    <w:lvl w:ilvl="7">
      <w:numFmt w:val="bullet"/>
      <w:lvlText w:val="•"/>
      <w:lvlJc w:val="left"/>
      <w:pPr>
        <w:ind w:left="7128" w:hanging="360"/>
      </w:pPr>
    </w:lvl>
    <w:lvl w:ilvl="8">
      <w:numFmt w:val="bullet"/>
      <w:lvlText w:val="•"/>
      <w:lvlJc w:val="left"/>
      <w:pPr>
        <w:ind w:left="8047" w:hanging="360"/>
      </w:pPr>
    </w:lvl>
  </w:abstractNum>
  <w:abstractNum w:abstractNumId="3" w15:restartNumberingAfterBreak="0">
    <w:nsid w:val="00000406"/>
    <w:multiLevelType w:val="multilevel"/>
    <w:tmpl w:val="00000889"/>
    <w:lvl w:ilvl="0">
      <w:numFmt w:val="bullet"/>
      <w:lvlText w:val=""/>
      <w:lvlJc w:val="left"/>
      <w:pPr>
        <w:ind w:left="473" w:hanging="360"/>
      </w:pPr>
      <w:rPr>
        <w:rFonts w:ascii="Symbol" w:hAnsi="Symbol"/>
        <w:b w:val="0"/>
        <w:w w:val="99"/>
        <w:sz w:val="20"/>
      </w:rPr>
    </w:lvl>
    <w:lvl w:ilvl="1">
      <w:numFmt w:val="bullet"/>
      <w:lvlText w:val="•"/>
      <w:lvlJc w:val="left"/>
      <w:pPr>
        <w:ind w:left="1412" w:hanging="360"/>
      </w:pPr>
    </w:lvl>
    <w:lvl w:ilvl="2">
      <w:numFmt w:val="bullet"/>
      <w:lvlText w:val="•"/>
      <w:lvlJc w:val="left"/>
      <w:pPr>
        <w:ind w:left="2351" w:hanging="360"/>
      </w:pPr>
    </w:lvl>
    <w:lvl w:ilvl="3">
      <w:numFmt w:val="bullet"/>
      <w:lvlText w:val="•"/>
      <w:lvlJc w:val="left"/>
      <w:pPr>
        <w:ind w:left="3290" w:hanging="360"/>
      </w:pPr>
    </w:lvl>
    <w:lvl w:ilvl="4">
      <w:numFmt w:val="bullet"/>
      <w:lvlText w:val="•"/>
      <w:lvlJc w:val="left"/>
      <w:pPr>
        <w:ind w:left="4229" w:hanging="360"/>
      </w:pPr>
    </w:lvl>
    <w:lvl w:ilvl="5">
      <w:numFmt w:val="bullet"/>
      <w:lvlText w:val="•"/>
      <w:lvlJc w:val="left"/>
      <w:pPr>
        <w:ind w:left="5168" w:hanging="360"/>
      </w:pPr>
    </w:lvl>
    <w:lvl w:ilvl="6">
      <w:numFmt w:val="bullet"/>
      <w:lvlText w:val="•"/>
      <w:lvlJc w:val="left"/>
      <w:pPr>
        <w:ind w:left="6107" w:hanging="360"/>
      </w:pPr>
    </w:lvl>
    <w:lvl w:ilvl="7">
      <w:numFmt w:val="bullet"/>
      <w:lvlText w:val="•"/>
      <w:lvlJc w:val="left"/>
      <w:pPr>
        <w:ind w:left="7046" w:hanging="360"/>
      </w:pPr>
    </w:lvl>
    <w:lvl w:ilvl="8">
      <w:numFmt w:val="bullet"/>
      <w:lvlText w:val="•"/>
      <w:lvlJc w:val="left"/>
      <w:pPr>
        <w:ind w:left="7985" w:hanging="360"/>
      </w:pPr>
    </w:lvl>
  </w:abstractNum>
  <w:abstractNum w:abstractNumId="4" w15:restartNumberingAfterBreak="0">
    <w:nsid w:val="00000407"/>
    <w:multiLevelType w:val="multilevel"/>
    <w:tmpl w:val="0000088A"/>
    <w:lvl w:ilvl="0">
      <w:start w:val="1"/>
      <w:numFmt w:val="lowerLetter"/>
      <w:lvlText w:val="%1)"/>
      <w:lvlJc w:val="left"/>
      <w:pPr>
        <w:ind w:left="473" w:hanging="360"/>
      </w:pPr>
      <w:rPr>
        <w:rFonts w:ascii="Century Gothic" w:hAnsi="Century Gothic" w:cs="Century Gothic"/>
        <w:b w:val="0"/>
        <w:bCs w:val="0"/>
        <w:w w:val="99"/>
        <w:sz w:val="20"/>
        <w:szCs w:val="20"/>
      </w:rPr>
    </w:lvl>
    <w:lvl w:ilvl="1">
      <w:numFmt w:val="bullet"/>
      <w:lvlText w:val="•"/>
      <w:lvlJc w:val="left"/>
      <w:pPr>
        <w:ind w:left="1412" w:hanging="360"/>
      </w:pPr>
    </w:lvl>
    <w:lvl w:ilvl="2">
      <w:numFmt w:val="bullet"/>
      <w:lvlText w:val="•"/>
      <w:lvlJc w:val="left"/>
      <w:pPr>
        <w:ind w:left="2351" w:hanging="360"/>
      </w:pPr>
    </w:lvl>
    <w:lvl w:ilvl="3">
      <w:numFmt w:val="bullet"/>
      <w:lvlText w:val="•"/>
      <w:lvlJc w:val="left"/>
      <w:pPr>
        <w:ind w:left="3290" w:hanging="360"/>
      </w:pPr>
    </w:lvl>
    <w:lvl w:ilvl="4">
      <w:numFmt w:val="bullet"/>
      <w:lvlText w:val="•"/>
      <w:lvlJc w:val="left"/>
      <w:pPr>
        <w:ind w:left="4229" w:hanging="360"/>
      </w:pPr>
    </w:lvl>
    <w:lvl w:ilvl="5">
      <w:numFmt w:val="bullet"/>
      <w:lvlText w:val="•"/>
      <w:lvlJc w:val="left"/>
      <w:pPr>
        <w:ind w:left="5168" w:hanging="360"/>
      </w:pPr>
    </w:lvl>
    <w:lvl w:ilvl="6">
      <w:numFmt w:val="bullet"/>
      <w:lvlText w:val="•"/>
      <w:lvlJc w:val="left"/>
      <w:pPr>
        <w:ind w:left="6107" w:hanging="360"/>
      </w:pPr>
    </w:lvl>
    <w:lvl w:ilvl="7">
      <w:numFmt w:val="bullet"/>
      <w:lvlText w:val="•"/>
      <w:lvlJc w:val="left"/>
      <w:pPr>
        <w:ind w:left="7046" w:hanging="360"/>
      </w:pPr>
    </w:lvl>
    <w:lvl w:ilvl="8">
      <w:numFmt w:val="bullet"/>
      <w:lvlText w:val="•"/>
      <w:lvlJc w:val="left"/>
      <w:pPr>
        <w:ind w:left="7985" w:hanging="360"/>
      </w:pPr>
    </w:lvl>
  </w:abstractNum>
  <w:abstractNum w:abstractNumId="5" w15:restartNumberingAfterBreak="0">
    <w:nsid w:val="0000040A"/>
    <w:multiLevelType w:val="multilevel"/>
    <w:tmpl w:val="0000088D"/>
    <w:lvl w:ilvl="0">
      <w:start w:val="1"/>
      <w:numFmt w:val="lowerLetter"/>
      <w:lvlText w:val="%1)"/>
      <w:lvlJc w:val="left"/>
      <w:pPr>
        <w:ind w:left="833" w:hanging="360"/>
      </w:pPr>
      <w:rPr>
        <w:rFonts w:ascii="Century Gothic" w:hAnsi="Century Gothic" w:cs="Century Gothic"/>
        <w:b w:val="0"/>
        <w:bCs w:val="0"/>
        <w:w w:val="99"/>
        <w:sz w:val="20"/>
        <w:szCs w:val="20"/>
      </w:rPr>
    </w:lvl>
    <w:lvl w:ilvl="1">
      <w:numFmt w:val="bullet"/>
      <w:lvlText w:val="•"/>
      <w:lvlJc w:val="left"/>
      <w:pPr>
        <w:ind w:left="1736" w:hanging="360"/>
      </w:pPr>
    </w:lvl>
    <w:lvl w:ilvl="2">
      <w:numFmt w:val="bullet"/>
      <w:lvlText w:val="•"/>
      <w:lvlJc w:val="left"/>
      <w:pPr>
        <w:ind w:left="2639" w:hanging="360"/>
      </w:pPr>
    </w:lvl>
    <w:lvl w:ilvl="3">
      <w:numFmt w:val="bullet"/>
      <w:lvlText w:val="•"/>
      <w:lvlJc w:val="left"/>
      <w:pPr>
        <w:ind w:left="3542" w:hanging="360"/>
      </w:pPr>
    </w:lvl>
    <w:lvl w:ilvl="4">
      <w:numFmt w:val="bullet"/>
      <w:lvlText w:val="•"/>
      <w:lvlJc w:val="left"/>
      <w:pPr>
        <w:ind w:left="4445" w:hanging="360"/>
      </w:pPr>
    </w:lvl>
    <w:lvl w:ilvl="5">
      <w:numFmt w:val="bullet"/>
      <w:lvlText w:val="•"/>
      <w:lvlJc w:val="left"/>
      <w:pPr>
        <w:ind w:left="5348" w:hanging="360"/>
      </w:pPr>
    </w:lvl>
    <w:lvl w:ilvl="6">
      <w:numFmt w:val="bullet"/>
      <w:lvlText w:val="•"/>
      <w:lvlJc w:val="left"/>
      <w:pPr>
        <w:ind w:left="6251" w:hanging="360"/>
      </w:pPr>
    </w:lvl>
    <w:lvl w:ilvl="7">
      <w:numFmt w:val="bullet"/>
      <w:lvlText w:val="•"/>
      <w:lvlJc w:val="left"/>
      <w:pPr>
        <w:ind w:left="7154" w:hanging="360"/>
      </w:pPr>
    </w:lvl>
    <w:lvl w:ilvl="8">
      <w:numFmt w:val="bullet"/>
      <w:lvlText w:val="•"/>
      <w:lvlJc w:val="left"/>
      <w:pPr>
        <w:ind w:left="8057" w:hanging="360"/>
      </w:pPr>
    </w:lvl>
  </w:abstractNum>
  <w:abstractNum w:abstractNumId="6" w15:restartNumberingAfterBreak="0">
    <w:nsid w:val="0000040D"/>
    <w:multiLevelType w:val="multilevel"/>
    <w:tmpl w:val="00000890"/>
    <w:lvl w:ilvl="0">
      <w:start w:val="1"/>
      <w:numFmt w:val="lowerLetter"/>
      <w:lvlText w:val="%1)"/>
      <w:lvlJc w:val="left"/>
      <w:pPr>
        <w:ind w:left="113" w:hanging="264"/>
      </w:pPr>
      <w:rPr>
        <w:rFonts w:ascii="Century Gothic" w:hAnsi="Century Gothic" w:cs="Century Gothic"/>
        <w:b w:val="0"/>
        <w:bCs w:val="0"/>
        <w:w w:val="99"/>
        <w:sz w:val="20"/>
        <w:szCs w:val="20"/>
      </w:rPr>
    </w:lvl>
    <w:lvl w:ilvl="1">
      <w:numFmt w:val="bullet"/>
      <w:lvlText w:val="•"/>
      <w:lvlJc w:val="left"/>
      <w:pPr>
        <w:ind w:left="1088" w:hanging="264"/>
      </w:pPr>
    </w:lvl>
    <w:lvl w:ilvl="2">
      <w:numFmt w:val="bullet"/>
      <w:lvlText w:val="•"/>
      <w:lvlJc w:val="left"/>
      <w:pPr>
        <w:ind w:left="2063" w:hanging="264"/>
      </w:pPr>
    </w:lvl>
    <w:lvl w:ilvl="3">
      <w:numFmt w:val="bullet"/>
      <w:lvlText w:val="•"/>
      <w:lvlJc w:val="left"/>
      <w:pPr>
        <w:ind w:left="3038" w:hanging="264"/>
      </w:pPr>
    </w:lvl>
    <w:lvl w:ilvl="4">
      <w:numFmt w:val="bullet"/>
      <w:lvlText w:val="•"/>
      <w:lvlJc w:val="left"/>
      <w:pPr>
        <w:ind w:left="4013" w:hanging="264"/>
      </w:pPr>
    </w:lvl>
    <w:lvl w:ilvl="5">
      <w:numFmt w:val="bullet"/>
      <w:lvlText w:val="•"/>
      <w:lvlJc w:val="left"/>
      <w:pPr>
        <w:ind w:left="4988" w:hanging="264"/>
      </w:pPr>
    </w:lvl>
    <w:lvl w:ilvl="6">
      <w:numFmt w:val="bullet"/>
      <w:lvlText w:val="•"/>
      <w:lvlJc w:val="left"/>
      <w:pPr>
        <w:ind w:left="5963" w:hanging="264"/>
      </w:pPr>
    </w:lvl>
    <w:lvl w:ilvl="7">
      <w:numFmt w:val="bullet"/>
      <w:lvlText w:val="•"/>
      <w:lvlJc w:val="left"/>
      <w:pPr>
        <w:ind w:left="6938" w:hanging="264"/>
      </w:pPr>
    </w:lvl>
    <w:lvl w:ilvl="8">
      <w:numFmt w:val="bullet"/>
      <w:lvlText w:val="•"/>
      <w:lvlJc w:val="left"/>
      <w:pPr>
        <w:ind w:left="7913" w:hanging="264"/>
      </w:pPr>
    </w:lvl>
  </w:abstractNum>
  <w:abstractNum w:abstractNumId="7" w15:restartNumberingAfterBreak="0">
    <w:nsid w:val="00000410"/>
    <w:multiLevelType w:val="multilevel"/>
    <w:tmpl w:val="00000893"/>
    <w:lvl w:ilvl="0">
      <w:start w:val="1"/>
      <w:numFmt w:val="lowerLetter"/>
      <w:lvlText w:val="%1)"/>
      <w:lvlJc w:val="left"/>
      <w:pPr>
        <w:ind w:left="833" w:hanging="348"/>
      </w:pPr>
      <w:rPr>
        <w:rFonts w:ascii="Century Gothic" w:hAnsi="Century Gothic" w:cs="Century Gothic"/>
        <w:b w:val="0"/>
        <w:bCs w:val="0"/>
        <w:w w:val="99"/>
        <w:sz w:val="20"/>
        <w:szCs w:val="20"/>
      </w:rPr>
    </w:lvl>
    <w:lvl w:ilvl="1">
      <w:numFmt w:val="bullet"/>
      <w:lvlText w:val="•"/>
      <w:lvlJc w:val="left"/>
      <w:pPr>
        <w:ind w:left="1736" w:hanging="348"/>
      </w:pPr>
    </w:lvl>
    <w:lvl w:ilvl="2">
      <w:numFmt w:val="bullet"/>
      <w:lvlText w:val="•"/>
      <w:lvlJc w:val="left"/>
      <w:pPr>
        <w:ind w:left="2639" w:hanging="348"/>
      </w:pPr>
    </w:lvl>
    <w:lvl w:ilvl="3">
      <w:numFmt w:val="bullet"/>
      <w:lvlText w:val="•"/>
      <w:lvlJc w:val="left"/>
      <w:pPr>
        <w:ind w:left="3542" w:hanging="348"/>
      </w:pPr>
    </w:lvl>
    <w:lvl w:ilvl="4">
      <w:numFmt w:val="bullet"/>
      <w:lvlText w:val="•"/>
      <w:lvlJc w:val="left"/>
      <w:pPr>
        <w:ind w:left="4445" w:hanging="348"/>
      </w:pPr>
    </w:lvl>
    <w:lvl w:ilvl="5">
      <w:numFmt w:val="bullet"/>
      <w:lvlText w:val="•"/>
      <w:lvlJc w:val="left"/>
      <w:pPr>
        <w:ind w:left="5348" w:hanging="348"/>
      </w:pPr>
    </w:lvl>
    <w:lvl w:ilvl="6">
      <w:numFmt w:val="bullet"/>
      <w:lvlText w:val="•"/>
      <w:lvlJc w:val="left"/>
      <w:pPr>
        <w:ind w:left="6251" w:hanging="348"/>
      </w:pPr>
    </w:lvl>
    <w:lvl w:ilvl="7">
      <w:numFmt w:val="bullet"/>
      <w:lvlText w:val="•"/>
      <w:lvlJc w:val="left"/>
      <w:pPr>
        <w:ind w:left="7154" w:hanging="348"/>
      </w:pPr>
    </w:lvl>
    <w:lvl w:ilvl="8">
      <w:numFmt w:val="bullet"/>
      <w:lvlText w:val="•"/>
      <w:lvlJc w:val="left"/>
      <w:pPr>
        <w:ind w:left="8057" w:hanging="348"/>
      </w:pPr>
    </w:lvl>
  </w:abstractNum>
  <w:abstractNum w:abstractNumId="8" w15:restartNumberingAfterBreak="0">
    <w:nsid w:val="11A80815"/>
    <w:multiLevelType w:val="hybridMultilevel"/>
    <w:tmpl w:val="5922C4C4"/>
    <w:lvl w:ilvl="0" w:tplc="FBC8BCB6">
      <w:start w:val="7"/>
      <w:numFmt w:val="bullet"/>
      <w:lvlText w:val="-"/>
      <w:lvlJc w:val="left"/>
      <w:pPr>
        <w:ind w:left="720" w:hanging="360"/>
      </w:pPr>
      <w:rPr>
        <w:rFonts w:ascii="Times New Roman" w:eastAsia="Times New Roman" w:hAnsi="Times New Roman" w:cs="Times New Roman" w:hint="default"/>
      </w:rPr>
    </w:lvl>
    <w:lvl w:ilvl="1" w:tplc="4DCE412C">
      <w:numFmt w:val="bullet"/>
      <w:lvlText w:val="-"/>
      <w:lvlJc w:val="left"/>
      <w:pPr>
        <w:ind w:left="1440" w:hanging="360"/>
      </w:pPr>
      <w:rPr>
        <w:rFonts w:ascii="Century Gothic" w:eastAsia="Times New Roman" w:hAnsi="Century Gothic" w:cs="Times New Roman"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27413C7"/>
    <w:multiLevelType w:val="hybridMultilevel"/>
    <w:tmpl w:val="F5D8198A"/>
    <w:lvl w:ilvl="0" w:tplc="FBC8BCB6">
      <w:start w:val="7"/>
      <w:numFmt w:val="bullet"/>
      <w:lvlText w:val="-"/>
      <w:lvlJc w:val="left"/>
      <w:pPr>
        <w:ind w:left="720" w:hanging="360"/>
      </w:pPr>
      <w:rPr>
        <w:rFonts w:ascii="Times New Roman" w:eastAsia="Times New Roman" w:hAnsi="Times New Roman" w:cs="Times New Roman" w:hint="default"/>
        <w:sz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0" w15:restartNumberingAfterBreak="0">
    <w:nsid w:val="14BD4574"/>
    <w:multiLevelType w:val="hybridMultilevel"/>
    <w:tmpl w:val="CD607E1C"/>
    <w:lvl w:ilvl="0" w:tplc="69AC5D12">
      <w:start w:val="7"/>
      <w:numFmt w:val="bullet"/>
      <w:lvlText w:val="-"/>
      <w:lvlJc w:val="left"/>
      <w:pPr>
        <w:ind w:left="720" w:hanging="360"/>
      </w:pPr>
      <w:rPr>
        <w:rFonts w:ascii="Times New Roman" w:eastAsia="Times New Roman" w:hAnsi="Times New Roman" w:cs="Times New Roman" w:hint="default"/>
        <w:color w:val="auto"/>
        <w:sz w:val="20"/>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85E77DC"/>
    <w:multiLevelType w:val="hybridMultilevel"/>
    <w:tmpl w:val="EB66544C"/>
    <w:lvl w:ilvl="0" w:tplc="D27EAE70">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2" w15:restartNumberingAfterBreak="0">
    <w:nsid w:val="1C9946C2"/>
    <w:multiLevelType w:val="multilevel"/>
    <w:tmpl w:val="1EF4D664"/>
    <w:lvl w:ilvl="0">
      <w:start w:val="7"/>
      <w:numFmt w:val="bullet"/>
      <w:lvlText w:val="-"/>
      <w:lvlJc w:val="left"/>
      <w:pPr>
        <w:tabs>
          <w:tab w:val="num" w:pos="720"/>
        </w:tabs>
        <w:ind w:left="720" w:hanging="360"/>
      </w:pPr>
      <w:rPr>
        <w:rFonts w:ascii="Times New Roman" w:eastAsia="Times New Roman" w:hAnsi="Times New Roman" w:cs="Times New Roman" w:hint="default"/>
      </w:rPr>
    </w:lvl>
    <w:lvl w:ilvl="1">
      <w:start w:val="7"/>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FD2FC5"/>
    <w:multiLevelType w:val="hybridMultilevel"/>
    <w:tmpl w:val="F726240C"/>
    <w:lvl w:ilvl="0" w:tplc="21E226DA">
      <w:start w:val="1"/>
      <w:numFmt w:val="upperLetter"/>
      <w:lvlText w:val="%1)"/>
      <w:lvlJc w:val="left"/>
      <w:pPr>
        <w:ind w:left="195" w:hanging="360"/>
      </w:pPr>
      <w:rPr>
        <w:rFonts w:hint="default"/>
      </w:rPr>
    </w:lvl>
    <w:lvl w:ilvl="1" w:tplc="04100019" w:tentative="1">
      <w:start w:val="1"/>
      <w:numFmt w:val="lowerLetter"/>
      <w:lvlText w:val="%2."/>
      <w:lvlJc w:val="left"/>
      <w:pPr>
        <w:ind w:left="915" w:hanging="360"/>
      </w:pPr>
    </w:lvl>
    <w:lvl w:ilvl="2" w:tplc="0410001B" w:tentative="1">
      <w:start w:val="1"/>
      <w:numFmt w:val="lowerRoman"/>
      <w:lvlText w:val="%3."/>
      <w:lvlJc w:val="right"/>
      <w:pPr>
        <w:ind w:left="1635" w:hanging="180"/>
      </w:pPr>
    </w:lvl>
    <w:lvl w:ilvl="3" w:tplc="0410000F" w:tentative="1">
      <w:start w:val="1"/>
      <w:numFmt w:val="decimal"/>
      <w:lvlText w:val="%4."/>
      <w:lvlJc w:val="left"/>
      <w:pPr>
        <w:ind w:left="2355" w:hanging="360"/>
      </w:pPr>
    </w:lvl>
    <w:lvl w:ilvl="4" w:tplc="04100019" w:tentative="1">
      <w:start w:val="1"/>
      <w:numFmt w:val="lowerLetter"/>
      <w:lvlText w:val="%5."/>
      <w:lvlJc w:val="left"/>
      <w:pPr>
        <w:ind w:left="3075" w:hanging="360"/>
      </w:pPr>
    </w:lvl>
    <w:lvl w:ilvl="5" w:tplc="0410001B" w:tentative="1">
      <w:start w:val="1"/>
      <w:numFmt w:val="lowerRoman"/>
      <w:lvlText w:val="%6."/>
      <w:lvlJc w:val="right"/>
      <w:pPr>
        <w:ind w:left="3795" w:hanging="180"/>
      </w:pPr>
    </w:lvl>
    <w:lvl w:ilvl="6" w:tplc="0410000F" w:tentative="1">
      <w:start w:val="1"/>
      <w:numFmt w:val="decimal"/>
      <w:lvlText w:val="%7."/>
      <w:lvlJc w:val="left"/>
      <w:pPr>
        <w:ind w:left="4515" w:hanging="360"/>
      </w:pPr>
    </w:lvl>
    <w:lvl w:ilvl="7" w:tplc="04100019" w:tentative="1">
      <w:start w:val="1"/>
      <w:numFmt w:val="lowerLetter"/>
      <w:lvlText w:val="%8."/>
      <w:lvlJc w:val="left"/>
      <w:pPr>
        <w:ind w:left="5235" w:hanging="360"/>
      </w:pPr>
    </w:lvl>
    <w:lvl w:ilvl="8" w:tplc="0410001B" w:tentative="1">
      <w:start w:val="1"/>
      <w:numFmt w:val="lowerRoman"/>
      <w:lvlText w:val="%9."/>
      <w:lvlJc w:val="right"/>
      <w:pPr>
        <w:ind w:left="5955" w:hanging="180"/>
      </w:pPr>
    </w:lvl>
  </w:abstractNum>
  <w:abstractNum w:abstractNumId="14" w15:restartNumberingAfterBreak="0">
    <w:nsid w:val="23342938"/>
    <w:multiLevelType w:val="hybridMultilevel"/>
    <w:tmpl w:val="E9C85F2C"/>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065F4E"/>
    <w:multiLevelType w:val="hybridMultilevel"/>
    <w:tmpl w:val="D1E4D854"/>
    <w:lvl w:ilvl="0" w:tplc="0410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050253A"/>
    <w:multiLevelType w:val="hybridMultilevel"/>
    <w:tmpl w:val="C7EA107E"/>
    <w:lvl w:ilvl="0" w:tplc="D27EAE70">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7" w15:restartNumberingAfterBreak="0">
    <w:nsid w:val="36B927B1"/>
    <w:multiLevelType w:val="hybridMultilevel"/>
    <w:tmpl w:val="DB2EF4CA"/>
    <w:lvl w:ilvl="0" w:tplc="0410000F">
      <w:start w:val="1"/>
      <w:numFmt w:val="decimal"/>
      <w:lvlText w:val="%1."/>
      <w:lvlJc w:val="left"/>
      <w:pPr>
        <w:ind w:left="833" w:hanging="360"/>
      </w:pPr>
    </w:lvl>
    <w:lvl w:ilvl="1" w:tplc="04100019" w:tentative="1">
      <w:start w:val="1"/>
      <w:numFmt w:val="lowerLetter"/>
      <w:lvlText w:val="%2."/>
      <w:lvlJc w:val="left"/>
      <w:pPr>
        <w:ind w:left="1553" w:hanging="360"/>
      </w:pPr>
    </w:lvl>
    <w:lvl w:ilvl="2" w:tplc="0410001B" w:tentative="1">
      <w:start w:val="1"/>
      <w:numFmt w:val="lowerRoman"/>
      <w:lvlText w:val="%3."/>
      <w:lvlJc w:val="right"/>
      <w:pPr>
        <w:ind w:left="2273" w:hanging="180"/>
      </w:pPr>
    </w:lvl>
    <w:lvl w:ilvl="3" w:tplc="0410000F" w:tentative="1">
      <w:start w:val="1"/>
      <w:numFmt w:val="decimal"/>
      <w:lvlText w:val="%4."/>
      <w:lvlJc w:val="left"/>
      <w:pPr>
        <w:ind w:left="2993" w:hanging="360"/>
      </w:pPr>
    </w:lvl>
    <w:lvl w:ilvl="4" w:tplc="04100019" w:tentative="1">
      <w:start w:val="1"/>
      <w:numFmt w:val="lowerLetter"/>
      <w:lvlText w:val="%5."/>
      <w:lvlJc w:val="left"/>
      <w:pPr>
        <w:ind w:left="3713" w:hanging="360"/>
      </w:pPr>
    </w:lvl>
    <w:lvl w:ilvl="5" w:tplc="0410001B" w:tentative="1">
      <w:start w:val="1"/>
      <w:numFmt w:val="lowerRoman"/>
      <w:lvlText w:val="%6."/>
      <w:lvlJc w:val="right"/>
      <w:pPr>
        <w:ind w:left="4433" w:hanging="180"/>
      </w:pPr>
    </w:lvl>
    <w:lvl w:ilvl="6" w:tplc="0410000F" w:tentative="1">
      <w:start w:val="1"/>
      <w:numFmt w:val="decimal"/>
      <w:lvlText w:val="%7."/>
      <w:lvlJc w:val="left"/>
      <w:pPr>
        <w:ind w:left="5153" w:hanging="360"/>
      </w:pPr>
    </w:lvl>
    <w:lvl w:ilvl="7" w:tplc="04100019" w:tentative="1">
      <w:start w:val="1"/>
      <w:numFmt w:val="lowerLetter"/>
      <w:lvlText w:val="%8."/>
      <w:lvlJc w:val="left"/>
      <w:pPr>
        <w:ind w:left="5873" w:hanging="360"/>
      </w:pPr>
    </w:lvl>
    <w:lvl w:ilvl="8" w:tplc="0410001B" w:tentative="1">
      <w:start w:val="1"/>
      <w:numFmt w:val="lowerRoman"/>
      <w:lvlText w:val="%9."/>
      <w:lvlJc w:val="right"/>
      <w:pPr>
        <w:ind w:left="6593" w:hanging="180"/>
      </w:pPr>
    </w:lvl>
  </w:abstractNum>
  <w:abstractNum w:abstractNumId="18" w15:restartNumberingAfterBreak="0">
    <w:nsid w:val="3AE64D01"/>
    <w:multiLevelType w:val="hybridMultilevel"/>
    <w:tmpl w:val="0A4C417C"/>
    <w:lvl w:ilvl="0" w:tplc="871CDA5E">
      <w:numFmt w:val="bullet"/>
      <w:lvlText w:val="-"/>
      <w:lvlJc w:val="left"/>
      <w:pPr>
        <w:ind w:left="720" w:hanging="360"/>
      </w:pPr>
      <w:rPr>
        <w:rFonts w:ascii="Verdana" w:eastAsia="Verdana" w:hAnsi="Verdana" w:cs="Verdana" w:hint="default"/>
        <w:b w:val="0"/>
        <w:bCs w:val="0"/>
        <w:i w:val="0"/>
        <w:iCs w:val="0"/>
        <w:spacing w:val="0"/>
        <w:w w:val="75"/>
        <w:sz w:val="18"/>
        <w:szCs w:val="18"/>
        <w:lang w:val="it-IT"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EC37491"/>
    <w:multiLevelType w:val="multilevel"/>
    <w:tmpl w:val="6D4C6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9622CC"/>
    <w:multiLevelType w:val="hybridMultilevel"/>
    <w:tmpl w:val="B112B50C"/>
    <w:lvl w:ilvl="0" w:tplc="1E169C30">
      <w:start w:val="1"/>
      <w:numFmt w:val="bullet"/>
      <w:lvlText w:val=""/>
      <w:lvlJc w:val="left"/>
      <w:pPr>
        <w:ind w:left="720" w:hanging="360"/>
      </w:pPr>
      <w:rPr>
        <w:rFonts w:ascii="Symbol" w:hAnsi="Symbol" w:hint="default"/>
      </w:rPr>
    </w:lvl>
    <w:lvl w:ilvl="1" w:tplc="1E169C3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55671977"/>
    <w:multiLevelType w:val="hybridMultilevel"/>
    <w:tmpl w:val="58B22846"/>
    <w:lvl w:ilvl="0" w:tplc="BDA04EAC">
      <w:start w:val="1"/>
      <w:numFmt w:val="bullet"/>
      <w:lvlText w:val=""/>
      <w:lvlJc w:val="left"/>
      <w:pPr>
        <w:ind w:left="720" w:hanging="360"/>
      </w:pPr>
      <w:rPr>
        <w:rFonts w:ascii="Symbol" w:hAnsi="Symbol" w:hint="default"/>
        <w:sz w:val="20"/>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56A77BE1"/>
    <w:multiLevelType w:val="hybridMultilevel"/>
    <w:tmpl w:val="82902F12"/>
    <w:lvl w:ilvl="0" w:tplc="FBC8BCB6">
      <w:start w:val="7"/>
      <w:numFmt w:val="bullet"/>
      <w:lvlText w:val="-"/>
      <w:lvlJc w:val="left"/>
      <w:pPr>
        <w:ind w:left="720" w:hanging="360"/>
      </w:pPr>
      <w:rPr>
        <w:rFonts w:ascii="Times New Roman" w:eastAsia="Times New Roman" w:hAnsi="Times New Roman" w:cs="Times New Roman" w:hint="default"/>
        <w:sz w:val="20"/>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9AA2319"/>
    <w:multiLevelType w:val="hybridMultilevel"/>
    <w:tmpl w:val="55A4E4F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4" w15:restartNumberingAfterBreak="0">
    <w:nsid w:val="5CC41C06"/>
    <w:multiLevelType w:val="singleLevel"/>
    <w:tmpl w:val="D27EAE70"/>
    <w:lvl w:ilvl="0">
      <w:start w:val="1"/>
      <w:numFmt w:val="bullet"/>
      <w:lvlText w:val=""/>
      <w:lvlJc w:val="left"/>
      <w:pPr>
        <w:ind w:left="1440" w:hanging="360"/>
      </w:pPr>
      <w:rPr>
        <w:rFonts w:ascii="Symbol" w:hAnsi="Symbol" w:hint="default"/>
      </w:rPr>
    </w:lvl>
  </w:abstractNum>
  <w:abstractNum w:abstractNumId="25" w15:restartNumberingAfterBreak="0">
    <w:nsid w:val="5ECD28BD"/>
    <w:multiLevelType w:val="hybridMultilevel"/>
    <w:tmpl w:val="EB7446D8"/>
    <w:lvl w:ilvl="0" w:tplc="7E6EE594">
      <w:numFmt w:val="bullet"/>
      <w:lvlText w:val="-"/>
      <w:lvlJc w:val="left"/>
      <w:pPr>
        <w:ind w:left="720" w:hanging="360"/>
      </w:pPr>
      <w:rPr>
        <w:rFonts w:ascii="Century Gothic" w:eastAsia="Times New Roman" w:hAnsi="Century Gothic" w:cs="Times New Roman" w:hint="default"/>
        <w:b w:val="0"/>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61D90A5F"/>
    <w:multiLevelType w:val="multilevel"/>
    <w:tmpl w:val="3F8E7A1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162A22"/>
    <w:multiLevelType w:val="hybridMultilevel"/>
    <w:tmpl w:val="59E668A4"/>
    <w:lvl w:ilvl="0" w:tplc="FFFFFFFF">
      <w:start w:val="1"/>
      <w:numFmt w:val="bullet"/>
      <w:lvlText w:val=""/>
      <w:lvlJc w:val="left"/>
      <w:pPr>
        <w:tabs>
          <w:tab w:val="num" w:pos="397"/>
        </w:tabs>
        <w:ind w:left="397" w:hanging="397"/>
      </w:pPr>
      <w:rPr>
        <w:rFonts w:ascii="Symbol" w:hAnsi="Symbol" w:hint="default"/>
        <w:sz w:val="20"/>
      </w:rPr>
    </w:lvl>
    <w:lvl w:ilvl="1" w:tplc="D27EAE70">
      <w:start w:val="1"/>
      <w:numFmt w:val="bullet"/>
      <w:lvlText w:val=""/>
      <w:lvlJc w:val="left"/>
      <w:pPr>
        <w:ind w:left="72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763036F"/>
    <w:multiLevelType w:val="hybridMultilevel"/>
    <w:tmpl w:val="BCC091C6"/>
    <w:lvl w:ilvl="0" w:tplc="FFFFFFFF">
      <w:start w:val="1"/>
      <w:numFmt w:val="bullet"/>
      <w:lvlText w:val=""/>
      <w:lvlJc w:val="left"/>
      <w:pPr>
        <w:tabs>
          <w:tab w:val="num" w:pos="786"/>
        </w:tabs>
        <w:ind w:left="786" w:hanging="360"/>
      </w:pPr>
      <w:rPr>
        <w:rFonts w:ascii="Symbol" w:hAnsi="Symbol" w:hint="default"/>
        <w:color w:val="auto"/>
      </w:rPr>
    </w:lvl>
    <w:lvl w:ilvl="1" w:tplc="FFFFFFFF">
      <w:start w:val="1"/>
      <w:numFmt w:val="bullet"/>
      <w:lvlText w:val="o"/>
      <w:lvlJc w:val="left"/>
      <w:pPr>
        <w:tabs>
          <w:tab w:val="num" w:pos="1866"/>
        </w:tabs>
        <w:ind w:left="1866" w:hanging="360"/>
      </w:pPr>
      <w:rPr>
        <w:rFonts w:ascii="Courier New" w:hAnsi="Courier New" w:cs="Courier New" w:hint="default"/>
      </w:rPr>
    </w:lvl>
    <w:lvl w:ilvl="2" w:tplc="FFFFFFFF">
      <w:start w:val="1"/>
      <w:numFmt w:val="bullet"/>
      <w:lvlText w:val=""/>
      <w:lvlJc w:val="left"/>
      <w:pPr>
        <w:tabs>
          <w:tab w:val="num" w:pos="2586"/>
        </w:tabs>
        <w:ind w:left="2586" w:hanging="360"/>
      </w:pPr>
      <w:rPr>
        <w:rFonts w:ascii="Wingdings" w:hAnsi="Wingdings" w:hint="default"/>
      </w:rPr>
    </w:lvl>
    <w:lvl w:ilvl="3" w:tplc="FFFFFFFF">
      <w:start w:val="1"/>
      <w:numFmt w:val="bullet"/>
      <w:lvlText w:val=""/>
      <w:lvlJc w:val="left"/>
      <w:pPr>
        <w:tabs>
          <w:tab w:val="num" w:pos="3306"/>
        </w:tabs>
        <w:ind w:left="3306" w:hanging="360"/>
      </w:pPr>
      <w:rPr>
        <w:rFonts w:ascii="Symbol" w:hAnsi="Symbol" w:hint="default"/>
      </w:rPr>
    </w:lvl>
    <w:lvl w:ilvl="4" w:tplc="FFFFFFFF">
      <w:start w:val="1"/>
      <w:numFmt w:val="bullet"/>
      <w:lvlText w:val="o"/>
      <w:lvlJc w:val="left"/>
      <w:pPr>
        <w:tabs>
          <w:tab w:val="num" w:pos="4026"/>
        </w:tabs>
        <w:ind w:left="4026" w:hanging="360"/>
      </w:pPr>
      <w:rPr>
        <w:rFonts w:ascii="Courier New" w:hAnsi="Courier New" w:cs="Courier New" w:hint="default"/>
      </w:rPr>
    </w:lvl>
    <w:lvl w:ilvl="5" w:tplc="FFFFFFFF">
      <w:start w:val="1"/>
      <w:numFmt w:val="bullet"/>
      <w:lvlText w:val=""/>
      <w:lvlJc w:val="left"/>
      <w:pPr>
        <w:tabs>
          <w:tab w:val="num" w:pos="4746"/>
        </w:tabs>
        <w:ind w:left="4746" w:hanging="360"/>
      </w:pPr>
      <w:rPr>
        <w:rFonts w:ascii="Wingdings" w:hAnsi="Wingdings" w:hint="default"/>
      </w:rPr>
    </w:lvl>
    <w:lvl w:ilvl="6" w:tplc="FFFFFFFF">
      <w:start w:val="1"/>
      <w:numFmt w:val="bullet"/>
      <w:lvlText w:val=""/>
      <w:lvlJc w:val="left"/>
      <w:pPr>
        <w:tabs>
          <w:tab w:val="num" w:pos="5466"/>
        </w:tabs>
        <w:ind w:left="5466" w:hanging="360"/>
      </w:pPr>
      <w:rPr>
        <w:rFonts w:ascii="Symbol" w:hAnsi="Symbol" w:hint="default"/>
      </w:rPr>
    </w:lvl>
    <w:lvl w:ilvl="7" w:tplc="FFFFFFFF">
      <w:start w:val="1"/>
      <w:numFmt w:val="bullet"/>
      <w:lvlText w:val="o"/>
      <w:lvlJc w:val="left"/>
      <w:pPr>
        <w:tabs>
          <w:tab w:val="num" w:pos="6186"/>
        </w:tabs>
        <w:ind w:left="6186" w:hanging="360"/>
      </w:pPr>
      <w:rPr>
        <w:rFonts w:ascii="Courier New" w:hAnsi="Courier New" w:cs="Courier New" w:hint="default"/>
      </w:rPr>
    </w:lvl>
    <w:lvl w:ilvl="8" w:tplc="FFFFFFFF">
      <w:start w:val="1"/>
      <w:numFmt w:val="bullet"/>
      <w:lvlText w:val=""/>
      <w:lvlJc w:val="left"/>
      <w:pPr>
        <w:tabs>
          <w:tab w:val="num" w:pos="6906"/>
        </w:tabs>
        <w:ind w:left="6906" w:hanging="360"/>
      </w:pPr>
      <w:rPr>
        <w:rFonts w:ascii="Wingdings" w:hAnsi="Wingdings" w:hint="default"/>
      </w:rPr>
    </w:lvl>
  </w:abstractNum>
  <w:abstractNum w:abstractNumId="29" w15:restartNumberingAfterBreak="0">
    <w:nsid w:val="6E660004"/>
    <w:multiLevelType w:val="hybridMultilevel"/>
    <w:tmpl w:val="85208820"/>
    <w:lvl w:ilvl="0" w:tplc="CA1067D2">
      <w:numFmt w:val="bullet"/>
      <w:lvlText w:val="-"/>
      <w:lvlJc w:val="left"/>
      <w:pPr>
        <w:ind w:left="833" w:hanging="360"/>
      </w:pPr>
      <w:rPr>
        <w:rFonts w:ascii="Times New Roman" w:eastAsia="Times New Roman" w:hAnsi="Times New Roman" w:cs="Times New Roman" w:hint="default"/>
        <w:b w:val="0"/>
        <w:bCs w:val="0"/>
        <w:i w:val="0"/>
        <w:iCs w:val="0"/>
        <w:spacing w:val="0"/>
        <w:w w:val="99"/>
        <w:sz w:val="20"/>
        <w:szCs w:val="20"/>
        <w:lang w:val="it-IT" w:eastAsia="en-US" w:bidi="ar-SA"/>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30" w15:restartNumberingAfterBreak="0">
    <w:nsid w:val="70B63680"/>
    <w:multiLevelType w:val="hybridMultilevel"/>
    <w:tmpl w:val="2E2841E6"/>
    <w:lvl w:ilvl="0" w:tplc="94AAA9F6">
      <w:start w:val="1"/>
      <w:numFmt w:val="decimal"/>
      <w:lvlText w:val="%1."/>
      <w:lvlJc w:val="left"/>
      <w:pPr>
        <w:ind w:left="931" w:hanging="360"/>
      </w:pPr>
      <w:rPr>
        <w:rFonts w:ascii="Verdana" w:eastAsia="Verdana" w:hAnsi="Verdana" w:cs="Verdana" w:hint="default"/>
        <w:b w:val="0"/>
        <w:bCs w:val="0"/>
        <w:i w:val="0"/>
        <w:iCs w:val="0"/>
        <w:spacing w:val="0"/>
        <w:w w:val="82"/>
        <w:sz w:val="20"/>
        <w:szCs w:val="20"/>
        <w:lang w:val="it-IT" w:eastAsia="en-US" w:bidi="ar-SA"/>
      </w:rPr>
    </w:lvl>
    <w:lvl w:ilvl="1" w:tplc="DB96C51E">
      <w:numFmt w:val="bullet"/>
      <w:lvlText w:val="•"/>
      <w:lvlJc w:val="left"/>
      <w:pPr>
        <w:ind w:left="1895" w:hanging="360"/>
      </w:pPr>
      <w:rPr>
        <w:rFonts w:hint="default"/>
        <w:lang w:val="it-IT" w:eastAsia="en-US" w:bidi="ar-SA"/>
      </w:rPr>
    </w:lvl>
    <w:lvl w:ilvl="2" w:tplc="8B8CE4BC">
      <w:numFmt w:val="bullet"/>
      <w:lvlText w:val="•"/>
      <w:lvlJc w:val="left"/>
      <w:pPr>
        <w:ind w:left="2851" w:hanging="360"/>
      </w:pPr>
      <w:rPr>
        <w:rFonts w:hint="default"/>
        <w:lang w:val="it-IT" w:eastAsia="en-US" w:bidi="ar-SA"/>
      </w:rPr>
    </w:lvl>
    <w:lvl w:ilvl="3" w:tplc="8BF6C94A">
      <w:numFmt w:val="bullet"/>
      <w:lvlText w:val="•"/>
      <w:lvlJc w:val="left"/>
      <w:pPr>
        <w:ind w:left="3806" w:hanging="360"/>
      </w:pPr>
      <w:rPr>
        <w:rFonts w:hint="default"/>
        <w:lang w:val="it-IT" w:eastAsia="en-US" w:bidi="ar-SA"/>
      </w:rPr>
    </w:lvl>
    <w:lvl w:ilvl="4" w:tplc="C74A0486">
      <w:numFmt w:val="bullet"/>
      <w:lvlText w:val="•"/>
      <w:lvlJc w:val="left"/>
      <w:pPr>
        <w:ind w:left="4762" w:hanging="360"/>
      </w:pPr>
      <w:rPr>
        <w:rFonts w:hint="default"/>
        <w:lang w:val="it-IT" w:eastAsia="en-US" w:bidi="ar-SA"/>
      </w:rPr>
    </w:lvl>
    <w:lvl w:ilvl="5" w:tplc="F6828A8C">
      <w:numFmt w:val="bullet"/>
      <w:lvlText w:val="•"/>
      <w:lvlJc w:val="left"/>
      <w:pPr>
        <w:ind w:left="5717" w:hanging="360"/>
      </w:pPr>
      <w:rPr>
        <w:rFonts w:hint="default"/>
        <w:lang w:val="it-IT" w:eastAsia="en-US" w:bidi="ar-SA"/>
      </w:rPr>
    </w:lvl>
    <w:lvl w:ilvl="6" w:tplc="C1880662">
      <w:numFmt w:val="bullet"/>
      <w:lvlText w:val="•"/>
      <w:lvlJc w:val="left"/>
      <w:pPr>
        <w:ind w:left="6673" w:hanging="360"/>
      </w:pPr>
      <w:rPr>
        <w:rFonts w:hint="default"/>
        <w:lang w:val="it-IT" w:eastAsia="en-US" w:bidi="ar-SA"/>
      </w:rPr>
    </w:lvl>
    <w:lvl w:ilvl="7" w:tplc="27986A40">
      <w:numFmt w:val="bullet"/>
      <w:lvlText w:val="•"/>
      <w:lvlJc w:val="left"/>
      <w:pPr>
        <w:ind w:left="7628" w:hanging="360"/>
      </w:pPr>
      <w:rPr>
        <w:rFonts w:hint="default"/>
        <w:lang w:val="it-IT" w:eastAsia="en-US" w:bidi="ar-SA"/>
      </w:rPr>
    </w:lvl>
    <w:lvl w:ilvl="8" w:tplc="9BBABF96">
      <w:numFmt w:val="bullet"/>
      <w:lvlText w:val="•"/>
      <w:lvlJc w:val="left"/>
      <w:pPr>
        <w:ind w:left="8584" w:hanging="360"/>
      </w:pPr>
      <w:rPr>
        <w:rFonts w:hint="default"/>
        <w:lang w:val="it-IT" w:eastAsia="en-US" w:bidi="ar-SA"/>
      </w:rPr>
    </w:lvl>
  </w:abstractNum>
  <w:abstractNum w:abstractNumId="31" w15:restartNumberingAfterBreak="0">
    <w:nsid w:val="72AB4924"/>
    <w:multiLevelType w:val="hybridMultilevel"/>
    <w:tmpl w:val="AEF8CBDA"/>
    <w:lvl w:ilvl="0" w:tplc="BDA04EAC">
      <w:start w:val="1"/>
      <w:numFmt w:val="bullet"/>
      <w:lvlText w:val=""/>
      <w:lvlJc w:val="left"/>
      <w:pPr>
        <w:tabs>
          <w:tab w:val="num" w:pos="397"/>
        </w:tabs>
        <w:ind w:left="397" w:hanging="397"/>
      </w:pPr>
      <w:rPr>
        <w:rFonts w:ascii="Symbol" w:hAnsi="Symbol" w:hint="default"/>
        <w:sz w:val="20"/>
      </w:rPr>
    </w:lvl>
    <w:lvl w:ilvl="1" w:tplc="FBC8BCB6">
      <w:start w:val="7"/>
      <w:numFmt w:val="bullet"/>
      <w:lvlText w:val="-"/>
      <w:lvlJc w:val="left"/>
      <w:pPr>
        <w:tabs>
          <w:tab w:val="num" w:pos="1440"/>
        </w:tabs>
        <w:ind w:left="1440" w:hanging="360"/>
      </w:pPr>
      <w:rPr>
        <w:rFonts w:ascii="Times New Roman" w:eastAsia="Times New Roman" w:hAnsi="Times New Roman" w:cs="Times New Roman"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num w:numId="1" w16cid:durableId="1626152245">
    <w:abstractNumId w:val="7"/>
  </w:num>
  <w:num w:numId="2" w16cid:durableId="1072510198">
    <w:abstractNumId w:val="6"/>
  </w:num>
  <w:num w:numId="3" w16cid:durableId="2023630663">
    <w:abstractNumId w:val="5"/>
  </w:num>
  <w:num w:numId="4" w16cid:durableId="1258099092">
    <w:abstractNumId w:val="4"/>
  </w:num>
  <w:num w:numId="5" w16cid:durableId="231279868">
    <w:abstractNumId w:val="3"/>
  </w:num>
  <w:num w:numId="6" w16cid:durableId="1056928020">
    <w:abstractNumId w:val="2"/>
  </w:num>
  <w:num w:numId="7" w16cid:durableId="1383404053">
    <w:abstractNumId w:val="1"/>
  </w:num>
  <w:num w:numId="8" w16cid:durableId="2003586535">
    <w:abstractNumId w:val="20"/>
  </w:num>
  <w:num w:numId="9" w16cid:durableId="1811164829">
    <w:abstractNumId w:val="26"/>
  </w:num>
  <w:num w:numId="10" w16cid:durableId="1829206403">
    <w:abstractNumId w:val="19"/>
  </w:num>
  <w:num w:numId="11" w16cid:durableId="1542011024">
    <w:abstractNumId w:val="17"/>
  </w:num>
  <w:num w:numId="12" w16cid:durableId="1501431691">
    <w:abstractNumId w:val="0"/>
  </w:num>
  <w:num w:numId="13" w16cid:durableId="804809537">
    <w:abstractNumId w:val="9"/>
  </w:num>
  <w:num w:numId="14" w16cid:durableId="1764690939">
    <w:abstractNumId w:val="0"/>
  </w:num>
  <w:num w:numId="15" w16cid:durableId="898438922">
    <w:abstractNumId w:val="28"/>
  </w:num>
  <w:num w:numId="16" w16cid:durableId="1991052492">
    <w:abstractNumId w:val="16"/>
  </w:num>
  <w:num w:numId="17" w16cid:durableId="1112243257">
    <w:abstractNumId w:val="11"/>
  </w:num>
  <w:num w:numId="18" w16cid:durableId="1070423301">
    <w:abstractNumId w:val="31"/>
  </w:num>
  <w:num w:numId="19" w16cid:durableId="1997831078">
    <w:abstractNumId w:val="23"/>
  </w:num>
  <w:num w:numId="20" w16cid:durableId="1178035895">
    <w:abstractNumId w:val="22"/>
  </w:num>
  <w:num w:numId="21" w16cid:durableId="466238872">
    <w:abstractNumId w:val="24"/>
  </w:num>
  <w:num w:numId="22" w16cid:durableId="1496609375">
    <w:abstractNumId w:val="22"/>
  </w:num>
  <w:num w:numId="23" w16cid:durableId="1327899409">
    <w:abstractNumId w:val="14"/>
  </w:num>
  <w:num w:numId="24" w16cid:durableId="150829821">
    <w:abstractNumId w:val="8"/>
  </w:num>
  <w:num w:numId="25" w16cid:durableId="1880818080">
    <w:abstractNumId w:val="13"/>
  </w:num>
  <w:num w:numId="26" w16cid:durableId="2086106239">
    <w:abstractNumId w:val="29"/>
  </w:num>
  <w:num w:numId="27" w16cid:durableId="247539908">
    <w:abstractNumId w:val="30"/>
  </w:num>
  <w:num w:numId="28" w16cid:durableId="1872062683">
    <w:abstractNumId w:val="15"/>
  </w:num>
  <w:num w:numId="29" w16cid:durableId="1443721186">
    <w:abstractNumId w:val="11"/>
  </w:num>
  <w:num w:numId="30" w16cid:durableId="145899408">
    <w:abstractNumId w:val="27"/>
  </w:num>
  <w:num w:numId="31" w16cid:durableId="1240363228">
    <w:abstractNumId w:val="23"/>
  </w:num>
  <w:num w:numId="32" w16cid:durableId="623587080">
    <w:abstractNumId w:val="16"/>
  </w:num>
  <w:num w:numId="33" w16cid:durableId="552623728">
    <w:abstractNumId w:val="21"/>
  </w:num>
  <w:num w:numId="34" w16cid:durableId="1235550887">
    <w:abstractNumId w:val="23"/>
  </w:num>
  <w:num w:numId="35" w16cid:durableId="1710648738">
    <w:abstractNumId w:val="16"/>
  </w:num>
  <w:num w:numId="36" w16cid:durableId="194319165">
    <w:abstractNumId w:val="11"/>
  </w:num>
  <w:num w:numId="37" w16cid:durableId="98719081">
    <w:abstractNumId w:val="31"/>
  </w:num>
  <w:num w:numId="38" w16cid:durableId="623194118">
    <w:abstractNumId w:val="10"/>
  </w:num>
  <w:num w:numId="39" w16cid:durableId="336807498">
    <w:abstractNumId w:val="25"/>
  </w:num>
  <w:num w:numId="40" w16cid:durableId="1162038797">
    <w:abstractNumId w:val="12"/>
  </w:num>
  <w:num w:numId="41" w16cid:durableId="1976834185">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bordersDoNotSurroundHeader/>
  <w:bordersDoNotSurroundFooter/>
  <w:proofState w:spelling="clean"/>
  <w:documentProtection w:edit="readOnly" w:enforcement="1" w:cryptProviderType="rsaAES" w:cryptAlgorithmClass="hash" w:cryptAlgorithmType="typeAny" w:cryptAlgorithmSid="14" w:cryptSpinCount="100000" w:hash="EKm5oy4z9H1IJOPLhuwk+W7HnFg0tKKepkI+XyA2zJr2zHSv1TmGYe242BH1t33HlgC942U6ufZ4MCmDUT70Ow==" w:salt="QAFo+HRWJICOEdQUXDxdlQ=="/>
  <w:defaultTabStop w:val="720"/>
  <w:hyphenationZone w:val="283"/>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A79"/>
    <w:rsid w:val="000130AD"/>
    <w:rsid w:val="000158F9"/>
    <w:rsid w:val="000233FE"/>
    <w:rsid w:val="0002528A"/>
    <w:rsid w:val="00027635"/>
    <w:rsid w:val="00046844"/>
    <w:rsid w:val="0005313D"/>
    <w:rsid w:val="00063755"/>
    <w:rsid w:val="00064094"/>
    <w:rsid w:val="000657E8"/>
    <w:rsid w:val="0008115A"/>
    <w:rsid w:val="000969E9"/>
    <w:rsid w:val="000A178C"/>
    <w:rsid w:val="000B0318"/>
    <w:rsid w:val="000C3AEA"/>
    <w:rsid w:val="000C7E87"/>
    <w:rsid w:val="000E343A"/>
    <w:rsid w:val="000E732D"/>
    <w:rsid w:val="000F74DF"/>
    <w:rsid w:val="00111374"/>
    <w:rsid w:val="00126E69"/>
    <w:rsid w:val="00131941"/>
    <w:rsid w:val="00143B06"/>
    <w:rsid w:val="0015061D"/>
    <w:rsid w:val="001702FA"/>
    <w:rsid w:val="00176CAD"/>
    <w:rsid w:val="00187383"/>
    <w:rsid w:val="001A1161"/>
    <w:rsid w:val="001A1B61"/>
    <w:rsid w:val="001A2F77"/>
    <w:rsid w:val="001B070C"/>
    <w:rsid w:val="001B16B5"/>
    <w:rsid w:val="001B3DFC"/>
    <w:rsid w:val="001D0CA4"/>
    <w:rsid w:val="001F69EF"/>
    <w:rsid w:val="002038E8"/>
    <w:rsid w:val="00212AF4"/>
    <w:rsid w:val="00227ABC"/>
    <w:rsid w:val="00253C83"/>
    <w:rsid w:val="00255846"/>
    <w:rsid w:val="00255FFD"/>
    <w:rsid w:val="00262165"/>
    <w:rsid w:val="002707B5"/>
    <w:rsid w:val="00273411"/>
    <w:rsid w:val="002743B6"/>
    <w:rsid w:val="00295650"/>
    <w:rsid w:val="00295B42"/>
    <w:rsid w:val="002B5088"/>
    <w:rsid w:val="002B547A"/>
    <w:rsid w:val="002D00A0"/>
    <w:rsid w:val="002D2B33"/>
    <w:rsid w:val="002D4EAB"/>
    <w:rsid w:val="002D6093"/>
    <w:rsid w:val="002F65AB"/>
    <w:rsid w:val="00313F3D"/>
    <w:rsid w:val="00330961"/>
    <w:rsid w:val="00334BBE"/>
    <w:rsid w:val="00345445"/>
    <w:rsid w:val="003536D0"/>
    <w:rsid w:val="0037153E"/>
    <w:rsid w:val="003822AF"/>
    <w:rsid w:val="00382D43"/>
    <w:rsid w:val="0038548F"/>
    <w:rsid w:val="00386BAB"/>
    <w:rsid w:val="003950D0"/>
    <w:rsid w:val="003A4C59"/>
    <w:rsid w:val="003A7F2A"/>
    <w:rsid w:val="003B3385"/>
    <w:rsid w:val="003C7896"/>
    <w:rsid w:val="003D14B3"/>
    <w:rsid w:val="003D23E2"/>
    <w:rsid w:val="003E0ED8"/>
    <w:rsid w:val="003E5EA9"/>
    <w:rsid w:val="003F0D3E"/>
    <w:rsid w:val="003F1873"/>
    <w:rsid w:val="003F4DB0"/>
    <w:rsid w:val="00403735"/>
    <w:rsid w:val="00410A36"/>
    <w:rsid w:val="00412BD5"/>
    <w:rsid w:val="00414848"/>
    <w:rsid w:val="00417AC0"/>
    <w:rsid w:val="004250FA"/>
    <w:rsid w:val="00425A16"/>
    <w:rsid w:val="00431D5A"/>
    <w:rsid w:val="0043314D"/>
    <w:rsid w:val="00452317"/>
    <w:rsid w:val="0046290B"/>
    <w:rsid w:val="00464CA8"/>
    <w:rsid w:val="00485D03"/>
    <w:rsid w:val="00485D88"/>
    <w:rsid w:val="004A6535"/>
    <w:rsid w:val="004B2964"/>
    <w:rsid w:val="004C5C56"/>
    <w:rsid w:val="004D0945"/>
    <w:rsid w:val="004D2D14"/>
    <w:rsid w:val="004D447C"/>
    <w:rsid w:val="004E168F"/>
    <w:rsid w:val="004E7104"/>
    <w:rsid w:val="004F293D"/>
    <w:rsid w:val="004F29AB"/>
    <w:rsid w:val="00500AFA"/>
    <w:rsid w:val="00542A20"/>
    <w:rsid w:val="005613BA"/>
    <w:rsid w:val="00582073"/>
    <w:rsid w:val="005B5867"/>
    <w:rsid w:val="005C3454"/>
    <w:rsid w:val="005C6B84"/>
    <w:rsid w:val="005E74F7"/>
    <w:rsid w:val="005F0D9D"/>
    <w:rsid w:val="00604955"/>
    <w:rsid w:val="00606F77"/>
    <w:rsid w:val="006121BD"/>
    <w:rsid w:val="00623D24"/>
    <w:rsid w:val="0064587E"/>
    <w:rsid w:val="006464B8"/>
    <w:rsid w:val="00647BA3"/>
    <w:rsid w:val="00647EAC"/>
    <w:rsid w:val="006552F9"/>
    <w:rsid w:val="00662712"/>
    <w:rsid w:val="0067439C"/>
    <w:rsid w:val="0068653B"/>
    <w:rsid w:val="00693642"/>
    <w:rsid w:val="006975E6"/>
    <w:rsid w:val="006E5F7F"/>
    <w:rsid w:val="006E642D"/>
    <w:rsid w:val="006E6A22"/>
    <w:rsid w:val="006F39B8"/>
    <w:rsid w:val="00700372"/>
    <w:rsid w:val="00712553"/>
    <w:rsid w:val="00720C08"/>
    <w:rsid w:val="00721041"/>
    <w:rsid w:val="007221DA"/>
    <w:rsid w:val="00722C19"/>
    <w:rsid w:val="00727DD2"/>
    <w:rsid w:val="0073434D"/>
    <w:rsid w:val="007355EC"/>
    <w:rsid w:val="00745095"/>
    <w:rsid w:val="00750674"/>
    <w:rsid w:val="00754F96"/>
    <w:rsid w:val="007628A4"/>
    <w:rsid w:val="00767871"/>
    <w:rsid w:val="00772220"/>
    <w:rsid w:val="007752BC"/>
    <w:rsid w:val="00784531"/>
    <w:rsid w:val="007B3D20"/>
    <w:rsid w:val="007B6185"/>
    <w:rsid w:val="007C7348"/>
    <w:rsid w:val="007D27A0"/>
    <w:rsid w:val="007F58B3"/>
    <w:rsid w:val="007F68DE"/>
    <w:rsid w:val="00810CF9"/>
    <w:rsid w:val="00835991"/>
    <w:rsid w:val="0083612B"/>
    <w:rsid w:val="00836ED3"/>
    <w:rsid w:val="00847432"/>
    <w:rsid w:val="00850E92"/>
    <w:rsid w:val="00851BEA"/>
    <w:rsid w:val="00857CC7"/>
    <w:rsid w:val="00861CB4"/>
    <w:rsid w:val="00870D0E"/>
    <w:rsid w:val="00877526"/>
    <w:rsid w:val="00885EEC"/>
    <w:rsid w:val="00886C3F"/>
    <w:rsid w:val="008A03E9"/>
    <w:rsid w:val="008A6575"/>
    <w:rsid w:val="008B36B2"/>
    <w:rsid w:val="008B482B"/>
    <w:rsid w:val="008D6564"/>
    <w:rsid w:val="008E0BDE"/>
    <w:rsid w:val="008E4A7B"/>
    <w:rsid w:val="008F3619"/>
    <w:rsid w:val="008F3ECD"/>
    <w:rsid w:val="009013B6"/>
    <w:rsid w:val="00912AB1"/>
    <w:rsid w:val="009137DE"/>
    <w:rsid w:val="00926F14"/>
    <w:rsid w:val="00930557"/>
    <w:rsid w:val="009452B9"/>
    <w:rsid w:val="00945C13"/>
    <w:rsid w:val="0094662E"/>
    <w:rsid w:val="00954728"/>
    <w:rsid w:val="009701D0"/>
    <w:rsid w:val="00976EF8"/>
    <w:rsid w:val="009A26DF"/>
    <w:rsid w:val="009A4509"/>
    <w:rsid w:val="009B17C5"/>
    <w:rsid w:val="009B7377"/>
    <w:rsid w:val="009D11EF"/>
    <w:rsid w:val="009D73FC"/>
    <w:rsid w:val="009E665F"/>
    <w:rsid w:val="009F0E8B"/>
    <w:rsid w:val="00A05446"/>
    <w:rsid w:val="00A12A18"/>
    <w:rsid w:val="00A14B2E"/>
    <w:rsid w:val="00A15EF2"/>
    <w:rsid w:val="00A1684B"/>
    <w:rsid w:val="00A17EB6"/>
    <w:rsid w:val="00A21A79"/>
    <w:rsid w:val="00A320C8"/>
    <w:rsid w:val="00A54A42"/>
    <w:rsid w:val="00A61CF4"/>
    <w:rsid w:val="00A750A6"/>
    <w:rsid w:val="00A774F6"/>
    <w:rsid w:val="00A90C74"/>
    <w:rsid w:val="00AA140C"/>
    <w:rsid w:val="00AA2F9E"/>
    <w:rsid w:val="00AA6362"/>
    <w:rsid w:val="00AE293C"/>
    <w:rsid w:val="00AF04A5"/>
    <w:rsid w:val="00AF1E1B"/>
    <w:rsid w:val="00AF5662"/>
    <w:rsid w:val="00AF6811"/>
    <w:rsid w:val="00B02C76"/>
    <w:rsid w:val="00B03978"/>
    <w:rsid w:val="00B11076"/>
    <w:rsid w:val="00B113EA"/>
    <w:rsid w:val="00B135B4"/>
    <w:rsid w:val="00B220B5"/>
    <w:rsid w:val="00B22D67"/>
    <w:rsid w:val="00B37B6F"/>
    <w:rsid w:val="00B50A7E"/>
    <w:rsid w:val="00B62F32"/>
    <w:rsid w:val="00B654ED"/>
    <w:rsid w:val="00B667B1"/>
    <w:rsid w:val="00B84DB3"/>
    <w:rsid w:val="00B90F0F"/>
    <w:rsid w:val="00BA4774"/>
    <w:rsid w:val="00BB0393"/>
    <w:rsid w:val="00BB346A"/>
    <w:rsid w:val="00BB5F45"/>
    <w:rsid w:val="00BB77EF"/>
    <w:rsid w:val="00BC1E8D"/>
    <w:rsid w:val="00BC32F1"/>
    <w:rsid w:val="00BC65CB"/>
    <w:rsid w:val="00BD0E43"/>
    <w:rsid w:val="00BD1BE2"/>
    <w:rsid w:val="00BD5CCC"/>
    <w:rsid w:val="00BD5D59"/>
    <w:rsid w:val="00C20BF1"/>
    <w:rsid w:val="00C24843"/>
    <w:rsid w:val="00C338F5"/>
    <w:rsid w:val="00C41141"/>
    <w:rsid w:val="00C5240C"/>
    <w:rsid w:val="00C631EC"/>
    <w:rsid w:val="00C723CB"/>
    <w:rsid w:val="00C72C1F"/>
    <w:rsid w:val="00C81836"/>
    <w:rsid w:val="00C82BCC"/>
    <w:rsid w:val="00C847AD"/>
    <w:rsid w:val="00C86051"/>
    <w:rsid w:val="00C92080"/>
    <w:rsid w:val="00C94656"/>
    <w:rsid w:val="00C95A41"/>
    <w:rsid w:val="00CA5429"/>
    <w:rsid w:val="00CC06EF"/>
    <w:rsid w:val="00CC48B6"/>
    <w:rsid w:val="00CE688E"/>
    <w:rsid w:val="00CE7E84"/>
    <w:rsid w:val="00CF471B"/>
    <w:rsid w:val="00D02F8C"/>
    <w:rsid w:val="00D1041F"/>
    <w:rsid w:val="00D14985"/>
    <w:rsid w:val="00D23FD6"/>
    <w:rsid w:val="00D2420F"/>
    <w:rsid w:val="00D273C0"/>
    <w:rsid w:val="00D31B58"/>
    <w:rsid w:val="00D410C6"/>
    <w:rsid w:val="00D419EE"/>
    <w:rsid w:val="00D441E9"/>
    <w:rsid w:val="00D607C9"/>
    <w:rsid w:val="00D624B0"/>
    <w:rsid w:val="00D675CC"/>
    <w:rsid w:val="00D7187C"/>
    <w:rsid w:val="00D8037C"/>
    <w:rsid w:val="00D864CD"/>
    <w:rsid w:val="00D87402"/>
    <w:rsid w:val="00D90F38"/>
    <w:rsid w:val="00DA47EF"/>
    <w:rsid w:val="00DA5358"/>
    <w:rsid w:val="00DA5777"/>
    <w:rsid w:val="00DB5771"/>
    <w:rsid w:val="00DC26DB"/>
    <w:rsid w:val="00DC48D8"/>
    <w:rsid w:val="00DD4C68"/>
    <w:rsid w:val="00DE5540"/>
    <w:rsid w:val="00DF145B"/>
    <w:rsid w:val="00E117DE"/>
    <w:rsid w:val="00E27912"/>
    <w:rsid w:val="00E34492"/>
    <w:rsid w:val="00E470B6"/>
    <w:rsid w:val="00E476D9"/>
    <w:rsid w:val="00E61B33"/>
    <w:rsid w:val="00E62EEB"/>
    <w:rsid w:val="00E65D58"/>
    <w:rsid w:val="00E70522"/>
    <w:rsid w:val="00E75AA5"/>
    <w:rsid w:val="00E83C13"/>
    <w:rsid w:val="00E9531A"/>
    <w:rsid w:val="00E95556"/>
    <w:rsid w:val="00EC5227"/>
    <w:rsid w:val="00EE63B3"/>
    <w:rsid w:val="00F0634C"/>
    <w:rsid w:val="00F12650"/>
    <w:rsid w:val="00F21815"/>
    <w:rsid w:val="00F25DD0"/>
    <w:rsid w:val="00F27C55"/>
    <w:rsid w:val="00F31419"/>
    <w:rsid w:val="00F50D19"/>
    <w:rsid w:val="00F55D88"/>
    <w:rsid w:val="00F602F3"/>
    <w:rsid w:val="00F70755"/>
    <w:rsid w:val="00F75E16"/>
    <w:rsid w:val="00F817D4"/>
    <w:rsid w:val="00F82668"/>
    <w:rsid w:val="00F90B62"/>
    <w:rsid w:val="00FA086C"/>
    <w:rsid w:val="00FA0B5E"/>
    <w:rsid w:val="00FA5AA2"/>
    <w:rsid w:val="00FA7696"/>
    <w:rsid w:val="00FC0C4A"/>
    <w:rsid w:val="00FD2631"/>
    <w:rsid w:val="00FE119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98E25A0"/>
  <w15:chartTrackingRefBased/>
  <w15:docId w15:val="{85729B56-9140-4F77-ACA6-19EDCDF3D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it-IT" w:eastAsia="it-IT"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pPr>
      <w:widowControl w:val="0"/>
      <w:autoSpaceDE w:val="0"/>
      <w:autoSpaceDN w:val="0"/>
      <w:adjustRightInd w:val="0"/>
    </w:pPr>
    <w:rPr>
      <w:rFonts w:ascii="Times New Roman" w:hAnsi="Times New Roman"/>
      <w:sz w:val="24"/>
      <w:szCs w:val="24"/>
    </w:rPr>
  </w:style>
  <w:style w:type="paragraph" w:styleId="Titolo1">
    <w:name w:val="heading 1"/>
    <w:basedOn w:val="Normale"/>
    <w:next w:val="Normale"/>
    <w:link w:val="Titolo1Carattere"/>
    <w:uiPriority w:val="9"/>
    <w:qFormat/>
    <w:pPr>
      <w:ind w:left="113" w:hanging="348"/>
      <w:outlineLvl w:val="0"/>
    </w:pPr>
    <w:rPr>
      <w:rFonts w:ascii="Cambria" w:hAnsi="Cambria"/>
      <w:b/>
      <w:bCs/>
      <w:kern w:val="32"/>
      <w:sz w:val="32"/>
      <w:szCs w:val="32"/>
      <w:lang w:val="x-none" w:eastAsia="x-none"/>
    </w:rPr>
  </w:style>
  <w:style w:type="paragraph" w:styleId="Titolo2">
    <w:name w:val="heading 2"/>
    <w:basedOn w:val="Normale"/>
    <w:next w:val="Normale"/>
    <w:link w:val="Titolo2Carattere"/>
    <w:uiPriority w:val="9"/>
    <w:qFormat/>
    <w:pPr>
      <w:ind w:left="133"/>
      <w:outlineLvl w:val="1"/>
    </w:pPr>
    <w:rPr>
      <w:rFonts w:ascii="Cambria" w:hAnsi="Cambria"/>
      <w:b/>
      <w:bCs/>
      <w:i/>
      <w:iCs/>
      <w:sz w:val="28"/>
      <w:szCs w:val="28"/>
      <w:lang w:val="x-none" w:eastAsia="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locked/>
    <w:rPr>
      <w:rFonts w:ascii="Cambria" w:eastAsia="Times New Roman" w:hAnsi="Cambria" w:cs="Times New Roman"/>
      <w:b/>
      <w:bCs/>
      <w:kern w:val="32"/>
      <w:sz w:val="32"/>
      <w:szCs w:val="32"/>
    </w:rPr>
  </w:style>
  <w:style w:type="character" w:customStyle="1" w:styleId="Titolo2Carattere">
    <w:name w:val="Titolo 2 Carattere"/>
    <w:link w:val="Titolo2"/>
    <w:uiPriority w:val="9"/>
    <w:semiHidden/>
    <w:locked/>
    <w:rPr>
      <w:rFonts w:ascii="Cambria" w:eastAsia="Times New Roman" w:hAnsi="Cambria" w:cs="Times New Roman"/>
      <w:b/>
      <w:bCs/>
      <w:i/>
      <w:iCs/>
      <w:sz w:val="28"/>
      <w:szCs w:val="28"/>
    </w:rPr>
  </w:style>
  <w:style w:type="paragraph" w:styleId="Corpotesto">
    <w:name w:val="Body Text"/>
    <w:basedOn w:val="Normale"/>
    <w:link w:val="CorpotestoCarattere"/>
    <w:uiPriority w:val="99"/>
    <w:qFormat/>
    <w:pPr>
      <w:ind w:left="113"/>
    </w:pPr>
    <w:rPr>
      <w:lang w:val="x-none" w:eastAsia="x-none"/>
    </w:rPr>
  </w:style>
  <w:style w:type="character" w:customStyle="1" w:styleId="CorpotestoCarattere">
    <w:name w:val="Corpo testo Carattere"/>
    <w:link w:val="Corpotesto"/>
    <w:uiPriority w:val="99"/>
    <w:locked/>
    <w:rPr>
      <w:rFonts w:ascii="Times New Roman" w:hAnsi="Times New Roman" w:cs="Times New Roman"/>
      <w:sz w:val="24"/>
      <w:szCs w:val="24"/>
    </w:rPr>
  </w:style>
  <w:style w:type="paragraph" w:styleId="Paragrafoelenco">
    <w:name w:val="List Paragraph"/>
    <w:aliases w:val="Elenco 1"/>
    <w:basedOn w:val="Normale"/>
    <w:link w:val="ParagrafoelencoCarattere"/>
    <w:uiPriority w:val="34"/>
    <w:qFormat/>
  </w:style>
  <w:style w:type="paragraph" w:customStyle="1" w:styleId="TableParagraph">
    <w:name w:val="Table Paragraph"/>
    <w:basedOn w:val="Normale"/>
    <w:uiPriority w:val="1"/>
    <w:qFormat/>
  </w:style>
  <w:style w:type="character" w:styleId="Rimandocommento">
    <w:name w:val="annotation reference"/>
    <w:uiPriority w:val="99"/>
    <w:semiHidden/>
    <w:unhideWhenUsed/>
    <w:rsid w:val="00D410C6"/>
    <w:rPr>
      <w:rFonts w:cs="Times New Roman"/>
      <w:sz w:val="16"/>
      <w:szCs w:val="16"/>
    </w:rPr>
  </w:style>
  <w:style w:type="paragraph" w:styleId="Testocommento">
    <w:name w:val="annotation text"/>
    <w:basedOn w:val="Normale"/>
    <w:link w:val="TestocommentoCarattere"/>
    <w:uiPriority w:val="99"/>
    <w:semiHidden/>
    <w:unhideWhenUsed/>
    <w:rsid w:val="00D410C6"/>
    <w:rPr>
      <w:sz w:val="20"/>
      <w:szCs w:val="20"/>
      <w:lang w:val="x-none" w:eastAsia="x-none"/>
    </w:rPr>
  </w:style>
  <w:style w:type="character" w:customStyle="1" w:styleId="TestocommentoCarattere">
    <w:name w:val="Testo commento Carattere"/>
    <w:link w:val="Testocommento"/>
    <w:uiPriority w:val="99"/>
    <w:semiHidden/>
    <w:locked/>
    <w:rsid w:val="00D410C6"/>
    <w:rPr>
      <w:rFonts w:ascii="Times New Roman" w:hAnsi="Times New Roman" w:cs="Times New Roman"/>
      <w:sz w:val="20"/>
      <w:szCs w:val="20"/>
    </w:rPr>
  </w:style>
  <w:style w:type="paragraph" w:styleId="Soggettocommento">
    <w:name w:val="annotation subject"/>
    <w:basedOn w:val="Testocommento"/>
    <w:next w:val="Testocommento"/>
    <w:link w:val="SoggettocommentoCarattere"/>
    <w:uiPriority w:val="99"/>
    <w:semiHidden/>
    <w:unhideWhenUsed/>
    <w:rsid w:val="00D410C6"/>
    <w:rPr>
      <w:b/>
      <w:bCs/>
    </w:rPr>
  </w:style>
  <w:style w:type="character" w:customStyle="1" w:styleId="SoggettocommentoCarattere">
    <w:name w:val="Soggetto commento Carattere"/>
    <w:link w:val="Soggettocommento"/>
    <w:uiPriority w:val="99"/>
    <w:semiHidden/>
    <w:locked/>
    <w:rsid w:val="00D410C6"/>
    <w:rPr>
      <w:rFonts w:ascii="Times New Roman" w:hAnsi="Times New Roman" w:cs="Times New Roman"/>
      <w:b/>
      <w:bCs/>
      <w:sz w:val="20"/>
      <w:szCs w:val="20"/>
    </w:rPr>
  </w:style>
  <w:style w:type="paragraph" w:styleId="Testofumetto">
    <w:name w:val="Balloon Text"/>
    <w:basedOn w:val="Normale"/>
    <w:link w:val="TestofumettoCarattere"/>
    <w:unhideWhenUsed/>
    <w:rsid w:val="00D410C6"/>
    <w:rPr>
      <w:rFonts w:ascii="Tahoma" w:hAnsi="Tahoma"/>
      <w:sz w:val="16"/>
      <w:szCs w:val="16"/>
      <w:lang w:val="x-none" w:eastAsia="x-none"/>
    </w:rPr>
  </w:style>
  <w:style w:type="character" w:customStyle="1" w:styleId="TestofumettoCarattere">
    <w:name w:val="Testo fumetto Carattere"/>
    <w:link w:val="Testofumetto"/>
    <w:locked/>
    <w:rsid w:val="00D410C6"/>
    <w:rPr>
      <w:rFonts w:ascii="Tahoma" w:hAnsi="Tahoma" w:cs="Tahoma"/>
      <w:sz w:val="16"/>
      <w:szCs w:val="16"/>
    </w:rPr>
  </w:style>
  <w:style w:type="paragraph" w:styleId="NormaleWeb">
    <w:name w:val="Normal (Web)"/>
    <w:basedOn w:val="Normale"/>
    <w:uiPriority w:val="99"/>
    <w:unhideWhenUsed/>
    <w:rsid w:val="00FC0C4A"/>
  </w:style>
  <w:style w:type="character" w:styleId="Collegamentoipertestuale">
    <w:name w:val="Hyperlink"/>
    <w:rsid w:val="00382D43"/>
    <w:rPr>
      <w:color w:val="0000FF"/>
      <w:u w:val="single"/>
    </w:rPr>
  </w:style>
  <w:style w:type="character" w:customStyle="1" w:styleId="WW8Num2z0">
    <w:name w:val="WW8Num2z0"/>
    <w:rsid w:val="00CA5429"/>
    <w:rPr>
      <w:rFonts w:ascii="Symbol" w:hAnsi="Symbol"/>
    </w:rPr>
  </w:style>
  <w:style w:type="paragraph" w:customStyle="1" w:styleId="Style12">
    <w:name w:val="Style12"/>
    <w:basedOn w:val="Normale"/>
    <w:uiPriority w:val="99"/>
    <w:rsid w:val="00CA5429"/>
    <w:pPr>
      <w:spacing w:line="396" w:lineRule="exact"/>
      <w:ind w:hanging="331"/>
      <w:jc w:val="both"/>
    </w:pPr>
    <w:rPr>
      <w:rFonts w:ascii="Franklin Gothic Demi Cond" w:hAnsi="Franklin Gothic Demi Cond"/>
    </w:rPr>
  </w:style>
  <w:style w:type="character" w:customStyle="1" w:styleId="FontStyle136">
    <w:name w:val="Font Style136"/>
    <w:uiPriority w:val="99"/>
    <w:rsid w:val="00CA5429"/>
    <w:rPr>
      <w:rFonts w:ascii="Times New Roman" w:hAnsi="Times New Roman" w:cs="Times New Roman"/>
      <w:b/>
      <w:bCs/>
      <w:i/>
      <w:iCs/>
      <w:spacing w:val="-30"/>
      <w:sz w:val="26"/>
      <w:szCs w:val="26"/>
    </w:rPr>
  </w:style>
  <w:style w:type="character" w:customStyle="1" w:styleId="FontStyle166">
    <w:name w:val="Font Style166"/>
    <w:uiPriority w:val="99"/>
    <w:rsid w:val="00CA5429"/>
    <w:rPr>
      <w:rFonts w:ascii="Times New Roman" w:hAnsi="Times New Roman" w:cs="Times New Roman"/>
      <w:sz w:val="20"/>
      <w:szCs w:val="20"/>
    </w:rPr>
  </w:style>
  <w:style w:type="paragraph" w:customStyle="1" w:styleId="Style10">
    <w:name w:val="Style10"/>
    <w:basedOn w:val="Normale"/>
    <w:uiPriority w:val="99"/>
    <w:rsid w:val="00E83C13"/>
    <w:pPr>
      <w:spacing w:line="397" w:lineRule="exact"/>
      <w:ind w:firstLine="173"/>
      <w:jc w:val="both"/>
    </w:pPr>
    <w:rPr>
      <w:rFonts w:ascii="Franklin Gothic Demi Cond" w:hAnsi="Franklin Gothic Demi Cond"/>
    </w:rPr>
  </w:style>
  <w:style w:type="paragraph" w:customStyle="1" w:styleId="Style23">
    <w:name w:val="Style23"/>
    <w:basedOn w:val="Normale"/>
    <w:uiPriority w:val="99"/>
    <w:rsid w:val="00E83C13"/>
    <w:pPr>
      <w:spacing w:line="397" w:lineRule="exact"/>
      <w:jc w:val="both"/>
    </w:pPr>
    <w:rPr>
      <w:rFonts w:ascii="Franklin Gothic Demi Cond" w:hAnsi="Franklin Gothic Demi Cond"/>
    </w:rPr>
  </w:style>
  <w:style w:type="paragraph" w:customStyle="1" w:styleId="Style98">
    <w:name w:val="Style98"/>
    <w:basedOn w:val="Normale"/>
    <w:uiPriority w:val="99"/>
    <w:rsid w:val="00E83C13"/>
    <w:pPr>
      <w:spacing w:line="396" w:lineRule="exact"/>
      <w:ind w:hanging="389"/>
    </w:pPr>
    <w:rPr>
      <w:rFonts w:ascii="Franklin Gothic Demi Cond" w:hAnsi="Franklin Gothic Demi Cond"/>
    </w:rPr>
  </w:style>
  <w:style w:type="character" w:customStyle="1" w:styleId="WW8Num4z0">
    <w:name w:val="WW8Num4z0"/>
    <w:rsid w:val="000158F9"/>
    <w:rPr>
      <w:rFonts w:ascii="Symbol" w:hAnsi="Symbol"/>
    </w:rPr>
  </w:style>
  <w:style w:type="character" w:customStyle="1" w:styleId="Absatz-Standardschriftart">
    <w:name w:val="Absatz-Standardschriftart"/>
    <w:rsid w:val="000158F9"/>
  </w:style>
  <w:style w:type="character" w:customStyle="1" w:styleId="WW-Absatz-Standardschriftart">
    <w:name w:val="WW-Absatz-Standardschriftart"/>
    <w:rsid w:val="000158F9"/>
  </w:style>
  <w:style w:type="character" w:customStyle="1" w:styleId="WW-Absatz-Standardschriftart1">
    <w:name w:val="WW-Absatz-Standardschriftart1"/>
    <w:rsid w:val="000158F9"/>
  </w:style>
  <w:style w:type="character" w:customStyle="1" w:styleId="WW-Absatz-Standardschriftart11">
    <w:name w:val="WW-Absatz-Standardschriftart11"/>
    <w:rsid w:val="000158F9"/>
  </w:style>
  <w:style w:type="character" w:customStyle="1" w:styleId="WW-Absatz-Standardschriftart111">
    <w:name w:val="WW-Absatz-Standardschriftart111"/>
    <w:rsid w:val="000158F9"/>
  </w:style>
  <w:style w:type="character" w:customStyle="1" w:styleId="WW-Absatz-Standardschriftart1111">
    <w:name w:val="WW-Absatz-Standardschriftart1111"/>
    <w:rsid w:val="000158F9"/>
  </w:style>
  <w:style w:type="character" w:customStyle="1" w:styleId="WW-Absatz-Standardschriftart11111">
    <w:name w:val="WW-Absatz-Standardschriftart11111"/>
    <w:rsid w:val="000158F9"/>
  </w:style>
  <w:style w:type="character" w:customStyle="1" w:styleId="WW-Absatz-Standardschriftart111111">
    <w:name w:val="WW-Absatz-Standardschriftart111111"/>
    <w:rsid w:val="000158F9"/>
  </w:style>
  <w:style w:type="character" w:customStyle="1" w:styleId="WW-Absatz-Standardschriftart1111111">
    <w:name w:val="WW-Absatz-Standardschriftart1111111"/>
    <w:rsid w:val="000158F9"/>
  </w:style>
  <w:style w:type="character" w:customStyle="1" w:styleId="WW-Absatz-Standardschriftart11111111">
    <w:name w:val="WW-Absatz-Standardschriftart11111111"/>
    <w:rsid w:val="000158F9"/>
  </w:style>
  <w:style w:type="character" w:customStyle="1" w:styleId="Carpredefinitoparagrafo2">
    <w:name w:val="Car. predefinito paragrafo2"/>
    <w:rsid w:val="000158F9"/>
  </w:style>
  <w:style w:type="character" w:customStyle="1" w:styleId="WW-Absatz-Standardschriftart111111111">
    <w:name w:val="WW-Absatz-Standardschriftart111111111"/>
    <w:rsid w:val="000158F9"/>
  </w:style>
  <w:style w:type="character" w:customStyle="1" w:styleId="WW-Absatz-Standardschriftart1111111111">
    <w:name w:val="WW-Absatz-Standardschriftart1111111111"/>
    <w:rsid w:val="000158F9"/>
  </w:style>
  <w:style w:type="character" w:customStyle="1" w:styleId="WW-Absatz-Standardschriftart11111111111">
    <w:name w:val="WW-Absatz-Standardschriftart11111111111"/>
    <w:rsid w:val="000158F9"/>
  </w:style>
  <w:style w:type="character" w:customStyle="1" w:styleId="WW8Num1z0">
    <w:name w:val="WW8Num1z0"/>
    <w:rsid w:val="000158F9"/>
    <w:rPr>
      <w:rFonts w:ascii="Symbol" w:hAnsi="Symbol"/>
    </w:rPr>
  </w:style>
  <w:style w:type="character" w:customStyle="1" w:styleId="WW8Num1z1">
    <w:name w:val="WW8Num1z1"/>
    <w:rsid w:val="000158F9"/>
    <w:rPr>
      <w:rFonts w:ascii="Courier New" w:hAnsi="Courier New" w:cs="Courier New"/>
    </w:rPr>
  </w:style>
  <w:style w:type="character" w:customStyle="1" w:styleId="WW8Num1z2">
    <w:name w:val="WW8Num1z2"/>
    <w:rsid w:val="000158F9"/>
    <w:rPr>
      <w:rFonts w:ascii="Wingdings" w:hAnsi="Wingdings"/>
    </w:rPr>
  </w:style>
  <w:style w:type="character" w:customStyle="1" w:styleId="WW8Num2z1">
    <w:name w:val="WW8Num2z1"/>
    <w:rsid w:val="000158F9"/>
    <w:rPr>
      <w:rFonts w:ascii="Courier New" w:hAnsi="Courier New" w:cs="Courier New"/>
    </w:rPr>
  </w:style>
  <w:style w:type="character" w:customStyle="1" w:styleId="WW8Num2z2">
    <w:name w:val="WW8Num2z2"/>
    <w:rsid w:val="000158F9"/>
    <w:rPr>
      <w:rFonts w:ascii="Wingdings" w:hAnsi="Wingdings"/>
    </w:rPr>
  </w:style>
  <w:style w:type="character" w:customStyle="1" w:styleId="WW8Num4z1">
    <w:name w:val="WW8Num4z1"/>
    <w:rsid w:val="000158F9"/>
    <w:rPr>
      <w:rFonts w:ascii="Courier New" w:hAnsi="Courier New" w:cs="Courier New"/>
    </w:rPr>
  </w:style>
  <w:style w:type="character" w:customStyle="1" w:styleId="WW8Num4z2">
    <w:name w:val="WW8Num4z2"/>
    <w:rsid w:val="000158F9"/>
    <w:rPr>
      <w:rFonts w:ascii="Wingdings" w:hAnsi="Wingdings"/>
    </w:rPr>
  </w:style>
  <w:style w:type="character" w:customStyle="1" w:styleId="WW8Num5z0">
    <w:name w:val="WW8Num5z0"/>
    <w:rsid w:val="000158F9"/>
    <w:rPr>
      <w:rFonts w:ascii="Symbol" w:hAnsi="Symbol"/>
    </w:rPr>
  </w:style>
  <w:style w:type="character" w:customStyle="1" w:styleId="WW8Num5z1">
    <w:name w:val="WW8Num5z1"/>
    <w:rsid w:val="000158F9"/>
    <w:rPr>
      <w:rFonts w:ascii="Courier New" w:hAnsi="Courier New" w:cs="Courier New"/>
    </w:rPr>
  </w:style>
  <w:style w:type="character" w:customStyle="1" w:styleId="WW8Num5z2">
    <w:name w:val="WW8Num5z2"/>
    <w:rsid w:val="000158F9"/>
    <w:rPr>
      <w:rFonts w:ascii="Wingdings" w:hAnsi="Wingdings"/>
    </w:rPr>
  </w:style>
  <w:style w:type="character" w:customStyle="1" w:styleId="WW8Num6z0">
    <w:name w:val="WW8Num6z0"/>
    <w:rsid w:val="000158F9"/>
    <w:rPr>
      <w:rFonts w:ascii="Symbol" w:hAnsi="Symbol"/>
    </w:rPr>
  </w:style>
  <w:style w:type="character" w:customStyle="1" w:styleId="WW8Num6z1">
    <w:name w:val="WW8Num6z1"/>
    <w:rsid w:val="000158F9"/>
    <w:rPr>
      <w:rFonts w:ascii="Courier New" w:hAnsi="Courier New"/>
    </w:rPr>
  </w:style>
  <w:style w:type="character" w:customStyle="1" w:styleId="WW8Num6z2">
    <w:name w:val="WW8Num6z2"/>
    <w:rsid w:val="000158F9"/>
    <w:rPr>
      <w:rFonts w:ascii="Wingdings" w:hAnsi="Wingdings"/>
    </w:rPr>
  </w:style>
  <w:style w:type="character" w:customStyle="1" w:styleId="WW8Num7z0">
    <w:name w:val="WW8Num7z0"/>
    <w:rsid w:val="000158F9"/>
    <w:rPr>
      <w:rFonts w:ascii="Times New Roman" w:eastAsia="Arial Unicode MS" w:hAnsi="Times New Roman" w:cs="Times New Roman"/>
    </w:rPr>
  </w:style>
  <w:style w:type="character" w:customStyle="1" w:styleId="WW8Num7z1">
    <w:name w:val="WW8Num7z1"/>
    <w:rsid w:val="000158F9"/>
    <w:rPr>
      <w:rFonts w:ascii="Courier New" w:hAnsi="Courier New" w:cs="Courier New"/>
    </w:rPr>
  </w:style>
  <w:style w:type="character" w:customStyle="1" w:styleId="WW8Num7z2">
    <w:name w:val="WW8Num7z2"/>
    <w:rsid w:val="000158F9"/>
    <w:rPr>
      <w:rFonts w:ascii="Wingdings" w:hAnsi="Wingdings"/>
    </w:rPr>
  </w:style>
  <w:style w:type="character" w:customStyle="1" w:styleId="WW8Num7z3">
    <w:name w:val="WW8Num7z3"/>
    <w:rsid w:val="000158F9"/>
    <w:rPr>
      <w:rFonts w:ascii="Symbol" w:hAnsi="Symbol"/>
    </w:rPr>
  </w:style>
  <w:style w:type="character" w:customStyle="1" w:styleId="WW8Num8z0">
    <w:name w:val="WW8Num8z0"/>
    <w:rsid w:val="000158F9"/>
    <w:rPr>
      <w:rFonts w:ascii="Symbol" w:hAnsi="Symbol"/>
    </w:rPr>
  </w:style>
  <w:style w:type="character" w:customStyle="1" w:styleId="WW8Num8z1">
    <w:name w:val="WW8Num8z1"/>
    <w:rsid w:val="000158F9"/>
    <w:rPr>
      <w:rFonts w:ascii="Courier New" w:hAnsi="Courier New" w:cs="Courier New"/>
    </w:rPr>
  </w:style>
  <w:style w:type="character" w:customStyle="1" w:styleId="WW8Num8z2">
    <w:name w:val="WW8Num8z2"/>
    <w:rsid w:val="000158F9"/>
    <w:rPr>
      <w:rFonts w:ascii="Wingdings" w:hAnsi="Wingdings"/>
    </w:rPr>
  </w:style>
  <w:style w:type="character" w:customStyle="1" w:styleId="WW8Num9z0">
    <w:name w:val="WW8Num9z0"/>
    <w:rsid w:val="000158F9"/>
    <w:rPr>
      <w:rFonts w:ascii="Symbol" w:hAnsi="Symbol"/>
    </w:rPr>
  </w:style>
  <w:style w:type="character" w:customStyle="1" w:styleId="WW8Num9z1">
    <w:name w:val="WW8Num9z1"/>
    <w:rsid w:val="000158F9"/>
    <w:rPr>
      <w:rFonts w:ascii="Courier New" w:hAnsi="Courier New" w:cs="Courier New"/>
    </w:rPr>
  </w:style>
  <w:style w:type="character" w:customStyle="1" w:styleId="WW8Num9z2">
    <w:name w:val="WW8Num9z2"/>
    <w:rsid w:val="000158F9"/>
    <w:rPr>
      <w:rFonts w:ascii="Wingdings" w:hAnsi="Wingdings"/>
    </w:rPr>
  </w:style>
  <w:style w:type="character" w:customStyle="1" w:styleId="WW8Num11z0">
    <w:name w:val="WW8Num11z0"/>
    <w:rsid w:val="000158F9"/>
    <w:rPr>
      <w:rFonts w:ascii="Symbol" w:hAnsi="Symbol"/>
    </w:rPr>
  </w:style>
  <w:style w:type="character" w:customStyle="1" w:styleId="WW8Num11z1">
    <w:name w:val="WW8Num11z1"/>
    <w:rsid w:val="000158F9"/>
    <w:rPr>
      <w:rFonts w:ascii="Courier New" w:hAnsi="Courier New" w:cs="Courier New"/>
    </w:rPr>
  </w:style>
  <w:style w:type="character" w:customStyle="1" w:styleId="WW8Num11z2">
    <w:name w:val="WW8Num11z2"/>
    <w:rsid w:val="000158F9"/>
    <w:rPr>
      <w:rFonts w:ascii="Wingdings" w:hAnsi="Wingdings"/>
    </w:rPr>
  </w:style>
  <w:style w:type="character" w:customStyle="1" w:styleId="WW8Num12z0">
    <w:name w:val="WW8Num12z0"/>
    <w:rsid w:val="000158F9"/>
    <w:rPr>
      <w:rFonts w:ascii="Symbol" w:hAnsi="Symbol"/>
    </w:rPr>
  </w:style>
  <w:style w:type="character" w:customStyle="1" w:styleId="WW8Num12z1">
    <w:name w:val="WW8Num12z1"/>
    <w:rsid w:val="000158F9"/>
    <w:rPr>
      <w:rFonts w:ascii="Courier New" w:hAnsi="Courier New" w:cs="Courier New"/>
    </w:rPr>
  </w:style>
  <w:style w:type="character" w:customStyle="1" w:styleId="WW8Num12z2">
    <w:name w:val="WW8Num12z2"/>
    <w:rsid w:val="000158F9"/>
    <w:rPr>
      <w:rFonts w:ascii="Wingdings" w:hAnsi="Wingdings"/>
    </w:rPr>
  </w:style>
  <w:style w:type="character" w:customStyle="1" w:styleId="WW8Num13z0">
    <w:name w:val="WW8Num13z0"/>
    <w:rsid w:val="000158F9"/>
    <w:rPr>
      <w:rFonts w:ascii="Times New Roman" w:eastAsia="Arial Unicode MS" w:hAnsi="Times New Roman" w:cs="Times New Roman"/>
    </w:rPr>
  </w:style>
  <w:style w:type="character" w:customStyle="1" w:styleId="WW8Num13z1">
    <w:name w:val="WW8Num13z1"/>
    <w:rsid w:val="000158F9"/>
    <w:rPr>
      <w:rFonts w:ascii="Courier New" w:hAnsi="Courier New" w:cs="Courier New"/>
    </w:rPr>
  </w:style>
  <w:style w:type="character" w:customStyle="1" w:styleId="WW8Num13z2">
    <w:name w:val="WW8Num13z2"/>
    <w:rsid w:val="000158F9"/>
    <w:rPr>
      <w:rFonts w:ascii="Wingdings" w:hAnsi="Wingdings"/>
    </w:rPr>
  </w:style>
  <w:style w:type="character" w:customStyle="1" w:styleId="WW8Num13z3">
    <w:name w:val="WW8Num13z3"/>
    <w:rsid w:val="000158F9"/>
    <w:rPr>
      <w:rFonts w:ascii="Symbol" w:hAnsi="Symbol"/>
    </w:rPr>
  </w:style>
  <w:style w:type="character" w:customStyle="1" w:styleId="WW8Num14z0">
    <w:name w:val="WW8Num14z0"/>
    <w:rsid w:val="000158F9"/>
    <w:rPr>
      <w:rFonts w:ascii="Symath" w:hAnsi="Symath"/>
    </w:rPr>
  </w:style>
  <w:style w:type="character" w:customStyle="1" w:styleId="WW8Num14z1">
    <w:name w:val="WW8Num14z1"/>
    <w:rsid w:val="000158F9"/>
    <w:rPr>
      <w:rFonts w:ascii="Courier New" w:hAnsi="Courier New" w:cs="Courier New"/>
    </w:rPr>
  </w:style>
  <w:style w:type="character" w:customStyle="1" w:styleId="WW8Num14z2">
    <w:name w:val="WW8Num14z2"/>
    <w:rsid w:val="000158F9"/>
    <w:rPr>
      <w:rFonts w:ascii="Wingdings" w:hAnsi="Wingdings"/>
    </w:rPr>
  </w:style>
  <w:style w:type="character" w:customStyle="1" w:styleId="WW8Num14z3">
    <w:name w:val="WW8Num14z3"/>
    <w:rsid w:val="000158F9"/>
    <w:rPr>
      <w:rFonts w:ascii="Symbol" w:hAnsi="Symbol"/>
    </w:rPr>
  </w:style>
  <w:style w:type="character" w:customStyle="1" w:styleId="WW8Num18z0">
    <w:name w:val="WW8Num18z0"/>
    <w:rsid w:val="000158F9"/>
    <w:rPr>
      <w:rFonts w:ascii="Symbol" w:hAnsi="Symbol"/>
    </w:rPr>
  </w:style>
  <w:style w:type="character" w:customStyle="1" w:styleId="WW8Num18z1">
    <w:name w:val="WW8Num18z1"/>
    <w:rsid w:val="000158F9"/>
    <w:rPr>
      <w:rFonts w:ascii="Courier New" w:hAnsi="Courier New" w:cs="Courier New"/>
    </w:rPr>
  </w:style>
  <w:style w:type="character" w:customStyle="1" w:styleId="WW8Num18z2">
    <w:name w:val="WW8Num18z2"/>
    <w:rsid w:val="000158F9"/>
    <w:rPr>
      <w:rFonts w:ascii="Wingdings" w:hAnsi="Wingdings"/>
    </w:rPr>
  </w:style>
  <w:style w:type="character" w:customStyle="1" w:styleId="WW8Num19z0">
    <w:name w:val="WW8Num19z0"/>
    <w:rsid w:val="000158F9"/>
    <w:rPr>
      <w:rFonts w:ascii="Symath" w:hAnsi="Symath"/>
    </w:rPr>
  </w:style>
  <w:style w:type="character" w:customStyle="1" w:styleId="WW8Num19z2">
    <w:name w:val="WW8Num19z2"/>
    <w:rsid w:val="000158F9"/>
    <w:rPr>
      <w:rFonts w:ascii="Wingdings" w:hAnsi="Wingdings"/>
    </w:rPr>
  </w:style>
  <w:style w:type="character" w:customStyle="1" w:styleId="WW8Num19z3">
    <w:name w:val="WW8Num19z3"/>
    <w:rsid w:val="000158F9"/>
    <w:rPr>
      <w:rFonts w:ascii="Symbol" w:hAnsi="Symbol"/>
    </w:rPr>
  </w:style>
  <w:style w:type="character" w:customStyle="1" w:styleId="WW8Num19z4">
    <w:name w:val="WW8Num19z4"/>
    <w:rsid w:val="000158F9"/>
    <w:rPr>
      <w:rFonts w:ascii="Courier New" w:hAnsi="Courier New" w:cs="Courier New"/>
    </w:rPr>
  </w:style>
  <w:style w:type="character" w:customStyle="1" w:styleId="WW8Num20z0">
    <w:name w:val="WW8Num20z0"/>
    <w:rsid w:val="000158F9"/>
    <w:rPr>
      <w:rFonts w:ascii="Symbol" w:hAnsi="Symbol"/>
    </w:rPr>
  </w:style>
  <w:style w:type="character" w:customStyle="1" w:styleId="WW8Num20z1">
    <w:name w:val="WW8Num20z1"/>
    <w:rsid w:val="000158F9"/>
    <w:rPr>
      <w:rFonts w:ascii="Courier New" w:hAnsi="Courier New" w:cs="Courier New"/>
    </w:rPr>
  </w:style>
  <w:style w:type="character" w:customStyle="1" w:styleId="WW8Num20z2">
    <w:name w:val="WW8Num20z2"/>
    <w:rsid w:val="000158F9"/>
    <w:rPr>
      <w:rFonts w:ascii="Wingdings" w:hAnsi="Wingdings"/>
    </w:rPr>
  </w:style>
  <w:style w:type="character" w:customStyle="1" w:styleId="WW8Num21z0">
    <w:name w:val="WW8Num21z0"/>
    <w:rsid w:val="000158F9"/>
    <w:rPr>
      <w:rFonts w:ascii="Symbol" w:hAnsi="Symbol"/>
    </w:rPr>
  </w:style>
  <w:style w:type="character" w:customStyle="1" w:styleId="WW8Num21z1">
    <w:name w:val="WW8Num21z1"/>
    <w:rsid w:val="000158F9"/>
    <w:rPr>
      <w:rFonts w:ascii="Courier New" w:hAnsi="Courier New" w:cs="Courier New"/>
    </w:rPr>
  </w:style>
  <w:style w:type="character" w:customStyle="1" w:styleId="WW8Num21z2">
    <w:name w:val="WW8Num21z2"/>
    <w:rsid w:val="000158F9"/>
    <w:rPr>
      <w:rFonts w:ascii="Wingdings" w:hAnsi="Wingdings"/>
    </w:rPr>
  </w:style>
  <w:style w:type="character" w:customStyle="1" w:styleId="WW8Num22z0">
    <w:name w:val="WW8Num22z0"/>
    <w:rsid w:val="000158F9"/>
    <w:rPr>
      <w:rFonts w:ascii="Symbol" w:hAnsi="Symbol"/>
    </w:rPr>
  </w:style>
  <w:style w:type="character" w:customStyle="1" w:styleId="WW8Num22z1">
    <w:name w:val="WW8Num22z1"/>
    <w:rsid w:val="000158F9"/>
    <w:rPr>
      <w:rFonts w:ascii="Courier New" w:hAnsi="Courier New" w:cs="Courier New"/>
    </w:rPr>
  </w:style>
  <w:style w:type="character" w:customStyle="1" w:styleId="WW8Num22z2">
    <w:name w:val="WW8Num22z2"/>
    <w:rsid w:val="000158F9"/>
    <w:rPr>
      <w:rFonts w:ascii="Wingdings" w:hAnsi="Wingdings"/>
    </w:rPr>
  </w:style>
  <w:style w:type="character" w:customStyle="1" w:styleId="WW8Num23z0">
    <w:name w:val="WW8Num23z0"/>
    <w:rsid w:val="000158F9"/>
    <w:rPr>
      <w:rFonts w:ascii="Symbol" w:hAnsi="Symbol"/>
    </w:rPr>
  </w:style>
  <w:style w:type="character" w:customStyle="1" w:styleId="WW8Num24z0">
    <w:name w:val="WW8Num24z0"/>
    <w:rsid w:val="000158F9"/>
    <w:rPr>
      <w:rFonts w:ascii="Symbol" w:hAnsi="Symbol"/>
    </w:rPr>
  </w:style>
  <w:style w:type="character" w:customStyle="1" w:styleId="WW8Num24z1">
    <w:name w:val="WW8Num24z1"/>
    <w:rsid w:val="000158F9"/>
    <w:rPr>
      <w:rFonts w:ascii="Courier New" w:hAnsi="Courier New" w:cs="Courier New"/>
    </w:rPr>
  </w:style>
  <w:style w:type="character" w:customStyle="1" w:styleId="WW8Num24z2">
    <w:name w:val="WW8Num24z2"/>
    <w:rsid w:val="000158F9"/>
    <w:rPr>
      <w:rFonts w:ascii="Wingdings" w:hAnsi="Wingdings"/>
    </w:rPr>
  </w:style>
  <w:style w:type="character" w:customStyle="1" w:styleId="WW8Num26z0">
    <w:name w:val="WW8Num26z0"/>
    <w:rsid w:val="000158F9"/>
    <w:rPr>
      <w:rFonts w:ascii="Symbol" w:hAnsi="Symbol"/>
    </w:rPr>
  </w:style>
  <w:style w:type="character" w:customStyle="1" w:styleId="WW8Num26z1">
    <w:name w:val="WW8Num26z1"/>
    <w:rsid w:val="000158F9"/>
    <w:rPr>
      <w:rFonts w:ascii="Courier New" w:hAnsi="Courier New" w:cs="Courier New"/>
    </w:rPr>
  </w:style>
  <w:style w:type="character" w:customStyle="1" w:styleId="WW8Num26z2">
    <w:name w:val="WW8Num26z2"/>
    <w:rsid w:val="000158F9"/>
    <w:rPr>
      <w:rFonts w:ascii="Wingdings" w:hAnsi="Wingdings"/>
    </w:rPr>
  </w:style>
  <w:style w:type="character" w:customStyle="1" w:styleId="Carpredefinitoparagrafo1">
    <w:name w:val="Car. predefinito paragrafo1"/>
    <w:rsid w:val="000158F9"/>
  </w:style>
  <w:style w:type="character" w:styleId="Numeropagina">
    <w:name w:val="page number"/>
    <w:rsid w:val="000158F9"/>
  </w:style>
  <w:style w:type="character" w:customStyle="1" w:styleId="Punti">
    <w:name w:val="Punti"/>
    <w:rsid w:val="000158F9"/>
    <w:rPr>
      <w:rFonts w:ascii="StarSymbol" w:eastAsia="StarSymbol" w:hAnsi="StarSymbol" w:cs="StarSymbol"/>
      <w:sz w:val="18"/>
      <w:szCs w:val="18"/>
    </w:rPr>
  </w:style>
  <w:style w:type="paragraph" w:customStyle="1" w:styleId="Intestazione2">
    <w:name w:val="Intestazione2"/>
    <w:basedOn w:val="Normale"/>
    <w:next w:val="Corpotesto"/>
    <w:rsid w:val="000158F9"/>
    <w:pPr>
      <w:keepNext/>
      <w:widowControl/>
      <w:suppressAutoHyphens/>
      <w:autoSpaceDE/>
      <w:autoSpaceDN/>
      <w:adjustRightInd/>
      <w:spacing w:before="240" w:after="120"/>
    </w:pPr>
    <w:rPr>
      <w:rFonts w:ascii="Tahoma" w:eastAsia="Lucida Sans Unicode" w:hAnsi="Tahoma" w:cs="Tahoma"/>
      <w:sz w:val="28"/>
      <w:szCs w:val="28"/>
      <w:lang w:eastAsia="ar-SA"/>
    </w:rPr>
  </w:style>
  <w:style w:type="paragraph" w:styleId="Elenco">
    <w:name w:val="List"/>
    <w:basedOn w:val="Corpotesto"/>
    <w:rsid w:val="000158F9"/>
    <w:pPr>
      <w:widowControl/>
      <w:suppressAutoHyphens/>
      <w:autoSpaceDE/>
      <w:autoSpaceDN/>
      <w:adjustRightInd/>
      <w:spacing w:after="120"/>
      <w:ind w:left="0"/>
    </w:pPr>
    <w:rPr>
      <w:rFonts w:ascii="Tahoma" w:hAnsi="Tahoma" w:cs="Tahoma"/>
      <w:lang w:eastAsia="ar-SA"/>
    </w:rPr>
  </w:style>
  <w:style w:type="paragraph" w:customStyle="1" w:styleId="Didascalia2">
    <w:name w:val="Didascalia2"/>
    <w:basedOn w:val="Normale"/>
    <w:rsid w:val="000158F9"/>
    <w:pPr>
      <w:widowControl/>
      <w:suppressLineNumbers/>
      <w:suppressAutoHyphens/>
      <w:autoSpaceDE/>
      <w:autoSpaceDN/>
      <w:adjustRightInd/>
      <w:spacing w:before="120" w:after="120"/>
    </w:pPr>
    <w:rPr>
      <w:rFonts w:ascii="Tahoma" w:hAnsi="Tahoma" w:cs="Tahoma"/>
      <w:i/>
      <w:iCs/>
      <w:lang w:eastAsia="ar-SA"/>
    </w:rPr>
  </w:style>
  <w:style w:type="paragraph" w:customStyle="1" w:styleId="Indice">
    <w:name w:val="Indice"/>
    <w:basedOn w:val="Normale"/>
    <w:rsid w:val="000158F9"/>
    <w:pPr>
      <w:widowControl/>
      <w:suppressLineNumbers/>
      <w:suppressAutoHyphens/>
      <w:autoSpaceDE/>
      <w:autoSpaceDN/>
      <w:adjustRightInd/>
    </w:pPr>
    <w:rPr>
      <w:rFonts w:ascii="Tahoma" w:hAnsi="Tahoma" w:cs="Tahoma"/>
      <w:lang w:eastAsia="ar-SA"/>
    </w:rPr>
  </w:style>
  <w:style w:type="paragraph" w:customStyle="1" w:styleId="Intestazione1">
    <w:name w:val="Intestazione1"/>
    <w:basedOn w:val="Normale"/>
    <w:next w:val="Corpotesto"/>
    <w:rsid w:val="000158F9"/>
    <w:pPr>
      <w:keepNext/>
      <w:widowControl/>
      <w:suppressAutoHyphens/>
      <w:autoSpaceDE/>
      <w:autoSpaceDN/>
      <w:adjustRightInd/>
      <w:spacing w:before="240" w:after="120"/>
    </w:pPr>
    <w:rPr>
      <w:rFonts w:ascii="Tahoma" w:eastAsia="Lucida Sans Unicode" w:hAnsi="Tahoma" w:cs="Tahoma"/>
      <w:sz w:val="28"/>
      <w:szCs w:val="28"/>
      <w:lang w:eastAsia="ar-SA"/>
    </w:rPr>
  </w:style>
  <w:style w:type="paragraph" w:customStyle="1" w:styleId="Didascalia1">
    <w:name w:val="Didascalia1"/>
    <w:basedOn w:val="Normale"/>
    <w:rsid w:val="000158F9"/>
    <w:pPr>
      <w:widowControl/>
      <w:suppressLineNumbers/>
      <w:suppressAutoHyphens/>
      <w:autoSpaceDE/>
      <w:autoSpaceDN/>
      <w:adjustRightInd/>
      <w:spacing w:before="120" w:after="120"/>
    </w:pPr>
    <w:rPr>
      <w:rFonts w:ascii="Tahoma" w:hAnsi="Tahoma" w:cs="Tahoma"/>
      <w:i/>
      <w:iCs/>
      <w:lang w:eastAsia="ar-SA"/>
    </w:rPr>
  </w:style>
  <w:style w:type="paragraph" w:styleId="Intestazione">
    <w:name w:val="header"/>
    <w:basedOn w:val="Normale"/>
    <w:link w:val="IntestazioneCarattere"/>
    <w:rsid w:val="000158F9"/>
    <w:pPr>
      <w:widowControl/>
      <w:tabs>
        <w:tab w:val="center" w:pos="4819"/>
        <w:tab w:val="right" w:pos="9638"/>
      </w:tabs>
      <w:suppressAutoHyphens/>
      <w:autoSpaceDE/>
      <w:autoSpaceDN/>
      <w:adjustRightInd/>
    </w:pPr>
    <w:rPr>
      <w:lang w:val="x-none" w:eastAsia="ar-SA"/>
    </w:rPr>
  </w:style>
  <w:style w:type="character" w:customStyle="1" w:styleId="IntestazioneCarattere">
    <w:name w:val="Intestazione Carattere"/>
    <w:link w:val="Intestazione"/>
    <w:rsid w:val="000158F9"/>
    <w:rPr>
      <w:rFonts w:ascii="Times New Roman" w:hAnsi="Times New Roman"/>
      <w:sz w:val="24"/>
      <w:szCs w:val="24"/>
      <w:lang w:eastAsia="ar-SA"/>
    </w:rPr>
  </w:style>
  <w:style w:type="paragraph" w:styleId="Pidipagina">
    <w:name w:val="footer"/>
    <w:basedOn w:val="Normale"/>
    <w:link w:val="PidipaginaCarattere"/>
    <w:uiPriority w:val="99"/>
    <w:rsid w:val="000158F9"/>
    <w:pPr>
      <w:widowControl/>
      <w:tabs>
        <w:tab w:val="center" w:pos="4819"/>
        <w:tab w:val="right" w:pos="9638"/>
      </w:tabs>
      <w:suppressAutoHyphens/>
      <w:autoSpaceDE/>
      <w:autoSpaceDN/>
      <w:adjustRightInd/>
    </w:pPr>
    <w:rPr>
      <w:lang w:val="x-none" w:eastAsia="ar-SA"/>
    </w:rPr>
  </w:style>
  <w:style w:type="character" w:customStyle="1" w:styleId="PidipaginaCarattere">
    <w:name w:val="Piè di pagina Carattere"/>
    <w:link w:val="Pidipagina"/>
    <w:uiPriority w:val="99"/>
    <w:rsid w:val="000158F9"/>
    <w:rPr>
      <w:rFonts w:ascii="Times New Roman" w:hAnsi="Times New Roman"/>
      <w:sz w:val="24"/>
      <w:szCs w:val="24"/>
      <w:lang w:eastAsia="ar-SA"/>
    </w:rPr>
  </w:style>
  <w:style w:type="paragraph" w:customStyle="1" w:styleId="Testonormale1">
    <w:name w:val="Testo normale1"/>
    <w:basedOn w:val="Normale"/>
    <w:rsid w:val="000158F9"/>
    <w:pPr>
      <w:widowControl/>
      <w:suppressAutoHyphens/>
      <w:autoSpaceDE/>
      <w:autoSpaceDN/>
      <w:adjustRightInd/>
    </w:pPr>
    <w:rPr>
      <w:rFonts w:ascii="Courier New" w:hAnsi="Courier New" w:cs="Courier New"/>
      <w:sz w:val="20"/>
      <w:szCs w:val="20"/>
      <w:lang w:eastAsia="ar-SA"/>
    </w:rPr>
  </w:style>
  <w:style w:type="paragraph" w:customStyle="1" w:styleId="Corpodeltesto21">
    <w:name w:val="Corpo del testo 21"/>
    <w:basedOn w:val="Normale"/>
    <w:rsid w:val="000158F9"/>
    <w:pPr>
      <w:widowControl/>
      <w:suppressAutoHyphens/>
      <w:autoSpaceDE/>
      <w:autoSpaceDN/>
      <w:adjustRightInd/>
    </w:pPr>
    <w:rPr>
      <w:rFonts w:ascii="Arial" w:hAnsi="Arial" w:cs="Arial"/>
      <w:sz w:val="20"/>
      <w:lang w:eastAsia="ar-SA"/>
    </w:rPr>
  </w:style>
  <w:style w:type="paragraph" w:customStyle="1" w:styleId="Schedatesto">
    <w:name w:val="Scheda testo"/>
    <w:rsid w:val="000158F9"/>
    <w:pPr>
      <w:widowControl w:val="0"/>
      <w:suppressAutoHyphens/>
      <w:spacing w:line="280" w:lineRule="atLeast"/>
      <w:jc w:val="both"/>
    </w:pPr>
    <w:rPr>
      <w:rFonts w:ascii="RotisSerif" w:eastAsia="RotisSerif" w:hAnsi="RotisSerif"/>
      <w:spacing w:val="-15"/>
      <w:sz w:val="24"/>
      <w:szCs w:val="24"/>
    </w:rPr>
  </w:style>
  <w:style w:type="paragraph" w:styleId="Rientrocorpodeltesto">
    <w:name w:val="Body Text Indent"/>
    <w:basedOn w:val="Normale"/>
    <w:link w:val="RientrocorpodeltestoCarattere"/>
    <w:rsid w:val="000158F9"/>
    <w:pPr>
      <w:widowControl/>
      <w:autoSpaceDE/>
      <w:autoSpaceDN/>
      <w:adjustRightInd/>
      <w:spacing w:after="120"/>
      <w:ind w:left="283"/>
    </w:pPr>
    <w:rPr>
      <w:lang w:val="x-none" w:eastAsia="ar-SA"/>
    </w:rPr>
  </w:style>
  <w:style w:type="character" w:customStyle="1" w:styleId="RientrocorpodeltestoCarattere">
    <w:name w:val="Rientro corpo del testo Carattere"/>
    <w:link w:val="Rientrocorpodeltesto"/>
    <w:rsid w:val="000158F9"/>
    <w:rPr>
      <w:rFonts w:ascii="Times New Roman" w:hAnsi="Times New Roman"/>
      <w:sz w:val="24"/>
      <w:szCs w:val="24"/>
      <w:lang w:eastAsia="ar-SA"/>
    </w:rPr>
  </w:style>
  <w:style w:type="table" w:styleId="Grigliatabella">
    <w:name w:val="Table Grid"/>
    <w:basedOn w:val="Tabellanormale"/>
    <w:rsid w:val="000158F9"/>
    <w:pPr>
      <w:suppressAutoHyphens/>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ientrocorpodeltesto2">
    <w:name w:val="Body Text Indent 2"/>
    <w:basedOn w:val="Normale"/>
    <w:link w:val="Rientrocorpodeltesto2Carattere"/>
    <w:rsid w:val="000158F9"/>
    <w:pPr>
      <w:widowControl/>
      <w:suppressAutoHyphens/>
      <w:autoSpaceDE/>
      <w:autoSpaceDN/>
      <w:adjustRightInd/>
      <w:spacing w:after="120" w:line="480" w:lineRule="auto"/>
      <w:ind w:left="283"/>
    </w:pPr>
    <w:rPr>
      <w:lang w:val="x-none" w:eastAsia="ar-SA"/>
    </w:rPr>
  </w:style>
  <w:style w:type="character" w:customStyle="1" w:styleId="Rientrocorpodeltesto2Carattere">
    <w:name w:val="Rientro corpo del testo 2 Carattere"/>
    <w:link w:val="Rientrocorpodeltesto2"/>
    <w:rsid w:val="000158F9"/>
    <w:rPr>
      <w:rFonts w:ascii="Times New Roman" w:hAnsi="Times New Roman"/>
      <w:sz w:val="24"/>
      <w:szCs w:val="24"/>
      <w:lang w:val="x-none" w:eastAsia="ar-SA"/>
    </w:rPr>
  </w:style>
  <w:style w:type="paragraph" w:customStyle="1" w:styleId="Style13">
    <w:name w:val="Style13"/>
    <w:basedOn w:val="Normale"/>
    <w:uiPriority w:val="99"/>
    <w:rsid w:val="000158F9"/>
    <w:pPr>
      <w:jc w:val="both"/>
    </w:pPr>
    <w:rPr>
      <w:rFonts w:ascii="Franklin Gothic Demi Cond" w:hAnsi="Franklin Gothic Demi Cond"/>
    </w:rPr>
  </w:style>
  <w:style w:type="character" w:customStyle="1" w:styleId="FontStyle38">
    <w:name w:val="Font Style38"/>
    <w:uiPriority w:val="99"/>
    <w:rsid w:val="000158F9"/>
    <w:rPr>
      <w:rFonts w:ascii="Times New Roman" w:hAnsi="Times New Roman" w:cs="Times New Roman"/>
      <w:sz w:val="22"/>
      <w:szCs w:val="22"/>
    </w:rPr>
  </w:style>
  <w:style w:type="paragraph" w:customStyle="1" w:styleId="Style24">
    <w:name w:val="Style24"/>
    <w:basedOn w:val="Normale"/>
    <w:uiPriority w:val="99"/>
    <w:rsid w:val="000158F9"/>
    <w:pPr>
      <w:spacing w:line="398" w:lineRule="exact"/>
      <w:ind w:hanging="346"/>
      <w:jc w:val="both"/>
    </w:pPr>
    <w:rPr>
      <w:rFonts w:ascii="Franklin Gothic Demi Cond" w:hAnsi="Franklin Gothic Demi Cond"/>
    </w:rPr>
  </w:style>
  <w:style w:type="character" w:customStyle="1" w:styleId="FontStyle45">
    <w:name w:val="Font Style45"/>
    <w:uiPriority w:val="99"/>
    <w:rsid w:val="000158F9"/>
    <w:rPr>
      <w:rFonts w:ascii="Times New Roman" w:hAnsi="Times New Roman" w:cs="Times New Roman"/>
      <w:b/>
      <w:bCs/>
      <w:sz w:val="22"/>
      <w:szCs w:val="22"/>
    </w:rPr>
  </w:style>
  <w:style w:type="character" w:customStyle="1" w:styleId="FontStyle43">
    <w:name w:val="Font Style43"/>
    <w:uiPriority w:val="99"/>
    <w:rsid w:val="000158F9"/>
    <w:rPr>
      <w:rFonts w:ascii="Times New Roman" w:hAnsi="Times New Roman" w:cs="Times New Roman"/>
      <w:sz w:val="24"/>
      <w:szCs w:val="24"/>
    </w:rPr>
  </w:style>
  <w:style w:type="paragraph" w:customStyle="1" w:styleId="Style16">
    <w:name w:val="Style16"/>
    <w:basedOn w:val="Normale"/>
    <w:uiPriority w:val="99"/>
    <w:rsid w:val="000158F9"/>
    <w:pPr>
      <w:spacing w:line="403" w:lineRule="exact"/>
      <w:ind w:firstLine="331"/>
    </w:pPr>
    <w:rPr>
      <w:rFonts w:ascii="Franklin Gothic Demi Cond" w:hAnsi="Franklin Gothic Demi Cond"/>
    </w:rPr>
  </w:style>
  <w:style w:type="character" w:customStyle="1" w:styleId="FontStyle37">
    <w:name w:val="Font Style37"/>
    <w:uiPriority w:val="99"/>
    <w:rsid w:val="000158F9"/>
    <w:rPr>
      <w:rFonts w:ascii="Franklin Gothic Demi Cond" w:hAnsi="Franklin Gothic Demi Cond" w:cs="Franklin Gothic Demi Cond"/>
      <w:sz w:val="18"/>
      <w:szCs w:val="18"/>
    </w:rPr>
  </w:style>
  <w:style w:type="character" w:customStyle="1" w:styleId="FontStyle41">
    <w:name w:val="Font Style41"/>
    <w:uiPriority w:val="99"/>
    <w:rsid w:val="000158F9"/>
    <w:rPr>
      <w:rFonts w:ascii="Franklin Gothic Demi Cond" w:hAnsi="Franklin Gothic Demi Cond" w:cs="Franklin Gothic Demi Cond"/>
      <w:sz w:val="24"/>
      <w:szCs w:val="24"/>
    </w:rPr>
  </w:style>
  <w:style w:type="character" w:customStyle="1" w:styleId="FontStyle47">
    <w:name w:val="Font Style47"/>
    <w:uiPriority w:val="99"/>
    <w:rsid w:val="000158F9"/>
    <w:rPr>
      <w:rFonts w:ascii="Times New Roman" w:hAnsi="Times New Roman" w:cs="Times New Roman"/>
      <w:i/>
      <w:iCs/>
      <w:spacing w:val="10"/>
      <w:sz w:val="28"/>
      <w:szCs w:val="28"/>
    </w:rPr>
  </w:style>
  <w:style w:type="character" w:customStyle="1" w:styleId="FontStyle60">
    <w:name w:val="Font Style60"/>
    <w:uiPriority w:val="99"/>
    <w:rsid w:val="000158F9"/>
    <w:rPr>
      <w:rFonts w:ascii="Times New Roman" w:hAnsi="Times New Roman" w:cs="Times New Roman"/>
      <w:b/>
      <w:bCs/>
      <w:sz w:val="18"/>
      <w:szCs w:val="18"/>
    </w:rPr>
  </w:style>
  <w:style w:type="paragraph" w:customStyle="1" w:styleId="Style17">
    <w:name w:val="Style17"/>
    <w:basedOn w:val="Normale"/>
    <w:uiPriority w:val="99"/>
    <w:rsid w:val="000158F9"/>
    <w:rPr>
      <w:rFonts w:ascii="Franklin Gothic Demi Cond" w:hAnsi="Franklin Gothic Demi Cond"/>
    </w:rPr>
  </w:style>
  <w:style w:type="character" w:customStyle="1" w:styleId="FontStyle105">
    <w:name w:val="Font Style105"/>
    <w:uiPriority w:val="99"/>
    <w:rsid w:val="000158F9"/>
    <w:rPr>
      <w:rFonts w:ascii="Times New Roman" w:hAnsi="Times New Roman" w:cs="Times New Roman"/>
      <w:sz w:val="20"/>
      <w:szCs w:val="20"/>
    </w:rPr>
  </w:style>
  <w:style w:type="character" w:customStyle="1" w:styleId="FontStyle113">
    <w:name w:val="Font Style113"/>
    <w:uiPriority w:val="99"/>
    <w:rsid w:val="000158F9"/>
    <w:rPr>
      <w:rFonts w:ascii="Times New Roman" w:hAnsi="Times New Roman" w:cs="Times New Roman"/>
      <w:smallCaps/>
      <w:spacing w:val="10"/>
      <w:w w:val="50"/>
      <w:sz w:val="34"/>
      <w:szCs w:val="34"/>
    </w:rPr>
  </w:style>
  <w:style w:type="paragraph" w:customStyle="1" w:styleId="Style27">
    <w:name w:val="Style27"/>
    <w:basedOn w:val="Normale"/>
    <w:uiPriority w:val="99"/>
    <w:rsid w:val="000158F9"/>
    <w:pPr>
      <w:spacing w:line="396" w:lineRule="exact"/>
      <w:ind w:hanging="403"/>
      <w:jc w:val="both"/>
    </w:pPr>
    <w:rPr>
      <w:rFonts w:ascii="Franklin Gothic Demi Cond" w:hAnsi="Franklin Gothic Demi Cond"/>
    </w:rPr>
  </w:style>
  <w:style w:type="paragraph" w:customStyle="1" w:styleId="Style69">
    <w:name w:val="Style69"/>
    <w:basedOn w:val="Normale"/>
    <w:uiPriority w:val="99"/>
    <w:rsid w:val="000158F9"/>
    <w:pPr>
      <w:spacing w:line="398" w:lineRule="exact"/>
      <w:ind w:hanging="396"/>
      <w:jc w:val="both"/>
    </w:pPr>
    <w:rPr>
      <w:rFonts w:ascii="Franklin Gothic Demi Cond" w:hAnsi="Franklin Gothic Demi Cond"/>
    </w:rPr>
  </w:style>
  <w:style w:type="paragraph" w:customStyle="1" w:styleId="Style74">
    <w:name w:val="Style74"/>
    <w:basedOn w:val="Normale"/>
    <w:uiPriority w:val="99"/>
    <w:rsid w:val="000158F9"/>
    <w:rPr>
      <w:rFonts w:ascii="Franklin Gothic Demi Cond" w:hAnsi="Franklin Gothic Demi Cond"/>
    </w:rPr>
  </w:style>
  <w:style w:type="paragraph" w:customStyle="1" w:styleId="Style95">
    <w:name w:val="Style95"/>
    <w:basedOn w:val="Normale"/>
    <w:uiPriority w:val="99"/>
    <w:rsid w:val="000158F9"/>
    <w:pPr>
      <w:spacing w:line="396" w:lineRule="exact"/>
      <w:ind w:hanging="259"/>
    </w:pPr>
    <w:rPr>
      <w:rFonts w:ascii="Franklin Gothic Demi Cond" w:hAnsi="Franklin Gothic Demi Cond"/>
    </w:rPr>
  </w:style>
  <w:style w:type="character" w:customStyle="1" w:styleId="FontStyle128">
    <w:name w:val="Font Style128"/>
    <w:uiPriority w:val="99"/>
    <w:rsid w:val="000158F9"/>
    <w:rPr>
      <w:rFonts w:ascii="Times New Roman" w:hAnsi="Times New Roman" w:cs="Times New Roman"/>
      <w:b/>
      <w:bCs/>
      <w:spacing w:val="-10"/>
      <w:sz w:val="22"/>
      <w:szCs w:val="22"/>
    </w:rPr>
  </w:style>
  <w:style w:type="character" w:customStyle="1" w:styleId="FontStyle133">
    <w:name w:val="Font Style133"/>
    <w:uiPriority w:val="99"/>
    <w:rsid w:val="000158F9"/>
    <w:rPr>
      <w:rFonts w:ascii="Franklin Gothic Demi Cond" w:hAnsi="Franklin Gothic Demi Cond" w:cs="Franklin Gothic Demi Cond"/>
      <w:sz w:val="18"/>
      <w:szCs w:val="18"/>
    </w:rPr>
  </w:style>
  <w:style w:type="character" w:customStyle="1" w:styleId="FontStyle134">
    <w:name w:val="Font Style134"/>
    <w:uiPriority w:val="99"/>
    <w:rsid w:val="000158F9"/>
    <w:rPr>
      <w:rFonts w:ascii="Times New Roman" w:hAnsi="Times New Roman" w:cs="Times New Roman"/>
      <w:b/>
      <w:bCs/>
      <w:sz w:val="20"/>
      <w:szCs w:val="20"/>
    </w:rPr>
  </w:style>
  <w:style w:type="paragraph" w:customStyle="1" w:styleId="Style28">
    <w:name w:val="Style28"/>
    <w:basedOn w:val="Normale"/>
    <w:uiPriority w:val="99"/>
    <w:rsid w:val="000158F9"/>
    <w:pPr>
      <w:spacing w:line="396" w:lineRule="exact"/>
      <w:ind w:hanging="331"/>
    </w:pPr>
    <w:rPr>
      <w:rFonts w:ascii="Franklin Gothic Demi Cond" w:hAnsi="Franklin Gothic Demi Cond"/>
    </w:rPr>
  </w:style>
  <w:style w:type="paragraph" w:customStyle="1" w:styleId="Style87">
    <w:name w:val="Style87"/>
    <w:basedOn w:val="Normale"/>
    <w:uiPriority w:val="99"/>
    <w:rsid w:val="000158F9"/>
    <w:pPr>
      <w:spacing w:line="216" w:lineRule="exact"/>
      <w:ind w:firstLine="324"/>
    </w:pPr>
    <w:rPr>
      <w:rFonts w:ascii="Franklin Gothic Demi Cond" w:hAnsi="Franklin Gothic Demi Cond"/>
    </w:rPr>
  </w:style>
  <w:style w:type="character" w:customStyle="1" w:styleId="FontStyle154">
    <w:name w:val="Font Style154"/>
    <w:uiPriority w:val="99"/>
    <w:rsid w:val="000158F9"/>
    <w:rPr>
      <w:rFonts w:ascii="Times New Roman" w:hAnsi="Times New Roman" w:cs="Times New Roman"/>
      <w:i/>
      <w:iCs/>
      <w:spacing w:val="-10"/>
      <w:sz w:val="28"/>
      <w:szCs w:val="28"/>
    </w:rPr>
  </w:style>
  <w:style w:type="character" w:customStyle="1" w:styleId="FontStyle127">
    <w:name w:val="Font Style127"/>
    <w:uiPriority w:val="99"/>
    <w:rsid w:val="000158F9"/>
    <w:rPr>
      <w:rFonts w:ascii="Candara" w:hAnsi="Candara" w:cs="Candara"/>
      <w:w w:val="66"/>
      <w:sz w:val="30"/>
      <w:szCs w:val="30"/>
    </w:rPr>
  </w:style>
  <w:style w:type="paragraph" w:customStyle="1" w:styleId="Style9">
    <w:name w:val="Style9"/>
    <w:basedOn w:val="Normale"/>
    <w:uiPriority w:val="99"/>
    <w:rsid w:val="000158F9"/>
    <w:pPr>
      <w:jc w:val="both"/>
    </w:pPr>
    <w:rPr>
      <w:rFonts w:ascii="Franklin Gothic Demi Cond" w:hAnsi="Franklin Gothic Demi Cond"/>
    </w:rPr>
  </w:style>
  <w:style w:type="paragraph" w:customStyle="1" w:styleId="Style20">
    <w:name w:val="Style20"/>
    <w:basedOn w:val="Normale"/>
    <w:uiPriority w:val="99"/>
    <w:rsid w:val="000158F9"/>
    <w:pPr>
      <w:spacing w:line="202" w:lineRule="exact"/>
      <w:jc w:val="both"/>
    </w:pPr>
    <w:rPr>
      <w:rFonts w:ascii="Franklin Gothic Demi Cond" w:hAnsi="Franklin Gothic Demi Cond"/>
    </w:rPr>
  </w:style>
  <w:style w:type="paragraph" w:customStyle="1" w:styleId="Style22">
    <w:name w:val="Style22"/>
    <w:basedOn w:val="Normale"/>
    <w:uiPriority w:val="99"/>
    <w:rsid w:val="000158F9"/>
    <w:pPr>
      <w:spacing w:line="198" w:lineRule="exact"/>
      <w:jc w:val="center"/>
    </w:pPr>
    <w:rPr>
      <w:rFonts w:ascii="Franklin Gothic Demi Cond" w:hAnsi="Franklin Gothic Demi Cond"/>
    </w:rPr>
  </w:style>
  <w:style w:type="character" w:customStyle="1" w:styleId="FontStyle167">
    <w:name w:val="Font Style167"/>
    <w:uiPriority w:val="99"/>
    <w:rsid w:val="000158F9"/>
    <w:rPr>
      <w:rFonts w:ascii="Times New Roman" w:hAnsi="Times New Roman" w:cs="Times New Roman"/>
      <w:sz w:val="18"/>
      <w:szCs w:val="18"/>
    </w:rPr>
  </w:style>
  <w:style w:type="paragraph" w:customStyle="1" w:styleId="Style7">
    <w:name w:val="Style7"/>
    <w:basedOn w:val="Normale"/>
    <w:uiPriority w:val="99"/>
    <w:rsid w:val="000158F9"/>
    <w:pPr>
      <w:spacing w:line="245" w:lineRule="exact"/>
      <w:ind w:firstLine="288"/>
    </w:pPr>
    <w:rPr>
      <w:rFonts w:ascii="Franklin Gothic Demi Cond" w:hAnsi="Franklin Gothic Demi Cond"/>
    </w:rPr>
  </w:style>
  <w:style w:type="character" w:customStyle="1" w:styleId="FontStyle148">
    <w:name w:val="Font Style148"/>
    <w:uiPriority w:val="99"/>
    <w:rsid w:val="000158F9"/>
    <w:rPr>
      <w:rFonts w:ascii="Franklin Gothic Demi Cond" w:hAnsi="Franklin Gothic Demi Cond" w:cs="Franklin Gothic Demi Cond"/>
      <w:smallCaps/>
      <w:sz w:val="40"/>
      <w:szCs w:val="40"/>
    </w:rPr>
  </w:style>
  <w:style w:type="paragraph" w:customStyle="1" w:styleId="Style48">
    <w:name w:val="Style48"/>
    <w:basedOn w:val="Normale"/>
    <w:uiPriority w:val="99"/>
    <w:rsid w:val="000158F9"/>
    <w:pPr>
      <w:spacing w:line="396" w:lineRule="exact"/>
      <w:ind w:hanging="511"/>
      <w:jc w:val="both"/>
    </w:pPr>
    <w:rPr>
      <w:rFonts w:ascii="Franklin Gothic Demi Cond" w:hAnsi="Franklin Gothic Demi Cond"/>
    </w:rPr>
  </w:style>
  <w:style w:type="character" w:customStyle="1" w:styleId="FontStyle102">
    <w:name w:val="Font Style102"/>
    <w:uiPriority w:val="99"/>
    <w:rsid w:val="000158F9"/>
    <w:rPr>
      <w:rFonts w:ascii="Times New Roman" w:hAnsi="Times New Roman" w:cs="Times New Roman"/>
      <w:sz w:val="32"/>
      <w:szCs w:val="32"/>
    </w:rPr>
  </w:style>
  <w:style w:type="paragraph" w:customStyle="1" w:styleId="Style32">
    <w:name w:val="Style32"/>
    <w:basedOn w:val="Normale"/>
    <w:uiPriority w:val="99"/>
    <w:rsid w:val="000158F9"/>
    <w:pPr>
      <w:spacing w:line="389" w:lineRule="exact"/>
      <w:jc w:val="both"/>
    </w:pPr>
    <w:rPr>
      <w:rFonts w:ascii="Franklin Gothic Demi Cond" w:hAnsi="Franklin Gothic Demi Cond"/>
    </w:rPr>
  </w:style>
  <w:style w:type="paragraph" w:customStyle="1" w:styleId="Style34">
    <w:name w:val="Style34"/>
    <w:basedOn w:val="Normale"/>
    <w:uiPriority w:val="99"/>
    <w:rsid w:val="000158F9"/>
    <w:pPr>
      <w:spacing w:line="403" w:lineRule="exact"/>
      <w:ind w:firstLine="1001"/>
    </w:pPr>
    <w:rPr>
      <w:rFonts w:ascii="Franklin Gothic Demi Cond" w:hAnsi="Franklin Gothic Demi Cond"/>
    </w:rPr>
  </w:style>
  <w:style w:type="paragraph" w:customStyle="1" w:styleId="Style15">
    <w:name w:val="Style15"/>
    <w:basedOn w:val="Normale"/>
    <w:uiPriority w:val="99"/>
    <w:rsid w:val="000158F9"/>
    <w:pPr>
      <w:spacing w:line="396" w:lineRule="exact"/>
      <w:ind w:hanging="648"/>
    </w:pPr>
    <w:rPr>
      <w:rFonts w:ascii="Franklin Gothic Demi Cond" w:hAnsi="Franklin Gothic Demi Cond"/>
    </w:rPr>
  </w:style>
  <w:style w:type="paragraph" w:customStyle="1" w:styleId="Style21">
    <w:name w:val="Style21"/>
    <w:basedOn w:val="Normale"/>
    <w:uiPriority w:val="99"/>
    <w:rsid w:val="000158F9"/>
    <w:pPr>
      <w:spacing w:line="396" w:lineRule="exact"/>
      <w:ind w:hanging="742"/>
      <w:jc w:val="both"/>
    </w:pPr>
    <w:rPr>
      <w:rFonts w:ascii="Franklin Gothic Demi Cond" w:hAnsi="Franklin Gothic Demi Cond"/>
    </w:rPr>
  </w:style>
  <w:style w:type="paragraph" w:customStyle="1" w:styleId="Style33">
    <w:name w:val="Style33"/>
    <w:basedOn w:val="Normale"/>
    <w:uiPriority w:val="99"/>
    <w:rsid w:val="000158F9"/>
    <w:pPr>
      <w:spacing w:line="400" w:lineRule="exact"/>
      <w:ind w:firstLine="655"/>
    </w:pPr>
    <w:rPr>
      <w:rFonts w:ascii="Franklin Gothic Demi Cond" w:hAnsi="Franklin Gothic Demi Cond"/>
    </w:rPr>
  </w:style>
  <w:style w:type="character" w:customStyle="1" w:styleId="FontStyle121">
    <w:name w:val="Font Style121"/>
    <w:uiPriority w:val="99"/>
    <w:rsid w:val="000158F9"/>
    <w:rPr>
      <w:rFonts w:ascii="Franklin Gothic Demi Cond" w:hAnsi="Franklin Gothic Demi Cond" w:cs="Franklin Gothic Demi Cond"/>
      <w:sz w:val="16"/>
      <w:szCs w:val="16"/>
    </w:rPr>
  </w:style>
  <w:style w:type="character" w:customStyle="1" w:styleId="infotext">
    <w:name w:val="infotext"/>
    <w:rsid w:val="000158F9"/>
  </w:style>
  <w:style w:type="character" w:styleId="Enfasigrassetto">
    <w:name w:val="Strong"/>
    <w:qFormat/>
    <w:rsid w:val="000158F9"/>
    <w:rPr>
      <w:b/>
      <w:bCs/>
    </w:rPr>
  </w:style>
  <w:style w:type="paragraph" w:customStyle="1" w:styleId="Default">
    <w:name w:val="Default"/>
    <w:rsid w:val="000158F9"/>
    <w:pPr>
      <w:autoSpaceDE w:val="0"/>
      <w:autoSpaceDN w:val="0"/>
      <w:adjustRightInd w:val="0"/>
    </w:pPr>
    <w:rPr>
      <w:rFonts w:cs="Calibri"/>
      <w:color w:val="000000"/>
      <w:sz w:val="24"/>
      <w:szCs w:val="24"/>
    </w:rPr>
  </w:style>
  <w:style w:type="character" w:styleId="Collegamentovisitato">
    <w:name w:val="FollowedHyperlink"/>
    <w:uiPriority w:val="99"/>
    <w:semiHidden/>
    <w:unhideWhenUsed/>
    <w:rsid w:val="000158F9"/>
    <w:rPr>
      <w:color w:val="954F72"/>
      <w:u w:val="single"/>
    </w:rPr>
  </w:style>
  <w:style w:type="character" w:styleId="Menzionenonrisolta">
    <w:name w:val="Unresolved Mention"/>
    <w:uiPriority w:val="99"/>
    <w:semiHidden/>
    <w:unhideWhenUsed/>
    <w:rsid w:val="00FA086C"/>
    <w:rPr>
      <w:color w:val="605E5C"/>
      <w:shd w:val="clear" w:color="auto" w:fill="E1DFDD"/>
    </w:rPr>
  </w:style>
  <w:style w:type="paragraph" w:styleId="Revisione">
    <w:name w:val="Revision"/>
    <w:hidden/>
    <w:uiPriority w:val="99"/>
    <w:semiHidden/>
    <w:rsid w:val="00D1041F"/>
    <w:rPr>
      <w:rFonts w:ascii="Times New Roman" w:hAnsi="Times New Roman"/>
      <w:sz w:val="24"/>
      <w:szCs w:val="24"/>
    </w:rPr>
  </w:style>
  <w:style w:type="table" w:customStyle="1" w:styleId="TableNormal">
    <w:name w:val="Table Normal"/>
    <w:uiPriority w:val="2"/>
    <w:semiHidden/>
    <w:unhideWhenUsed/>
    <w:qFormat/>
    <w:rsid w:val="001F69EF"/>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character" w:customStyle="1" w:styleId="ParagrafoelencoCarattere">
    <w:name w:val="Paragrafo elenco Carattere"/>
    <w:aliases w:val="Elenco 1 Carattere"/>
    <w:link w:val="Paragrafoelenco"/>
    <w:uiPriority w:val="1"/>
    <w:locked/>
    <w:rsid w:val="006552F9"/>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92841">
      <w:bodyDiv w:val="1"/>
      <w:marLeft w:val="0"/>
      <w:marRight w:val="0"/>
      <w:marTop w:val="0"/>
      <w:marBottom w:val="0"/>
      <w:divBdr>
        <w:top w:val="none" w:sz="0" w:space="0" w:color="auto"/>
        <w:left w:val="none" w:sz="0" w:space="0" w:color="auto"/>
        <w:bottom w:val="none" w:sz="0" w:space="0" w:color="auto"/>
        <w:right w:val="none" w:sz="0" w:space="0" w:color="auto"/>
      </w:divBdr>
    </w:div>
    <w:div w:id="86971889">
      <w:bodyDiv w:val="1"/>
      <w:marLeft w:val="0"/>
      <w:marRight w:val="0"/>
      <w:marTop w:val="0"/>
      <w:marBottom w:val="0"/>
      <w:divBdr>
        <w:top w:val="none" w:sz="0" w:space="0" w:color="auto"/>
        <w:left w:val="none" w:sz="0" w:space="0" w:color="auto"/>
        <w:bottom w:val="none" w:sz="0" w:space="0" w:color="auto"/>
        <w:right w:val="none" w:sz="0" w:space="0" w:color="auto"/>
      </w:divBdr>
    </w:div>
    <w:div w:id="115561975">
      <w:bodyDiv w:val="1"/>
      <w:marLeft w:val="0"/>
      <w:marRight w:val="0"/>
      <w:marTop w:val="0"/>
      <w:marBottom w:val="0"/>
      <w:divBdr>
        <w:top w:val="none" w:sz="0" w:space="0" w:color="auto"/>
        <w:left w:val="none" w:sz="0" w:space="0" w:color="auto"/>
        <w:bottom w:val="none" w:sz="0" w:space="0" w:color="auto"/>
        <w:right w:val="none" w:sz="0" w:space="0" w:color="auto"/>
      </w:divBdr>
    </w:div>
    <w:div w:id="203182696">
      <w:bodyDiv w:val="1"/>
      <w:marLeft w:val="0"/>
      <w:marRight w:val="0"/>
      <w:marTop w:val="0"/>
      <w:marBottom w:val="0"/>
      <w:divBdr>
        <w:top w:val="none" w:sz="0" w:space="0" w:color="auto"/>
        <w:left w:val="none" w:sz="0" w:space="0" w:color="auto"/>
        <w:bottom w:val="none" w:sz="0" w:space="0" w:color="auto"/>
        <w:right w:val="none" w:sz="0" w:space="0" w:color="auto"/>
      </w:divBdr>
    </w:div>
    <w:div w:id="271280001">
      <w:bodyDiv w:val="1"/>
      <w:marLeft w:val="0"/>
      <w:marRight w:val="0"/>
      <w:marTop w:val="0"/>
      <w:marBottom w:val="0"/>
      <w:divBdr>
        <w:top w:val="none" w:sz="0" w:space="0" w:color="auto"/>
        <w:left w:val="none" w:sz="0" w:space="0" w:color="auto"/>
        <w:bottom w:val="none" w:sz="0" w:space="0" w:color="auto"/>
        <w:right w:val="none" w:sz="0" w:space="0" w:color="auto"/>
      </w:divBdr>
    </w:div>
    <w:div w:id="277838368">
      <w:bodyDiv w:val="1"/>
      <w:marLeft w:val="0"/>
      <w:marRight w:val="0"/>
      <w:marTop w:val="0"/>
      <w:marBottom w:val="0"/>
      <w:divBdr>
        <w:top w:val="none" w:sz="0" w:space="0" w:color="auto"/>
        <w:left w:val="none" w:sz="0" w:space="0" w:color="auto"/>
        <w:bottom w:val="none" w:sz="0" w:space="0" w:color="auto"/>
        <w:right w:val="none" w:sz="0" w:space="0" w:color="auto"/>
      </w:divBdr>
    </w:div>
    <w:div w:id="349718563">
      <w:bodyDiv w:val="1"/>
      <w:marLeft w:val="0"/>
      <w:marRight w:val="0"/>
      <w:marTop w:val="0"/>
      <w:marBottom w:val="0"/>
      <w:divBdr>
        <w:top w:val="none" w:sz="0" w:space="0" w:color="auto"/>
        <w:left w:val="none" w:sz="0" w:space="0" w:color="auto"/>
        <w:bottom w:val="none" w:sz="0" w:space="0" w:color="auto"/>
        <w:right w:val="none" w:sz="0" w:space="0" w:color="auto"/>
      </w:divBdr>
    </w:div>
    <w:div w:id="375738661">
      <w:bodyDiv w:val="1"/>
      <w:marLeft w:val="0"/>
      <w:marRight w:val="0"/>
      <w:marTop w:val="0"/>
      <w:marBottom w:val="0"/>
      <w:divBdr>
        <w:top w:val="none" w:sz="0" w:space="0" w:color="auto"/>
        <w:left w:val="none" w:sz="0" w:space="0" w:color="auto"/>
        <w:bottom w:val="none" w:sz="0" w:space="0" w:color="auto"/>
        <w:right w:val="none" w:sz="0" w:space="0" w:color="auto"/>
      </w:divBdr>
      <w:divsChild>
        <w:div w:id="160506322">
          <w:marLeft w:val="0"/>
          <w:marRight w:val="0"/>
          <w:marTop w:val="0"/>
          <w:marBottom w:val="0"/>
          <w:divBdr>
            <w:top w:val="none" w:sz="0" w:space="0" w:color="auto"/>
            <w:left w:val="none" w:sz="0" w:space="0" w:color="auto"/>
            <w:bottom w:val="none" w:sz="0" w:space="0" w:color="auto"/>
            <w:right w:val="none" w:sz="0" w:space="0" w:color="auto"/>
          </w:divBdr>
          <w:divsChild>
            <w:div w:id="715931416">
              <w:marLeft w:val="0"/>
              <w:marRight w:val="0"/>
              <w:marTop w:val="0"/>
              <w:marBottom w:val="0"/>
              <w:divBdr>
                <w:top w:val="none" w:sz="0" w:space="0" w:color="auto"/>
                <w:left w:val="none" w:sz="0" w:space="0" w:color="auto"/>
                <w:bottom w:val="none" w:sz="0" w:space="0" w:color="auto"/>
                <w:right w:val="none" w:sz="0" w:space="0" w:color="auto"/>
              </w:divBdr>
              <w:divsChild>
                <w:div w:id="123031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595253">
      <w:bodyDiv w:val="1"/>
      <w:marLeft w:val="0"/>
      <w:marRight w:val="0"/>
      <w:marTop w:val="0"/>
      <w:marBottom w:val="0"/>
      <w:divBdr>
        <w:top w:val="none" w:sz="0" w:space="0" w:color="auto"/>
        <w:left w:val="none" w:sz="0" w:space="0" w:color="auto"/>
        <w:bottom w:val="none" w:sz="0" w:space="0" w:color="auto"/>
        <w:right w:val="none" w:sz="0" w:space="0" w:color="auto"/>
      </w:divBdr>
      <w:divsChild>
        <w:div w:id="862549675">
          <w:marLeft w:val="0"/>
          <w:marRight w:val="0"/>
          <w:marTop w:val="0"/>
          <w:marBottom w:val="0"/>
          <w:divBdr>
            <w:top w:val="none" w:sz="0" w:space="0" w:color="auto"/>
            <w:left w:val="none" w:sz="0" w:space="0" w:color="auto"/>
            <w:bottom w:val="none" w:sz="0" w:space="0" w:color="auto"/>
            <w:right w:val="none" w:sz="0" w:space="0" w:color="auto"/>
          </w:divBdr>
          <w:divsChild>
            <w:div w:id="1938249402">
              <w:marLeft w:val="0"/>
              <w:marRight w:val="0"/>
              <w:marTop w:val="0"/>
              <w:marBottom w:val="0"/>
              <w:divBdr>
                <w:top w:val="none" w:sz="0" w:space="0" w:color="auto"/>
                <w:left w:val="none" w:sz="0" w:space="0" w:color="auto"/>
                <w:bottom w:val="none" w:sz="0" w:space="0" w:color="auto"/>
                <w:right w:val="none" w:sz="0" w:space="0" w:color="auto"/>
              </w:divBdr>
              <w:divsChild>
                <w:div w:id="11368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069586">
      <w:bodyDiv w:val="1"/>
      <w:marLeft w:val="0"/>
      <w:marRight w:val="0"/>
      <w:marTop w:val="0"/>
      <w:marBottom w:val="0"/>
      <w:divBdr>
        <w:top w:val="none" w:sz="0" w:space="0" w:color="auto"/>
        <w:left w:val="none" w:sz="0" w:space="0" w:color="auto"/>
        <w:bottom w:val="none" w:sz="0" w:space="0" w:color="auto"/>
        <w:right w:val="none" w:sz="0" w:space="0" w:color="auto"/>
      </w:divBdr>
    </w:div>
    <w:div w:id="464204389">
      <w:bodyDiv w:val="1"/>
      <w:marLeft w:val="0"/>
      <w:marRight w:val="0"/>
      <w:marTop w:val="0"/>
      <w:marBottom w:val="0"/>
      <w:divBdr>
        <w:top w:val="none" w:sz="0" w:space="0" w:color="auto"/>
        <w:left w:val="none" w:sz="0" w:space="0" w:color="auto"/>
        <w:bottom w:val="none" w:sz="0" w:space="0" w:color="auto"/>
        <w:right w:val="none" w:sz="0" w:space="0" w:color="auto"/>
      </w:divBdr>
      <w:divsChild>
        <w:div w:id="519127192">
          <w:marLeft w:val="0"/>
          <w:marRight w:val="0"/>
          <w:marTop w:val="0"/>
          <w:marBottom w:val="0"/>
          <w:divBdr>
            <w:top w:val="none" w:sz="0" w:space="0" w:color="auto"/>
            <w:left w:val="none" w:sz="0" w:space="0" w:color="auto"/>
            <w:bottom w:val="none" w:sz="0" w:space="0" w:color="auto"/>
            <w:right w:val="none" w:sz="0" w:space="0" w:color="auto"/>
          </w:divBdr>
          <w:divsChild>
            <w:div w:id="42755887">
              <w:marLeft w:val="0"/>
              <w:marRight w:val="0"/>
              <w:marTop w:val="0"/>
              <w:marBottom w:val="0"/>
              <w:divBdr>
                <w:top w:val="none" w:sz="0" w:space="0" w:color="auto"/>
                <w:left w:val="none" w:sz="0" w:space="0" w:color="auto"/>
                <w:bottom w:val="none" w:sz="0" w:space="0" w:color="auto"/>
                <w:right w:val="none" w:sz="0" w:space="0" w:color="auto"/>
              </w:divBdr>
              <w:divsChild>
                <w:div w:id="20324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888254">
      <w:bodyDiv w:val="1"/>
      <w:marLeft w:val="0"/>
      <w:marRight w:val="0"/>
      <w:marTop w:val="0"/>
      <w:marBottom w:val="0"/>
      <w:divBdr>
        <w:top w:val="none" w:sz="0" w:space="0" w:color="auto"/>
        <w:left w:val="none" w:sz="0" w:space="0" w:color="auto"/>
        <w:bottom w:val="none" w:sz="0" w:space="0" w:color="auto"/>
        <w:right w:val="none" w:sz="0" w:space="0" w:color="auto"/>
      </w:divBdr>
    </w:div>
    <w:div w:id="768502263">
      <w:bodyDiv w:val="1"/>
      <w:marLeft w:val="0"/>
      <w:marRight w:val="0"/>
      <w:marTop w:val="0"/>
      <w:marBottom w:val="0"/>
      <w:divBdr>
        <w:top w:val="none" w:sz="0" w:space="0" w:color="auto"/>
        <w:left w:val="none" w:sz="0" w:space="0" w:color="auto"/>
        <w:bottom w:val="none" w:sz="0" w:space="0" w:color="auto"/>
        <w:right w:val="none" w:sz="0" w:space="0" w:color="auto"/>
      </w:divBdr>
      <w:divsChild>
        <w:div w:id="2097551813">
          <w:marLeft w:val="0"/>
          <w:marRight w:val="0"/>
          <w:marTop w:val="0"/>
          <w:marBottom w:val="0"/>
          <w:divBdr>
            <w:top w:val="none" w:sz="0" w:space="0" w:color="auto"/>
            <w:left w:val="none" w:sz="0" w:space="0" w:color="auto"/>
            <w:bottom w:val="none" w:sz="0" w:space="0" w:color="auto"/>
            <w:right w:val="none" w:sz="0" w:space="0" w:color="auto"/>
          </w:divBdr>
          <w:divsChild>
            <w:div w:id="91315505">
              <w:marLeft w:val="0"/>
              <w:marRight w:val="0"/>
              <w:marTop w:val="0"/>
              <w:marBottom w:val="0"/>
              <w:divBdr>
                <w:top w:val="none" w:sz="0" w:space="0" w:color="auto"/>
                <w:left w:val="none" w:sz="0" w:space="0" w:color="auto"/>
                <w:bottom w:val="none" w:sz="0" w:space="0" w:color="auto"/>
                <w:right w:val="none" w:sz="0" w:space="0" w:color="auto"/>
              </w:divBdr>
              <w:divsChild>
                <w:div w:id="522330015">
                  <w:marLeft w:val="0"/>
                  <w:marRight w:val="0"/>
                  <w:marTop w:val="0"/>
                  <w:marBottom w:val="0"/>
                  <w:divBdr>
                    <w:top w:val="none" w:sz="0" w:space="0" w:color="auto"/>
                    <w:left w:val="none" w:sz="0" w:space="0" w:color="auto"/>
                    <w:bottom w:val="none" w:sz="0" w:space="0" w:color="auto"/>
                    <w:right w:val="none" w:sz="0" w:space="0" w:color="auto"/>
                  </w:divBdr>
                </w:div>
                <w:div w:id="911545816">
                  <w:marLeft w:val="0"/>
                  <w:marRight w:val="0"/>
                  <w:marTop w:val="0"/>
                  <w:marBottom w:val="0"/>
                  <w:divBdr>
                    <w:top w:val="none" w:sz="0" w:space="0" w:color="auto"/>
                    <w:left w:val="none" w:sz="0" w:space="0" w:color="auto"/>
                    <w:bottom w:val="none" w:sz="0" w:space="0" w:color="auto"/>
                    <w:right w:val="none" w:sz="0" w:space="0" w:color="auto"/>
                  </w:divBdr>
                </w:div>
              </w:divsChild>
            </w:div>
            <w:div w:id="1633897657">
              <w:marLeft w:val="0"/>
              <w:marRight w:val="0"/>
              <w:marTop w:val="0"/>
              <w:marBottom w:val="0"/>
              <w:divBdr>
                <w:top w:val="none" w:sz="0" w:space="0" w:color="auto"/>
                <w:left w:val="none" w:sz="0" w:space="0" w:color="auto"/>
                <w:bottom w:val="none" w:sz="0" w:space="0" w:color="auto"/>
                <w:right w:val="none" w:sz="0" w:space="0" w:color="auto"/>
              </w:divBdr>
              <w:divsChild>
                <w:div w:id="936137723">
                  <w:marLeft w:val="0"/>
                  <w:marRight w:val="0"/>
                  <w:marTop w:val="0"/>
                  <w:marBottom w:val="0"/>
                  <w:divBdr>
                    <w:top w:val="none" w:sz="0" w:space="0" w:color="auto"/>
                    <w:left w:val="none" w:sz="0" w:space="0" w:color="auto"/>
                    <w:bottom w:val="none" w:sz="0" w:space="0" w:color="auto"/>
                    <w:right w:val="none" w:sz="0" w:space="0" w:color="auto"/>
                  </w:divBdr>
                </w:div>
              </w:divsChild>
            </w:div>
            <w:div w:id="1910580833">
              <w:marLeft w:val="0"/>
              <w:marRight w:val="0"/>
              <w:marTop w:val="0"/>
              <w:marBottom w:val="0"/>
              <w:divBdr>
                <w:top w:val="none" w:sz="0" w:space="0" w:color="auto"/>
                <w:left w:val="none" w:sz="0" w:space="0" w:color="auto"/>
                <w:bottom w:val="none" w:sz="0" w:space="0" w:color="auto"/>
                <w:right w:val="none" w:sz="0" w:space="0" w:color="auto"/>
              </w:divBdr>
              <w:divsChild>
                <w:div w:id="1770810645">
                  <w:marLeft w:val="0"/>
                  <w:marRight w:val="0"/>
                  <w:marTop w:val="0"/>
                  <w:marBottom w:val="0"/>
                  <w:divBdr>
                    <w:top w:val="none" w:sz="0" w:space="0" w:color="auto"/>
                    <w:left w:val="none" w:sz="0" w:space="0" w:color="auto"/>
                    <w:bottom w:val="none" w:sz="0" w:space="0" w:color="auto"/>
                    <w:right w:val="none" w:sz="0" w:space="0" w:color="auto"/>
                  </w:divBdr>
                </w:div>
              </w:divsChild>
            </w:div>
            <w:div w:id="2063946268">
              <w:marLeft w:val="0"/>
              <w:marRight w:val="0"/>
              <w:marTop w:val="0"/>
              <w:marBottom w:val="0"/>
              <w:divBdr>
                <w:top w:val="none" w:sz="0" w:space="0" w:color="auto"/>
                <w:left w:val="none" w:sz="0" w:space="0" w:color="auto"/>
                <w:bottom w:val="none" w:sz="0" w:space="0" w:color="auto"/>
                <w:right w:val="none" w:sz="0" w:space="0" w:color="auto"/>
              </w:divBdr>
              <w:divsChild>
                <w:div w:id="160950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318280">
      <w:bodyDiv w:val="1"/>
      <w:marLeft w:val="0"/>
      <w:marRight w:val="0"/>
      <w:marTop w:val="0"/>
      <w:marBottom w:val="0"/>
      <w:divBdr>
        <w:top w:val="none" w:sz="0" w:space="0" w:color="auto"/>
        <w:left w:val="none" w:sz="0" w:space="0" w:color="auto"/>
        <w:bottom w:val="none" w:sz="0" w:space="0" w:color="auto"/>
        <w:right w:val="none" w:sz="0" w:space="0" w:color="auto"/>
      </w:divBdr>
    </w:div>
    <w:div w:id="810633348">
      <w:bodyDiv w:val="1"/>
      <w:marLeft w:val="0"/>
      <w:marRight w:val="0"/>
      <w:marTop w:val="0"/>
      <w:marBottom w:val="0"/>
      <w:divBdr>
        <w:top w:val="none" w:sz="0" w:space="0" w:color="auto"/>
        <w:left w:val="none" w:sz="0" w:space="0" w:color="auto"/>
        <w:bottom w:val="none" w:sz="0" w:space="0" w:color="auto"/>
        <w:right w:val="none" w:sz="0" w:space="0" w:color="auto"/>
      </w:divBdr>
    </w:div>
    <w:div w:id="872883404">
      <w:bodyDiv w:val="1"/>
      <w:marLeft w:val="0"/>
      <w:marRight w:val="0"/>
      <w:marTop w:val="0"/>
      <w:marBottom w:val="0"/>
      <w:divBdr>
        <w:top w:val="none" w:sz="0" w:space="0" w:color="auto"/>
        <w:left w:val="none" w:sz="0" w:space="0" w:color="auto"/>
        <w:bottom w:val="none" w:sz="0" w:space="0" w:color="auto"/>
        <w:right w:val="none" w:sz="0" w:space="0" w:color="auto"/>
      </w:divBdr>
      <w:divsChild>
        <w:div w:id="1119832667">
          <w:marLeft w:val="0"/>
          <w:marRight w:val="0"/>
          <w:marTop w:val="0"/>
          <w:marBottom w:val="0"/>
          <w:divBdr>
            <w:top w:val="none" w:sz="0" w:space="0" w:color="auto"/>
            <w:left w:val="none" w:sz="0" w:space="0" w:color="auto"/>
            <w:bottom w:val="none" w:sz="0" w:space="0" w:color="auto"/>
            <w:right w:val="none" w:sz="0" w:space="0" w:color="auto"/>
          </w:divBdr>
          <w:divsChild>
            <w:div w:id="399325353">
              <w:marLeft w:val="0"/>
              <w:marRight w:val="0"/>
              <w:marTop w:val="0"/>
              <w:marBottom w:val="0"/>
              <w:divBdr>
                <w:top w:val="none" w:sz="0" w:space="0" w:color="auto"/>
                <w:left w:val="none" w:sz="0" w:space="0" w:color="auto"/>
                <w:bottom w:val="none" w:sz="0" w:space="0" w:color="auto"/>
                <w:right w:val="none" w:sz="0" w:space="0" w:color="auto"/>
              </w:divBdr>
              <w:divsChild>
                <w:div w:id="10723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328365">
      <w:bodyDiv w:val="1"/>
      <w:marLeft w:val="0"/>
      <w:marRight w:val="0"/>
      <w:marTop w:val="0"/>
      <w:marBottom w:val="0"/>
      <w:divBdr>
        <w:top w:val="none" w:sz="0" w:space="0" w:color="auto"/>
        <w:left w:val="none" w:sz="0" w:space="0" w:color="auto"/>
        <w:bottom w:val="none" w:sz="0" w:space="0" w:color="auto"/>
        <w:right w:val="none" w:sz="0" w:space="0" w:color="auto"/>
      </w:divBdr>
    </w:div>
    <w:div w:id="935095659">
      <w:bodyDiv w:val="1"/>
      <w:marLeft w:val="0"/>
      <w:marRight w:val="0"/>
      <w:marTop w:val="0"/>
      <w:marBottom w:val="0"/>
      <w:divBdr>
        <w:top w:val="none" w:sz="0" w:space="0" w:color="auto"/>
        <w:left w:val="none" w:sz="0" w:space="0" w:color="auto"/>
        <w:bottom w:val="none" w:sz="0" w:space="0" w:color="auto"/>
        <w:right w:val="none" w:sz="0" w:space="0" w:color="auto"/>
      </w:divBdr>
      <w:divsChild>
        <w:div w:id="664742926">
          <w:marLeft w:val="0"/>
          <w:marRight w:val="0"/>
          <w:marTop w:val="0"/>
          <w:marBottom w:val="0"/>
          <w:divBdr>
            <w:top w:val="none" w:sz="0" w:space="0" w:color="auto"/>
            <w:left w:val="none" w:sz="0" w:space="0" w:color="auto"/>
            <w:bottom w:val="none" w:sz="0" w:space="0" w:color="auto"/>
            <w:right w:val="none" w:sz="0" w:space="0" w:color="auto"/>
          </w:divBdr>
          <w:divsChild>
            <w:div w:id="1114523661">
              <w:marLeft w:val="0"/>
              <w:marRight w:val="0"/>
              <w:marTop w:val="0"/>
              <w:marBottom w:val="0"/>
              <w:divBdr>
                <w:top w:val="none" w:sz="0" w:space="0" w:color="auto"/>
                <w:left w:val="none" w:sz="0" w:space="0" w:color="auto"/>
                <w:bottom w:val="none" w:sz="0" w:space="0" w:color="auto"/>
                <w:right w:val="none" w:sz="0" w:space="0" w:color="auto"/>
              </w:divBdr>
              <w:divsChild>
                <w:div w:id="49395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680629">
      <w:bodyDiv w:val="1"/>
      <w:marLeft w:val="0"/>
      <w:marRight w:val="0"/>
      <w:marTop w:val="0"/>
      <w:marBottom w:val="0"/>
      <w:divBdr>
        <w:top w:val="none" w:sz="0" w:space="0" w:color="auto"/>
        <w:left w:val="none" w:sz="0" w:space="0" w:color="auto"/>
        <w:bottom w:val="none" w:sz="0" w:space="0" w:color="auto"/>
        <w:right w:val="none" w:sz="0" w:space="0" w:color="auto"/>
      </w:divBdr>
      <w:divsChild>
        <w:div w:id="1302537267">
          <w:marLeft w:val="0"/>
          <w:marRight w:val="0"/>
          <w:marTop w:val="0"/>
          <w:marBottom w:val="0"/>
          <w:divBdr>
            <w:top w:val="none" w:sz="0" w:space="0" w:color="auto"/>
            <w:left w:val="none" w:sz="0" w:space="0" w:color="auto"/>
            <w:bottom w:val="none" w:sz="0" w:space="0" w:color="auto"/>
            <w:right w:val="none" w:sz="0" w:space="0" w:color="auto"/>
          </w:divBdr>
          <w:divsChild>
            <w:div w:id="1885217493">
              <w:marLeft w:val="0"/>
              <w:marRight w:val="0"/>
              <w:marTop w:val="0"/>
              <w:marBottom w:val="0"/>
              <w:divBdr>
                <w:top w:val="none" w:sz="0" w:space="0" w:color="auto"/>
                <w:left w:val="none" w:sz="0" w:space="0" w:color="auto"/>
                <w:bottom w:val="none" w:sz="0" w:space="0" w:color="auto"/>
                <w:right w:val="none" w:sz="0" w:space="0" w:color="auto"/>
              </w:divBdr>
              <w:divsChild>
                <w:div w:id="50687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289985">
      <w:bodyDiv w:val="1"/>
      <w:marLeft w:val="0"/>
      <w:marRight w:val="0"/>
      <w:marTop w:val="0"/>
      <w:marBottom w:val="0"/>
      <w:divBdr>
        <w:top w:val="none" w:sz="0" w:space="0" w:color="auto"/>
        <w:left w:val="none" w:sz="0" w:space="0" w:color="auto"/>
        <w:bottom w:val="none" w:sz="0" w:space="0" w:color="auto"/>
        <w:right w:val="none" w:sz="0" w:space="0" w:color="auto"/>
      </w:divBdr>
      <w:divsChild>
        <w:div w:id="2143961377">
          <w:marLeft w:val="0"/>
          <w:marRight w:val="0"/>
          <w:marTop w:val="0"/>
          <w:marBottom w:val="0"/>
          <w:divBdr>
            <w:top w:val="none" w:sz="0" w:space="0" w:color="auto"/>
            <w:left w:val="none" w:sz="0" w:space="0" w:color="auto"/>
            <w:bottom w:val="none" w:sz="0" w:space="0" w:color="auto"/>
            <w:right w:val="none" w:sz="0" w:space="0" w:color="auto"/>
          </w:divBdr>
          <w:divsChild>
            <w:div w:id="1243568805">
              <w:marLeft w:val="0"/>
              <w:marRight w:val="0"/>
              <w:marTop w:val="0"/>
              <w:marBottom w:val="0"/>
              <w:divBdr>
                <w:top w:val="none" w:sz="0" w:space="0" w:color="auto"/>
                <w:left w:val="none" w:sz="0" w:space="0" w:color="auto"/>
                <w:bottom w:val="none" w:sz="0" w:space="0" w:color="auto"/>
                <w:right w:val="none" w:sz="0" w:space="0" w:color="auto"/>
              </w:divBdr>
              <w:divsChild>
                <w:div w:id="80859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832372">
      <w:bodyDiv w:val="1"/>
      <w:marLeft w:val="0"/>
      <w:marRight w:val="0"/>
      <w:marTop w:val="0"/>
      <w:marBottom w:val="0"/>
      <w:divBdr>
        <w:top w:val="none" w:sz="0" w:space="0" w:color="auto"/>
        <w:left w:val="none" w:sz="0" w:space="0" w:color="auto"/>
        <w:bottom w:val="none" w:sz="0" w:space="0" w:color="auto"/>
        <w:right w:val="none" w:sz="0" w:space="0" w:color="auto"/>
      </w:divBdr>
    </w:div>
    <w:div w:id="1059548155">
      <w:bodyDiv w:val="1"/>
      <w:marLeft w:val="0"/>
      <w:marRight w:val="0"/>
      <w:marTop w:val="0"/>
      <w:marBottom w:val="0"/>
      <w:divBdr>
        <w:top w:val="none" w:sz="0" w:space="0" w:color="auto"/>
        <w:left w:val="none" w:sz="0" w:space="0" w:color="auto"/>
        <w:bottom w:val="none" w:sz="0" w:space="0" w:color="auto"/>
        <w:right w:val="none" w:sz="0" w:space="0" w:color="auto"/>
      </w:divBdr>
      <w:divsChild>
        <w:div w:id="1666593514">
          <w:marLeft w:val="0"/>
          <w:marRight w:val="0"/>
          <w:marTop w:val="0"/>
          <w:marBottom w:val="0"/>
          <w:divBdr>
            <w:top w:val="none" w:sz="0" w:space="0" w:color="auto"/>
            <w:left w:val="none" w:sz="0" w:space="0" w:color="auto"/>
            <w:bottom w:val="none" w:sz="0" w:space="0" w:color="auto"/>
            <w:right w:val="none" w:sz="0" w:space="0" w:color="auto"/>
          </w:divBdr>
          <w:divsChild>
            <w:div w:id="1002272909">
              <w:marLeft w:val="0"/>
              <w:marRight w:val="0"/>
              <w:marTop w:val="0"/>
              <w:marBottom w:val="0"/>
              <w:divBdr>
                <w:top w:val="none" w:sz="0" w:space="0" w:color="auto"/>
                <w:left w:val="none" w:sz="0" w:space="0" w:color="auto"/>
                <w:bottom w:val="none" w:sz="0" w:space="0" w:color="auto"/>
                <w:right w:val="none" w:sz="0" w:space="0" w:color="auto"/>
              </w:divBdr>
              <w:divsChild>
                <w:div w:id="5273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232448">
      <w:bodyDiv w:val="1"/>
      <w:marLeft w:val="0"/>
      <w:marRight w:val="0"/>
      <w:marTop w:val="0"/>
      <w:marBottom w:val="0"/>
      <w:divBdr>
        <w:top w:val="none" w:sz="0" w:space="0" w:color="auto"/>
        <w:left w:val="none" w:sz="0" w:space="0" w:color="auto"/>
        <w:bottom w:val="none" w:sz="0" w:space="0" w:color="auto"/>
        <w:right w:val="none" w:sz="0" w:space="0" w:color="auto"/>
      </w:divBdr>
    </w:div>
    <w:div w:id="1146430677">
      <w:bodyDiv w:val="1"/>
      <w:marLeft w:val="0"/>
      <w:marRight w:val="0"/>
      <w:marTop w:val="0"/>
      <w:marBottom w:val="0"/>
      <w:divBdr>
        <w:top w:val="none" w:sz="0" w:space="0" w:color="auto"/>
        <w:left w:val="none" w:sz="0" w:space="0" w:color="auto"/>
        <w:bottom w:val="none" w:sz="0" w:space="0" w:color="auto"/>
        <w:right w:val="none" w:sz="0" w:space="0" w:color="auto"/>
      </w:divBdr>
    </w:div>
    <w:div w:id="1188640230">
      <w:bodyDiv w:val="1"/>
      <w:marLeft w:val="0"/>
      <w:marRight w:val="0"/>
      <w:marTop w:val="0"/>
      <w:marBottom w:val="0"/>
      <w:divBdr>
        <w:top w:val="none" w:sz="0" w:space="0" w:color="auto"/>
        <w:left w:val="none" w:sz="0" w:space="0" w:color="auto"/>
        <w:bottom w:val="none" w:sz="0" w:space="0" w:color="auto"/>
        <w:right w:val="none" w:sz="0" w:space="0" w:color="auto"/>
      </w:divBdr>
    </w:div>
    <w:div w:id="1204831538">
      <w:bodyDiv w:val="1"/>
      <w:marLeft w:val="0"/>
      <w:marRight w:val="0"/>
      <w:marTop w:val="0"/>
      <w:marBottom w:val="0"/>
      <w:divBdr>
        <w:top w:val="none" w:sz="0" w:space="0" w:color="auto"/>
        <w:left w:val="none" w:sz="0" w:space="0" w:color="auto"/>
        <w:bottom w:val="none" w:sz="0" w:space="0" w:color="auto"/>
        <w:right w:val="none" w:sz="0" w:space="0" w:color="auto"/>
      </w:divBdr>
      <w:divsChild>
        <w:div w:id="1028213664">
          <w:marLeft w:val="0"/>
          <w:marRight w:val="0"/>
          <w:marTop w:val="0"/>
          <w:marBottom w:val="0"/>
          <w:divBdr>
            <w:top w:val="none" w:sz="0" w:space="0" w:color="auto"/>
            <w:left w:val="none" w:sz="0" w:space="0" w:color="auto"/>
            <w:bottom w:val="none" w:sz="0" w:space="0" w:color="auto"/>
            <w:right w:val="none" w:sz="0" w:space="0" w:color="auto"/>
          </w:divBdr>
          <w:divsChild>
            <w:div w:id="448285847">
              <w:marLeft w:val="0"/>
              <w:marRight w:val="0"/>
              <w:marTop w:val="0"/>
              <w:marBottom w:val="0"/>
              <w:divBdr>
                <w:top w:val="none" w:sz="0" w:space="0" w:color="auto"/>
                <w:left w:val="none" w:sz="0" w:space="0" w:color="auto"/>
                <w:bottom w:val="none" w:sz="0" w:space="0" w:color="auto"/>
                <w:right w:val="none" w:sz="0" w:space="0" w:color="auto"/>
              </w:divBdr>
              <w:divsChild>
                <w:div w:id="867260383">
                  <w:marLeft w:val="0"/>
                  <w:marRight w:val="0"/>
                  <w:marTop w:val="0"/>
                  <w:marBottom w:val="0"/>
                  <w:divBdr>
                    <w:top w:val="none" w:sz="0" w:space="0" w:color="auto"/>
                    <w:left w:val="none" w:sz="0" w:space="0" w:color="auto"/>
                    <w:bottom w:val="none" w:sz="0" w:space="0" w:color="auto"/>
                    <w:right w:val="none" w:sz="0" w:space="0" w:color="auto"/>
                  </w:divBdr>
                </w:div>
              </w:divsChild>
            </w:div>
            <w:div w:id="1483736363">
              <w:marLeft w:val="0"/>
              <w:marRight w:val="0"/>
              <w:marTop w:val="0"/>
              <w:marBottom w:val="0"/>
              <w:divBdr>
                <w:top w:val="none" w:sz="0" w:space="0" w:color="auto"/>
                <w:left w:val="none" w:sz="0" w:space="0" w:color="auto"/>
                <w:bottom w:val="none" w:sz="0" w:space="0" w:color="auto"/>
                <w:right w:val="none" w:sz="0" w:space="0" w:color="auto"/>
              </w:divBdr>
              <w:divsChild>
                <w:div w:id="24452771">
                  <w:marLeft w:val="0"/>
                  <w:marRight w:val="0"/>
                  <w:marTop w:val="0"/>
                  <w:marBottom w:val="0"/>
                  <w:divBdr>
                    <w:top w:val="none" w:sz="0" w:space="0" w:color="auto"/>
                    <w:left w:val="none" w:sz="0" w:space="0" w:color="auto"/>
                    <w:bottom w:val="none" w:sz="0" w:space="0" w:color="auto"/>
                    <w:right w:val="none" w:sz="0" w:space="0" w:color="auto"/>
                  </w:divBdr>
                </w:div>
              </w:divsChild>
            </w:div>
            <w:div w:id="1542863894">
              <w:marLeft w:val="0"/>
              <w:marRight w:val="0"/>
              <w:marTop w:val="0"/>
              <w:marBottom w:val="0"/>
              <w:divBdr>
                <w:top w:val="none" w:sz="0" w:space="0" w:color="auto"/>
                <w:left w:val="none" w:sz="0" w:space="0" w:color="auto"/>
                <w:bottom w:val="none" w:sz="0" w:space="0" w:color="auto"/>
                <w:right w:val="none" w:sz="0" w:space="0" w:color="auto"/>
              </w:divBdr>
              <w:divsChild>
                <w:div w:id="1402630958">
                  <w:marLeft w:val="0"/>
                  <w:marRight w:val="0"/>
                  <w:marTop w:val="0"/>
                  <w:marBottom w:val="0"/>
                  <w:divBdr>
                    <w:top w:val="none" w:sz="0" w:space="0" w:color="auto"/>
                    <w:left w:val="none" w:sz="0" w:space="0" w:color="auto"/>
                    <w:bottom w:val="none" w:sz="0" w:space="0" w:color="auto"/>
                    <w:right w:val="none" w:sz="0" w:space="0" w:color="auto"/>
                  </w:divBdr>
                </w:div>
              </w:divsChild>
            </w:div>
            <w:div w:id="2000110491">
              <w:marLeft w:val="0"/>
              <w:marRight w:val="0"/>
              <w:marTop w:val="0"/>
              <w:marBottom w:val="0"/>
              <w:divBdr>
                <w:top w:val="none" w:sz="0" w:space="0" w:color="auto"/>
                <w:left w:val="none" w:sz="0" w:space="0" w:color="auto"/>
                <w:bottom w:val="none" w:sz="0" w:space="0" w:color="auto"/>
                <w:right w:val="none" w:sz="0" w:space="0" w:color="auto"/>
              </w:divBdr>
              <w:divsChild>
                <w:div w:id="819690277">
                  <w:marLeft w:val="0"/>
                  <w:marRight w:val="0"/>
                  <w:marTop w:val="0"/>
                  <w:marBottom w:val="0"/>
                  <w:divBdr>
                    <w:top w:val="none" w:sz="0" w:space="0" w:color="auto"/>
                    <w:left w:val="none" w:sz="0" w:space="0" w:color="auto"/>
                    <w:bottom w:val="none" w:sz="0" w:space="0" w:color="auto"/>
                    <w:right w:val="none" w:sz="0" w:space="0" w:color="auto"/>
                  </w:divBdr>
                </w:div>
                <w:div w:id="163139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283687">
      <w:bodyDiv w:val="1"/>
      <w:marLeft w:val="0"/>
      <w:marRight w:val="0"/>
      <w:marTop w:val="0"/>
      <w:marBottom w:val="0"/>
      <w:divBdr>
        <w:top w:val="none" w:sz="0" w:space="0" w:color="auto"/>
        <w:left w:val="none" w:sz="0" w:space="0" w:color="auto"/>
        <w:bottom w:val="none" w:sz="0" w:space="0" w:color="auto"/>
        <w:right w:val="none" w:sz="0" w:space="0" w:color="auto"/>
      </w:divBdr>
    </w:div>
    <w:div w:id="1279946480">
      <w:bodyDiv w:val="1"/>
      <w:marLeft w:val="0"/>
      <w:marRight w:val="0"/>
      <w:marTop w:val="0"/>
      <w:marBottom w:val="0"/>
      <w:divBdr>
        <w:top w:val="none" w:sz="0" w:space="0" w:color="auto"/>
        <w:left w:val="none" w:sz="0" w:space="0" w:color="auto"/>
        <w:bottom w:val="none" w:sz="0" w:space="0" w:color="auto"/>
        <w:right w:val="none" w:sz="0" w:space="0" w:color="auto"/>
      </w:divBdr>
    </w:div>
    <w:div w:id="1333870365">
      <w:bodyDiv w:val="1"/>
      <w:marLeft w:val="0"/>
      <w:marRight w:val="0"/>
      <w:marTop w:val="0"/>
      <w:marBottom w:val="0"/>
      <w:divBdr>
        <w:top w:val="none" w:sz="0" w:space="0" w:color="auto"/>
        <w:left w:val="none" w:sz="0" w:space="0" w:color="auto"/>
        <w:bottom w:val="none" w:sz="0" w:space="0" w:color="auto"/>
        <w:right w:val="none" w:sz="0" w:space="0" w:color="auto"/>
      </w:divBdr>
      <w:divsChild>
        <w:div w:id="1676348762">
          <w:marLeft w:val="0"/>
          <w:marRight w:val="0"/>
          <w:marTop w:val="0"/>
          <w:marBottom w:val="0"/>
          <w:divBdr>
            <w:top w:val="none" w:sz="0" w:space="0" w:color="auto"/>
            <w:left w:val="none" w:sz="0" w:space="0" w:color="auto"/>
            <w:bottom w:val="none" w:sz="0" w:space="0" w:color="auto"/>
            <w:right w:val="none" w:sz="0" w:space="0" w:color="auto"/>
          </w:divBdr>
          <w:divsChild>
            <w:div w:id="1861817735">
              <w:marLeft w:val="0"/>
              <w:marRight w:val="0"/>
              <w:marTop w:val="0"/>
              <w:marBottom w:val="0"/>
              <w:divBdr>
                <w:top w:val="none" w:sz="0" w:space="0" w:color="auto"/>
                <w:left w:val="none" w:sz="0" w:space="0" w:color="auto"/>
                <w:bottom w:val="none" w:sz="0" w:space="0" w:color="auto"/>
                <w:right w:val="none" w:sz="0" w:space="0" w:color="auto"/>
              </w:divBdr>
              <w:divsChild>
                <w:div w:id="20264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884682">
      <w:bodyDiv w:val="1"/>
      <w:marLeft w:val="0"/>
      <w:marRight w:val="0"/>
      <w:marTop w:val="0"/>
      <w:marBottom w:val="0"/>
      <w:divBdr>
        <w:top w:val="none" w:sz="0" w:space="0" w:color="auto"/>
        <w:left w:val="none" w:sz="0" w:space="0" w:color="auto"/>
        <w:bottom w:val="none" w:sz="0" w:space="0" w:color="auto"/>
        <w:right w:val="none" w:sz="0" w:space="0" w:color="auto"/>
      </w:divBdr>
      <w:divsChild>
        <w:div w:id="704406567">
          <w:marLeft w:val="0"/>
          <w:marRight w:val="0"/>
          <w:marTop w:val="0"/>
          <w:marBottom w:val="0"/>
          <w:divBdr>
            <w:top w:val="none" w:sz="0" w:space="0" w:color="auto"/>
            <w:left w:val="none" w:sz="0" w:space="0" w:color="auto"/>
            <w:bottom w:val="none" w:sz="0" w:space="0" w:color="auto"/>
            <w:right w:val="none" w:sz="0" w:space="0" w:color="auto"/>
          </w:divBdr>
          <w:divsChild>
            <w:div w:id="1427578283">
              <w:marLeft w:val="0"/>
              <w:marRight w:val="0"/>
              <w:marTop w:val="0"/>
              <w:marBottom w:val="0"/>
              <w:divBdr>
                <w:top w:val="none" w:sz="0" w:space="0" w:color="auto"/>
                <w:left w:val="none" w:sz="0" w:space="0" w:color="auto"/>
                <w:bottom w:val="none" w:sz="0" w:space="0" w:color="auto"/>
                <w:right w:val="none" w:sz="0" w:space="0" w:color="auto"/>
              </w:divBdr>
              <w:divsChild>
                <w:div w:id="19727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000842">
      <w:bodyDiv w:val="1"/>
      <w:marLeft w:val="0"/>
      <w:marRight w:val="0"/>
      <w:marTop w:val="0"/>
      <w:marBottom w:val="0"/>
      <w:divBdr>
        <w:top w:val="none" w:sz="0" w:space="0" w:color="auto"/>
        <w:left w:val="none" w:sz="0" w:space="0" w:color="auto"/>
        <w:bottom w:val="none" w:sz="0" w:space="0" w:color="auto"/>
        <w:right w:val="none" w:sz="0" w:space="0" w:color="auto"/>
      </w:divBdr>
    </w:div>
    <w:div w:id="1439832642">
      <w:bodyDiv w:val="1"/>
      <w:marLeft w:val="0"/>
      <w:marRight w:val="0"/>
      <w:marTop w:val="0"/>
      <w:marBottom w:val="0"/>
      <w:divBdr>
        <w:top w:val="none" w:sz="0" w:space="0" w:color="auto"/>
        <w:left w:val="none" w:sz="0" w:space="0" w:color="auto"/>
        <w:bottom w:val="none" w:sz="0" w:space="0" w:color="auto"/>
        <w:right w:val="none" w:sz="0" w:space="0" w:color="auto"/>
      </w:divBdr>
    </w:div>
    <w:div w:id="1528443613">
      <w:bodyDiv w:val="1"/>
      <w:marLeft w:val="0"/>
      <w:marRight w:val="0"/>
      <w:marTop w:val="0"/>
      <w:marBottom w:val="0"/>
      <w:divBdr>
        <w:top w:val="none" w:sz="0" w:space="0" w:color="auto"/>
        <w:left w:val="none" w:sz="0" w:space="0" w:color="auto"/>
        <w:bottom w:val="none" w:sz="0" w:space="0" w:color="auto"/>
        <w:right w:val="none" w:sz="0" w:space="0" w:color="auto"/>
      </w:divBdr>
      <w:divsChild>
        <w:div w:id="1063218766">
          <w:marLeft w:val="0"/>
          <w:marRight w:val="0"/>
          <w:marTop w:val="0"/>
          <w:marBottom w:val="0"/>
          <w:divBdr>
            <w:top w:val="none" w:sz="0" w:space="0" w:color="auto"/>
            <w:left w:val="none" w:sz="0" w:space="0" w:color="auto"/>
            <w:bottom w:val="none" w:sz="0" w:space="0" w:color="auto"/>
            <w:right w:val="none" w:sz="0" w:space="0" w:color="auto"/>
          </w:divBdr>
          <w:divsChild>
            <w:div w:id="1097756077">
              <w:marLeft w:val="0"/>
              <w:marRight w:val="0"/>
              <w:marTop w:val="0"/>
              <w:marBottom w:val="0"/>
              <w:divBdr>
                <w:top w:val="none" w:sz="0" w:space="0" w:color="auto"/>
                <w:left w:val="none" w:sz="0" w:space="0" w:color="auto"/>
                <w:bottom w:val="none" w:sz="0" w:space="0" w:color="auto"/>
                <w:right w:val="none" w:sz="0" w:space="0" w:color="auto"/>
              </w:divBdr>
              <w:divsChild>
                <w:div w:id="532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8002">
      <w:bodyDiv w:val="1"/>
      <w:marLeft w:val="0"/>
      <w:marRight w:val="0"/>
      <w:marTop w:val="0"/>
      <w:marBottom w:val="0"/>
      <w:divBdr>
        <w:top w:val="none" w:sz="0" w:space="0" w:color="auto"/>
        <w:left w:val="none" w:sz="0" w:space="0" w:color="auto"/>
        <w:bottom w:val="none" w:sz="0" w:space="0" w:color="auto"/>
        <w:right w:val="none" w:sz="0" w:space="0" w:color="auto"/>
      </w:divBdr>
    </w:div>
    <w:div w:id="1671063147">
      <w:bodyDiv w:val="1"/>
      <w:marLeft w:val="0"/>
      <w:marRight w:val="0"/>
      <w:marTop w:val="0"/>
      <w:marBottom w:val="0"/>
      <w:divBdr>
        <w:top w:val="none" w:sz="0" w:space="0" w:color="auto"/>
        <w:left w:val="none" w:sz="0" w:space="0" w:color="auto"/>
        <w:bottom w:val="none" w:sz="0" w:space="0" w:color="auto"/>
        <w:right w:val="none" w:sz="0" w:space="0" w:color="auto"/>
      </w:divBdr>
      <w:divsChild>
        <w:div w:id="2090957718">
          <w:marLeft w:val="0"/>
          <w:marRight w:val="0"/>
          <w:marTop w:val="0"/>
          <w:marBottom w:val="0"/>
          <w:divBdr>
            <w:top w:val="none" w:sz="0" w:space="0" w:color="auto"/>
            <w:left w:val="none" w:sz="0" w:space="0" w:color="auto"/>
            <w:bottom w:val="none" w:sz="0" w:space="0" w:color="auto"/>
            <w:right w:val="none" w:sz="0" w:space="0" w:color="auto"/>
          </w:divBdr>
          <w:divsChild>
            <w:div w:id="546722661">
              <w:marLeft w:val="0"/>
              <w:marRight w:val="0"/>
              <w:marTop w:val="0"/>
              <w:marBottom w:val="0"/>
              <w:divBdr>
                <w:top w:val="none" w:sz="0" w:space="0" w:color="auto"/>
                <w:left w:val="none" w:sz="0" w:space="0" w:color="auto"/>
                <w:bottom w:val="none" w:sz="0" w:space="0" w:color="auto"/>
                <w:right w:val="none" w:sz="0" w:space="0" w:color="auto"/>
              </w:divBdr>
              <w:divsChild>
                <w:div w:id="121288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976909">
      <w:bodyDiv w:val="1"/>
      <w:marLeft w:val="0"/>
      <w:marRight w:val="0"/>
      <w:marTop w:val="0"/>
      <w:marBottom w:val="0"/>
      <w:divBdr>
        <w:top w:val="none" w:sz="0" w:space="0" w:color="auto"/>
        <w:left w:val="none" w:sz="0" w:space="0" w:color="auto"/>
        <w:bottom w:val="none" w:sz="0" w:space="0" w:color="auto"/>
        <w:right w:val="none" w:sz="0" w:space="0" w:color="auto"/>
      </w:divBdr>
    </w:div>
    <w:div w:id="1831753599">
      <w:bodyDiv w:val="1"/>
      <w:marLeft w:val="0"/>
      <w:marRight w:val="0"/>
      <w:marTop w:val="0"/>
      <w:marBottom w:val="0"/>
      <w:divBdr>
        <w:top w:val="none" w:sz="0" w:space="0" w:color="auto"/>
        <w:left w:val="none" w:sz="0" w:space="0" w:color="auto"/>
        <w:bottom w:val="none" w:sz="0" w:space="0" w:color="auto"/>
        <w:right w:val="none" w:sz="0" w:space="0" w:color="auto"/>
      </w:divBdr>
      <w:divsChild>
        <w:div w:id="857231255">
          <w:marLeft w:val="0"/>
          <w:marRight w:val="0"/>
          <w:marTop w:val="0"/>
          <w:marBottom w:val="0"/>
          <w:divBdr>
            <w:top w:val="none" w:sz="0" w:space="0" w:color="auto"/>
            <w:left w:val="none" w:sz="0" w:space="0" w:color="auto"/>
            <w:bottom w:val="none" w:sz="0" w:space="0" w:color="auto"/>
            <w:right w:val="none" w:sz="0" w:space="0" w:color="auto"/>
          </w:divBdr>
          <w:divsChild>
            <w:div w:id="1903784452">
              <w:marLeft w:val="0"/>
              <w:marRight w:val="0"/>
              <w:marTop w:val="0"/>
              <w:marBottom w:val="0"/>
              <w:divBdr>
                <w:top w:val="none" w:sz="0" w:space="0" w:color="auto"/>
                <w:left w:val="none" w:sz="0" w:space="0" w:color="auto"/>
                <w:bottom w:val="none" w:sz="0" w:space="0" w:color="auto"/>
                <w:right w:val="none" w:sz="0" w:space="0" w:color="auto"/>
              </w:divBdr>
              <w:divsChild>
                <w:div w:id="41617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757447">
      <w:bodyDiv w:val="1"/>
      <w:marLeft w:val="0"/>
      <w:marRight w:val="0"/>
      <w:marTop w:val="0"/>
      <w:marBottom w:val="0"/>
      <w:divBdr>
        <w:top w:val="none" w:sz="0" w:space="0" w:color="auto"/>
        <w:left w:val="none" w:sz="0" w:space="0" w:color="auto"/>
        <w:bottom w:val="none" w:sz="0" w:space="0" w:color="auto"/>
        <w:right w:val="none" w:sz="0" w:space="0" w:color="auto"/>
      </w:divBdr>
      <w:divsChild>
        <w:div w:id="1535534380">
          <w:marLeft w:val="0"/>
          <w:marRight w:val="0"/>
          <w:marTop w:val="0"/>
          <w:marBottom w:val="0"/>
          <w:divBdr>
            <w:top w:val="none" w:sz="0" w:space="0" w:color="auto"/>
            <w:left w:val="none" w:sz="0" w:space="0" w:color="auto"/>
            <w:bottom w:val="none" w:sz="0" w:space="0" w:color="auto"/>
            <w:right w:val="none" w:sz="0" w:space="0" w:color="auto"/>
          </w:divBdr>
          <w:divsChild>
            <w:div w:id="1039663460">
              <w:marLeft w:val="0"/>
              <w:marRight w:val="0"/>
              <w:marTop w:val="0"/>
              <w:marBottom w:val="0"/>
              <w:divBdr>
                <w:top w:val="none" w:sz="0" w:space="0" w:color="auto"/>
                <w:left w:val="none" w:sz="0" w:space="0" w:color="auto"/>
                <w:bottom w:val="none" w:sz="0" w:space="0" w:color="auto"/>
                <w:right w:val="none" w:sz="0" w:space="0" w:color="auto"/>
              </w:divBdr>
              <w:divsChild>
                <w:div w:id="24438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982418">
      <w:bodyDiv w:val="1"/>
      <w:marLeft w:val="0"/>
      <w:marRight w:val="0"/>
      <w:marTop w:val="0"/>
      <w:marBottom w:val="0"/>
      <w:divBdr>
        <w:top w:val="none" w:sz="0" w:space="0" w:color="auto"/>
        <w:left w:val="none" w:sz="0" w:space="0" w:color="auto"/>
        <w:bottom w:val="none" w:sz="0" w:space="0" w:color="auto"/>
        <w:right w:val="none" w:sz="0" w:space="0" w:color="auto"/>
      </w:divBdr>
      <w:divsChild>
        <w:div w:id="1648047581">
          <w:marLeft w:val="0"/>
          <w:marRight w:val="0"/>
          <w:marTop w:val="0"/>
          <w:marBottom w:val="0"/>
          <w:divBdr>
            <w:top w:val="none" w:sz="0" w:space="0" w:color="auto"/>
            <w:left w:val="none" w:sz="0" w:space="0" w:color="auto"/>
            <w:bottom w:val="none" w:sz="0" w:space="0" w:color="auto"/>
            <w:right w:val="none" w:sz="0" w:space="0" w:color="auto"/>
          </w:divBdr>
          <w:divsChild>
            <w:div w:id="1822379873">
              <w:marLeft w:val="0"/>
              <w:marRight w:val="0"/>
              <w:marTop w:val="0"/>
              <w:marBottom w:val="0"/>
              <w:divBdr>
                <w:top w:val="none" w:sz="0" w:space="0" w:color="auto"/>
                <w:left w:val="none" w:sz="0" w:space="0" w:color="auto"/>
                <w:bottom w:val="none" w:sz="0" w:space="0" w:color="auto"/>
                <w:right w:val="none" w:sz="0" w:space="0" w:color="auto"/>
              </w:divBdr>
              <w:divsChild>
                <w:div w:id="116374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655989">
      <w:bodyDiv w:val="1"/>
      <w:marLeft w:val="0"/>
      <w:marRight w:val="0"/>
      <w:marTop w:val="0"/>
      <w:marBottom w:val="0"/>
      <w:divBdr>
        <w:top w:val="none" w:sz="0" w:space="0" w:color="auto"/>
        <w:left w:val="none" w:sz="0" w:space="0" w:color="auto"/>
        <w:bottom w:val="none" w:sz="0" w:space="0" w:color="auto"/>
        <w:right w:val="none" w:sz="0" w:space="0" w:color="auto"/>
      </w:divBdr>
      <w:divsChild>
        <w:div w:id="70389600">
          <w:marLeft w:val="0"/>
          <w:marRight w:val="0"/>
          <w:marTop w:val="0"/>
          <w:marBottom w:val="0"/>
          <w:divBdr>
            <w:top w:val="none" w:sz="0" w:space="0" w:color="auto"/>
            <w:left w:val="none" w:sz="0" w:space="0" w:color="auto"/>
            <w:bottom w:val="none" w:sz="0" w:space="0" w:color="auto"/>
            <w:right w:val="none" w:sz="0" w:space="0" w:color="auto"/>
          </w:divBdr>
          <w:divsChild>
            <w:div w:id="628321398">
              <w:marLeft w:val="0"/>
              <w:marRight w:val="0"/>
              <w:marTop w:val="0"/>
              <w:marBottom w:val="0"/>
              <w:divBdr>
                <w:top w:val="none" w:sz="0" w:space="0" w:color="auto"/>
                <w:left w:val="none" w:sz="0" w:space="0" w:color="auto"/>
                <w:bottom w:val="none" w:sz="0" w:space="0" w:color="auto"/>
                <w:right w:val="none" w:sz="0" w:space="0" w:color="auto"/>
              </w:divBdr>
              <w:divsChild>
                <w:div w:id="9544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250704">
      <w:bodyDiv w:val="1"/>
      <w:marLeft w:val="0"/>
      <w:marRight w:val="0"/>
      <w:marTop w:val="0"/>
      <w:marBottom w:val="0"/>
      <w:divBdr>
        <w:top w:val="none" w:sz="0" w:space="0" w:color="auto"/>
        <w:left w:val="none" w:sz="0" w:space="0" w:color="auto"/>
        <w:bottom w:val="none" w:sz="0" w:space="0" w:color="auto"/>
        <w:right w:val="none" w:sz="0" w:space="0" w:color="auto"/>
      </w:divBdr>
      <w:divsChild>
        <w:div w:id="1709591">
          <w:marLeft w:val="0"/>
          <w:marRight w:val="0"/>
          <w:marTop w:val="0"/>
          <w:marBottom w:val="0"/>
          <w:divBdr>
            <w:top w:val="none" w:sz="0" w:space="0" w:color="auto"/>
            <w:left w:val="none" w:sz="0" w:space="0" w:color="auto"/>
            <w:bottom w:val="none" w:sz="0" w:space="0" w:color="auto"/>
            <w:right w:val="none" w:sz="0" w:space="0" w:color="auto"/>
          </w:divBdr>
          <w:divsChild>
            <w:div w:id="975528827">
              <w:marLeft w:val="0"/>
              <w:marRight w:val="0"/>
              <w:marTop w:val="0"/>
              <w:marBottom w:val="0"/>
              <w:divBdr>
                <w:top w:val="none" w:sz="0" w:space="0" w:color="auto"/>
                <w:left w:val="none" w:sz="0" w:space="0" w:color="auto"/>
                <w:bottom w:val="none" w:sz="0" w:space="0" w:color="auto"/>
                <w:right w:val="none" w:sz="0" w:space="0" w:color="auto"/>
              </w:divBdr>
              <w:divsChild>
                <w:div w:id="43791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080359">
      <w:bodyDiv w:val="1"/>
      <w:marLeft w:val="0"/>
      <w:marRight w:val="0"/>
      <w:marTop w:val="0"/>
      <w:marBottom w:val="0"/>
      <w:divBdr>
        <w:top w:val="none" w:sz="0" w:space="0" w:color="auto"/>
        <w:left w:val="none" w:sz="0" w:space="0" w:color="auto"/>
        <w:bottom w:val="none" w:sz="0" w:space="0" w:color="auto"/>
        <w:right w:val="none" w:sz="0" w:space="0" w:color="auto"/>
      </w:divBdr>
    </w:div>
    <w:div w:id="2096435764">
      <w:bodyDiv w:val="1"/>
      <w:marLeft w:val="0"/>
      <w:marRight w:val="0"/>
      <w:marTop w:val="0"/>
      <w:marBottom w:val="0"/>
      <w:divBdr>
        <w:top w:val="none" w:sz="0" w:space="0" w:color="auto"/>
        <w:left w:val="none" w:sz="0" w:space="0" w:color="auto"/>
        <w:bottom w:val="none" w:sz="0" w:space="0" w:color="auto"/>
        <w:right w:val="none" w:sz="0" w:space="0" w:color="auto"/>
      </w:divBdr>
      <w:divsChild>
        <w:div w:id="550389298">
          <w:marLeft w:val="0"/>
          <w:marRight w:val="0"/>
          <w:marTop w:val="0"/>
          <w:marBottom w:val="0"/>
          <w:divBdr>
            <w:top w:val="none" w:sz="0" w:space="0" w:color="auto"/>
            <w:left w:val="none" w:sz="0" w:space="0" w:color="auto"/>
            <w:bottom w:val="none" w:sz="0" w:space="0" w:color="auto"/>
            <w:right w:val="none" w:sz="0" w:space="0" w:color="auto"/>
          </w:divBdr>
          <w:divsChild>
            <w:div w:id="108746702">
              <w:marLeft w:val="0"/>
              <w:marRight w:val="0"/>
              <w:marTop w:val="0"/>
              <w:marBottom w:val="0"/>
              <w:divBdr>
                <w:top w:val="none" w:sz="0" w:space="0" w:color="auto"/>
                <w:left w:val="none" w:sz="0" w:space="0" w:color="auto"/>
                <w:bottom w:val="none" w:sz="0" w:space="0" w:color="auto"/>
                <w:right w:val="none" w:sz="0" w:space="0" w:color="auto"/>
              </w:divBdr>
              <w:divsChild>
                <w:div w:id="16362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16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6C516-CFC7-4AB7-91FF-3B17FBCBE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10916</Words>
  <Characters>62222</Characters>
  <Application>Microsoft Office Word</Application>
  <DocSecurity>8</DocSecurity>
  <Lines>518</Lines>
  <Paragraphs>145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CONTRATTO DI NOLO A CALDO</vt:lpstr>
      <vt:lpstr>CONTRATTO DI NOLO A CALDO</vt:lpstr>
    </vt:vector>
  </TitlesOfParts>
  <Company/>
  <LinksUpToDate>false</LinksUpToDate>
  <CharactersWithSpaces>72993</CharactersWithSpaces>
  <SharedDoc>false</SharedDoc>
  <HLinks>
    <vt:vector size="6" baseType="variant">
      <vt:variant>
        <vt:i4>3473426</vt:i4>
      </vt:variant>
      <vt:variant>
        <vt:i4>0</vt:i4>
      </vt:variant>
      <vt:variant>
        <vt:i4>0</vt:i4>
      </vt:variant>
      <vt:variant>
        <vt:i4>5</vt:i4>
      </vt:variant>
      <vt:variant>
        <vt:lpwstr>mailto:cosedilspa.pec@pec.cosedilspa.com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CONTRATTO DI NOLO A CALDO</dc:title>
  <dc:subject/>
  <dc:creator>Ottavio</dc:creator>
  <cp:keywords/>
  <cp:lastModifiedBy>Antonino Di Paola</cp:lastModifiedBy>
  <cp:revision>5</cp:revision>
  <cp:lastPrinted>2023-11-22T08:16:00Z</cp:lastPrinted>
  <dcterms:created xsi:type="dcterms:W3CDTF">2026-03-12T08:24:00Z</dcterms:created>
  <dcterms:modified xsi:type="dcterms:W3CDTF">2026-03-19T15:09:00Z</dcterms:modified>
</cp:coreProperties>
</file>